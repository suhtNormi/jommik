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0DE6648A" w14:textId="0B5BA786" w:rsidR="000277D6" w:rsidRPr="009307D1" w:rsidRDefault="0623E875">
      <w:pPr>
        <w:jc w:val="center"/>
      </w:pPr>
      <w:r>
        <w:t xml:space="preserve"> </w:t>
      </w:r>
      <w:r w:rsidR="000277D6">
        <w:t>TALLINNA TEHNIKAÜLIKOOL</w:t>
      </w:r>
    </w:p>
    <w:p w14:paraId="5AABCB09" w14:textId="77777777" w:rsidR="000277D6" w:rsidRPr="009307D1" w:rsidRDefault="000277D6">
      <w:pPr>
        <w:jc w:val="center"/>
      </w:pPr>
      <w:r w:rsidRPr="009307D1">
        <w:t>Infotehnoloogia teaduskond</w:t>
      </w:r>
    </w:p>
    <w:p w14:paraId="0B990E5C" w14:textId="77777777" w:rsidR="000277D6" w:rsidRPr="009307D1" w:rsidRDefault="00600651">
      <w:pPr>
        <w:jc w:val="center"/>
      </w:pPr>
      <w:r>
        <w:t>Tarkvarateaduse instituut</w:t>
      </w:r>
    </w:p>
    <w:p w14:paraId="09C89D17" w14:textId="77777777" w:rsidR="000277D6" w:rsidRPr="009307D1" w:rsidRDefault="000277D6"/>
    <w:p w14:paraId="703F41A3" w14:textId="77777777" w:rsidR="000277D6" w:rsidRPr="009307D1" w:rsidRDefault="000277D6"/>
    <w:p w14:paraId="45C5F297" w14:textId="77777777" w:rsidR="000277D6" w:rsidRPr="009307D1" w:rsidRDefault="000277D6"/>
    <w:p w14:paraId="55F865BE" w14:textId="77777777" w:rsidR="000277D6" w:rsidRPr="009307D1" w:rsidRDefault="000277D6"/>
    <w:p w14:paraId="35641087" w14:textId="77777777" w:rsidR="000277D6" w:rsidRPr="009307D1" w:rsidRDefault="000277D6"/>
    <w:p w14:paraId="5ADAD11A" w14:textId="7587440A" w:rsidR="000277D6" w:rsidRPr="00D302D1" w:rsidRDefault="278ED9E9" w:rsidP="0516F523">
      <w:pPr>
        <w:pStyle w:val="Title"/>
        <w:pBdr>
          <w:top w:val="none" w:sz="0" w:space="0" w:color="000000"/>
          <w:left w:val="none" w:sz="0" w:space="0" w:color="000000"/>
          <w:bottom w:val="none" w:sz="0" w:space="0" w:color="000000"/>
          <w:right w:val="none" w:sz="0" w:space="0" w:color="000000"/>
        </w:pBdr>
        <w:shd w:val="clear" w:color="auto" w:fill="auto"/>
        <w:rPr>
          <w:sz w:val="40"/>
          <w:szCs w:val="40"/>
        </w:rPr>
      </w:pPr>
      <w:r w:rsidRPr="0516F523">
        <w:rPr>
          <w:sz w:val="40"/>
          <w:szCs w:val="40"/>
        </w:rPr>
        <w:t>Pakive</w:t>
      </w:r>
      <w:r w:rsidR="4FF8A498" w:rsidRPr="0516F523">
        <w:rPr>
          <w:sz w:val="40"/>
          <w:szCs w:val="40"/>
        </w:rPr>
        <w:t>o</w:t>
      </w:r>
      <w:r w:rsidR="31DC8135" w:rsidRPr="0516F523">
        <w:rPr>
          <w:sz w:val="40"/>
          <w:szCs w:val="40"/>
        </w:rPr>
        <w:t>ettevõtte</w:t>
      </w:r>
      <w:r w:rsidR="677872FB" w:rsidRPr="0516F523">
        <w:rPr>
          <w:sz w:val="40"/>
          <w:szCs w:val="40"/>
        </w:rPr>
        <w:t xml:space="preserve"> infosüsteemi </w:t>
      </w:r>
      <w:r w:rsidR="00E31364">
        <w:br/>
      </w:r>
      <w:r w:rsidR="36C19AFF" w:rsidRPr="0516F523">
        <w:rPr>
          <w:sz w:val="40"/>
          <w:szCs w:val="40"/>
        </w:rPr>
        <w:t>pakiautomaat</w:t>
      </w:r>
      <w:r w:rsidR="3217C288" w:rsidRPr="0516F523">
        <w:rPr>
          <w:sz w:val="40"/>
          <w:szCs w:val="40"/>
        </w:rPr>
        <w:t>ide</w:t>
      </w:r>
      <w:r w:rsidR="677872FB" w:rsidRPr="0516F523">
        <w:rPr>
          <w:color w:val="C00000"/>
          <w:sz w:val="40"/>
          <w:szCs w:val="40"/>
        </w:rPr>
        <w:t xml:space="preserve"> </w:t>
      </w:r>
      <w:r w:rsidR="677872FB" w:rsidRPr="0516F523">
        <w:rPr>
          <w:sz w:val="40"/>
          <w:szCs w:val="40"/>
        </w:rPr>
        <w:t>funktsionaalne</w:t>
      </w:r>
      <w:r w:rsidR="677872FB" w:rsidRPr="0516F523">
        <w:rPr>
          <w:color w:val="C00000"/>
          <w:sz w:val="40"/>
          <w:szCs w:val="40"/>
        </w:rPr>
        <w:t xml:space="preserve"> </w:t>
      </w:r>
      <w:r w:rsidR="677872FB" w:rsidRPr="0516F523">
        <w:rPr>
          <w:sz w:val="40"/>
          <w:szCs w:val="40"/>
        </w:rPr>
        <w:t>allsüsteem</w:t>
      </w:r>
    </w:p>
    <w:p w14:paraId="1794A5EB" w14:textId="77777777" w:rsidR="000277D6" w:rsidRPr="009307D1" w:rsidRDefault="000277D6"/>
    <w:p w14:paraId="3CADE92F" w14:textId="77777777" w:rsidR="000277D6" w:rsidRPr="00D302D1" w:rsidRDefault="0067447C">
      <w:pPr>
        <w:jc w:val="center"/>
        <w:rPr>
          <w:sz w:val="32"/>
          <w:szCs w:val="32"/>
        </w:rPr>
      </w:pPr>
      <w:r w:rsidRPr="00B81776">
        <w:rPr>
          <w:sz w:val="32"/>
          <w:szCs w:val="32"/>
        </w:rPr>
        <w:t>Andmebaasid I, ITI0206</w:t>
      </w:r>
    </w:p>
    <w:p w14:paraId="76D78E7B" w14:textId="7EE893F6" w:rsidR="000277D6" w:rsidRPr="009307D1" w:rsidRDefault="000277D6"/>
    <w:p w14:paraId="4681FFCA" w14:textId="77777777" w:rsidR="000277D6" w:rsidRPr="009307D1" w:rsidRDefault="000277D6"/>
    <w:p w14:paraId="043ED302" w14:textId="77777777" w:rsidR="000277D6" w:rsidRPr="009307D1" w:rsidRDefault="000277D6"/>
    <w:p w14:paraId="03A2C824" w14:textId="21371BFC" w:rsidR="000277D6" w:rsidRPr="009307D1" w:rsidRDefault="000277D6" w:rsidP="25682558"/>
    <w:p w14:paraId="16E4BC36" w14:textId="77777777" w:rsidR="000277D6" w:rsidRPr="009307D1" w:rsidRDefault="000277D6"/>
    <w:p w14:paraId="601520C2" w14:textId="77777777" w:rsidR="000277D6" w:rsidRPr="009307D1" w:rsidRDefault="000277D6">
      <w:pPr>
        <w:rPr>
          <w:rFonts w:cs="Arial"/>
        </w:rPr>
      </w:pPr>
    </w:p>
    <w:tbl>
      <w:tblPr>
        <w:tblW w:w="4589" w:type="dxa"/>
        <w:tblInd w:w="4219" w:type="dxa"/>
        <w:tblLook w:val="0000" w:firstRow="0" w:lastRow="0" w:firstColumn="0" w:lastColumn="0" w:noHBand="0" w:noVBand="0"/>
      </w:tblPr>
      <w:tblGrid>
        <w:gridCol w:w="1979"/>
        <w:gridCol w:w="2610"/>
      </w:tblGrid>
      <w:tr w:rsidR="000277D6" w:rsidRPr="009307D1" w14:paraId="02DDD93B" w14:textId="77777777" w:rsidTr="0516F523">
        <w:tc>
          <w:tcPr>
            <w:tcW w:w="1979" w:type="dxa"/>
          </w:tcPr>
          <w:p w14:paraId="259694B6" w14:textId="77777777" w:rsidR="000277D6" w:rsidRPr="009307D1" w:rsidRDefault="0D84D365" w:rsidP="25682558">
            <w:pPr>
              <w:rPr>
                <w:rFonts w:cs="Arial"/>
                <w:sz w:val="22"/>
                <w:szCs w:val="22"/>
              </w:rPr>
            </w:pPr>
            <w:r w:rsidRPr="25682558">
              <w:rPr>
                <w:rFonts w:cs="Arial"/>
                <w:sz w:val="22"/>
                <w:szCs w:val="22"/>
              </w:rPr>
              <w:t>Üliõpilane:</w:t>
            </w:r>
          </w:p>
        </w:tc>
        <w:tc>
          <w:tcPr>
            <w:tcW w:w="2610" w:type="dxa"/>
          </w:tcPr>
          <w:p w14:paraId="1CD3C29E" w14:textId="7D246A88" w:rsidR="000277D6" w:rsidRPr="009307D1" w:rsidRDefault="39753BE3" w:rsidP="00C8114D">
            <w:pPr>
              <w:rPr>
                <w:rFonts w:cs="Arial"/>
                <w:sz w:val="22"/>
                <w:szCs w:val="22"/>
              </w:rPr>
            </w:pPr>
            <w:r w:rsidRPr="25682558">
              <w:rPr>
                <w:rFonts w:cs="Arial"/>
                <w:sz w:val="22"/>
                <w:szCs w:val="22"/>
              </w:rPr>
              <w:t>Carmen Marie Repnau</w:t>
            </w:r>
          </w:p>
        </w:tc>
      </w:tr>
      <w:tr w:rsidR="000277D6" w:rsidRPr="009307D1" w14:paraId="5592B484" w14:textId="77777777" w:rsidTr="0516F523">
        <w:tc>
          <w:tcPr>
            <w:tcW w:w="1979" w:type="dxa"/>
          </w:tcPr>
          <w:p w14:paraId="13E357E5" w14:textId="77777777" w:rsidR="000277D6" w:rsidRPr="009307D1" w:rsidRDefault="21918998" w:rsidP="25682558">
            <w:pPr>
              <w:rPr>
                <w:rFonts w:cs="Arial"/>
                <w:sz w:val="22"/>
                <w:szCs w:val="22"/>
              </w:rPr>
            </w:pPr>
            <w:r w:rsidRPr="25682558">
              <w:rPr>
                <w:rFonts w:cs="Arial"/>
                <w:sz w:val="22"/>
                <w:szCs w:val="22"/>
              </w:rPr>
              <w:t>Õpperühm:</w:t>
            </w:r>
          </w:p>
        </w:tc>
        <w:tc>
          <w:tcPr>
            <w:tcW w:w="2610" w:type="dxa"/>
          </w:tcPr>
          <w:p w14:paraId="13AFAD29" w14:textId="27D209A0" w:rsidR="000277D6" w:rsidRPr="009307D1" w:rsidRDefault="29E68031" w:rsidP="00C8114D">
            <w:pPr>
              <w:rPr>
                <w:rFonts w:cs="Arial"/>
                <w:sz w:val="22"/>
                <w:szCs w:val="22"/>
              </w:rPr>
            </w:pPr>
            <w:r w:rsidRPr="25682558">
              <w:rPr>
                <w:rFonts w:cs="Arial"/>
                <w:sz w:val="22"/>
                <w:szCs w:val="22"/>
              </w:rPr>
              <w:t>IABB42</w:t>
            </w:r>
          </w:p>
        </w:tc>
      </w:tr>
      <w:tr w:rsidR="000277D6" w:rsidRPr="009307D1" w14:paraId="4C6F130C" w14:textId="77777777" w:rsidTr="0516F523">
        <w:trPr>
          <w:trHeight w:val="300"/>
        </w:trPr>
        <w:tc>
          <w:tcPr>
            <w:tcW w:w="1979" w:type="dxa"/>
          </w:tcPr>
          <w:p w14:paraId="782415C0" w14:textId="77777777" w:rsidR="000277D6" w:rsidRPr="009307D1" w:rsidRDefault="03C68248" w:rsidP="25682558">
            <w:pPr>
              <w:ind w:right="90"/>
              <w:rPr>
                <w:rFonts w:cs="Arial"/>
                <w:sz w:val="22"/>
                <w:szCs w:val="22"/>
              </w:rPr>
            </w:pPr>
            <w:r w:rsidRPr="25682558">
              <w:rPr>
                <w:rFonts w:cs="Arial"/>
                <w:sz w:val="22"/>
                <w:szCs w:val="22"/>
              </w:rPr>
              <w:t>Matrikli</w:t>
            </w:r>
            <w:r w:rsidR="21918998" w:rsidRPr="25682558">
              <w:rPr>
                <w:rFonts w:cs="Arial"/>
                <w:sz w:val="22"/>
                <w:szCs w:val="22"/>
              </w:rPr>
              <w:t xml:space="preserve"> nr</w:t>
            </w:r>
            <w:r w:rsidRPr="25682558">
              <w:rPr>
                <w:rFonts w:cs="Arial"/>
                <w:sz w:val="22"/>
                <w:szCs w:val="22"/>
              </w:rPr>
              <w:t>:</w:t>
            </w:r>
          </w:p>
        </w:tc>
        <w:tc>
          <w:tcPr>
            <w:tcW w:w="2610" w:type="dxa"/>
          </w:tcPr>
          <w:p w14:paraId="1B6352E0" w14:textId="7989E55D" w:rsidR="000277D6" w:rsidRPr="009307D1" w:rsidRDefault="1B7B7189" w:rsidP="00C8114D">
            <w:pPr>
              <w:rPr>
                <w:rFonts w:cs="Arial"/>
                <w:sz w:val="22"/>
                <w:szCs w:val="22"/>
              </w:rPr>
            </w:pPr>
            <w:r w:rsidRPr="25682558">
              <w:rPr>
                <w:rFonts w:cs="Arial"/>
                <w:sz w:val="22"/>
                <w:szCs w:val="22"/>
              </w:rPr>
              <w:t xml:space="preserve">IABB233417 </w:t>
            </w:r>
          </w:p>
        </w:tc>
      </w:tr>
      <w:tr w:rsidR="000277D6" w:rsidRPr="009307D1" w14:paraId="46526136" w14:textId="77777777" w:rsidTr="0516F523">
        <w:tc>
          <w:tcPr>
            <w:tcW w:w="1979" w:type="dxa"/>
          </w:tcPr>
          <w:p w14:paraId="5C3A8BA0" w14:textId="77777777" w:rsidR="000277D6" w:rsidRPr="009307D1" w:rsidRDefault="6728C111" w:rsidP="25682558">
            <w:pPr>
              <w:ind w:right="-180"/>
              <w:rPr>
                <w:rFonts w:cs="Arial"/>
                <w:sz w:val="22"/>
                <w:szCs w:val="22"/>
              </w:rPr>
            </w:pPr>
            <w:r w:rsidRPr="25682558">
              <w:rPr>
                <w:rFonts w:cs="Arial"/>
                <w:sz w:val="22"/>
                <w:szCs w:val="22"/>
              </w:rPr>
              <w:t>e</w:t>
            </w:r>
            <w:r w:rsidR="72AB05A1" w:rsidRPr="25682558">
              <w:rPr>
                <w:rFonts w:cs="Arial"/>
                <w:sz w:val="22"/>
                <w:szCs w:val="22"/>
              </w:rPr>
              <w:t>-posti aadress</w:t>
            </w:r>
            <w:r w:rsidR="21918998" w:rsidRPr="25682558">
              <w:rPr>
                <w:rFonts w:cs="Arial"/>
                <w:sz w:val="22"/>
                <w:szCs w:val="22"/>
              </w:rPr>
              <w:t>:</w:t>
            </w:r>
          </w:p>
        </w:tc>
        <w:tc>
          <w:tcPr>
            <w:tcW w:w="2610" w:type="dxa"/>
          </w:tcPr>
          <w:p w14:paraId="3E38D5A8" w14:textId="104673A8" w:rsidR="000277D6" w:rsidRPr="009307D1" w:rsidRDefault="3BE5C848" w:rsidP="00C8114D">
            <w:pPr>
              <w:rPr>
                <w:rFonts w:cs="Arial"/>
                <w:sz w:val="22"/>
                <w:szCs w:val="22"/>
              </w:rPr>
            </w:pPr>
            <w:hyperlink r:id="rId8">
              <w:r w:rsidRPr="25682558">
                <w:rPr>
                  <w:rStyle w:val="Hyperlink"/>
                  <w:rFonts w:cs="Arial"/>
                  <w:sz w:val="22"/>
                  <w:szCs w:val="22"/>
                </w:rPr>
                <w:t>carepn@taltech.ee</w:t>
              </w:r>
              <w:r w:rsidR="21A70272" w:rsidRPr="25682558">
                <w:rPr>
                  <w:rStyle w:val="Hyperlink"/>
                  <w:rFonts w:cs="Arial"/>
                  <w:sz w:val="22"/>
                  <w:szCs w:val="22"/>
                </w:rPr>
                <w:t xml:space="preserve"> </w:t>
              </w:r>
            </w:hyperlink>
          </w:p>
          <w:p w14:paraId="4D0B51EA" w14:textId="29C0354E" w:rsidR="000277D6" w:rsidRPr="009307D1" w:rsidRDefault="000277D6" w:rsidP="00C8114D">
            <w:pPr>
              <w:rPr>
                <w:rFonts w:cs="Arial"/>
                <w:sz w:val="22"/>
                <w:szCs w:val="22"/>
              </w:rPr>
            </w:pPr>
          </w:p>
        </w:tc>
      </w:tr>
      <w:tr w:rsidR="25682558" w14:paraId="11512A3B" w14:textId="77777777" w:rsidTr="0516F523">
        <w:trPr>
          <w:trHeight w:val="300"/>
        </w:trPr>
        <w:tc>
          <w:tcPr>
            <w:tcW w:w="1979" w:type="dxa"/>
          </w:tcPr>
          <w:p w14:paraId="7C860645" w14:textId="77777777" w:rsidR="25682558" w:rsidRDefault="25682558" w:rsidP="25682558">
            <w:pPr>
              <w:rPr>
                <w:rFonts w:cs="Arial"/>
                <w:sz w:val="22"/>
                <w:szCs w:val="22"/>
              </w:rPr>
            </w:pPr>
            <w:r w:rsidRPr="25682558">
              <w:rPr>
                <w:rFonts w:cs="Arial"/>
                <w:sz w:val="22"/>
                <w:szCs w:val="22"/>
              </w:rPr>
              <w:t>Üliõpilane:</w:t>
            </w:r>
          </w:p>
        </w:tc>
        <w:tc>
          <w:tcPr>
            <w:tcW w:w="2610" w:type="dxa"/>
          </w:tcPr>
          <w:p w14:paraId="3E38AB52" w14:textId="2337B412" w:rsidR="25682558" w:rsidRDefault="25682558" w:rsidP="00C8114D">
            <w:pPr>
              <w:rPr>
                <w:rFonts w:cs="Arial"/>
                <w:sz w:val="22"/>
                <w:szCs w:val="22"/>
              </w:rPr>
            </w:pPr>
            <w:r w:rsidRPr="25682558">
              <w:rPr>
                <w:rFonts w:cs="Arial"/>
                <w:sz w:val="22"/>
                <w:szCs w:val="22"/>
              </w:rPr>
              <w:t>Hendrik Kangur</w:t>
            </w:r>
          </w:p>
        </w:tc>
      </w:tr>
      <w:tr w:rsidR="25682558" w14:paraId="254FBA18" w14:textId="77777777" w:rsidTr="0516F523">
        <w:trPr>
          <w:trHeight w:val="300"/>
        </w:trPr>
        <w:tc>
          <w:tcPr>
            <w:tcW w:w="1979" w:type="dxa"/>
          </w:tcPr>
          <w:p w14:paraId="7D464EF7" w14:textId="77777777" w:rsidR="25682558" w:rsidRDefault="25682558" w:rsidP="25682558">
            <w:pPr>
              <w:rPr>
                <w:rFonts w:cs="Arial"/>
                <w:sz w:val="22"/>
                <w:szCs w:val="22"/>
              </w:rPr>
            </w:pPr>
            <w:r w:rsidRPr="25682558">
              <w:rPr>
                <w:rFonts w:cs="Arial"/>
                <w:sz w:val="22"/>
                <w:szCs w:val="22"/>
              </w:rPr>
              <w:t>Õpperühm:</w:t>
            </w:r>
          </w:p>
        </w:tc>
        <w:tc>
          <w:tcPr>
            <w:tcW w:w="2610" w:type="dxa"/>
          </w:tcPr>
          <w:p w14:paraId="0BB7E3B3" w14:textId="47336BDF" w:rsidR="25682558" w:rsidRDefault="25682558" w:rsidP="00C8114D">
            <w:pPr>
              <w:rPr>
                <w:rFonts w:cs="Arial"/>
                <w:sz w:val="22"/>
                <w:szCs w:val="22"/>
              </w:rPr>
            </w:pPr>
            <w:r w:rsidRPr="25682558">
              <w:rPr>
                <w:rFonts w:cs="Arial"/>
                <w:sz w:val="22"/>
                <w:szCs w:val="22"/>
              </w:rPr>
              <w:t>IABB43</w:t>
            </w:r>
          </w:p>
        </w:tc>
      </w:tr>
      <w:tr w:rsidR="25682558" w14:paraId="4482404C" w14:textId="77777777" w:rsidTr="0516F523">
        <w:trPr>
          <w:trHeight w:val="300"/>
        </w:trPr>
        <w:tc>
          <w:tcPr>
            <w:tcW w:w="1979" w:type="dxa"/>
          </w:tcPr>
          <w:p w14:paraId="285C124A" w14:textId="77777777" w:rsidR="25682558" w:rsidRDefault="25682558" w:rsidP="25682558">
            <w:pPr>
              <w:ind w:right="90"/>
              <w:rPr>
                <w:rFonts w:cs="Arial"/>
                <w:sz w:val="22"/>
                <w:szCs w:val="22"/>
              </w:rPr>
            </w:pPr>
            <w:r w:rsidRPr="25682558">
              <w:rPr>
                <w:rFonts w:cs="Arial"/>
                <w:sz w:val="22"/>
                <w:szCs w:val="22"/>
              </w:rPr>
              <w:t>Matrikli nr:</w:t>
            </w:r>
          </w:p>
        </w:tc>
        <w:tc>
          <w:tcPr>
            <w:tcW w:w="2610" w:type="dxa"/>
          </w:tcPr>
          <w:p w14:paraId="62960D3D" w14:textId="648DB7ED" w:rsidR="25682558" w:rsidRDefault="25682558" w:rsidP="00C8114D">
            <w:pPr>
              <w:rPr>
                <w:rFonts w:cs="Arial"/>
                <w:sz w:val="22"/>
                <w:szCs w:val="22"/>
              </w:rPr>
            </w:pPr>
            <w:r w:rsidRPr="25682558">
              <w:rPr>
                <w:rFonts w:cs="Arial"/>
                <w:sz w:val="22"/>
                <w:szCs w:val="22"/>
              </w:rPr>
              <w:t>IABB233634</w:t>
            </w:r>
          </w:p>
        </w:tc>
      </w:tr>
      <w:tr w:rsidR="25682558" w14:paraId="2100B179" w14:textId="77777777" w:rsidTr="0516F523">
        <w:trPr>
          <w:trHeight w:val="300"/>
        </w:trPr>
        <w:tc>
          <w:tcPr>
            <w:tcW w:w="1979" w:type="dxa"/>
          </w:tcPr>
          <w:p w14:paraId="5151156E" w14:textId="30EAEEF2" w:rsidR="25682558" w:rsidRDefault="05604DF4" w:rsidP="25682558">
            <w:pPr>
              <w:ind w:right="-180"/>
              <w:rPr>
                <w:rFonts w:cs="Arial"/>
                <w:sz w:val="22"/>
                <w:szCs w:val="22"/>
              </w:rPr>
            </w:pPr>
            <w:r w:rsidRPr="0516F523">
              <w:rPr>
                <w:rFonts w:cs="Arial"/>
                <w:sz w:val="22"/>
                <w:szCs w:val="22"/>
              </w:rPr>
              <w:t>e-posti aadress:</w:t>
            </w:r>
          </w:p>
        </w:tc>
        <w:tc>
          <w:tcPr>
            <w:tcW w:w="2610" w:type="dxa"/>
          </w:tcPr>
          <w:p w14:paraId="4D697578" w14:textId="20F1AD03" w:rsidR="25682558" w:rsidRDefault="25682558" w:rsidP="00C8114D">
            <w:pPr>
              <w:rPr>
                <w:rFonts w:cs="Arial"/>
                <w:sz w:val="22"/>
                <w:szCs w:val="22"/>
              </w:rPr>
            </w:pPr>
            <w:hyperlink r:id="rId9">
              <w:r w:rsidRPr="25682558">
                <w:rPr>
                  <w:rStyle w:val="Hyperlink"/>
                  <w:rFonts w:cs="Arial"/>
                  <w:sz w:val="22"/>
                  <w:szCs w:val="22"/>
                </w:rPr>
                <w:t>hekang@taltech.ee</w:t>
              </w:r>
            </w:hyperlink>
            <w:r w:rsidRPr="25682558">
              <w:rPr>
                <w:rFonts w:cs="Arial"/>
                <w:sz w:val="22"/>
                <w:szCs w:val="22"/>
              </w:rPr>
              <w:t xml:space="preserve"> </w:t>
            </w:r>
          </w:p>
        </w:tc>
      </w:tr>
      <w:tr w:rsidR="25682558" w14:paraId="2D423BB5" w14:textId="77777777" w:rsidTr="0516F523">
        <w:trPr>
          <w:trHeight w:val="300"/>
        </w:trPr>
        <w:tc>
          <w:tcPr>
            <w:tcW w:w="1979" w:type="dxa"/>
          </w:tcPr>
          <w:p w14:paraId="3E862AD1" w14:textId="5A544093" w:rsidR="25682558" w:rsidRDefault="25682558" w:rsidP="25682558">
            <w:pPr>
              <w:rPr>
                <w:rFonts w:cs="Arial"/>
                <w:sz w:val="22"/>
                <w:szCs w:val="22"/>
              </w:rPr>
            </w:pPr>
          </w:p>
        </w:tc>
        <w:tc>
          <w:tcPr>
            <w:tcW w:w="2610" w:type="dxa"/>
          </w:tcPr>
          <w:p w14:paraId="7C2CD0A7" w14:textId="1D85E1BE" w:rsidR="25682558" w:rsidRDefault="25682558" w:rsidP="00C8114D">
            <w:pPr>
              <w:rPr>
                <w:rFonts w:cs="Arial"/>
                <w:sz w:val="22"/>
                <w:szCs w:val="22"/>
              </w:rPr>
            </w:pPr>
          </w:p>
        </w:tc>
      </w:tr>
      <w:tr w:rsidR="25682558" w14:paraId="7584BC58" w14:textId="77777777" w:rsidTr="0516F523">
        <w:trPr>
          <w:trHeight w:val="300"/>
        </w:trPr>
        <w:tc>
          <w:tcPr>
            <w:tcW w:w="1979" w:type="dxa"/>
          </w:tcPr>
          <w:p w14:paraId="25782568" w14:textId="77777777" w:rsidR="25682558" w:rsidRDefault="25682558" w:rsidP="25682558">
            <w:pPr>
              <w:rPr>
                <w:rFonts w:cs="Arial"/>
                <w:sz w:val="22"/>
                <w:szCs w:val="22"/>
              </w:rPr>
            </w:pPr>
            <w:r w:rsidRPr="25682558">
              <w:rPr>
                <w:rFonts w:cs="Arial"/>
                <w:sz w:val="22"/>
                <w:szCs w:val="22"/>
              </w:rPr>
              <w:t>Üliõpilane:</w:t>
            </w:r>
          </w:p>
        </w:tc>
        <w:tc>
          <w:tcPr>
            <w:tcW w:w="2610" w:type="dxa"/>
          </w:tcPr>
          <w:p w14:paraId="46D99DBA" w14:textId="61453FA1" w:rsidR="25682558" w:rsidRDefault="25682558" w:rsidP="00C8114D">
            <w:pPr>
              <w:rPr>
                <w:rFonts w:cs="Arial"/>
                <w:sz w:val="22"/>
                <w:szCs w:val="22"/>
              </w:rPr>
            </w:pPr>
            <w:r w:rsidRPr="25682558">
              <w:rPr>
                <w:rFonts w:cs="Arial"/>
                <w:sz w:val="22"/>
                <w:szCs w:val="22"/>
              </w:rPr>
              <w:t>Kersti Põldsalu</w:t>
            </w:r>
          </w:p>
        </w:tc>
      </w:tr>
      <w:tr w:rsidR="25682558" w14:paraId="01E63D45" w14:textId="77777777" w:rsidTr="0516F523">
        <w:trPr>
          <w:trHeight w:val="300"/>
        </w:trPr>
        <w:tc>
          <w:tcPr>
            <w:tcW w:w="1979" w:type="dxa"/>
          </w:tcPr>
          <w:p w14:paraId="78C86A51" w14:textId="77777777" w:rsidR="25682558" w:rsidRDefault="25682558" w:rsidP="25682558">
            <w:pPr>
              <w:rPr>
                <w:rFonts w:cs="Arial"/>
                <w:sz w:val="22"/>
                <w:szCs w:val="22"/>
              </w:rPr>
            </w:pPr>
            <w:r w:rsidRPr="25682558">
              <w:rPr>
                <w:rFonts w:cs="Arial"/>
                <w:sz w:val="22"/>
                <w:szCs w:val="22"/>
              </w:rPr>
              <w:t>Õpperühm:</w:t>
            </w:r>
          </w:p>
        </w:tc>
        <w:tc>
          <w:tcPr>
            <w:tcW w:w="2610" w:type="dxa"/>
          </w:tcPr>
          <w:p w14:paraId="79A359C4" w14:textId="09342329" w:rsidR="25682558" w:rsidRDefault="25682558" w:rsidP="00C8114D">
            <w:pPr>
              <w:rPr>
                <w:rFonts w:cs="Arial"/>
                <w:sz w:val="22"/>
                <w:szCs w:val="22"/>
              </w:rPr>
            </w:pPr>
            <w:r w:rsidRPr="25682558">
              <w:rPr>
                <w:rFonts w:cs="Arial"/>
                <w:sz w:val="22"/>
                <w:szCs w:val="22"/>
              </w:rPr>
              <w:t>IABB42</w:t>
            </w:r>
          </w:p>
        </w:tc>
      </w:tr>
      <w:tr w:rsidR="25682558" w14:paraId="2B7BB6C1" w14:textId="77777777" w:rsidTr="0516F523">
        <w:trPr>
          <w:trHeight w:val="300"/>
        </w:trPr>
        <w:tc>
          <w:tcPr>
            <w:tcW w:w="1979" w:type="dxa"/>
          </w:tcPr>
          <w:p w14:paraId="276A18BC" w14:textId="77777777" w:rsidR="25682558" w:rsidRDefault="25682558" w:rsidP="25682558">
            <w:pPr>
              <w:ind w:right="90"/>
              <w:rPr>
                <w:rFonts w:cs="Arial"/>
                <w:sz w:val="22"/>
                <w:szCs w:val="22"/>
              </w:rPr>
            </w:pPr>
            <w:r w:rsidRPr="25682558">
              <w:rPr>
                <w:rFonts w:cs="Arial"/>
                <w:sz w:val="22"/>
                <w:szCs w:val="22"/>
              </w:rPr>
              <w:t>Matrikli nr:</w:t>
            </w:r>
          </w:p>
        </w:tc>
        <w:tc>
          <w:tcPr>
            <w:tcW w:w="2610" w:type="dxa"/>
          </w:tcPr>
          <w:p w14:paraId="01A13C02" w14:textId="76137C39" w:rsidR="09E2B2A7" w:rsidRDefault="09E2B2A7" w:rsidP="00C8114D">
            <w:pPr>
              <w:rPr>
                <w:rFonts w:cs="Arial"/>
                <w:sz w:val="22"/>
                <w:szCs w:val="22"/>
              </w:rPr>
            </w:pPr>
            <w:r w:rsidRPr="25682558">
              <w:rPr>
                <w:rFonts w:cs="Arial"/>
                <w:sz w:val="22"/>
                <w:szCs w:val="22"/>
              </w:rPr>
              <w:t>IABB233104</w:t>
            </w:r>
          </w:p>
        </w:tc>
      </w:tr>
      <w:tr w:rsidR="25682558" w14:paraId="08B1212B" w14:textId="77777777" w:rsidTr="0516F523">
        <w:trPr>
          <w:trHeight w:val="300"/>
        </w:trPr>
        <w:tc>
          <w:tcPr>
            <w:tcW w:w="1979" w:type="dxa"/>
          </w:tcPr>
          <w:p w14:paraId="3622EEBE" w14:textId="77777777" w:rsidR="25682558" w:rsidRDefault="25682558" w:rsidP="25682558">
            <w:pPr>
              <w:ind w:right="-180"/>
              <w:rPr>
                <w:rFonts w:cs="Arial"/>
                <w:sz w:val="22"/>
                <w:szCs w:val="22"/>
              </w:rPr>
            </w:pPr>
            <w:r w:rsidRPr="25682558">
              <w:rPr>
                <w:rFonts w:cs="Arial"/>
                <w:sz w:val="22"/>
                <w:szCs w:val="22"/>
              </w:rPr>
              <w:t>e-posti aadress:</w:t>
            </w:r>
          </w:p>
        </w:tc>
        <w:tc>
          <w:tcPr>
            <w:tcW w:w="2610" w:type="dxa"/>
          </w:tcPr>
          <w:p w14:paraId="7E8DF801" w14:textId="7B905084" w:rsidR="25682558" w:rsidRDefault="25682558" w:rsidP="00C8114D">
            <w:pPr>
              <w:rPr>
                <w:sz w:val="22"/>
                <w:szCs w:val="22"/>
              </w:rPr>
            </w:pPr>
            <w:hyperlink r:id="rId10">
              <w:r w:rsidRPr="25682558">
                <w:rPr>
                  <w:rStyle w:val="Hyperlink"/>
                  <w:rFonts w:cs="Arial"/>
                  <w:sz w:val="22"/>
                  <w:szCs w:val="22"/>
                </w:rPr>
                <w:t>kpolds@taltech.ee</w:t>
              </w:r>
            </w:hyperlink>
          </w:p>
          <w:p w14:paraId="56F62305" w14:textId="468E34A9" w:rsidR="25682558" w:rsidRDefault="25682558" w:rsidP="00C8114D">
            <w:pPr>
              <w:rPr>
                <w:rFonts w:cs="Arial"/>
                <w:sz w:val="22"/>
                <w:szCs w:val="22"/>
              </w:rPr>
            </w:pPr>
          </w:p>
          <w:p w14:paraId="72B8982C" w14:textId="634CF259" w:rsidR="25682558" w:rsidRDefault="25682558" w:rsidP="00C8114D">
            <w:pPr>
              <w:rPr>
                <w:rFonts w:cs="Arial"/>
                <w:sz w:val="22"/>
                <w:szCs w:val="22"/>
              </w:rPr>
            </w:pPr>
          </w:p>
        </w:tc>
      </w:tr>
    </w:tbl>
    <w:p w14:paraId="779F6F95" w14:textId="0EBE4C6D" w:rsidR="000277D6" w:rsidRPr="009307D1" w:rsidRDefault="000277D6">
      <w:r>
        <w:t xml:space="preserve">                                 </w:t>
      </w:r>
      <w:r>
        <w:tab/>
      </w:r>
    </w:p>
    <w:p w14:paraId="3A88A42F" w14:textId="77777777" w:rsidR="000277D6" w:rsidRPr="009307D1" w:rsidRDefault="000277D6">
      <w:r w:rsidRPr="009307D1">
        <w:tab/>
      </w:r>
      <w:r w:rsidRPr="009307D1">
        <w:tab/>
      </w:r>
      <w:r w:rsidRPr="009307D1">
        <w:tab/>
      </w:r>
    </w:p>
    <w:tbl>
      <w:tblPr>
        <w:tblW w:w="0" w:type="auto"/>
        <w:tblInd w:w="4219" w:type="dxa"/>
        <w:tblLook w:val="0000" w:firstRow="0" w:lastRow="0" w:firstColumn="0" w:lastColumn="0" w:noHBand="0" w:noVBand="0"/>
      </w:tblPr>
      <w:tblGrid>
        <w:gridCol w:w="1943"/>
        <w:gridCol w:w="2669"/>
      </w:tblGrid>
      <w:tr w:rsidR="000277D6" w:rsidRPr="009307D1" w14:paraId="086329A3" w14:textId="77777777" w:rsidTr="00C8114D">
        <w:trPr>
          <w:trHeight w:val="460"/>
        </w:trPr>
        <w:tc>
          <w:tcPr>
            <w:tcW w:w="1985" w:type="dxa"/>
          </w:tcPr>
          <w:p w14:paraId="270F7F0F" w14:textId="77777777" w:rsidR="000277D6" w:rsidRPr="009307D1" w:rsidRDefault="000277D6">
            <w:pPr>
              <w:rPr>
                <w:rFonts w:cs="Arial"/>
                <w:sz w:val="28"/>
                <w:szCs w:val="28"/>
              </w:rPr>
            </w:pPr>
            <w:r w:rsidRPr="132298F4">
              <w:rPr>
                <w:rFonts w:cs="Arial"/>
                <w:sz w:val="28"/>
                <w:szCs w:val="28"/>
              </w:rPr>
              <w:t>Juhendaja:</w:t>
            </w:r>
          </w:p>
        </w:tc>
        <w:tc>
          <w:tcPr>
            <w:tcW w:w="2843" w:type="dxa"/>
          </w:tcPr>
          <w:p w14:paraId="188A3014" w14:textId="77777777" w:rsidR="000277D6" w:rsidRPr="009307D1" w:rsidRDefault="000277D6" w:rsidP="1A0C6A7B">
            <w:pPr>
              <w:ind w:left="-30"/>
              <w:rPr>
                <w:rFonts w:cs="Arial"/>
                <w:sz w:val="28"/>
                <w:szCs w:val="28"/>
              </w:rPr>
            </w:pPr>
            <w:r w:rsidRPr="1A0C6A7B">
              <w:rPr>
                <w:rFonts w:cs="Arial"/>
                <w:sz w:val="28"/>
                <w:szCs w:val="28"/>
              </w:rPr>
              <w:t>Erki Eessaar</w:t>
            </w:r>
          </w:p>
        </w:tc>
      </w:tr>
    </w:tbl>
    <w:p w14:paraId="5F4118CC" w14:textId="77777777" w:rsidR="000277D6" w:rsidRPr="009307D1" w:rsidRDefault="000277D6"/>
    <w:p w14:paraId="5F6127FE" w14:textId="77777777" w:rsidR="000277D6" w:rsidRPr="009307D1" w:rsidRDefault="000277D6"/>
    <w:p w14:paraId="4E8AB24C" w14:textId="5FDC74C8" w:rsidR="000277D6" w:rsidRPr="009307D1" w:rsidRDefault="000277D6" w:rsidP="1A0C6A7B">
      <w:r>
        <w:t xml:space="preserve">         </w:t>
      </w:r>
      <w:r>
        <w:tab/>
      </w:r>
      <w:r>
        <w:tab/>
      </w:r>
      <w:r>
        <w:tab/>
      </w:r>
      <w:r>
        <w:tab/>
      </w:r>
      <w:r>
        <w:tab/>
      </w:r>
      <w:r>
        <w:tab/>
      </w:r>
      <w:r w:rsidR="002D67EF">
        <w:br/>
      </w:r>
      <w:r w:rsidR="002D67EF">
        <w:br/>
      </w:r>
      <w:r>
        <w:tab/>
        <w:t xml:space="preserve">     </w:t>
      </w:r>
    </w:p>
    <w:p w14:paraId="3BF72E69" w14:textId="6BA75AE9" w:rsidR="000277D6" w:rsidRPr="009307D1" w:rsidRDefault="000277D6" w:rsidP="1A0C6A7B"/>
    <w:p w14:paraId="14BC5008" w14:textId="77777777" w:rsidR="000277D6" w:rsidRPr="009307D1" w:rsidRDefault="000277D6">
      <w:pPr>
        <w:jc w:val="center"/>
        <w:rPr>
          <w:rFonts w:cs="Arial"/>
          <w:sz w:val="32"/>
          <w:szCs w:val="32"/>
        </w:rPr>
      </w:pPr>
      <w:r w:rsidRPr="132298F4">
        <w:rPr>
          <w:rFonts w:cs="Arial"/>
          <w:sz w:val="32"/>
          <w:szCs w:val="32"/>
        </w:rPr>
        <w:t>Tallinn</w:t>
      </w:r>
    </w:p>
    <w:p w14:paraId="710BD81D" w14:textId="77777777" w:rsidR="000277D6" w:rsidRPr="009307D1" w:rsidRDefault="00CF022B" w:rsidP="132298F4">
      <w:pPr>
        <w:jc w:val="center"/>
        <w:rPr>
          <w:rFonts w:cs="Arial"/>
          <w:sz w:val="32"/>
          <w:szCs w:val="32"/>
        </w:rPr>
      </w:pPr>
      <w:r w:rsidRPr="132298F4">
        <w:rPr>
          <w:rFonts w:cs="Arial"/>
          <w:sz w:val="32"/>
          <w:szCs w:val="32"/>
        </w:rPr>
        <w:t>202</w:t>
      </w:r>
      <w:r w:rsidR="0069291A" w:rsidRPr="132298F4">
        <w:rPr>
          <w:rFonts w:cs="Arial"/>
          <w:sz w:val="32"/>
          <w:szCs w:val="32"/>
        </w:rPr>
        <w:t>5</w:t>
      </w:r>
    </w:p>
    <w:p w14:paraId="2E8EB2AE" w14:textId="5490CCA5" w:rsidR="132298F4" w:rsidRDefault="002D67EF" w:rsidP="132298F4">
      <w:pPr>
        <w:rPr>
          <w:rFonts w:cs="Arial"/>
          <w:sz w:val="32"/>
          <w:szCs w:val="32"/>
        </w:rPr>
        <w:sectPr w:rsidR="132298F4" w:rsidSect="000273B5">
          <w:headerReference w:type="even" r:id="rId11"/>
          <w:headerReference w:type="default" r:id="rId12"/>
          <w:footerReference w:type="even" r:id="rId13"/>
          <w:footerReference w:type="default" r:id="rId14"/>
          <w:headerReference w:type="first" r:id="rId15"/>
          <w:footerReference w:type="first" r:id="rId16"/>
          <w:footnotePr>
            <w:pos w:val="beneathText"/>
          </w:footnotePr>
          <w:pgSz w:w="11905" w:h="16837"/>
          <w:pgMar w:top="1440" w:right="1274" w:bottom="1537" w:left="1800" w:header="709" w:footer="709" w:gutter="0"/>
          <w:cols w:space="708"/>
          <w:titlePg/>
          <w:docGrid w:linePitch="360"/>
        </w:sectPr>
      </w:pPr>
      <w:r>
        <w:rPr>
          <w:rFonts w:cs="Arial"/>
          <w:sz w:val="32"/>
          <w:szCs w:val="32"/>
        </w:rPr>
        <w:br/>
      </w:r>
    </w:p>
    <w:sdt>
      <w:sdtPr>
        <w:id w:val="553720715"/>
        <w:docPartObj>
          <w:docPartGallery w:val="Table of Contents"/>
          <w:docPartUnique/>
        </w:docPartObj>
      </w:sdtPr>
      <w:sdtContent>
        <w:p w14:paraId="59265D52" w14:textId="1715E914" w:rsidR="132298F4" w:rsidRDefault="132298F4" w:rsidP="132298F4">
          <w:pPr>
            <w:pStyle w:val="TOC1"/>
            <w:tabs>
              <w:tab w:val="left" w:pos="480"/>
              <w:tab w:val="right" w:leader="dot" w:pos="8820"/>
            </w:tabs>
            <w:rPr>
              <w:rStyle w:val="Hyperlink"/>
              <w:noProof/>
            </w:rPr>
          </w:pPr>
          <w:r>
            <w:fldChar w:fldCharType="begin"/>
          </w:r>
          <w:r>
            <w:instrText>TOC \o \z \u \h</w:instrText>
          </w:r>
          <w:r>
            <w:fldChar w:fldCharType="separate"/>
          </w:r>
          <w:hyperlink w:anchor="_Toc410418619">
            <w:r w:rsidRPr="132298F4">
              <w:rPr>
                <w:rStyle w:val="Hyperlink"/>
                <w:noProof/>
              </w:rPr>
              <w:t>1</w:t>
            </w:r>
            <w:r>
              <w:rPr>
                <w:noProof/>
              </w:rPr>
              <w:tab/>
            </w:r>
            <w:r w:rsidRPr="132298F4">
              <w:rPr>
                <w:rStyle w:val="Hyperlink"/>
                <w:noProof/>
              </w:rPr>
              <w:t>Strateegiline analüüs</w:t>
            </w:r>
            <w:r>
              <w:rPr>
                <w:noProof/>
              </w:rPr>
              <w:tab/>
            </w:r>
            <w:r>
              <w:rPr>
                <w:noProof/>
              </w:rPr>
              <w:fldChar w:fldCharType="begin"/>
            </w:r>
            <w:r>
              <w:rPr>
                <w:noProof/>
              </w:rPr>
              <w:instrText>PAGEREF _Toc410418619 \h</w:instrText>
            </w:r>
            <w:r>
              <w:rPr>
                <w:noProof/>
              </w:rPr>
            </w:r>
            <w:r>
              <w:rPr>
                <w:noProof/>
              </w:rPr>
              <w:fldChar w:fldCharType="separate"/>
            </w:r>
            <w:r w:rsidR="00164CAD">
              <w:rPr>
                <w:noProof/>
              </w:rPr>
              <w:t>4</w:t>
            </w:r>
            <w:r>
              <w:rPr>
                <w:noProof/>
              </w:rPr>
              <w:fldChar w:fldCharType="end"/>
            </w:r>
          </w:hyperlink>
        </w:p>
        <w:p w14:paraId="568CE98F" w14:textId="67F7EBE7" w:rsidR="132298F4" w:rsidRDefault="132298F4" w:rsidP="132298F4">
          <w:pPr>
            <w:pStyle w:val="TOC2"/>
            <w:tabs>
              <w:tab w:val="left" w:pos="720"/>
              <w:tab w:val="right" w:leader="dot" w:pos="8820"/>
            </w:tabs>
            <w:rPr>
              <w:rStyle w:val="Hyperlink"/>
              <w:noProof/>
            </w:rPr>
          </w:pPr>
          <w:hyperlink w:anchor="_Toc767277028">
            <w:r w:rsidRPr="132298F4">
              <w:rPr>
                <w:rStyle w:val="Hyperlink"/>
                <w:noProof/>
              </w:rPr>
              <w:t>1.1</w:t>
            </w:r>
            <w:r>
              <w:rPr>
                <w:noProof/>
              </w:rPr>
              <w:tab/>
            </w:r>
            <w:r w:rsidRPr="132298F4">
              <w:rPr>
                <w:rStyle w:val="Hyperlink"/>
                <w:noProof/>
              </w:rPr>
              <w:t>Terviksüsteemi üldvaade</w:t>
            </w:r>
            <w:r>
              <w:rPr>
                <w:noProof/>
              </w:rPr>
              <w:tab/>
            </w:r>
            <w:r>
              <w:rPr>
                <w:noProof/>
              </w:rPr>
              <w:fldChar w:fldCharType="begin"/>
            </w:r>
            <w:r>
              <w:rPr>
                <w:noProof/>
              </w:rPr>
              <w:instrText>PAGEREF _Toc767277028 \h</w:instrText>
            </w:r>
            <w:r>
              <w:rPr>
                <w:noProof/>
              </w:rPr>
            </w:r>
            <w:r>
              <w:rPr>
                <w:noProof/>
              </w:rPr>
              <w:fldChar w:fldCharType="separate"/>
            </w:r>
            <w:r w:rsidR="00164CAD">
              <w:rPr>
                <w:noProof/>
              </w:rPr>
              <w:t>4</w:t>
            </w:r>
            <w:r>
              <w:rPr>
                <w:noProof/>
              </w:rPr>
              <w:fldChar w:fldCharType="end"/>
            </w:r>
          </w:hyperlink>
        </w:p>
        <w:p w14:paraId="5ECF53BB" w14:textId="070D5895" w:rsidR="132298F4" w:rsidRDefault="132298F4" w:rsidP="132298F4">
          <w:pPr>
            <w:pStyle w:val="TOC3"/>
            <w:tabs>
              <w:tab w:val="left" w:pos="1200"/>
              <w:tab w:val="right" w:leader="dot" w:pos="8820"/>
            </w:tabs>
            <w:rPr>
              <w:rStyle w:val="Hyperlink"/>
              <w:noProof/>
            </w:rPr>
          </w:pPr>
          <w:hyperlink w:anchor="_Toc480731908">
            <w:r w:rsidRPr="132298F4">
              <w:rPr>
                <w:rStyle w:val="Hyperlink"/>
                <w:noProof/>
              </w:rPr>
              <w:t>1.1.1</w:t>
            </w:r>
            <w:r>
              <w:rPr>
                <w:noProof/>
              </w:rPr>
              <w:tab/>
            </w:r>
            <w:r w:rsidRPr="132298F4">
              <w:rPr>
                <w:rStyle w:val="Hyperlink"/>
                <w:noProof/>
              </w:rPr>
              <w:t>Organisatsiooni eesmärgid</w:t>
            </w:r>
            <w:r>
              <w:rPr>
                <w:noProof/>
              </w:rPr>
              <w:tab/>
            </w:r>
            <w:r>
              <w:rPr>
                <w:noProof/>
              </w:rPr>
              <w:fldChar w:fldCharType="begin"/>
            </w:r>
            <w:r>
              <w:rPr>
                <w:noProof/>
              </w:rPr>
              <w:instrText>PAGEREF _Toc480731908 \h</w:instrText>
            </w:r>
            <w:r>
              <w:rPr>
                <w:noProof/>
              </w:rPr>
            </w:r>
            <w:r>
              <w:rPr>
                <w:noProof/>
              </w:rPr>
              <w:fldChar w:fldCharType="separate"/>
            </w:r>
            <w:r w:rsidR="00164CAD">
              <w:rPr>
                <w:noProof/>
              </w:rPr>
              <w:t>4</w:t>
            </w:r>
            <w:r>
              <w:rPr>
                <w:noProof/>
              </w:rPr>
              <w:fldChar w:fldCharType="end"/>
            </w:r>
          </w:hyperlink>
        </w:p>
        <w:p w14:paraId="01C85790" w14:textId="35932C65" w:rsidR="132298F4" w:rsidRDefault="132298F4" w:rsidP="132298F4">
          <w:pPr>
            <w:pStyle w:val="TOC3"/>
            <w:tabs>
              <w:tab w:val="left" w:pos="1200"/>
              <w:tab w:val="right" w:leader="dot" w:pos="8820"/>
            </w:tabs>
            <w:rPr>
              <w:rStyle w:val="Hyperlink"/>
              <w:noProof/>
            </w:rPr>
          </w:pPr>
          <w:hyperlink w:anchor="_Toc1750123411">
            <w:r w:rsidRPr="132298F4">
              <w:rPr>
                <w:rStyle w:val="Hyperlink"/>
                <w:noProof/>
              </w:rPr>
              <w:t>1.1.2</w:t>
            </w:r>
            <w:r>
              <w:rPr>
                <w:noProof/>
              </w:rPr>
              <w:tab/>
            </w:r>
            <w:r w:rsidRPr="132298F4">
              <w:rPr>
                <w:rStyle w:val="Hyperlink"/>
                <w:noProof/>
              </w:rPr>
              <w:t>Infosüsteemi eesmärgid</w:t>
            </w:r>
            <w:r>
              <w:rPr>
                <w:noProof/>
              </w:rPr>
              <w:tab/>
            </w:r>
            <w:r>
              <w:rPr>
                <w:noProof/>
              </w:rPr>
              <w:fldChar w:fldCharType="begin"/>
            </w:r>
            <w:r>
              <w:rPr>
                <w:noProof/>
              </w:rPr>
              <w:instrText>PAGEREF _Toc1750123411 \h</w:instrText>
            </w:r>
            <w:r>
              <w:rPr>
                <w:noProof/>
              </w:rPr>
            </w:r>
            <w:r>
              <w:rPr>
                <w:noProof/>
              </w:rPr>
              <w:fldChar w:fldCharType="separate"/>
            </w:r>
            <w:r w:rsidR="00164CAD">
              <w:rPr>
                <w:noProof/>
              </w:rPr>
              <w:t>4</w:t>
            </w:r>
            <w:r>
              <w:rPr>
                <w:noProof/>
              </w:rPr>
              <w:fldChar w:fldCharType="end"/>
            </w:r>
          </w:hyperlink>
        </w:p>
        <w:p w14:paraId="35129EFC" w14:textId="26D195AF" w:rsidR="132298F4" w:rsidRDefault="132298F4" w:rsidP="132298F4">
          <w:pPr>
            <w:pStyle w:val="TOC3"/>
            <w:tabs>
              <w:tab w:val="left" w:pos="1200"/>
              <w:tab w:val="right" w:leader="dot" w:pos="8820"/>
            </w:tabs>
            <w:rPr>
              <w:rStyle w:val="Hyperlink"/>
              <w:noProof/>
            </w:rPr>
          </w:pPr>
          <w:hyperlink w:anchor="_Toc1532184557">
            <w:r w:rsidRPr="132298F4">
              <w:rPr>
                <w:rStyle w:val="Hyperlink"/>
                <w:noProof/>
              </w:rPr>
              <w:t>1.1.3</w:t>
            </w:r>
            <w:r>
              <w:rPr>
                <w:noProof/>
              </w:rPr>
              <w:tab/>
            </w:r>
            <w:r w:rsidRPr="132298F4">
              <w:rPr>
                <w:rStyle w:val="Hyperlink"/>
                <w:noProof/>
              </w:rPr>
              <w:t>Lausendid</w:t>
            </w:r>
            <w:r>
              <w:rPr>
                <w:noProof/>
              </w:rPr>
              <w:tab/>
            </w:r>
            <w:r>
              <w:rPr>
                <w:noProof/>
              </w:rPr>
              <w:fldChar w:fldCharType="begin"/>
            </w:r>
            <w:r>
              <w:rPr>
                <w:noProof/>
              </w:rPr>
              <w:instrText>PAGEREF _Toc1532184557 \h</w:instrText>
            </w:r>
            <w:r>
              <w:rPr>
                <w:noProof/>
              </w:rPr>
            </w:r>
            <w:r>
              <w:rPr>
                <w:noProof/>
              </w:rPr>
              <w:fldChar w:fldCharType="separate"/>
            </w:r>
            <w:r w:rsidR="00164CAD">
              <w:rPr>
                <w:noProof/>
              </w:rPr>
              <w:t>5</w:t>
            </w:r>
            <w:r>
              <w:rPr>
                <w:noProof/>
              </w:rPr>
              <w:fldChar w:fldCharType="end"/>
            </w:r>
          </w:hyperlink>
        </w:p>
        <w:p w14:paraId="05F91C53" w14:textId="2484A5A2" w:rsidR="132298F4" w:rsidRDefault="132298F4" w:rsidP="132298F4">
          <w:pPr>
            <w:pStyle w:val="TOC3"/>
            <w:tabs>
              <w:tab w:val="left" w:pos="1200"/>
              <w:tab w:val="right" w:leader="dot" w:pos="8820"/>
            </w:tabs>
            <w:rPr>
              <w:rStyle w:val="Hyperlink"/>
              <w:noProof/>
            </w:rPr>
          </w:pPr>
          <w:hyperlink w:anchor="_Toc49066221">
            <w:r w:rsidRPr="132298F4">
              <w:rPr>
                <w:rStyle w:val="Hyperlink"/>
                <w:noProof/>
              </w:rPr>
              <w:t>1.1.4</w:t>
            </w:r>
            <w:r>
              <w:rPr>
                <w:noProof/>
              </w:rPr>
              <w:tab/>
            </w:r>
            <w:r w:rsidRPr="132298F4">
              <w:rPr>
                <w:rStyle w:val="Hyperlink"/>
                <w:noProof/>
              </w:rPr>
              <w:t>Põhiobjektid</w:t>
            </w:r>
            <w:r>
              <w:rPr>
                <w:noProof/>
              </w:rPr>
              <w:tab/>
            </w:r>
            <w:r>
              <w:rPr>
                <w:noProof/>
              </w:rPr>
              <w:fldChar w:fldCharType="begin"/>
            </w:r>
            <w:r>
              <w:rPr>
                <w:noProof/>
              </w:rPr>
              <w:instrText>PAGEREF _Toc49066221 \h</w:instrText>
            </w:r>
            <w:r>
              <w:rPr>
                <w:noProof/>
              </w:rPr>
            </w:r>
            <w:r>
              <w:rPr>
                <w:noProof/>
              </w:rPr>
              <w:fldChar w:fldCharType="separate"/>
            </w:r>
            <w:r w:rsidR="00164CAD">
              <w:rPr>
                <w:noProof/>
              </w:rPr>
              <w:t>6</w:t>
            </w:r>
            <w:r>
              <w:rPr>
                <w:noProof/>
              </w:rPr>
              <w:fldChar w:fldCharType="end"/>
            </w:r>
          </w:hyperlink>
        </w:p>
        <w:p w14:paraId="2B97D33D" w14:textId="2A867C96" w:rsidR="132298F4" w:rsidRDefault="132298F4" w:rsidP="132298F4">
          <w:pPr>
            <w:pStyle w:val="TOC3"/>
            <w:tabs>
              <w:tab w:val="left" w:pos="1200"/>
              <w:tab w:val="right" w:leader="dot" w:pos="8820"/>
            </w:tabs>
            <w:rPr>
              <w:rStyle w:val="Hyperlink"/>
              <w:noProof/>
            </w:rPr>
          </w:pPr>
          <w:hyperlink w:anchor="_Toc687085302">
            <w:r w:rsidRPr="132298F4">
              <w:rPr>
                <w:rStyle w:val="Hyperlink"/>
                <w:noProof/>
              </w:rPr>
              <w:t>1.1.5</w:t>
            </w:r>
            <w:r>
              <w:rPr>
                <w:noProof/>
              </w:rPr>
              <w:tab/>
            </w:r>
            <w:r w:rsidRPr="132298F4">
              <w:rPr>
                <w:rStyle w:val="Hyperlink"/>
                <w:noProof/>
              </w:rPr>
              <w:t>Mõned põhiprotsessid ja neid käivitavad sündmused</w:t>
            </w:r>
            <w:r>
              <w:rPr>
                <w:noProof/>
              </w:rPr>
              <w:tab/>
            </w:r>
            <w:r>
              <w:rPr>
                <w:noProof/>
              </w:rPr>
              <w:fldChar w:fldCharType="begin"/>
            </w:r>
            <w:r>
              <w:rPr>
                <w:noProof/>
              </w:rPr>
              <w:instrText>PAGEREF _Toc687085302 \h</w:instrText>
            </w:r>
            <w:r>
              <w:rPr>
                <w:noProof/>
              </w:rPr>
            </w:r>
            <w:r>
              <w:rPr>
                <w:noProof/>
              </w:rPr>
              <w:fldChar w:fldCharType="separate"/>
            </w:r>
            <w:r w:rsidR="00164CAD">
              <w:rPr>
                <w:noProof/>
              </w:rPr>
              <w:t>7</w:t>
            </w:r>
            <w:r>
              <w:rPr>
                <w:noProof/>
              </w:rPr>
              <w:fldChar w:fldCharType="end"/>
            </w:r>
          </w:hyperlink>
        </w:p>
        <w:p w14:paraId="4A0A74C4" w14:textId="61D324DE" w:rsidR="132298F4" w:rsidRDefault="132298F4" w:rsidP="132298F4">
          <w:pPr>
            <w:pStyle w:val="TOC3"/>
            <w:tabs>
              <w:tab w:val="left" w:pos="1200"/>
              <w:tab w:val="right" w:leader="dot" w:pos="8820"/>
            </w:tabs>
            <w:rPr>
              <w:rStyle w:val="Hyperlink"/>
              <w:noProof/>
            </w:rPr>
          </w:pPr>
          <w:hyperlink w:anchor="_Toc1585058531">
            <w:r w:rsidRPr="132298F4">
              <w:rPr>
                <w:rStyle w:val="Hyperlink"/>
                <w:noProof/>
              </w:rPr>
              <w:t>1.1.6</w:t>
            </w:r>
            <w:r>
              <w:rPr>
                <w:noProof/>
              </w:rPr>
              <w:tab/>
            </w:r>
            <w:r w:rsidRPr="132298F4">
              <w:rPr>
                <w:rStyle w:val="Hyperlink"/>
                <w:noProof/>
              </w:rPr>
              <w:t>Tegutsejad</w:t>
            </w:r>
            <w:r>
              <w:rPr>
                <w:noProof/>
              </w:rPr>
              <w:tab/>
            </w:r>
            <w:r>
              <w:rPr>
                <w:noProof/>
              </w:rPr>
              <w:fldChar w:fldCharType="begin"/>
            </w:r>
            <w:r>
              <w:rPr>
                <w:noProof/>
              </w:rPr>
              <w:instrText>PAGEREF _Toc1585058531 \h</w:instrText>
            </w:r>
            <w:r>
              <w:rPr>
                <w:noProof/>
              </w:rPr>
            </w:r>
            <w:r>
              <w:rPr>
                <w:noProof/>
              </w:rPr>
              <w:fldChar w:fldCharType="separate"/>
            </w:r>
            <w:r w:rsidR="00164CAD">
              <w:rPr>
                <w:noProof/>
              </w:rPr>
              <w:t>10</w:t>
            </w:r>
            <w:r>
              <w:rPr>
                <w:noProof/>
              </w:rPr>
              <w:fldChar w:fldCharType="end"/>
            </w:r>
          </w:hyperlink>
        </w:p>
        <w:p w14:paraId="0A3B1869" w14:textId="604AF019" w:rsidR="132298F4" w:rsidRDefault="132298F4" w:rsidP="132298F4">
          <w:pPr>
            <w:pStyle w:val="TOC3"/>
            <w:tabs>
              <w:tab w:val="left" w:pos="1200"/>
              <w:tab w:val="right" w:leader="dot" w:pos="8820"/>
            </w:tabs>
            <w:rPr>
              <w:rStyle w:val="Hyperlink"/>
              <w:noProof/>
            </w:rPr>
          </w:pPr>
          <w:hyperlink w:anchor="_Toc1765202867">
            <w:r w:rsidRPr="132298F4">
              <w:rPr>
                <w:rStyle w:val="Hyperlink"/>
                <w:noProof/>
              </w:rPr>
              <w:t>1.1.7</w:t>
            </w:r>
            <w:r>
              <w:rPr>
                <w:noProof/>
              </w:rPr>
              <w:tab/>
            </w:r>
            <w:r w:rsidRPr="132298F4">
              <w:rPr>
                <w:rStyle w:val="Hyperlink"/>
                <w:noProof/>
              </w:rPr>
              <w:t>Asukohad</w:t>
            </w:r>
            <w:r>
              <w:rPr>
                <w:noProof/>
              </w:rPr>
              <w:tab/>
            </w:r>
            <w:r>
              <w:rPr>
                <w:noProof/>
              </w:rPr>
              <w:fldChar w:fldCharType="begin"/>
            </w:r>
            <w:r>
              <w:rPr>
                <w:noProof/>
              </w:rPr>
              <w:instrText>PAGEREF _Toc1765202867 \h</w:instrText>
            </w:r>
            <w:r>
              <w:rPr>
                <w:noProof/>
              </w:rPr>
            </w:r>
            <w:r>
              <w:rPr>
                <w:noProof/>
              </w:rPr>
              <w:fldChar w:fldCharType="separate"/>
            </w:r>
            <w:r w:rsidR="00164CAD">
              <w:rPr>
                <w:noProof/>
              </w:rPr>
              <w:t>10</w:t>
            </w:r>
            <w:r>
              <w:rPr>
                <w:noProof/>
              </w:rPr>
              <w:fldChar w:fldCharType="end"/>
            </w:r>
          </w:hyperlink>
        </w:p>
        <w:p w14:paraId="13D26042" w14:textId="65E1CAFD" w:rsidR="132298F4" w:rsidRDefault="132298F4" w:rsidP="132298F4">
          <w:pPr>
            <w:pStyle w:val="TOC3"/>
            <w:tabs>
              <w:tab w:val="left" w:pos="1200"/>
              <w:tab w:val="right" w:leader="dot" w:pos="8820"/>
            </w:tabs>
            <w:rPr>
              <w:rStyle w:val="Hyperlink"/>
              <w:noProof/>
            </w:rPr>
          </w:pPr>
          <w:hyperlink w:anchor="_Toc642752867">
            <w:r w:rsidRPr="132298F4">
              <w:rPr>
                <w:rStyle w:val="Hyperlink"/>
                <w:noProof/>
              </w:rPr>
              <w:t>1.1.8</w:t>
            </w:r>
            <w:r>
              <w:rPr>
                <w:noProof/>
              </w:rPr>
              <w:tab/>
            </w:r>
            <w:r w:rsidRPr="132298F4">
              <w:rPr>
                <w:rStyle w:val="Hyperlink"/>
                <w:noProof/>
              </w:rPr>
              <w:t>Terviksüsteemi tükeldus allsüsteemideks</w:t>
            </w:r>
            <w:r>
              <w:rPr>
                <w:noProof/>
              </w:rPr>
              <w:tab/>
            </w:r>
            <w:r>
              <w:rPr>
                <w:noProof/>
              </w:rPr>
              <w:fldChar w:fldCharType="begin"/>
            </w:r>
            <w:r>
              <w:rPr>
                <w:noProof/>
              </w:rPr>
              <w:instrText>PAGEREF _Toc642752867 \h</w:instrText>
            </w:r>
            <w:r>
              <w:rPr>
                <w:noProof/>
              </w:rPr>
            </w:r>
            <w:r>
              <w:rPr>
                <w:noProof/>
              </w:rPr>
              <w:fldChar w:fldCharType="separate"/>
            </w:r>
            <w:r w:rsidR="00164CAD">
              <w:rPr>
                <w:noProof/>
              </w:rPr>
              <w:t>10</w:t>
            </w:r>
            <w:r>
              <w:rPr>
                <w:noProof/>
              </w:rPr>
              <w:fldChar w:fldCharType="end"/>
            </w:r>
          </w:hyperlink>
        </w:p>
        <w:p w14:paraId="5FA81571" w14:textId="6FD89BAC" w:rsidR="132298F4" w:rsidRDefault="132298F4" w:rsidP="132298F4">
          <w:pPr>
            <w:pStyle w:val="TOC2"/>
            <w:tabs>
              <w:tab w:val="left" w:pos="720"/>
              <w:tab w:val="right" w:leader="dot" w:pos="8820"/>
            </w:tabs>
            <w:rPr>
              <w:rStyle w:val="Hyperlink"/>
              <w:noProof/>
            </w:rPr>
          </w:pPr>
          <w:hyperlink w:anchor="_Toc1388376152">
            <w:r w:rsidRPr="132298F4">
              <w:rPr>
                <w:rStyle w:val="Hyperlink"/>
                <w:noProof/>
              </w:rPr>
              <w:t>1.2</w:t>
            </w:r>
            <w:r>
              <w:rPr>
                <w:noProof/>
              </w:rPr>
              <w:tab/>
            </w:r>
            <w:r w:rsidRPr="132298F4">
              <w:rPr>
                <w:rStyle w:val="Hyperlink"/>
                <w:noProof/>
              </w:rPr>
              <w:t>Pakiautomaatide funktsionaalse allsüsteemi eskiismudelid</w:t>
            </w:r>
            <w:r>
              <w:rPr>
                <w:noProof/>
              </w:rPr>
              <w:tab/>
            </w:r>
            <w:r>
              <w:rPr>
                <w:noProof/>
              </w:rPr>
              <w:fldChar w:fldCharType="begin"/>
            </w:r>
            <w:r>
              <w:rPr>
                <w:noProof/>
              </w:rPr>
              <w:instrText>PAGEREF _Toc1388376152 \h</w:instrText>
            </w:r>
            <w:r>
              <w:rPr>
                <w:noProof/>
              </w:rPr>
            </w:r>
            <w:r>
              <w:rPr>
                <w:noProof/>
              </w:rPr>
              <w:fldChar w:fldCharType="separate"/>
            </w:r>
            <w:r w:rsidR="00164CAD">
              <w:rPr>
                <w:noProof/>
              </w:rPr>
              <w:t>12</w:t>
            </w:r>
            <w:r>
              <w:rPr>
                <w:noProof/>
              </w:rPr>
              <w:fldChar w:fldCharType="end"/>
            </w:r>
          </w:hyperlink>
        </w:p>
        <w:p w14:paraId="7EBBBF5C" w14:textId="19195E96" w:rsidR="132298F4" w:rsidRDefault="132298F4" w:rsidP="132298F4">
          <w:pPr>
            <w:pStyle w:val="TOC3"/>
            <w:tabs>
              <w:tab w:val="left" w:pos="1200"/>
              <w:tab w:val="right" w:leader="dot" w:pos="8820"/>
            </w:tabs>
            <w:rPr>
              <w:rStyle w:val="Hyperlink"/>
              <w:noProof/>
            </w:rPr>
          </w:pPr>
          <w:hyperlink w:anchor="_Toc931238223">
            <w:r w:rsidRPr="132298F4">
              <w:rPr>
                <w:rStyle w:val="Hyperlink"/>
                <w:noProof/>
              </w:rPr>
              <w:t>1.2.1</w:t>
            </w:r>
            <w:r>
              <w:rPr>
                <w:noProof/>
              </w:rPr>
              <w:tab/>
            </w:r>
            <w:r w:rsidRPr="132298F4">
              <w:rPr>
                <w:rStyle w:val="Hyperlink"/>
                <w:noProof/>
              </w:rPr>
              <w:t>Eesmärgid</w:t>
            </w:r>
            <w:r>
              <w:rPr>
                <w:noProof/>
              </w:rPr>
              <w:tab/>
            </w:r>
            <w:r>
              <w:rPr>
                <w:noProof/>
              </w:rPr>
              <w:fldChar w:fldCharType="begin"/>
            </w:r>
            <w:r>
              <w:rPr>
                <w:noProof/>
              </w:rPr>
              <w:instrText>PAGEREF _Toc931238223 \h</w:instrText>
            </w:r>
            <w:r>
              <w:rPr>
                <w:noProof/>
              </w:rPr>
            </w:r>
            <w:r>
              <w:rPr>
                <w:noProof/>
              </w:rPr>
              <w:fldChar w:fldCharType="separate"/>
            </w:r>
            <w:r w:rsidR="00164CAD">
              <w:rPr>
                <w:noProof/>
              </w:rPr>
              <w:t>12</w:t>
            </w:r>
            <w:r>
              <w:rPr>
                <w:noProof/>
              </w:rPr>
              <w:fldChar w:fldCharType="end"/>
            </w:r>
          </w:hyperlink>
        </w:p>
        <w:p w14:paraId="10B41FEB" w14:textId="4145BF46" w:rsidR="132298F4" w:rsidRDefault="132298F4" w:rsidP="132298F4">
          <w:pPr>
            <w:pStyle w:val="TOC3"/>
            <w:tabs>
              <w:tab w:val="left" w:pos="1200"/>
              <w:tab w:val="right" w:leader="dot" w:pos="8820"/>
            </w:tabs>
            <w:rPr>
              <w:rStyle w:val="Hyperlink"/>
              <w:noProof/>
            </w:rPr>
          </w:pPr>
          <w:hyperlink w:anchor="_Toc413047823">
            <w:r w:rsidRPr="132298F4">
              <w:rPr>
                <w:rStyle w:val="Hyperlink"/>
                <w:noProof/>
              </w:rPr>
              <w:t>1.2.2</w:t>
            </w:r>
            <w:r>
              <w:rPr>
                <w:noProof/>
              </w:rPr>
              <w:tab/>
            </w:r>
            <w:r w:rsidRPr="132298F4">
              <w:rPr>
                <w:rStyle w:val="Hyperlink"/>
                <w:noProof/>
              </w:rPr>
              <w:t>Seosed pädevusalade ja registritega</w:t>
            </w:r>
            <w:r>
              <w:rPr>
                <w:noProof/>
              </w:rPr>
              <w:tab/>
            </w:r>
            <w:r>
              <w:rPr>
                <w:noProof/>
              </w:rPr>
              <w:fldChar w:fldCharType="begin"/>
            </w:r>
            <w:r>
              <w:rPr>
                <w:noProof/>
              </w:rPr>
              <w:instrText>PAGEREF _Toc413047823 \h</w:instrText>
            </w:r>
            <w:r>
              <w:rPr>
                <w:noProof/>
              </w:rPr>
            </w:r>
            <w:r>
              <w:rPr>
                <w:noProof/>
              </w:rPr>
              <w:fldChar w:fldCharType="separate"/>
            </w:r>
            <w:r w:rsidR="00164CAD">
              <w:rPr>
                <w:noProof/>
              </w:rPr>
              <w:t>13</w:t>
            </w:r>
            <w:r>
              <w:rPr>
                <w:noProof/>
              </w:rPr>
              <w:fldChar w:fldCharType="end"/>
            </w:r>
          </w:hyperlink>
        </w:p>
        <w:p w14:paraId="4D79D2CD" w14:textId="28C5F4CA" w:rsidR="132298F4" w:rsidRDefault="132298F4" w:rsidP="132298F4">
          <w:pPr>
            <w:pStyle w:val="TOC3"/>
            <w:tabs>
              <w:tab w:val="left" w:pos="1200"/>
              <w:tab w:val="right" w:leader="dot" w:pos="8820"/>
            </w:tabs>
            <w:rPr>
              <w:rStyle w:val="Hyperlink"/>
              <w:noProof/>
            </w:rPr>
          </w:pPr>
          <w:hyperlink w:anchor="_Toc1227301753">
            <w:r w:rsidRPr="132298F4">
              <w:rPr>
                <w:rStyle w:val="Hyperlink"/>
                <w:noProof/>
              </w:rPr>
              <w:t>1.2.3</w:t>
            </w:r>
            <w:r>
              <w:rPr>
                <w:noProof/>
              </w:rPr>
              <w:tab/>
            </w:r>
            <w:r w:rsidRPr="132298F4">
              <w:rPr>
                <w:rStyle w:val="Hyperlink"/>
                <w:noProof/>
              </w:rPr>
              <w:t>Allsüsteemi funktsionaalsed nõuded</w:t>
            </w:r>
            <w:r>
              <w:rPr>
                <w:noProof/>
              </w:rPr>
              <w:tab/>
            </w:r>
            <w:r>
              <w:rPr>
                <w:noProof/>
              </w:rPr>
              <w:fldChar w:fldCharType="begin"/>
            </w:r>
            <w:r>
              <w:rPr>
                <w:noProof/>
              </w:rPr>
              <w:instrText>PAGEREF _Toc1227301753 \h</w:instrText>
            </w:r>
            <w:r>
              <w:rPr>
                <w:noProof/>
              </w:rPr>
            </w:r>
            <w:r>
              <w:rPr>
                <w:noProof/>
              </w:rPr>
              <w:fldChar w:fldCharType="separate"/>
            </w:r>
            <w:r w:rsidR="00164CAD">
              <w:rPr>
                <w:noProof/>
              </w:rPr>
              <w:t>14</w:t>
            </w:r>
            <w:r>
              <w:rPr>
                <w:noProof/>
              </w:rPr>
              <w:fldChar w:fldCharType="end"/>
            </w:r>
          </w:hyperlink>
        </w:p>
        <w:p w14:paraId="218CCEC4" w14:textId="152F3047" w:rsidR="132298F4" w:rsidRDefault="132298F4" w:rsidP="132298F4">
          <w:pPr>
            <w:pStyle w:val="TOC3"/>
            <w:tabs>
              <w:tab w:val="left" w:pos="1200"/>
              <w:tab w:val="right" w:leader="dot" w:pos="8820"/>
            </w:tabs>
            <w:rPr>
              <w:rStyle w:val="Hyperlink"/>
              <w:noProof/>
            </w:rPr>
          </w:pPr>
          <w:hyperlink w:anchor="_Toc1901320979">
            <w:r w:rsidRPr="132298F4">
              <w:rPr>
                <w:rStyle w:val="Hyperlink"/>
                <w:noProof/>
              </w:rPr>
              <w:t>1.2.4</w:t>
            </w:r>
            <w:r>
              <w:rPr>
                <w:noProof/>
              </w:rPr>
              <w:tab/>
            </w:r>
            <w:r w:rsidRPr="132298F4">
              <w:rPr>
                <w:rStyle w:val="Hyperlink"/>
                <w:noProof/>
              </w:rPr>
              <w:t>Allsüsteemi mittefunktsionaalsed nõuded</w:t>
            </w:r>
            <w:r>
              <w:rPr>
                <w:noProof/>
              </w:rPr>
              <w:tab/>
            </w:r>
            <w:r>
              <w:rPr>
                <w:noProof/>
              </w:rPr>
              <w:fldChar w:fldCharType="begin"/>
            </w:r>
            <w:r>
              <w:rPr>
                <w:noProof/>
              </w:rPr>
              <w:instrText>PAGEREF _Toc1901320979 \h</w:instrText>
            </w:r>
            <w:r>
              <w:rPr>
                <w:noProof/>
              </w:rPr>
            </w:r>
            <w:r>
              <w:rPr>
                <w:noProof/>
              </w:rPr>
              <w:fldChar w:fldCharType="separate"/>
            </w:r>
            <w:r w:rsidR="00164CAD">
              <w:rPr>
                <w:noProof/>
              </w:rPr>
              <w:t>16</w:t>
            </w:r>
            <w:r>
              <w:rPr>
                <w:noProof/>
              </w:rPr>
              <w:fldChar w:fldCharType="end"/>
            </w:r>
          </w:hyperlink>
        </w:p>
        <w:p w14:paraId="747FBB1D" w14:textId="34541895" w:rsidR="132298F4" w:rsidRDefault="132298F4" w:rsidP="132298F4">
          <w:pPr>
            <w:pStyle w:val="TOC3"/>
            <w:tabs>
              <w:tab w:val="left" w:pos="1200"/>
              <w:tab w:val="right" w:leader="dot" w:pos="8820"/>
            </w:tabs>
            <w:rPr>
              <w:rStyle w:val="Hyperlink"/>
              <w:noProof/>
            </w:rPr>
          </w:pPr>
          <w:hyperlink w:anchor="_Toc1536185110">
            <w:r w:rsidRPr="132298F4">
              <w:rPr>
                <w:rStyle w:val="Hyperlink"/>
                <w:noProof/>
              </w:rPr>
              <w:t>1.2.5</w:t>
            </w:r>
            <w:r>
              <w:rPr>
                <w:noProof/>
              </w:rPr>
              <w:tab/>
            </w:r>
            <w:r w:rsidRPr="132298F4">
              <w:rPr>
                <w:rStyle w:val="Hyperlink"/>
                <w:noProof/>
              </w:rPr>
              <w:t>Allsüsteemi kahe elementaarse äriprotsessi tegevusdiagrammid</w:t>
            </w:r>
            <w:r>
              <w:rPr>
                <w:noProof/>
              </w:rPr>
              <w:tab/>
            </w:r>
            <w:r>
              <w:rPr>
                <w:noProof/>
              </w:rPr>
              <w:fldChar w:fldCharType="begin"/>
            </w:r>
            <w:r>
              <w:rPr>
                <w:noProof/>
              </w:rPr>
              <w:instrText>PAGEREF _Toc1536185110 \h</w:instrText>
            </w:r>
            <w:r>
              <w:rPr>
                <w:noProof/>
              </w:rPr>
            </w:r>
            <w:r>
              <w:rPr>
                <w:noProof/>
              </w:rPr>
              <w:fldChar w:fldCharType="separate"/>
            </w:r>
            <w:r w:rsidR="00164CAD">
              <w:rPr>
                <w:noProof/>
              </w:rPr>
              <w:t>20</w:t>
            </w:r>
            <w:r>
              <w:rPr>
                <w:noProof/>
              </w:rPr>
              <w:fldChar w:fldCharType="end"/>
            </w:r>
          </w:hyperlink>
        </w:p>
        <w:p w14:paraId="0C8C2F30" w14:textId="401ED287" w:rsidR="132298F4" w:rsidRDefault="132298F4" w:rsidP="132298F4">
          <w:pPr>
            <w:pStyle w:val="TOC2"/>
            <w:tabs>
              <w:tab w:val="left" w:pos="720"/>
              <w:tab w:val="right" w:leader="dot" w:pos="8820"/>
            </w:tabs>
            <w:rPr>
              <w:rStyle w:val="Hyperlink"/>
              <w:noProof/>
            </w:rPr>
          </w:pPr>
          <w:hyperlink w:anchor="_Toc295071838">
            <w:r w:rsidRPr="132298F4">
              <w:rPr>
                <w:rStyle w:val="Hyperlink"/>
                <w:noProof/>
              </w:rPr>
              <w:t>1.3</w:t>
            </w:r>
            <w:r>
              <w:rPr>
                <w:noProof/>
              </w:rPr>
              <w:tab/>
            </w:r>
            <w:r w:rsidRPr="132298F4">
              <w:rPr>
                <w:rStyle w:val="Hyperlink"/>
                <w:noProof/>
              </w:rPr>
              <w:t>Pakiautomaatide registri eskiismudelid</w:t>
            </w:r>
            <w:r>
              <w:rPr>
                <w:noProof/>
              </w:rPr>
              <w:tab/>
            </w:r>
            <w:r>
              <w:rPr>
                <w:noProof/>
              </w:rPr>
              <w:fldChar w:fldCharType="begin"/>
            </w:r>
            <w:r>
              <w:rPr>
                <w:noProof/>
              </w:rPr>
              <w:instrText>PAGEREF _Toc295071838 \h</w:instrText>
            </w:r>
            <w:r>
              <w:rPr>
                <w:noProof/>
              </w:rPr>
            </w:r>
            <w:r>
              <w:rPr>
                <w:noProof/>
              </w:rPr>
              <w:fldChar w:fldCharType="separate"/>
            </w:r>
            <w:r w:rsidR="00164CAD">
              <w:rPr>
                <w:noProof/>
              </w:rPr>
              <w:t>22</w:t>
            </w:r>
            <w:r>
              <w:rPr>
                <w:noProof/>
              </w:rPr>
              <w:fldChar w:fldCharType="end"/>
            </w:r>
          </w:hyperlink>
        </w:p>
        <w:p w14:paraId="72705739" w14:textId="2872FE3D" w:rsidR="132298F4" w:rsidRDefault="132298F4" w:rsidP="132298F4">
          <w:pPr>
            <w:pStyle w:val="TOC3"/>
            <w:tabs>
              <w:tab w:val="left" w:pos="1200"/>
              <w:tab w:val="right" w:leader="dot" w:pos="8820"/>
            </w:tabs>
            <w:rPr>
              <w:rStyle w:val="Hyperlink"/>
              <w:noProof/>
            </w:rPr>
          </w:pPr>
          <w:hyperlink w:anchor="_Toc1688129286">
            <w:r w:rsidRPr="132298F4">
              <w:rPr>
                <w:rStyle w:val="Hyperlink"/>
                <w:noProof/>
              </w:rPr>
              <w:t>1.3.1</w:t>
            </w:r>
            <w:r>
              <w:rPr>
                <w:noProof/>
              </w:rPr>
              <w:tab/>
            </w:r>
            <w:r w:rsidRPr="132298F4">
              <w:rPr>
                <w:rStyle w:val="Hyperlink"/>
                <w:noProof/>
              </w:rPr>
              <w:t>Eesmärgid</w:t>
            </w:r>
            <w:r>
              <w:rPr>
                <w:noProof/>
              </w:rPr>
              <w:tab/>
            </w:r>
            <w:r>
              <w:rPr>
                <w:noProof/>
              </w:rPr>
              <w:fldChar w:fldCharType="begin"/>
            </w:r>
            <w:r>
              <w:rPr>
                <w:noProof/>
              </w:rPr>
              <w:instrText>PAGEREF _Toc1688129286 \h</w:instrText>
            </w:r>
            <w:r>
              <w:rPr>
                <w:noProof/>
              </w:rPr>
            </w:r>
            <w:r>
              <w:rPr>
                <w:noProof/>
              </w:rPr>
              <w:fldChar w:fldCharType="separate"/>
            </w:r>
            <w:r w:rsidR="00164CAD">
              <w:rPr>
                <w:noProof/>
              </w:rPr>
              <w:t>22</w:t>
            </w:r>
            <w:r>
              <w:rPr>
                <w:noProof/>
              </w:rPr>
              <w:fldChar w:fldCharType="end"/>
            </w:r>
          </w:hyperlink>
        </w:p>
        <w:p w14:paraId="03F7C018" w14:textId="5C51AAEB" w:rsidR="132298F4" w:rsidRDefault="132298F4" w:rsidP="132298F4">
          <w:pPr>
            <w:pStyle w:val="TOC3"/>
            <w:tabs>
              <w:tab w:val="left" w:pos="1200"/>
              <w:tab w:val="right" w:leader="dot" w:pos="8820"/>
            </w:tabs>
            <w:rPr>
              <w:rStyle w:val="Hyperlink"/>
              <w:noProof/>
            </w:rPr>
          </w:pPr>
          <w:hyperlink w:anchor="_Toc1061670985">
            <w:r w:rsidRPr="132298F4">
              <w:rPr>
                <w:rStyle w:val="Hyperlink"/>
                <w:noProof/>
              </w:rPr>
              <w:t>1.3.2</w:t>
            </w:r>
            <w:r>
              <w:rPr>
                <w:noProof/>
              </w:rPr>
              <w:tab/>
            </w:r>
            <w:r w:rsidRPr="132298F4">
              <w:rPr>
                <w:rStyle w:val="Hyperlink"/>
                <w:noProof/>
              </w:rPr>
              <w:t>Registrit kasutavad pädevusalad</w:t>
            </w:r>
            <w:r>
              <w:rPr>
                <w:noProof/>
              </w:rPr>
              <w:tab/>
            </w:r>
            <w:r>
              <w:rPr>
                <w:noProof/>
              </w:rPr>
              <w:fldChar w:fldCharType="begin"/>
            </w:r>
            <w:r>
              <w:rPr>
                <w:noProof/>
              </w:rPr>
              <w:instrText>PAGEREF _Toc1061670985 \h</w:instrText>
            </w:r>
            <w:r>
              <w:rPr>
                <w:noProof/>
              </w:rPr>
            </w:r>
            <w:r>
              <w:rPr>
                <w:noProof/>
              </w:rPr>
              <w:fldChar w:fldCharType="separate"/>
            </w:r>
            <w:r w:rsidR="00164CAD">
              <w:rPr>
                <w:noProof/>
              </w:rPr>
              <w:t>22</w:t>
            </w:r>
            <w:r>
              <w:rPr>
                <w:noProof/>
              </w:rPr>
              <w:fldChar w:fldCharType="end"/>
            </w:r>
          </w:hyperlink>
        </w:p>
        <w:p w14:paraId="1D90C105" w14:textId="3A445534" w:rsidR="132298F4" w:rsidRDefault="132298F4" w:rsidP="132298F4">
          <w:pPr>
            <w:pStyle w:val="TOC3"/>
            <w:tabs>
              <w:tab w:val="left" w:pos="1200"/>
              <w:tab w:val="right" w:leader="dot" w:pos="8820"/>
            </w:tabs>
            <w:rPr>
              <w:rStyle w:val="Hyperlink"/>
              <w:noProof/>
            </w:rPr>
          </w:pPr>
          <w:hyperlink w:anchor="_Toc1098819520">
            <w:r w:rsidRPr="132298F4">
              <w:rPr>
                <w:rStyle w:val="Hyperlink"/>
                <w:noProof/>
              </w:rPr>
              <w:t>1.3.3</w:t>
            </w:r>
            <w:r>
              <w:rPr>
                <w:noProof/>
              </w:rPr>
              <w:tab/>
            </w:r>
            <w:r w:rsidRPr="132298F4">
              <w:rPr>
                <w:rStyle w:val="Hyperlink"/>
                <w:noProof/>
              </w:rPr>
              <w:t>Registrit teenindavad funktsionaalsed allsüsteemid</w:t>
            </w:r>
            <w:r>
              <w:rPr>
                <w:noProof/>
              </w:rPr>
              <w:tab/>
            </w:r>
            <w:r>
              <w:rPr>
                <w:noProof/>
              </w:rPr>
              <w:fldChar w:fldCharType="begin"/>
            </w:r>
            <w:r>
              <w:rPr>
                <w:noProof/>
              </w:rPr>
              <w:instrText>PAGEREF _Toc1098819520 \h</w:instrText>
            </w:r>
            <w:r>
              <w:rPr>
                <w:noProof/>
              </w:rPr>
            </w:r>
            <w:r>
              <w:rPr>
                <w:noProof/>
              </w:rPr>
              <w:fldChar w:fldCharType="separate"/>
            </w:r>
            <w:r w:rsidR="00164CAD">
              <w:rPr>
                <w:noProof/>
              </w:rPr>
              <w:t>22</w:t>
            </w:r>
            <w:r>
              <w:rPr>
                <w:noProof/>
              </w:rPr>
              <w:fldChar w:fldCharType="end"/>
            </w:r>
          </w:hyperlink>
        </w:p>
        <w:p w14:paraId="3C9A0755" w14:textId="1FCFA3F4" w:rsidR="132298F4" w:rsidRDefault="132298F4" w:rsidP="132298F4">
          <w:pPr>
            <w:pStyle w:val="TOC3"/>
            <w:tabs>
              <w:tab w:val="left" w:pos="1200"/>
              <w:tab w:val="right" w:leader="dot" w:pos="8820"/>
            </w:tabs>
            <w:rPr>
              <w:rStyle w:val="Hyperlink"/>
              <w:noProof/>
            </w:rPr>
          </w:pPr>
          <w:hyperlink w:anchor="_Toc117853189">
            <w:r w:rsidRPr="132298F4">
              <w:rPr>
                <w:rStyle w:val="Hyperlink"/>
                <w:noProof/>
              </w:rPr>
              <w:t>1.3.4</w:t>
            </w:r>
            <w:r>
              <w:rPr>
                <w:noProof/>
              </w:rPr>
              <w:tab/>
            </w:r>
            <w:r w:rsidRPr="132298F4">
              <w:rPr>
                <w:rStyle w:val="Hyperlink"/>
                <w:noProof/>
              </w:rPr>
              <w:t>Infovajadused, mida register aitab rahuldada</w:t>
            </w:r>
            <w:r>
              <w:rPr>
                <w:noProof/>
              </w:rPr>
              <w:tab/>
            </w:r>
            <w:r>
              <w:rPr>
                <w:noProof/>
              </w:rPr>
              <w:fldChar w:fldCharType="begin"/>
            </w:r>
            <w:r>
              <w:rPr>
                <w:noProof/>
              </w:rPr>
              <w:instrText>PAGEREF _Toc117853189 \h</w:instrText>
            </w:r>
            <w:r>
              <w:rPr>
                <w:noProof/>
              </w:rPr>
            </w:r>
            <w:r>
              <w:rPr>
                <w:noProof/>
              </w:rPr>
              <w:fldChar w:fldCharType="separate"/>
            </w:r>
            <w:r w:rsidR="00164CAD">
              <w:rPr>
                <w:noProof/>
              </w:rPr>
              <w:t>22</w:t>
            </w:r>
            <w:r>
              <w:rPr>
                <w:noProof/>
              </w:rPr>
              <w:fldChar w:fldCharType="end"/>
            </w:r>
          </w:hyperlink>
        </w:p>
        <w:p w14:paraId="5FFAE312" w14:textId="2F1F378E" w:rsidR="132298F4" w:rsidRDefault="132298F4" w:rsidP="132298F4">
          <w:pPr>
            <w:pStyle w:val="TOC3"/>
            <w:tabs>
              <w:tab w:val="left" w:pos="1200"/>
              <w:tab w:val="right" w:leader="dot" w:pos="8820"/>
            </w:tabs>
            <w:rPr>
              <w:rStyle w:val="Hyperlink"/>
              <w:noProof/>
            </w:rPr>
          </w:pPr>
          <w:hyperlink w:anchor="_Toc795851167">
            <w:r w:rsidRPr="132298F4">
              <w:rPr>
                <w:rStyle w:val="Hyperlink"/>
                <w:noProof/>
              </w:rPr>
              <w:t>1.3.5</w:t>
            </w:r>
            <w:r>
              <w:rPr>
                <w:noProof/>
              </w:rPr>
              <w:tab/>
            </w:r>
            <w:r w:rsidRPr="132298F4">
              <w:rPr>
                <w:rStyle w:val="Hyperlink"/>
                <w:noProof/>
              </w:rPr>
              <w:t>Seosed teiste registritega</w:t>
            </w:r>
            <w:r>
              <w:rPr>
                <w:noProof/>
              </w:rPr>
              <w:tab/>
            </w:r>
            <w:r>
              <w:rPr>
                <w:noProof/>
              </w:rPr>
              <w:fldChar w:fldCharType="begin"/>
            </w:r>
            <w:r>
              <w:rPr>
                <w:noProof/>
              </w:rPr>
              <w:instrText>PAGEREF _Toc795851167 \h</w:instrText>
            </w:r>
            <w:r>
              <w:rPr>
                <w:noProof/>
              </w:rPr>
            </w:r>
            <w:r>
              <w:rPr>
                <w:noProof/>
              </w:rPr>
              <w:fldChar w:fldCharType="separate"/>
            </w:r>
            <w:r w:rsidR="00164CAD">
              <w:rPr>
                <w:noProof/>
              </w:rPr>
              <w:t>23</w:t>
            </w:r>
            <w:r>
              <w:rPr>
                <w:noProof/>
              </w:rPr>
              <w:fldChar w:fldCharType="end"/>
            </w:r>
          </w:hyperlink>
        </w:p>
        <w:p w14:paraId="30EBBA61" w14:textId="17A97FC3" w:rsidR="132298F4" w:rsidRDefault="132298F4" w:rsidP="132298F4">
          <w:pPr>
            <w:pStyle w:val="TOC3"/>
            <w:tabs>
              <w:tab w:val="left" w:pos="1200"/>
              <w:tab w:val="right" w:leader="dot" w:pos="8820"/>
            </w:tabs>
            <w:rPr>
              <w:rStyle w:val="Hyperlink"/>
              <w:noProof/>
            </w:rPr>
          </w:pPr>
          <w:hyperlink w:anchor="_Toc1290106279">
            <w:r w:rsidRPr="132298F4">
              <w:rPr>
                <w:rStyle w:val="Hyperlink"/>
                <w:noProof/>
              </w:rPr>
              <w:t>1.3.6</w:t>
            </w:r>
            <w:r>
              <w:rPr>
                <w:noProof/>
              </w:rPr>
              <w:tab/>
            </w:r>
            <w:r w:rsidRPr="132298F4">
              <w:rPr>
                <w:rStyle w:val="Hyperlink"/>
                <w:noProof/>
              </w:rPr>
              <w:t>Ärireeglid</w:t>
            </w:r>
            <w:r>
              <w:rPr>
                <w:noProof/>
              </w:rPr>
              <w:tab/>
            </w:r>
            <w:r>
              <w:rPr>
                <w:noProof/>
              </w:rPr>
              <w:fldChar w:fldCharType="begin"/>
            </w:r>
            <w:r>
              <w:rPr>
                <w:noProof/>
              </w:rPr>
              <w:instrText>PAGEREF _Toc1290106279 \h</w:instrText>
            </w:r>
            <w:r>
              <w:rPr>
                <w:noProof/>
              </w:rPr>
            </w:r>
            <w:r>
              <w:rPr>
                <w:noProof/>
              </w:rPr>
              <w:fldChar w:fldCharType="separate"/>
            </w:r>
            <w:r w:rsidR="00164CAD">
              <w:rPr>
                <w:noProof/>
              </w:rPr>
              <w:t>23</w:t>
            </w:r>
            <w:r>
              <w:rPr>
                <w:noProof/>
              </w:rPr>
              <w:fldChar w:fldCharType="end"/>
            </w:r>
          </w:hyperlink>
        </w:p>
        <w:p w14:paraId="51B8BAA5" w14:textId="29DD2BFB" w:rsidR="132298F4" w:rsidRDefault="132298F4" w:rsidP="132298F4">
          <w:pPr>
            <w:pStyle w:val="TOC3"/>
            <w:tabs>
              <w:tab w:val="left" w:pos="1200"/>
              <w:tab w:val="right" w:leader="dot" w:pos="8820"/>
            </w:tabs>
            <w:rPr>
              <w:rStyle w:val="Hyperlink"/>
              <w:noProof/>
            </w:rPr>
          </w:pPr>
          <w:hyperlink w:anchor="_Toc1919980914">
            <w:r w:rsidRPr="132298F4">
              <w:rPr>
                <w:rStyle w:val="Hyperlink"/>
                <w:noProof/>
              </w:rPr>
              <w:t>1.3.7</w:t>
            </w:r>
            <w:r>
              <w:rPr>
                <w:noProof/>
              </w:rPr>
              <w:tab/>
            </w:r>
            <w:r w:rsidRPr="132298F4">
              <w:rPr>
                <w:rStyle w:val="Hyperlink"/>
                <w:noProof/>
              </w:rPr>
              <w:t>Registri kontseptuaalne eskiismudel</w:t>
            </w:r>
            <w:r>
              <w:rPr>
                <w:noProof/>
              </w:rPr>
              <w:tab/>
            </w:r>
            <w:r>
              <w:rPr>
                <w:noProof/>
              </w:rPr>
              <w:fldChar w:fldCharType="begin"/>
            </w:r>
            <w:r>
              <w:rPr>
                <w:noProof/>
              </w:rPr>
              <w:instrText>PAGEREF _Toc1919980914 \h</w:instrText>
            </w:r>
            <w:r>
              <w:rPr>
                <w:noProof/>
              </w:rPr>
            </w:r>
            <w:r>
              <w:rPr>
                <w:noProof/>
              </w:rPr>
              <w:fldChar w:fldCharType="separate"/>
            </w:r>
            <w:r w:rsidR="00164CAD">
              <w:rPr>
                <w:noProof/>
              </w:rPr>
              <w:t>24</w:t>
            </w:r>
            <w:r>
              <w:rPr>
                <w:noProof/>
              </w:rPr>
              <w:fldChar w:fldCharType="end"/>
            </w:r>
          </w:hyperlink>
        </w:p>
        <w:p w14:paraId="24BCECE2" w14:textId="31E96A1A" w:rsidR="132298F4" w:rsidRDefault="132298F4" w:rsidP="132298F4">
          <w:pPr>
            <w:pStyle w:val="TOC1"/>
            <w:tabs>
              <w:tab w:val="left" w:pos="480"/>
              <w:tab w:val="right" w:leader="dot" w:pos="8820"/>
            </w:tabs>
            <w:rPr>
              <w:rStyle w:val="Hyperlink"/>
              <w:noProof/>
            </w:rPr>
          </w:pPr>
          <w:hyperlink w:anchor="_Toc2145627353">
            <w:r w:rsidRPr="132298F4">
              <w:rPr>
                <w:rStyle w:val="Hyperlink"/>
                <w:noProof/>
              </w:rPr>
              <w:t>2</w:t>
            </w:r>
            <w:r>
              <w:rPr>
                <w:noProof/>
              </w:rPr>
              <w:tab/>
            </w:r>
            <w:r w:rsidRPr="132298F4">
              <w:rPr>
                <w:rStyle w:val="Hyperlink"/>
                <w:noProof/>
              </w:rPr>
              <w:t>Detailanalüüs</w:t>
            </w:r>
            <w:r>
              <w:rPr>
                <w:noProof/>
              </w:rPr>
              <w:tab/>
            </w:r>
            <w:r>
              <w:rPr>
                <w:noProof/>
              </w:rPr>
              <w:fldChar w:fldCharType="begin"/>
            </w:r>
            <w:r>
              <w:rPr>
                <w:noProof/>
              </w:rPr>
              <w:instrText>PAGEREF _Toc2145627353 \h</w:instrText>
            </w:r>
            <w:r>
              <w:rPr>
                <w:noProof/>
              </w:rPr>
            </w:r>
            <w:r>
              <w:rPr>
                <w:noProof/>
              </w:rPr>
              <w:fldChar w:fldCharType="separate"/>
            </w:r>
            <w:r w:rsidR="00164CAD">
              <w:rPr>
                <w:noProof/>
              </w:rPr>
              <w:t>25</w:t>
            </w:r>
            <w:r>
              <w:rPr>
                <w:noProof/>
              </w:rPr>
              <w:fldChar w:fldCharType="end"/>
            </w:r>
          </w:hyperlink>
        </w:p>
        <w:p w14:paraId="682C5EF0" w14:textId="0286C7CE" w:rsidR="132298F4" w:rsidRDefault="132298F4" w:rsidP="132298F4">
          <w:pPr>
            <w:pStyle w:val="TOC2"/>
            <w:tabs>
              <w:tab w:val="left" w:pos="720"/>
              <w:tab w:val="right" w:leader="dot" w:pos="8820"/>
            </w:tabs>
            <w:rPr>
              <w:rStyle w:val="Hyperlink"/>
              <w:noProof/>
            </w:rPr>
          </w:pPr>
          <w:hyperlink w:anchor="_Toc667385202">
            <w:r w:rsidRPr="132298F4">
              <w:rPr>
                <w:rStyle w:val="Hyperlink"/>
                <w:noProof/>
              </w:rPr>
              <w:t>2.1</w:t>
            </w:r>
            <w:r>
              <w:rPr>
                <w:noProof/>
              </w:rPr>
              <w:tab/>
            </w:r>
            <w:r w:rsidRPr="132298F4">
              <w:rPr>
                <w:rStyle w:val="Hyperlink"/>
                <w:noProof/>
              </w:rPr>
              <w:t>Pakiautomaatide funktsionaalse allsüsteemi detailanalüüs</w:t>
            </w:r>
            <w:r>
              <w:rPr>
                <w:noProof/>
              </w:rPr>
              <w:tab/>
            </w:r>
            <w:r>
              <w:rPr>
                <w:noProof/>
              </w:rPr>
              <w:fldChar w:fldCharType="begin"/>
            </w:r>
            <w:r>
              <w:rPr>
                <w:noProof/>
              </w:rPr>
              <w:instrText>PAGEREF _Toc667385202 \h</w:instrText>
            </w:r>
            <w:r>
              <w:rPr>
                <w:noProof/>
              </w:rPr>
            </w:r>
            <w:r>
              <w:rPr>
                <w:noProof/>
              </w:rPr>
              <w:fldChar w:fldCharType="separate"/>
            </w:r>
            <w:r w:rsidR="00164CAD">
              <w:rPr>
                <w:noProof/>
              </w:rPr>
              <w:t>25</w:t>
            </w:r>
            <w:r>
              <w:rPr>
                <w:noProof/>
              </w:rPr>
              <w:fldChar w:fldCharType="end"/>
            </w:r>
          </w:hyperlink>
        </w:p>
        <w:p w14:paraId="127F5C26" w14:textId="65B82A5C" w:rsidR="132298F4" w:rsidRDefault="132298F4" w:rsidP="132298F4">
          <w:pPr>
            <w:pStyle w:val="TOC3"/>
            <w:tabs>
              <w:tab w:val="left" w:pos="1200"/>
              <w:tab w:val="right" w:leader="dot" w:pos="8820"/>
            </w:tabs>
            <w:rPr>
              <w:rStyle w:val="Hyperlink"/>
              <w:noProof/>
            </w:rPr>
          </w:pPr>
          <w:hyperlink w:anchor="_Toc1410741834">
            <w:r w:rsidRPr="132298F4">
              <w:rPr>
                <w:rStyle w:val="Hyperlink"/>
                <w:noProof/>
              </w:rPr>
              <w:t>2.1.1</w:t>
            </w:r>
            <w:r>
              <w:rPr>
                <w:noProof/>
              </w:rPr>
              <w:tab/>
            </w:r>
            <w:r w:rsidRPr="132298F4">
              <w:rPr>
                <w:rStyle w:val="Hyperlink"/>
                <w:noProof/>
              </w:rPr>
              <w:t>Allsüsteemi täpsustunud funktsionaalsed nõuded</w:t>
            </w:r>
            <w:r>
              <w:rPr>
                <w:noProof/>
              </w:rPr>
              <w:tab/>
            </w:r>
            <w:r>
              <w:rPr>
                <w:noProof/>
              </w:rPr>
              <w:fldChar w:fldCharType="begin"/>
            </w:r>
            <w:r>
              <w:rPr>
                <w:noProof/>
              </w:rPr>
              <w:instrText>PAGEREF _Toc1410741834 \h</w:instrText>
            </w:r>
            <w:r>
              <w:rPr>
                <w:noProof/>
              </w:rPr>
            </w:r>
            <w:r>
              <w:rPr>
                <w:noProof/>
              </w:rPr>
              <w:fldChar w:fldCharType="separate"/>
            </w:r>
            <w:r w:rsidR="00164CAD">
              <w:rPr>
                <w:noProof/>
              </w:rPr>
              <w:t>25</w:t>
            </w:r>
            <w:r>
              <w:rPr>
                <w:noProof/>
              </w:rPr>
              <w:fldChar w:fldCharType="end"/>
            </w:r>
          </w:hyperlink>
        </w:p>
        <w:p w14:paraId="79B07F66" w14:textId="12E40D41" w:rsidR="132298F4" w:rsidRDefault="132298F4" w:rsidP="132298F4">
          <w:pPr>
            <w:pStyle w:val="TOC4"/>
            <w:tabs>
              <w:tab w:val="left" w:pos="1680"/>
              <w:tab w:val="right" w:leader="dot" w:pos="8820"/>
            </w:tabs>
            <w:rPr>
              <w:rStyle w:val="Hyperlink"/>
              <w:noProof/>
            </w:rPr>
          </w:pPr>
          <w:hyperlink w:anchor="_Toc1255503558">
            <w:r w:rsidRPr="132298F4">
              <w:rPr>
                <w:rStyle w:val="Hyperlink"/>
                <w:noProof/>
              </w:rPr>
              <w:t>2.1.1.1</w:t>
            </w:r>
            <w:r>
              <w:rPr>
                <w:noProof/>
              </w:rPr>
              <w:tab/>
            </w:r>
            <w:r w:rsidRPr="132298F4">
              <w:rPr>
                <w:rStyle w:val="Hyperlink"/>
                <w:noProof/>
              </w:rPr>
              <w:t>Kasutusjuht: Tuvasta kasutaja</w:t>
            </w:r>
            <w:r>
              <w:rPr>
                <w:noProof/>
              </w:rPr>
              <w:tab/>
            </w:r>
            <w:r>
              <w:rPr>
                <w:noProof/>
              </w:rPr>
              <w:fldChar w:fldCharType="begin"/>
            </w:r>
            <w:r>
              <w:rPr>
                <w:noProof/>
              </w:rPr>
              <w:instrText>PAGEREF _Toc1255503558 \h</w:instrText>
            </w:r>
            <w:r>
              <w:rPr>
                <w:noProof/>
              </w:rPr>
            </w:r>
            <w:r>
              <w:rPr>
                <w:noProof/>
              </w:rPr>
              <w:fldChar w:fldCharType="separate"/>
            </w:r>
            <w:r w:rsidR="00164CAD">
              <w:rPr>
                <w:noProof/>
              </w:rPr>
              <w:t>25</w:t>
            </w:r>
            <w:r>
              <w:rPr>
                <w:noProof/>
              </w:rPr>
              <w:fldChar w:fldCharType="end"/>
            </w:r>
          </w:hyperlink>
        </w:p>
        <w:p w14:paraId="677E9425" w14:textId="2B99320E" w:rsidR="132298F4" w:rsidRDefault="132298F4" w:rsidP="132298F4">
          <w:pPr>
            <w:pStyle w:val="TOC4"/>
            <w:tabs>
              <w:tab w:val="left" w:pos="1680"/>
              <w:tab w:val="right" w:leader="dot" w:pos="8820"/>
            </w:tabs>
            <w:rPr>
              <w:rStyle w:val="Hyperlink"/>
              <w:noProof/>
            </w:rPr>
          </w:pPr>
          <w:hyperlink w:anchor="_Toc874489301">
            <w:r w:rsidRPr="132298F4">
              <w:rPr>
                <w:rStyle w:val="Hyperlink"/>
                <w:noProof/>
              </w:rPr>
              <w:t>2.1.1.2</w:t>
            </w:r>
            <w:r>
              <w:rPr>
                <w:noProof/>
              </w:rPr>
              <w:tab/>
            </w:r>
            <w:r w:rsidRPr="132298F4">
              <w:rPr>
                <w:rStyle w:val="Hyperlink"/>
                <w:noProof/>
              </w:rPr>
              <w:t>Kasutusjuht: Registreeri pakiautomaat</w:t>
            </w:r>
            <w:r>
              <w:rPr>
                <w:noProof/>
              </w:rPr>
              <w:tab/>
            </w:r>
            <w:r>
              <w:rPr>
                <w:noProof/>
              </w:rPr>
              <w:fldChar w:fldCharType="begin"/>
            </w:r>
            <w:r>
              <w:rPr>
                <w:noProof/>
              </w:rPr>
              <w:instrText>PAGEREF _Toc874489301 \h</w:instrText>
            </w:r>
            <w:r>
              <w:rPr>
                <w:noProof/>
              </w:rPr>
            </w:r>
            <w:r>
              <w:rPr>
                <w:noProof/>
              </w:rPr>
              <w:fldChar w:fldCharType="separate"/>
            </w:r>
            <w:r w:rsidR="00164CAD">
              <w:rPr>
                <w:noProof/>
              </w:rPr>
              <w:t>26</w:t>
            </w:r>
            <w:r>
              <w:rPr>
                <w:noProof/>
              </w:rPr>
              <w:fldChar w:fldCharType="end"/>
            </w:r>
          </w:hyperlink>
        </w:p>
        <w:p w14:paraId="6FE99E41" w14:textId="4A9CE331" w:rsidR="132298F4" w:rsidRDefault="132298F4" w:rsidP="132298F4">
          <w:pPr>
            <w:pStyle w:val="TOC4"/>
            <w:tabs>
              <w:tab w:val="left" w:pos="1680"/>
              <w:tab w:val="right" w:leader="dot" w:pos="8820"/>
            </w:tabs>
            <w:rPr>
              <w:rStyle w:val="Hyperlink"/>
              <w:noProof/>
            </w:rPr>
          </w:pPr>
          <w:hyperlink w:anchor="_Toc1666252853">
            <w:r w:rsidRPr="132298F4">
              <w:rPr>
                <w:rStyle w:val="Hyperlink"/>
                <w:noProof/>
              </w:rPr>
              <w:t>2.1.1.3</w:t>
            </w:r>
            <w:r>
              <w:rPr>
                <w:noProof/>
              </w:rPr>
              <w:tab/>
            </w:r>
            <w:r w:rsidRPr="132298F4">
              <w:rPr>
                <w:rStyle w:val="Hyperlink"/>
                <w:noProof/>
              </w:rPr>
              <w:t>Kasutusjuht: Unusta pakiautomaat</w:t>
            </w:r>
            <w:r>
              <w:rPr>
                <w:noProof/>
              </w:rPr>
              <w:tab/>
            </w:r>
            <w:r>
              <w:rPr>
                <w:noProof/>
              </w:rPr>
              <w:fldChar w:fldCharType="begin"/>
            </w:r>
            <w:r>
              <w:rPr>
                <w:noProof/>
              </w:rPr>
              <w:instrText>PAGEREF _Toc1666252853 \h</w:instrText>
            </w:r>
            <w:r>
              <w:rPr>
                <w:noProof/>
              </w:rPr>
            </w:r>
            <w:r>
              <w:rPr>
                <w:noProof/>
              </w:rPr>
              <w:fldChar w:fldCharType="separate"/>
            </w:r>
            <w:r w:rsidR="00164CAD">
              <w:rPr>
                <w:noProof/>
              </w:rPr>
              <w:t>27</w:t>
            </w:r>
            <w:r>
              <w:rPr>
                <w:noProof/>
              </w:rPr>
              <w:fldChar w:fldCharType="end"/>
            </w:r>
          </w:hyperlink>
        </w:p>
        <w:p w14:paraId="727A3DA2" w14:textId="37808200" w:rsidR="132298F4" w:rsidRDefault="132298F4" w:rsidP="132298F4">
          <w:pPr>
            <w:pStyle w:val="TOC4"/>
            <w:tabs>
              <w:tab w:val="left" w:pos="1680"/>
              <w:tab w:val="right" w:leader="dot" w:pos="8820"/>
            </w:tabs>
            <w:rPr>
              <w:rStyle w:val="Hyperlink"/>
              <w:noProof/>
            </w:rPr>
          </w:pPr>
          <w:hyperlink w:anchor="_Toc530877062">
            <w:r w:rsidRPr="132298F4">
              <w:rPr>
                <w:rStyle w:val="Hyperlink"/>
                <w:noProof/>
              </w:rPr>
              <w:t>2.1.1.4</w:t>
            </w:r>
            <w:r>
              <w:rPr>
                <w:noProof/>
              </w:rPr>
              <w:tab/>
            </w:r>
            <w:r w:rsidRPr="132298F4">
              <w:rPr>
                <w:rStyle w:val="Hyperlink"/>
                <w:noProof/>
              </w:rPr>
              <w:t>Kasutusjuht: Muuda pakiautomaati</w:t>
            </w:r>
            <w:r>
              <w:rPr>
                <w:noProof/>
              </w:rPr>
              <w:tab/>
            </w:r>
            <w:r>
              <w:rPr>
                <w:noProof/>
              </w:rPr>
              <w:fldChar w:fldCharType="begin"/>
            </w:r>
            <w:r>
              <w:rPr>
                <w:noProof/>
              </w:rPr>
              <w:instrText>PAGEREF _Toc530877062 \h</w:instrText>
            </w:r>
            <w:r>
              <w:rPr>
                <w:noProof/>
              </w:rPr>
            </w:r>
            <w:r>
              <w:rPr>
                <w:noProof/>
              </w:rPr>
              <w:fldChar w:fldCharType="separate"/>
            </w:r>
            <w:r w:rsidR="00164CAD">
              <w:rPr>
                <w:noProof/>
              </w:rPr>
              <w:t>28</w:t>
            </w:r>
            <w:r>
              <w:rPr>
                <w:noProof/>
              </w:rPr>
              <w:fldChar w:fldCharType="end"/>
            </w:r>
          </w:hyperlink>
        </w:p>
        <w:p w14:paraId="1A48892C" w14:textId="46E2C851" w:rsidR="132298F4" w:rsidRDefault="132298F4" w:rsidP="132298F4">
          <w:pPr>
            <w:pStyle w:val="TOC4"/>
            <w:tabs>
              <w:tab w:val="left" w:pos="1680"/>
              <w:tab w:val="right" w:leader="dot" w:pos="8820"/>
            </w:tabs>
            <w:rPr>
              <w:rStyle w:val="Hyperlink"/>
              <w:noProof/>
            </w:rPr>
          </w:pPr>
          <w:hyperlink w:anchor="_Toc1926752137">
            <w:r w:rsidRPr="132298F4">
              <w:rPr>
                <w:rStyle w:val="Hyperlink"/>
                <w:noProof/>
              </w:rPr>
              <w:t>2.1.1.5</w:t>
            </w:r>
            <w:r>
              <w:rPr>
                <w:noProof/>
              </w:rPr>
              <w:tab/>
            </w:r>
            <w:r w:rsidRPr="132298F4">
              <w:rPr>
                <w:rStyle w:val="Hyperlink"/>
                <w:noProof/>
              </w:rPr>
              <w:t>Kasutusjuht: Aktiveeri pakiautomaat</w:t>
            </w:r>
            <w:r>
              <w:rPr>
                <w:noProof/>
              </w:rPr>
              <w:tab/>
            </w:r>
            <w:r>
              <w:rPr>
                <w:noProof/>
              </w:rPr>
              <w:fldChar w:fldCharType="begin"/>
            </w:r>
            <w:r>
              <w:rPr>
                <w:noProof/>
              </w:rPr>
              <w:instrText>PAGEREF _Toc1926752137 \h</w:instrText>
            </w:r>
            <w:r>
              <w:rPr>
                <w:noProof/>
              </w:rPr>
            </w:r>
            <w:r>
              <w:rPr>
                <w:noProof/>
              </w:rPr>
              <w:fldChar w:fldCharType="separate"/>
            </w:r>
            <w:r w:rsidR="00164CAD">
              <w:rPr>
                <w:noProof/>
              </w:rPr>
              <w:t>29</w:t>
            </w:r>
            <w:r>
              <w:rPr>
                <w:noProof/>
              </w:rPr>
              <w:fldChar w:fldCharType="end"/>
            </w:r>
          </w:hyperlink>
        </w:p>
        <w:p w14:paraId="74F5252F" w14:textId="73C991E5" w:rsidR="132298F4" w:rsidRDefault="132298F4" w:rsidP="132298F4">
          <w:pPr>
            <w:pStyle w:val="TOC4"/>
            <w:tabs>
              <w:tab w:val="left" w:pos="1680"/>
              <w:tab w:val="right" w:leader="dot" w:pos="8820"/>
            </w:tabs>
            <w:rPr>
              <w:rStyle w:val="Hyperlink"/>
              <w:noProof/>
            </w:rPr>
          </w:pPr>
          <w:hyperlink w:anchor="_Toc100473768">
            <w:r w:rsidRPr="132298F4">
              <w:rPr>
                <w:rStyle w:val="Hyperlink"/>
                <w:noProof/>
              </w:rPr>
              <w:t>2.1.1.6</w:t>
            </w:r>
            <w:r>
              <w:rPr>
                <w:noProof/>
              </w:rPr>
              <w:tab/>
            </w:r>
            <w:r w:rsidRPr="132298F4">
              <w:rPr>
                <w:rStyle w:val="Hyperlink"/>
                <w:noProof/>
              </w:rPr>
              <w:t>Kasutusjuht: Muuda pakiautomaat mitteaktiivseks</w:t>
            </w:r>
            <w:r>
              <w:rPr>
                <w:noProof/>
              </w:rPr>
              <w:tab/>
            </w:r>
            <w:r>
              <w:rPr>
                <w:noProof/>
              </w:rPr>
              <w:fldChar w:fldCharType="begin"/>
            </w:r>
            <w:r>
              <w:rPr>
                <w:noProof/>
              </w:rPr>
              <w:instrText>PAGEREF _Toc100473768 \h</w:instrText>
            </w:r>
            <w:r>
              <w:rPr>
                <w:noProof/>
              </w:rPr>
            </w:r>
            <w:r>
              <w:rPr>
                <w:noProof/>
              </w:rPr>
              <w:fldChar w:fldCharType="separate"/>
            </w:r>
            <w:r w:rsidR="00164CAD">
              <w:rPr>
                <w:noProof/>
              </w:rPr>
              <w:t>29</w:t>
            </w:r>
            <w:r>
              <w:rPr>
                <w:noProof/>
              </w:rPr>
              <w:fldChar w:fldCharType="end"/>
            </w:r>
          </w:hyperlink>
        </w:p>
        <w:p w14:paraId="0B906680" w14:textId="65D6A626" w:rsidR="132298F4" w:rsidRDefault="132298F4" w:rsidP="132298F4">
          <w:pPr>
            <w:pStyle w:val="TOC4"/>
            <w:tabs>
              <w:tab w:val="left" w:pos="1680"/>
              <w:tab w:val="right" w:leader="dot" w:pos="8820"/>
            </w:tabs>
            <w:rPr>
              <w:rStyle w:val="Hyperlink"/>
              <w:noProof/>
            </w:rPr>
          </w:pPr>
          <w:hyperlink w:anchor="_Toc247692702">
            <w:r w:rsidRPr="132298F4">
              <w:rPr>
                <w:rStyle w:val="Hyperlink"/>
                <w:noProof/>
              </w:rPr>
              <w:t>2.1.1.7</w:t>
            </w:r>
            <w:r>
              <w:rPr>
                <w:noProof/>
              </w:rPr>
              <w:tab/>
            </w:r>
            <w:r w:rsidRPr="132298F4">
              <w:rPr>
                <w:rStyle w:val="Hyperlink"/>
                <w:noProof/>
              </w:rPr>
              <w:t>Kasutusjuht: Vaata kõiki ootel või mitteaktiivseid pakiautomaate</w:t>
            </w:r>
            <w:r>
              <w:rPr>
                <w:noProof/>
              </w:rPr>
              <w:tab/>
            </w:r>
            <w:r>
              <w:rPr>
                <w:noProof/>
              </w:rPr>
              <w:fldChar w:fldCharType="begin"/>
            </w:r>
            <w:r>
              <w:rPr>
                <w:noProof/>
              </w:rPr>
              <w:instrText>PAGEREF _Toc247692702 \h</w:instrText>
            </w:r>
            <w:r>
              <w:rPr>
                <w:noProof/>
              </w:rPr>
            </w:r>
            <w:r>
              <w:rPr>
                <w:noProof/>
              </w:rPr>
              <w:fldChar w:fldCharType="separate"/>
            </w:r>
            <w:r w:rsidR="00164CAD">
              <w:rPr>
                <w:noProof/>
              </w:rPr>
              <w:t>30</w:t>
            </w:r>
            <w:r>
              <w:rPr>
                <w:noProof/>
              </w:rPr>
              <w:fldChar w:fldCharType="end"/>
            </w:r>
          </w:hyperlink>
        </w:p>
        <w:p w14:paraId="3B27AD67" w14:textId="7C5AA0ED" w:rsidR="132298F4" w:rsidRDefault="132298F4" w:rsidP="132298F4">
          <w:pPr>
            <w:pStyle w:val="TOC4"/>
            <w:tabs>
              <w:tab w:val="left" w:pos="1680"/>
              <w:tab w:val="right" w:leader="dot" w:pos="8820"/>
            </w:tabs>
            <w:rPr>
              <w:rStyle w:val="Hyperlink"/>
              <w:noProof/>
            </w:rPr>
          </w:pPr>
          <w:hyperlink w:anchor="_Toc999660420">
            <w:r w:rsidRPr="132298F4">
              <w:rPr>
                <w:rStyle w:val="Hyperlink"/>
                <w:noProof/>
              </w:rPr>
              <w:t>2.1.1.8</w:t>
            </w:r>
            <w:r>
              <w:rPr>
                <w:noProof/>
              </w:rPr>
              <w:tab/>
            </w:r>
            <w:r w:rsidRPr="132298F4">
              <w:rPr>
                <w:rStyle w:val="Hyperlink"/>
                <w:noProof/>
              </w:rPr>
              <w:t>Kasutusjuht: Vaata kõiki pakiautomaate</w:t>
            </w:r>
            <w:r>
              <w:rPr>
                <w:noProof/>
              </w:rPr>
              <w:tab/>
            </w:r>
            <w:r>
              <w:rPr>
                <w:noProof/>
              </w:rPr>
              <w:fldChar w:fldCharType="begin"/>
            </w:r>
            <w:r>
              <w:rPr>
                <w:noProof/>
              </w:rPr>
              <w:instrText>PAGEREF _Toc999660420 \h</w:instrText>
            </w:r>
            <w:r>
              <w:rPr>
                <w:noProof/>
              </w:rPr>
            </w:r>
            <w:r>
              <w:rPr>
                <w:noProof/>
              </w:rPr>
              <w:fldChar w:fldCharType="separate"/>
            </w:r>
            <w:r w:rsidR="00164CAD">
              <w:rPr>
                <w:noProof/>
              </w:rPr>
              <w:t>31</w:t>
            </w:r>
            <w:r>
              <w:rPr>
                <w:noProof/>
              </w:rPr>
              <w:fldChar w:fldCharType="end"/>
            </w:r>
          </w:hyperlink>
        </w:p>
        <w:p w14:paraId="71C46B56" w14:textId="18B50573" w:rsidR="132298F4" w:rsidRDefault="132298F4" w:rsidP="132298F4">
          <w:pPr>
            <w:pStyle w:val="TOC4"/>
            <w:tabs>
              <w:tab w:val="left" w:pos="1680"/>
              <w:tab w:val="right" w:leader="dot" w:pos="8820"/>
            </w:tabs>
            <w:rPr>
              <w:rStyle w:val="Hyperlink"/>
              <w:noProof/>
            </w:rPr>
          </w:pPr>
          <w:hyperlink w:anchor="_Toc2035506332">
            <w:r w:rsidRPr="132298F4">
              <w:rPr>
                <w:rStyle w:val="Hyperlink"/>
                <w:noProof/>
              </w:rPr>
              <w:t>2.1.1.9</w:t>
            </w:r>
            <w:r>
              <w:rPr>
                <w:noProof/>
              </w:rPr>
              <w:tab/>
            </w:r>
            <w:r w:rsidRPr="132298F4">
              <w:rPr>
                <w:rStyle w:val="Hyperlink"/>
                <w:noProof/>
              </w:rPr>
              <w:t>Kasutusjuht: Lõpeta pakiautomaat</w:t>
            </w:r>
            <w:r>
              <w:rPr>
                <w:noProof/>
              </w:rPr>
              <w:tab/>
            </w:r>
            <w:r>
              <w:rPr>
                <w:noProof/>
              </w:rPr>
              <w:fldChar w:fldCharType="begin"/>
            </w:r>
            <w:r>
              <w:rPr>
                <w:noProof/>
              </w:rPr>
              <w:instrText>PAGEREF _Toc2035506332 \h</w:instrText>
            </w:r>
            <w:r>
              <w:rPr>
                <w:noProof/>
              </w:rPr>
            </w:r>
            <w:r>
              <w:rPr>
                <w:noProof/>
              </w:rPr>
              <w:fldChar w:fldCharType="separate"/>
            </w:r>
            <w:r w:rsidR="00164CAD">
              <w:rPr>
                <w:noProof/>
              </w:rPr>
              <w:t>31</w:t>
            </w:r>
            <w:r>
              <w:rPr>
                <w:noProof/>
              </w:rPr>
              <w:fldChar w:fldCharType="end"/>
            </w:r>
          </w:hyperlink>
        </w:p>
        <w:p w14:paraId="4B689409" w14:textId="2D8160EE" w:rsidR="132298F4" w:rsidRDefault="132298F4" w:rsidP="132298F4">
          <w:pPr>
            <w:pStyle w:val="TOC4"/>
            <w:tabs>
              <w:tab w:val="left" w:pos="1680"/>
              <w:tab w:val="right" w:leader="dot" w:pos="8820"/>
            </w:tabs>
            <w:rPr>
              <w:rStyle w:val="Hyperlink"/>
              <w:noProof/>
            </w:rPr>
          </w:pPr>
          <w:hyperlink w:anchor="_Toc900931848">
            <w:r w:rsidRPr="132298F4">
              <w:rPr>
                <w:rStyle w:val="Hyperlink"/>
                <w:noProof/>
              </w:rPr>
              <w:t>2.1.1.10</w:t>
            </w:r>
            <w:r>
              <w:rPr>
                <w:noProof/>
              </w:rPr>
              <w:tab/>
            </w:r>
            <w:r w:rsidRPr="132298F4">
              <w:rPr>
                <w:rStyle w:val="Hyperlink"/>
                <w:noProof/>
              </w:rPr>
              <w:t>Kasutusjuht: Vaata pakiautomaatide koondaruannet</w:t>
            </w:r>
            <w:r>
              <w:rPr>
                <w:noProof/>
              </w:rPr>
              <w:tab/>
            </w:r>
            <w:r>
              <w:rPr>
                <w:noProof/>
              </w:rPr>
              <w:fldChar w:fldCharType="begin"/>
            </w:r>
            <w:r>
              <w:rPr>
                <w:noProof/>
              </w:rPr>
              <w:instrText>PAGEREF _Toc900931848 \h</w:instrText>
            </w:r>
            <w:r>
              <w:rPr>
                <w:noProof/>
              </w:rPr>
            </w:r>
            <w:r>
              <w:rPr>
                <w:noProof/>
              </w:rPr>
              <w:fldChar w:fldCharType="separate"/>
            </w:r>
            <w:r w:rsidR="00164CAD">
              <w:rPr>
                <w:noProof/>
              </w:rPr>
              <w:t>32</w:t>
            </w:r>
            <w:r>
              <w:rPr>
                <w:noProof/>
              </w:rPr>
              <w:fldChar w:fldCharType="end"/>
            </w:r>
          </w:hyperlink>
        </w:p>
        <w:p w14:paraId="3B6EA116" w14:textId="0E266B40" w:rsidR="132298F4" w:rsidRDefault="132298F4" w:rsidP="132298F4">
          <w:pPr>
            <w:pStyle w:val="TOC4"/>
            <w:tabs>
              <w:tab w:val="left" w:pos="1680"/>
              <w:tab w:val="right" w:leader="dot" w:pos="8820"/>
            </w:tabs>
            <w:rPr>
              <w:rStyle w:val="Hyperlink"/>
              <w:noProof/>
            </w:rPr>
          </w:pPr>
          <w:hyperlink w:anchor="_Toc1790091059">
            <w:r w:rsidRPr="132298F4">
              <w:rPr>
                <w:rStyle w:val="Hyperlink"/>
                <w:noProof/>
              </w:rPr>
              <w:t>2.1.1.11</w:t>
            </w:r>
            <w:r>
              <w:rPr>
                <w:noProof/>
              </w:rPr>
              <w:tab/>
            </w:r>
            <w:r w:rsidRPr="132298F4">
              <w:rPr>
                <w:rStyle w:val="Hyperlink"/>
                <w:noProof/>
              </w:rPr>
              <w:t>Kasutusjuht: Vaata aktiivseid pakiautomaate</w:t>
            </w:r>
            <w:r>
              <w:rPr>
                <w:noProof/>
              </w:rPr>
              <w:tab/>
            </w:r>
            <w:r>
              <w:rPr>
                <w:noProof/>
              </w:rPr>
              <w:fldChar w:fldCharType="begin"/>
            </w:r>
            <w:r>
              <w:rPr>
                <w:noProof/>
              </w:rPr>
              <w:instrText>PAGEREF _Toc1790091059 \h</w:instrText>
            </w:r>
            <w:r>
              <w:rPr>
                <w:noProof/>
              </w:rPr>
            </w:r>
            <w:r>
              <w:rPr>
                <w:noProof/>
              </w:rPr>
              <w:fldChar w:fldCharType="separate"/>
            </w:r>
            <w:r w:rsidR="00164CAD">
              <w:rPr>
                <w:noProof/>
              </w:rPr>
              <w:t>33</w:t>
            </w:r>
            <w:r>
              <w:rPr>
                <w:noProof/>
              </w:rPr>
              <w:fldChar w:fldCharType="end"/>
            </w:r>
          </w:hyperlink>
        </w:p>
        <w:p w14:paraId="7A1A5EB6" w14:textId="11550000" w:rsidR="132298F4" w:rsidRDefault="132298F4" w:rsidP="132298F4">
          <w:pPr>
            <w:pStyle w:val="TOC2"/>
            <w:tabs>
              <w:tab w:val="left" w:pos="720"/>
              <w:tab w:val="right" w:leader="dot" w:pos="8820"/>
            </w:tabs>
            <w:rPr>
              <w:rStyle w:val="Hyperlink"/>
              <w:noProof/>
            </w:rPr>
          </w:pPr>
          <w:hyperlink w:anchor="_Toc325654292">
            <w:r w:rsidRPr="132298F4">
              <w:rPr>
                <w:rStyle w:val="Hyperlink"/>
                <w:noProof/>
              </w:rPr>
              <w:t>2.2</w:t>
            </w:r>
            <w:r>
              <w:rPr>
                <w:noProof/>
              </w:rPr>
              <w:tab/>
            </w:r>
            <w:r w:rsidRPr="132298F4">
              <w:rPr>
                <w:rStyle w:val="Hyperlink"/>
                <w:noProof/>
              </w:rPr>
              <w:t>Pakiautomaatide funktsionaalse allsüsteemi vajatavate registrite detailanalüüs</w:t>
            </w:r>
            <w:r>
              <w:rPr>
                <w:noProof/>
              </w:rPr>
              <w:tab/>
            </w:r>
            <w:r>
              <w:rPr>
                <w:noProof/>
              </w:rPr>
              <w:fldChar w:fldCharType="begin"/>
            </w:r>
            <w:r>
              <w:rPr>
                <w:noProof/>
              </w:rPr>
              <w:instrText>PAGEREF _Toc325654292 \h</w:instrText>
            </w:r>
            <w:r>
              <w:rPr>
                <w:noProof/>
              </w:rPr>
            </w:r>
            <w:r>
              <w:rPr>
                <w:noProof/>
              </w:rPr>
              <w:fldChar w:fldCharType="separate"/>
            </w:r>
            <w:r w:rsidR="00164CAD">
              <w:rPr>
                <w:noProof/>
              </w:rPr>
              <w:t>34</w:t>
            </w:r>
            <w:r>
              <w:rPr>
                <w:noProof/>
              </w:rPr>
              <w:fldChar w:fldCharType="end"/>
            </w:r>
          </w:hyperlink>
        </w:p>
        <w:p w14:paraId="4D2AB133" w14:textId="3101FEDA" w:rsidR="132298F4" w:rsidRDefault="132298F4" w:rsidP="132298F4">
          <w:pPr>
            <w:pStyle w:val="TOC3"/>
            <w:tabs>
              <w:tab w:val="left" w:pos="1200"/>
              <w:tab w:val="right" w:leader="dot" w:pos="8820"/>
            </w:tabs>
            <w:rPr>
              <w:rStyle w:val="Hyperlink"/>
              <w:noProof/>
            </w:rPr>
          </w:pPr>
          <w:hyperlink w:anchor="_Toc561893342">
            <w:r w:rsidRPr="132298F4">
              <w:rPr>
                <w:rStyle w:val="Hyperlink"/>
                <w:noProof/>
              </w:rPr>
              <w:t>2.2.1</w:t>
            </w:r>
            <w:r>
              <w:rPr>
                <w:noProof/>
              </w:rPr>
              <w:tab/>
            </w:r>
            <w:r w:rsidRPr="132298F4">
              <w:rPr>
                <w:rStyle w:val="Hyperlink"/>
                <w:noProof/>
              </w:rPr>
              <w:t>Kontseptuaalne andmemudel</w:t>
            </w:r>
            <w:r>
              <w:rPr>
                <w:noProof/>
              </w:rPr>
              <w:tab/>
            </w:r>
            <w:r>
              <w:rPr>
                <w:noProof/>
              </w:rPr>
              <w:fldChar w:fldCharType="begin"/>
            </w:r>
            <w:r>
              <w:rPr>
                <w:noProof/>
              </w:rPr>
              <w:instrText>PAGEREF _Toc561893342 \h</w:instrText>
            </w:r>
            <w:r>
              <w:rPr>
                <w:noProof/>
              </w:rPr>
            </w:r>
            <w:r>
              <w:rPr>
                <w:noProof/>
              </w:rPr>
              <w:fldChar w:fldCharType="separate"/>
            </w:r>
            <w:r w:rsidR="00164CAD">
              <w:rPr>
                <w:noProof/>
              </w:rPr>
              <w:t>34</w:t>
            </w:r>
            <w:r>
              <w:rPr>
                <w:noProof/>
              </w:rPr>
              <w:fldChar w:fldCharType="end"/>
            </w:r>
          </w:hyperlink>
        </w:p>
        <w:p w14:paraId="40B7367F" w14:textId="2F49C284" w:rsidR="132298F4" w:rsidRDefault="132298F4" w:rsidP="132298F4">
          <w:pPr>
            <w:pStyle w:val="TOC4"/>
            <w:tabs>
              <w:tab w:val="left" w:pos="1680"/>
              <w:tab w:val="right" w:leader="dot" w:pos="8820"/>
            </w:tabs>
            <w:rPr>
              <w:rStyle w:val="Hyperlink"/>
              <w:noProof/>
            </w:rPr>
          </w:pPr>
          <w:hyperlink w:anchor="_Toc871154368">
            <w:r w:rsidRPr="132298F4">
              <w:rPr>
                <w:rStyle w:val="Hyperlink"/>
                <w:noProof/>
              </w:rPr>
              <w:t>2.2.1.1</w:t>
            </w:r>
            <w:r>
              <w:rPr>
                <w:noProof/>
              </w:rPr>
              <w:tab/>
            </w:r>
            <w:r w:rsidRPr="132298F4">
              <w:rPr>
                <w:rStyle w:val="Hyperlink"/>
                <w:noProof/>
              </w:rPr>
              <w:t>Olemi-suhte diagrammid</w:t>
            </w:r>
            <w:r>
              <w:rPr>
                <w:noProof/>
              </w:rPr>
              <w:tab/>
            </w:r>
            <w:r>
              <w:rPr>
                <w:noProof/>
              </w:rPr>
              <w:fldChar w:fldCharType="begin"/>
            </w:r>
            <w:r>
              <w:rPr>
                <w:noProof/>
              </w:rPr>
              <w:instrText>PAGEREF _Toc871154368 \h</w:instrText>
            </w:r>
            <w:r>
              <w:rPr>
                <w:noProof/>
              </w:rPr>
            </w:r>
            <w:r>
              <w:rPr>
                <w:noProof/>
              </w:rPr>
              <w:fldChar w:fldCharType="separate"/>
            </w:r>
            <w:r w:rsidR="00164CAD">
              <w:rPr>
                <w:noProof/>
              </w:rPr>
              <w:t>34</w:t>
            </w:r>
            <w:r>
              <w:rPr>
                <w:noProof/>
              </w:rPr>
              <w:fldChar w:fldCharType="end"/>
            </w:r>
          </w:hyperlink>
        </w:p>
        <w:p w14:paraId="1C0A7C76" w14:textId="1D99B441" w:rsidR="132298F4" w:rsidRDefault="132298F4" w:rsidP="132298F4">
          <w:pPr>
            <w:pStyle w:val="TOC4"/>
            <w:tabs>
              <w:tab w:val="left" w:pos="1680"/>
              <w:tab w:val="right" w:leader="dot" w:pos="8820"/>
            </w:tabs>
            <w:rPr>
              <w:rStyle w:val="Hyperlink"/>
              <w:noProof/>
            </w:rPr>
          </w:pPr>
          <w:hyperlink w:anchor="_Toc1258930057">
            <w:r w:rsidRPr="132298F4">
              <w:rPr>
                <w:rStyle w:val="Hyperlink"/>
                <w:noProof/>
              </w:rPr>
              <w:t>2.2.1.2</w:t>
            </w:r>
            <w:r>
              <w:rPr>
                <w:noProof/>
              </w:rPr>
              <w:tab/>
            </w:r>
            <w:r w:rsidRPr="132298F4">
              <w:rPr>
                <w:rStyle w:val="Hyperlink"/>
                <w:noProof/>
              </w:rPr>
              <w:t>Olemitüüpide definitsioonid</w:t>
            </w:r>
            <w:r>
              <w:rPr>
                <w:noProof/>
              </w:rPr>
              <w:tab/>
            </w:r>
            <w:r>
              <w:rPr>
                <w:noProof/>
              </w:rPr>
              <w:fldChar w:fldCharType="begin"/>
            </w:r>
            <w:r>
              <w:rPr>
                <w:noProof/>
              </w:rPr>
              <w:instrText>PAGEREF _Toc1258930057 \h</w:instrText>
            </w:r>
            <w:r>
              <w:rPr>
                <w:noProof/>
              </w:rPr>
            </w:r>
            <w:r>
              <w:rPr>
                <w:noProof/>
              </w:rPr>
              <w:fldChar w:fldCharType="separate"/>
            </w:r>
            <w:r w:rsidR="00164CAD">
              <w:rPr>
                <w:noProof/>
              </w:rPr>
              <w:t>37</w:t>
            </w:r>
            <w:r>
              <w:rPr>
                <w:noProof/>
              </w:rPr>
              <w:fldChar w:fldCharType="end"/>
            </w:r>
          </w:hyperlink>
        </w:p>
        <w:p w14:paraId="11936D3C" w14:textId="4AFCE01D" w:rsidR="132298F4" w:rsidRDefault="132298F4" w:rsidP="132298F4">
          <w:pPr>
            <w:pStyle w:val="TOC4"/>
            <w:tabs>
              <w:tab w:val="left" w:pos="1680"/>
              <w:tab w:val="right" w:leader="dot" w:pos="8820"/>
            </w:tabs>
            <w:rPr>
              <w:rStyle w:val="Hyperlink"/>
              <w:noProof/>
            </w:rPr>
          </w:pPr>
          <w:hyperlink w:anchor="_Toc304782210">
            <w:r w:rsidRPr="132298F4">
              <w:rPr>
                <w:rStyle w:val="Hyperlink"/>
                <w:noProof/>
              </w:rPr>
              <w:t>2.2.1.3</w:t>
            </w:r>
            <w:r>
              <w:rPr>
                <w:noProof/>
              </w:rPr>
              <w:tab/>
            </w:r>
            <w:r w:rsidRPr="132298F4">
              <w:rPr>
                <w:rStyle w:val="Hyperlink"/>
                <w:noProof/>
              </w:rPr>
              <w:t>Atribuutide definitsioonid</w:t>
            </w:r>
            <w:r>
              <w:rPr>
                <w:noProof/>
              </w:rPr>
              <w:tab/>
            </w:r>
            <w:r>
              <w:rPr>
                <w:noProof/>
              </w:rPr>
              <w:fldChar w:fldCharType="begin"/>
            </w:r>
            <w:r>
              <w:rPr>
                <w:noProof/>
              </w:rPr>
              <w:instrText>PAGEREF _Toc304782210 \h</w:instrText>
            </w:r>
            <w:r>
              <w:rPr>
                <w:noProof/>
              </w:rPr>
            </w:r>
            <w:r>
              <w:rPr>
                <w:noProof/>
              </w:rPr>
              <w:fldChar w:fldCharType="separate"/>
            </w:r>
            <w:r w:rsidR="00164CAD">
              <w:rPr>
                <w:noProof/>
              </w:rPr>
              <w:t>40</w:t>
            </w:r>
            <w:r>
              <w:rPr>
                <w:noProof/>
              </w:rPr>
              <w:fldChar w:fldCharType="end"/>
            </w:r>
          </w:hyperlink>
        </w:p>
        <w:p w14:paraId="49F01D5B" w14:textId="2F2844C1" w:rsidR="132298F4" w:rsidRDefault="132298F4" w:rsidP="132298F4">
          <w:pPr>
            <w:pStyle w:val="TOC3"/>
            <w:tabs>
              <w:tab w:val="left" w:pos="1200"/>
              <w:tab w:val="right" w:leader="dot" w:pos="8820"/>
            </w:tabs>
            <w:rPr>
              <w:rStyle w:val="Hyperlink"/>
              <w:noProof/>
            </w:rPr>
          </w:pPr>
          <w:hyperlink w:anchor="_Toc1787678133">
            <w:r w:rsidRPr="132298F4">
              <w:rPr>
                <w:rStyle w:val="Hyperlink"/>
                <w:noProof/>
              </w:rPr>
              <w:t>2.2.2</w:t>
            </w:r>
            <w:r>
              <w:rPr>
                <w:noProof/>
              </w:rPr>
              <w:tab/>
            </w:r>
            <w:r w:rsidRPr="132298F4">
              <w:rPr>
                <w:rStyle w:val="Hyperlink"/>
                <w:noProof/>
              </w:rPr>
              <w:t>Andmebaasioperatsioonide lepingud</w:t>
            </w:r>
            <w:r>
              <w:rPr>
                <w:noProof/>
              </w:rPr>
              <w:tab/>
            </w:r>
            <w:r>
              <w:rPr>
                <w:noProof/>
              </w:rPr>
              <w:fldChar w:fldCharType="begin"/>
            </w:r>
            <w:r>
              <w:rPr>
                <w:noProof/>
              </w:rPr>
              <w:instrText>PAGEREF _Toc1787678133 \h</w:instrText>
            </w:r>
            <w:r>
              <w:rPr>
                <w:noProof/>
              </w:rPr>
            </w:r>
            <w:r>
              <w:rPr>
                <w:noProof/>
              </w:rPr>
              <w:fldChar w:fldCharType="separate"/>
            </w:r>
            <w:r w:rsidR="00164CAD">
              <w:rPr>
                <w:noProof/>
              </w:rPr>
              <w:t>48</w:t>
            </w:r>
            <w:r>
              <w:rPr>
                <w:noProof/>
              </w:rPr>
              <w:fldChar w:fldCharType="end"/>
            </w:r>
          </w:hyperlink>
        </w:p>
        <w:p w14:paraId="3B0E2746" w14:textId="2A420DBE" w:rsidR="132298F4" w:rsidRDefault="132298F4" w:rsidP="132298F4">
          <w:pPr>
            <w:pStyle w:val="TOC4"/>
            <w:tabs>
              <w:tab w:val="left" w:pos="1680"/>
              <w:tab w:val="right" w:leader="dot" w:pos="8820"/>
            </w:tabs>
            <w:rPr>
              <w:rStyle w:val="Hyperlink"/>
              <w:noProof/>
            </w:rPr>
          </w:pPr>
          <w:hyperlink w:anchor="_Toc1439769241">
            <w:r w:rsidRPr="132298F4">
              <w:rPr>
                <w:rStyle w:val="Hyperlink"/>
                <w:noProof/>
              </w:rPr>
              <w:t>2.2.2.1</w:t>
            </w:r>
            <w:r>
              <w:rPr>
                <w:noProof/>
              </w:rPr>
              <w:tab/>
            </w:r>
            <w:r w:rsidRPr="132298F4">
              <w:rPr>
                <w:rStyle w:val="Hyperlink"/>
                <w:noProof/>
              </w:rPr>
              <w:t>OP1</w:t>
            </w:r>
            <w:r>
              <w:rPr>
                <w:noProof/>
              </w:rPr>
              <w:tab/>
            </w:r>
            <w:r>
              <w:rPr>
                <w:noProof/>
              </w:rPr>
              <w:fldChar w:fldCharType="begin"/>
            </w:r>
            <w:r>
              <w:rPr>
                <w:noProof/>
              </w:rPr>
              <w:instrText>PAGEREF _Toc1439769241 \h</w:instrText>
            </w:r>
            <w:r>
              <w:rPr>
                <w:noProof/>
              </w:rPr>
            </w:r>
            <w:r>
              <w:rPr>
                <w:noProof/>
              </w:rPr>
              <w:fldChar w:fldCharType="separate"/>
            </w:r>
            <w:r w:rsidR="00164CAD">
              <w:rPr>
                <w:noProof/>
              </w:rPr>
              <w:t>48</w:t>
            </w:r>
            <w:r>
              <w:rPr>
                <w:noProof/>
              </w:rPr>
              <w:fldChar w:fldCharType="end"/>
            </w:r>
          </w:hyperlink>
        </w:p>
        <w:p w14:paraId="0EBEB93F" w14:textId="400B6C5F" w:rsidR="132298F4" w:rsidRDefault="132298F4" w:rsidP="132298F4">
          <w:pPr>
            <w:pStyle w:val="TOC4"/>
            <w:tabs>
              <w:tab w:val="left" w:pos="1680"/>
              <w:tab w:val="right" w:leader="dot" w:pos="8820"/>
            </w:tabs>
            <w:rPr>
              <w:rStyle w:val="Hyperlink"/>
              <w:noProof/>
            </w:rPr>
          </w:pPr>
          <w:hyperlink w:anchor="_Toc1046600067">
            <w:r w:rsidRPr="132298F4">
              <w:rPr>
                <w:rStyle w:val="Hyperlink"/>
                <w:noProof/>
              </w:rPr>
              <w:t>2.2.2.2</w:t>
            </w:r>
            <w:r>
              <w:rPr>
                <w:noProof/>
              </w:rPr>
              <w:tab/>
            </w:r>
            <w:r w:rsidRPr="132298F4">
              <w:rPr>
                <w:rStyle w:val="Hyperlink"/>
                <w:noProof/>
              </w:rPr>
              <w:t>OP2</w:t>
            </w:r>
            <w:r>
              <w:rPr>
                <w:noProof/>
              </w:rPr>
              <w:tab/>
            </w:r>
            <w:r>
              <w:rPr>
                <w:noProof/>
              </w:rPr>
              <w:fldChar w:fldCharType="begin"/>
            </w:r>
            <w:r>
              <w:rPr>
                <w:noProof/>
              </w:rPr>
              <w:instrText>PAGEREF _Toc1046600067 \h</w:instrText>
            </w:r>
            <w:r>
              <w:rPr>
                <w:noProof/>
              </w:rPr>
            </w:r>
            <w:r>
              <w:rPr>
                <w:noProof/>
              </w:rPr>
              <w:fldChar w:fldCharType="separate"/>
            </w:r>
            <w:r w:rsidR="00164CAD">
              <w:rPr>
                <w:noProof/>
              </w:rPr>
              <w:t>49</w:t>
            </w:r>
            <w:r>
              <w:rPr>
                <w:noProof/>
              </w:rPr>
              <w:fldChar w:fldCharType="end"/>
            </w:r>
          </w:hyperlink>
        </w:p>
        <w:p w14:paraId="68CB8133" w14:textId="43FD62F9" w:rsidR="132298F4" w:rsidRDefault="132298F4" w:rsidP="132298F4">
          <w:pPr>
            <w:pStyle w:val="TOC4"/>
            <w:tabs>
              <w:tab w:val="left" w:pos="1680"/>
              <w:tab w:val="right" w:leader="dot" w:pos="8820"/>
            </w:tabs>
            <w:rPr>
              <w:rStyle w:val="Hyperlink"/>
              <w:noProof/>
            </w:rPr>
          </w:pPr>
          <w:hyperlink w:anchor="_Toc1348864778">
            <w:r w:rsidRPr="132298F4">
              <w:rPr>
                <w:rStyle w:val="Hyperlink"/>
                <w:noProof/>
              </w:rPr>
              <w:t>2.2.2.3</w:t>
            </w:r>
            <w:r>
              <w:rPr>
                <w:noProof/>
              </w:rPr>
              <w:tab/>
            </w:r>
            <w:r w:rsidRPr="132298F4">
              <w:rPr>
                <w:rStyle w:val="Hyperlink"/>
                <w:noProof/>
              </w:rPr>
              <w:t>OP3</w:t>
            </w:r>
            <w:r>
              <w:rPr>
                <w:noProof/>
              </w:rPr>
              <w:tab/>
            </w:r>
            <w:r>
              <w:rPr>
                <w:noProof/>
              </w:rPr>
              <w:fldChar w:fldCharType="begin"/>
            </w:r>
            <w:r>
              <w:rPr>
                <w:noProof/>
              </w:rPr>
              <w:instrText>PAGEREF _Toc1348864778 \h</w:instrText>
            </w:r>
            <w:r>
              <w:rPr>
                <w:noProof/>
              </w:rPr>
            </w:r>
            <w:r>
              <w:rPr>
                <w:noProof/>
              </w:rPr>
              <w:fldChar w:fldCharType="separate"/>
            </w:r>
            <w:r w:rsidR="00164CAD">
              <w:rPr>
                <w:noProof/>
              </w:rPr>
              <w:t>49</w:t>
            </w:r>
            <w:r>
              <w:rPr>
                <w:noProof/>
              </w:rPr>
              <w:fldChar w:fldCharType="end"/>
            </w:r>
          </w:hyperlink>
        </w:p>
        <w:p w14:paraId="58B969EC" w14:textId="7EAE76BA" w:rsidR="132298F4" w:rsidRDefault="132298F4" w:rsidP="132298F4">
          <w:pPr>
            <w:pStyle w:val="TOC4"/>
            <w:tabs>
              <w:tab w:val="left" w:pos="1680"/>
              <w:tab w:val="right" w:leader="dot" w:pos="8820"/>
            </w:tabs>
            <w:rPr>
              <w:rStyle w:val="Hyperlink"/>
              <w:noProof/>
            </w:rPr>
          </w:pPr>
          <w:hyperlink w:anchor="_Toc287689100">
            <w:r w:rsidRPr="132298F4">
              <w:rPr>
                <w:rStyle w:val="Hyperlink"/>
                <w:noProof/>
              </w:rPr>
              <w:t>2.2.2.4</w:t>
            </w:r>
            <w:r>
              <w:rPr>
                <w:noProof/>
              </w:rPr>
              <w:tab/>
            </w:r>
            <w:r w:rsidRPr="132298F4">
              <w:rPr>
                <w:rStyle w:val="Hyperlink"/>
                <w:noProof/>
              </w:rPr>
              <w:t>OP4</w:t>
            </w:r>
            <w:r>
              <w:rPr>
                <w:noProof/>
              </w:rPr>
              <w:tab/>
            </w:r>
            <w:r>
              <w:rPr>
                <w:noProof/>
              </w:rPr>
              <w:fldChar w:fldCharType="begin"/>
            </w:r>
            <w:r>
              <w:rPr>
                <w:noProof/>
              </w:rPr>
              <w:instrText>PAGEREF _Toc287689100 \h</w:instrText>
            </w:r>
            <w:r>
              <w:rPr>
                <w:noProof/>
              </w:rPr>
            </w:r>
            <w:r>
              <w:rPr>
                <w:noProof/>
              </w:rPr>
              <w:fldChar w:fldCharType="separate"/>
            </w:r>
            <w:r w:rsidR="00164CAD">
              <w:rPr>
                <w:noProof/>
              </w:rPr>
              <w:t>50</w:t>
            </w:r>
            <w:r>
              <w:rPr>
                <w:noProof/>
              </w:rPr>
              <w:fldChar w:fldCharType="end"/>
            </w:r>
          </w:hyperlink>
        </w:p>
        <w:p w14:paraId="60523EE1" w14:textId="59279BD0" w:rsidR="132298F4" w:rsidRDefault="132298F4" w:rsidP="132298F4">
          <w:pPr>
            <w:pStyle w:val="TOC4"/>
            <w:tabs>
              <w:tab w:val="left" w:pos="1680"/>
              <w:tab w:val="right" w:leader="dot" w:pos="8820"/>
            </w:tabs>
            <w:rPr>
              <w:rStyle w:val="Hyperlink"/>
              <w:noProof/>
            </w:rPr>
          </w:pPr>
          <w:hyperlink w:anchor="_Toc1311560759">
            <w:r w:rsidRPr="132298F4">
              <w:rPr>
                <w:rStyle w:val="Hyperlink"/>
                <w:noProof/>
              </w:rPr>
              <w:t>2.2.2.5</w:t>
            </w:r>
            <w:r>
              <w:rPr>
                <w:noProof/>
              </w:rPr>
              <w:tab/>
            </w:r>
            <w:r w:rsidRPr="132298F4">
              <w:rPr>
                <w:rStyle w:val="Hyperlink"/>
                <w:noProof/>
              </w:rPr>
              <w:t>OP5</w:t>
            </w:r>
            <w:r>
              <w:rPr>
                <w:noProof/>
              </w:rPr>
              <w:tab/>
            </w:r>
            <w:r>
              <w:rPr>
                <w:noProof/>
              </w:rPr>
              <w:fldChar w:fldCharType="begin"/>
            </w:r>
            <w:r>
              <w:rPr>
                <w:noProof/>
              </w:rPr>
              <w:instrText>PAGEREF _Toc1311560759 \h</w:instrText>
            </w:r>
            <w:r>
              <w:rPr>
                <w:noProof/>
              </w:rPr>
            </w:r>
            <w:r>
              <w:rPr>
                <w:noProof/>
              </w:rPr>
              <w:fldChar w:fldCharType="separate"/>
            </w:r>
            <w:r w:rsidR="00164CAD">
              <w:rPr>
                <w:noProof/>
              </w:rPr>
              <w:t>50</w:t>
            </w:r>
            <w:r>
              <w:rPr>
                <w:noProof/>
              </w:rPr>
              <w:fldChar w:fldCharType="end"/>
            </w:r>
          </w:hyperlink>
        </w:p>
        <w:p w14:paraId="5B3BCA0C" w14:textId="66375B63" w:rsidR="132298F4" w:rsidRDefault="132298F4" w:rsidP="132298F4">
          <w:pPr>
            <w:pStyle w:val="TOC4"/>
            <w:tabs>
              <w:tab w:val="left" w:pos="1680"/>
              <w:tab w:val="right" w:leader="dot" w:pos="8820"/>
            </w:tabs>
            <w:rPr>
              <w:rStyle w:val="Hyperlink"/>
              <w:noProof/>
            </w:rPr>
          </w:pPr>
          <w:hyperlink w:anchor="_Toc997721112">
            <w:r w:rsidRPr="132298F4">
              <w:rPr>
                <w:rStyle w:val="Hyperlink"/>
                <w:noProof/>
              </w:rPr>
              <w:t>2.2.2.6</w:t>
            </w:r>
            <w:r>
              <w:rPr>
                <w:noProof/>
              </w:rPr>
              <w:tab/>
            </w:r>
            <w:r w:rsidRPr="132298F4">
              <w:rPr>
                <w:rStyle w:val="Hyperlink"/>
                <w:noProof/>
              </w:rPr>
              <w:t>OP6</w:t>
            </w:r>
            <w:r>
              <w:rPr>
                <w:noProof/>
              </w:rPr>
              <w:tab/>
            </w:r>
            <w:r>
              <w:rPr>
                <w:noProof/>
              </w:rPr>
              <w:fldChar w:fldCharType="begin"/>
            </w:r>
            <w:r>
              <w:rPr>
                <w:noProof/>
              </w:rPr>
              <w:instrText>PAGEREF _Toc997721112 \h</w:instrText>
            </w:r>
            <w:r>
              <w:rPr>
                <w:noProof/>
              </w:rPr>
            </w:r>
            <w:r>
              <w:rPr>
                <w:noProof/>
              </w:rPr>
              <w:fldChar w:fldCharType="separate"/>
            </w:r>
            <w:r w:rsidR="00164CAD">
              <w:rPr>
                <w:noProof/>
              </w:rPr>
              <w:t>51</w:t>
            </w:r>
            <w:r>
              <w:rPr>
                <w:noProof/>
              </w:rPr>
              <w:fldChar w:fldCharType="end"/>
            </w:r>
          </w:hyperlink>
        </w:p>
        <w:p w14:paraId="5D0C055D" w14:textId="1A34D8D2" w:rsidR="132298F4" w:rsidRDefault="132298F4" w:rsidP="132298F4">
          <w:pPr>
            <w:pStyle w:val="TOC4"/>
            <w:tabs>
              <w:tab w:val="left" w:pos="1680"/>
              <w:tab w:val="right" w:leader="dot" w:pos="8820"/>
            </w:tabs>
            <w:rPr>
              <w:rStyle w:val="Hyperlink"/>
              <w:noProof/>
            </w:rPr>
          </w:pPr>
          <w:hyperlink w:anchor="_Toc1274044506">
            <w:r w:rsidRPr="132298F4">
              <w:rPr>
                <w:rStyle w:val="Hyperlink"/>
                <w:noProof/>
              </w:rPr>
              <w:t>2.2.2.7</w:t>
            </w:r>
            <w:r>
              <w:rPr>
                <w:noProof/>
              </w:rPr>
              <w:tab/>
            </w:r>
            <w:r w:rsidRPr="132298F4">
              <w:rPr>
                <w:rStyle w:val="Hyperlink"/>
                <w:noProof/>
              </w:rPr>
              <w:t>OP7</w:t>
            </w:r>
            <w:r>
              <w:rPr>
                <w:noProof/>
              </w:rPr>
              <w:tab/>
            </w:r>
            <w:r>
              <w:rPr>
                <w:noProof/>
              </w:rPr>
              <w:fldChar w:fldCharType="begin"/>
            </w:r>
            <w:r>
              <w:rPr>
                <w:noProof/>
              </w:rPr>
              <w:instrText>PAGEREF _Toc1274044506 \h</w:instrText>
            </w:r>
            <w:r>
              <w:rPr>
                <w:noProof/>
              </w:rPr>
            </w:r>
            <w:r>
              <w:rPr>
                <w:noProof/>
              </w:rPr>
              <w:fldChar w:fldCharType="separate"/>
            </w:r>
            <w:r w:rsidR="00164CAD">
              <w:rPr>
                <w:noProof/>
              </w:rPr>
              <w:t>52</w:t>
            </w:r>
            <w:r>
              <w:rPr>
                <w:noProof/>
              </w:rPr>
              <w:fldChar w:fldCharType="end"/>
            </w:r>
          </w:hyperlink>
        </w:p>
        <w:p w14:paraId="6AA48A99" w14:textId="4BDD3637" w:rsidR="132298F4" w:rsidRDefault="132298F4" w:rsidP="132298F4">
          <w:pPr>
            <w:pStyle w:val="TOC4"/>
            <w:tabs>
              <w:tab w:val="left" w:pos="1680"/>
              <w:tab w:val="right" w:leader="dot" w:pos="8820"/>
            </w:tabs>
            <w:rPr>
              <w:rStyle w:val="Hyperlink"/>
              <w:noProof/>
            </w:rPr>
          </w:pPr>
          <w:hyperlink w:anchor="_Toc1843126377">
            <w:r w:rsidRPr="132298F4">
              <w:rPr>
                <w:rStyle w:val="Hyperlink"/>
                <w:noProof/>
              </w:rPr>
              <w:t>2.2.2.8</w:t>
            </w:r>
            <w:r>
              <w:rPr>
                <w:noProof/>
              </w:rPr>
              <w:tab/>
            </w:r>
            <w:r w:rsidRPr="132298F4">
              <w:rPr>
                <w:rStyle w:val="Hyperlink"/>
                <w:noProof/>
              </w:rPr>
              <w:t>OP8</w:t>
            </w:r>
            <w:r>
              <w:rPr>
                <w:noProof/>
              </w:rPr>
              <w:tab/>
            </w:r>
            <w:r>
              <w:rPr>
                <w:noProof/>
              </w:rPr>
              <w:fldChar w:fldCharType="begin"/>
            </w:r>
            <w:r>
              <w:rPr>
                <w:noProof/>
              </w:rPr>
              <w:instrText>PAGEREF _Toc1843126377 \h</w:instrText>
            </w:r>
            <w:r>
              <w:rPr>
                <w:noProof/>
              </w:rPr>
            </w:r>
            <w:r>
              <w:rPr>
                <w:noProof/>
              </w:rPr>
              <w:fldChar w:fldCharType="separate"/>
            </w:r>
            <w:r w:rsidR="00164CAD">
              <w:rPr>
                <w:noProof/>
              </w:rPr>
              <w:t>53</w:t>
            </w:r>
            <w:r>
              <w:rPr>
                <w:noProof/>
              </w:rPr>
              <w:fldChar w:fldCharType="end"/>
            </w:r>
          </w:hyperlink>
        </w:p>
        <w:p w14:paraId="64F72BA4" w14:textId="3D519C08" w:rsidR="132298F4" w:rsidRDefault="132298F4" w:rsidP="132298F4">
          <w:pPr>
            <w:pStyle w:val="TOC3"/>
            <w:tabs>
              <w:tab w:val="left" w:pos="1200"/>
              <w:tab w:val="right" w:leader="dot" w:pos="8820"/>
            </w:tabs>
            <w:rPr>
              <w:rStyle w:val="Hyperlink"/>
              <w:noProof/>
            </w:rPr>
          </w:pPr>
          <w:hyperlink w:anchor="_Toc1524102150">
            <w:r w:rsidRPr="132298F4">
              <w:rPr>
                <w:rStyle w:val="Hyperlink"/>
                <w:noProof/>
              </w:rPr>
              <w:t>2.2.3</w:t>
            </w:r>
            <w:r>
              <w:rPr>
                <w:noProof/>
              </w:rPr>
              <w:tab/>
            </w:r>
            <w:r w:rsidRPr="132298F4">
              <w:rPr>
                <w:rStyle w:val="Hyperlink"/>
                <w:noProof/>
              </w:rPr>
              <w:t>Registri põhiobjekti seisundidiagramm</w:t>
            </w:r>
            <w:r>
              <w:rPr>
                <w:noProof/>
              </w:rPr>
              <w:tab/>
            </w:r>
            <w:r>
              <w:rPr>
                <w:noProof/>
              </w:rPr>
              <w:fldChar w:fldCharType="begin"/>
            </w:r>
            <w:r>
              <w:rPr>
                <w:noProof/>
              </w:rPr>
              <w:instrText>PAGEREF _Toc1524102150 \h</w:instrText>
            </w:r>
            <w:r>
              <w:rPr>
                <w:noProof/>
              </w:rPr>
            </w:r>
            <w:r>
              <w:rPr>
                <w:noProof/>
              </w:rPr>
              <w:fldChar w:fldCharType="separate"/>
            </w:r>
            <w:r w:rsidR="00164CAD">
              <w:rPr>
                <w:noProof/>
              </w:rPr>
              <w:t>54</w:t>
            </w:r>
            <w:r>
              <w:rPr>
                <w:noProof/>
              </w:rPr>
              <w:fldChar w:fldCharType="end"/>
            </w:r>
          </w:hyperlink>
        </w:p>
        <w:p w14:paraId="0A58A1F8" w14:textId="4F428966" w:rsidR="132298F4" w:rsidRDefault="132298F4" w:rsidP="132298F4">
          <w:pPr>
            <w:pStyle w:val="TOC2"/>
            <w:tabs>
              <w:tab w:val="left" w:pos="720"/>
              <w:tab w:val="right" w:leader="dot" w:pos="8820"/>
            </w:tabs>
            <w:rPr>
              <w:rStyle w:val="Hyperlink"/>
              <w:noProof/>
            </w:rPr>
          </w:pPr>
          <w:hyperlink w:anchor="_Toc1974183001">
            <w:r w:rsidRPr="132298F4">
              <w:rPr>
                <w:rStyle w:val="Hyperlink"/>
                <w:noProof/>
              </w:rPr>
              <w:t>2.3</w:t>
            </w:r>
            <w:r>
              <w:rPr>
                <w:noProof/>
              </w:rPr>
              <w:tab/>
            </w:r>
            <w:r w:rsidRPr="132298F4">
              <w:rPr>
                <w:rStyle w:val="Hyperlink"/>
                <w:noProof/>
              </w:rPr>
              <w:t>CRUD maatriks</w:t>
            </w:r>
            <w:r>
              <w:rPr>
                <w:noProof/>
              </w:rPr>
              <w:tab/>
            </w:r>
            <w:r>
              <w:rPr>
                <w:noProof/>
              </w:rPr>
              <w:fldChar w:fldCharType="begin"/>
            </w:r>
            <w:r>
              <w:rPr>
                <w:noProof/>
              </w:rPr>
              <w:instrText>PAGEREF _Toc1974183001 \h</w:instrText>
            </w:r>
            <w:r>
              <w:rPr>
                <w:noProof/>
              </w:rPr>
            </w:r>
            <w:r>
              <w:rPr>
                <w:noProof/>
              </w:rPr>
              <w:fldChar w:fldCharType="separate"/>
            </w:r>
            <w:r w:rsidR="00164CAD">
              <w:rPr>
                <w:noProof/>
              </w:rPr>
              <w:t>55</w:t>
            </w:r>
            <w:r>
              <w:rPr>
                <w:noProof/>
              </w:rPr>
              <w:fldChar w:fldCharType="end"/>
            </w:r>
          </w:hyperlink>
        </w:p>
        <w:p w14:paraId="425FEF38" w14:textId="35F529E9" w:rsidR="132298F4" w:rsidRDefault="132298F4" w:rsidP="132298F4">
          <w:pPr>
            <w:pStyle w:val="TOC1"/>
            <w:tabs>
              <w:tab w:val="left" w:pos="480"/>
              <w:tab w:val="right" w:leader="dot" w:pos="8820"/>
            </w:tabs>
            <w:rPr>
              <w:rStyle w:val="Hyperlink"/>
              <w:noProof/>
            </w:rPr>
          </w:pPr>
          <w:hyperlink w:anchor="_Toc254608175">
            <w:r w:rsidRPr="132298F4">
              <w:rPr>
                <w:rStyle w:val="Hyperlink"/>
                <w:noProof/>
              </w:rPr>
              <w:t>3</w:t>
            </w:r>
            <w:r>
              <w:rPr>
                <w:noProof/>
              </w:rPr>
              <w:tab/>
            </w:r>
            <w:r w:rsidRPr="132298F4">
              <w:rPr>
                <w:rStyle w:val="Hyperlink"/>
                <w:noProof/>
              </w:rPr>
              <w:t>Füüsiline disain</w:t>
            </w:r>
            <w:r>
              <w:rPr>
                <w:noProof/>
              </w:rPr>
              <w:tab/>
            </w:r>
            <w:r>
              <w:rPr>
                <w:noProof/>
              </w:rPr>
              <w:fldChar w:fldCharType="begin"/>
            </w:r>
            <w:r>
              <w:rPr>
                <w:noProof/>
              </w:rPr>
              <w:instrText>PAGEREF _Toc254608175 \h</w:instrText>
            </w:r>
            <w:r>
              <w:rPr>
                <w:noProof/>
              </w:rPr>
            </w:r>
            <w:r>
              <w:rPr>
                <w:noProof/>
              </w:rPr>
              <w:fldChar w:fldCharType="separate"/>
            </w:r>
            <w:r w:rsidR="00164CAD">
              <w:rPr>
                <w:noProof/>
              </w:rPr>
              <w:t>56</w:t>
            </w:r>
            <w:r>
              <w:rPr>
                <w:noProof/>
              </w:rPr>
              <w:fldChar w:fldCharType="end"/>
            </w:r>
          </w:hyperlink>
        </w:p>
        <w:p w14:paraId="4B92FED6" w14:textId="070BC372" w:rsidR="132298F4" w:rsidRDefault="132298F4" w:rsidP="132298F4">
          <w:pPr>
            <w:pStyle w:val="TOC2"/>
            <w:tabs>
              <w:tab w:val="left" w:pos="720"/>
              <w:tab w:val="right" w:leader="dot" w:pos="8820"/>
            </w:tabs>
            <w:rPr>
              <w:rStyle w:val="Hyperlink"/>
              <w:noProof/>
            </w:rPr>
          </w:pPr>
          <w:hyperlink w:anchor="_Toc266602405">
            <w:r w:rsidRPr="132298F4">
              <w:rPr>
                <w:rStyle w:val="Hyperlink"/>
                <w:noProof/>
              </w:rPr>
              <w:t>3.1</w:t>
            </w:r>
            <w:r>
              <w:rPr>
                <w:noProof/>
              </w:rPr>
              <w:tab/>
            </w:r>
            <w:r w:rsidRPr="132298F4">
              <w:rPr>
                <w:rStyle w:val="Hyperlink"/>
                <w:noProof/>
              </w:rPr>
              <w:t>Pakiautomaatide funktsionaalse allsüsteemi vajatavate registrite füüsiline disain</w:t>
            </w:r>
            <w:r>
              <w:rPr>
                <w:noProof/>
              </w:rPr>
              <w:tab/>
            </w:r>
            <w:r>
              <w:rPr>
                <w:noProof/>
              </w:rPr>
              <w:fldChar w:fldCharType="begin"/>
            </w:r>
            <w:r>
              <w:rPr>
                <w:noProof/>
              </w:rPr>
              <w:instrText>PAGEREF _Toc266602405 \h</w:instrText>
            </w:r>
            <w:r>
              <w:rPr>
                <w:noProof/>
              </w:rPr>
            </w:r>
            <w:r>
              <w:rPr>
                <w:noProof/>
              </w:rPr>
              <w:fldChar w:fldCharType="separate"/>
            </w:r>
            <w:r w:rsidR="00164CAD">
              <w:rPr>
                <w:noProof/>
              </w:rPr>
              <w:t>56</w:t>
            </w:r>
            <w:r>
              <w:rPr>
                <w:noProof/>
              </w:rPr>
              <w:fldChar w:fldCharType="end"/>
            </w:r>
          </w:hyperlink>
        </w:p>
        <w:p w14:paraId="07A8EC41" w14:textId="158A7801" w:rsidR="132298F4" w:rsidRDefault="132298F4" w:rsidP="132298F4">
          <w:pPr>
            <w:pStyle w:val="TOC1"/>
            <w:tabs>
              <w:tab w:val="left" w:pos="480"/>
              <w:tab w:val="right" w:leader="dot" w:pos="8820"/>
            </w:tabs>
            <w:rPr>
              <w:rStyle w:val="Hyperlink"/>
              <w:noProof/>
            </w:rPr>
          </w:pPr>
          <w:hyperlink w:anchor="_Toc1251123207">
            <w:r w:rsidRPr="132298F4">
              <w:rPr>
                <w:rStyle w:val="Hyperlink"/>
                <w:noProof/>
              </w:rPr>
              <w:t>4</w:t>
            </w:r>
            <w:r>
              <w:rPr>
                <w:noProof/>
              </w:rPr>
              <w:tab/>
            </w:r>
            <w:r w:rsidRPr="132298F4">
              <w:rPr>
                <w:rStyle w:val="Hyperlink"/>
                <w:noProof/>
              </w:rPr>
              <w:t>Tehisintellekti kasutus</w:t>
            </w:r>
            <w:r>
              <w:rPr>
                <w:noProof/>
              </w:rPr>
              <w:tab/>
            </w:r>
            <w:r>
              <w:rPr>
                <w:noProof/>
              </w:rPr>
              <w:fldChar w:fldCharType="begin"/>
            </w:r>
            <w:r>
              <w:rPr>
                <w:noProof/>
              </w:rPr>
              <w:instrText>PAGEREF _Toc1251123207 \h</w:instrText>
            </w:r>
            <w:r>
              <w:rPr>
                <w:noProof/>
              </w:rPr>
            </w:r>
            <w:r>
              <w:rPr>
                <w:noProof/>
              </w:rPr>
              <w:fldChar w:fldCharType="separate"/>
            </w:r>
            <w:r w:rsidR="00164CAD">
              <w:rPr>
                <w:noProof/>
              </w:rPr>
              <w:t>61</w:t>
            </w:r>
            <w:r>
              <w:rPr>
                <w:noProof/>
              </w:rPr>
              <w:fldChar w:fldCharType="end"/>
            </w:r>
          </w:hyperlink>
        </w:p>
        <w:p w14:paraId="5A090E64" w14:textId="01F9A6D1" w:rsidR="132298F4" w:rsidRPr="004F741B" w:rsidRDefault="132298F4" w:rsidP="004F741B">
          <w:pPr>
            <w:pStyle w:val="TOC1"/>
            <w:tabs>
              <w:tab w:val="left" w:pos="480"/>
              <w:tab w:val="right" w:leader="dot" w:pos="8820"/>
            </w:tabs>
            <w:rPr>
              <w:color w:val="0000FF"/>
              <w:u w:val="single"/>
            </w:rPr>
            <w:sectPr w:rsidR="132298F4" w:rsidRPr="004F741B" w:rsidSect="000273B5">
              <w:headerReference w:type="default" r:id="rId17"/>
              <w:footerReference w:type="default" r:id="rId18"/>
              <w:headerReference w:type="first" r:id="rId19"/>
              <w:footerReference w:type="first" r:id="rId20"/>
              <w:footnotePr>
                <w:pos w:val="beneathText"/>
              </w:footnotePr>
              <w:pgSz w:w="11905" w:h="16837"/>
              <w:pgMar w:top="1440" w:right="1276" w:bottom="1537" w:left="1797" w:header="709" w:footer="709" w:gutter="0"/>
              <w:cols w:space="708"/>
              <w:docGrid w:linePitch="360"/>
            </w:sectPr>
          </w:pPr>
          <w:hyperlink w:anchor="_Toc1156583147">
            <w:r w:rsidRPr="132298F4">
              <w:rPr>
                <w:rStyle w:val="Hyperlink"/>
                <w:noProof/>
              </w:rPr>
              <w:t>5</w:t>
            </w:r>
            <w:r>
              <w:rPr>
                <w:noProof/>
              </w:rPr>
              <w:tab/>
            </w:r>
            <w:r w:rsidRPr="132298F4">
              <w:rPr>
                <w:rStyle w:val="Hyperlink"/>
                <w:noProof/>
              </w:rPr>
              <w:t>Kasutatud materjalid</w:t>
            </w:r>
            <w:r>
              <w:rPr>
                <w:noProof/>
              </w:rPr>
              <w:tab/>
            </w:r>
            <w:r>
              <w:rPr>
                <w:noProof/>
              </w:rPr>
              <w:fldChar w:fldCharType="begin"/>
            </w:r>
            <w:r>
              <w:rPr>
                <w:noProof/>
              </w:rPr>
              <w:instrText>PAGEREF _Toc1156583147 \h</w:instrText>
            </w:r>
            <w:r>
              <w:rPr>
                <w:noProof/>
              </w:rPr>
            </w:r>
            <w:r>
              <w:rPr>
                <w:noProof/>
              </w:rPr>
              <w:fldChar w:fldCharType="separate"/>
            </w:r>
            <w:r w:rsidR="00164CAD">
              <w:rPr>
                <w:noProof/>
              </w:rPr>
              <w:t>62</w:t>
            </w:r>
            <w:r>
              <w:rPr>
                <w:noProof/>
              </w:rPr>
              <w:fldChar w:fldCharType="end"/>
            </w:r>
          </w:hyperlink>
          <w:r>
            <w:fldChar w:fldCharType="end"/>
          </w:r>
        </w:p>
      </w:sdtContent>
    </w:sdt>
    <w:p w14:paraId="0DEB095A" w14:textId="54F8A76D" w:rsidR="132298F4" w:rsidRDefault="132298F4" w:rsidP="132298F4">
      <w:pPr>
        <w:pStyle w:val="TOC3"/>
        <w:ind w:left="0" w:firstLine="0"/>
        <w:rPr>
          <w:rFonts w:cs="Arial"/>
        </w:rPr>
        <w:sectPr w:rsidR="132298F4" w:rsidSect="000273B5">
          <w:headerReference w:type="even" r:id="rId21"/>
          <w:headerReference w:type="first" r:id="rId22"/>
          <w:footerReference w:type="first" r:id="rId23"/>
          <w:footnotePr>
            <w:pos w:val="beneathText"/>
          </w:footnotePr>
          <w:type w:val="continuous"/>
          <w:pgSz w:w="11905" w:h="16837"/>
          <w:pgMar w:top="1440" w:right="1274" w:bottom="1537" w:left="1800" w:header="709" w:footer="709" w:gutter="0"/>
          <w:cols w:space="708"/>
          <w:docGrid w:linePitch="360"/>
        </w:sectPr>
      </w:pPr>
    </w:p>
    <w:p w14:paraId="2C22E0FF" w14:textId="336AB37E" w:rsidR="475236BD" w:rsidRDefault="475236BD" w:rsidP="475236BD">
      <w:pPr>
        <w:rPr>
          <w:rFonts w:cs="Arial"/>
        </w:rPr>
        <w:sectPr w:rsidR="475236BD" w:rsidSect="000273B5">
          <w:headerReference w:type="even" r:id="rId24"/>
          <w:headerReference w:type="first" r:id="rId25"/>
          <w:footerReference w:type="first" r:id="rId26"/>
          <w:footnotePr>
            <w:pos w:val="beneathText"/>
          </w:footnotePr>
          <w:type w:val="continuous"/>
          <w:pgSz w:w="11905" w:h="16837"/>
          <w:pgMar w:top="1440" w:right="1274" w:bottom="1537" w:left="1800" w:header="709" w:footer="709" w:gutter="0"/>
          <w:cols w:space="708"/>
          <w:titlePg/>
          <w:docGrid w:linePitch="360"/>
        </w:sectPr>
      </w:pPr>
    </w:p>
    <w:p w14:paraId="483CA770" w14:textId="77777777" w:rsidR="000277D6" w:rsidRPr="009307D1" w:rsidRDefault="000277D6">
      <w:pPr>
        <w:pStyle w:val="BodyText"/>
        <w:rPr>
          <w:rFonts w:cs="Arial"/>
        </w:rPr>
        <w:sectPr w:rsidR="000277D6" w:rsidRPr="009307D1" w:rsidSect="000273B5">
          <w:headerReference w:type="even" r:id="rId27"/>
          <w:headerReference w:type="first" r:id="rId28"/>
          <w:footerReference w:type="first" r:id="rId29"/>
          <w:footnotePr>
            <w:pos w:val="beneathText"/>
          </w:footnotePr>
          <w:type w:val="continuous"/>
          <w:pgSz w:w="11905" w:h="16837"/>
          <w:pgMar w:top="1440" w:right="1274" w:bottom="1537" w:left="1800" w:header="709" w:footer="709" w:gutter="0"/>
          <w:cols w:space="708"/>
          <w:docGrid w:linePitch="360"/>
        </w:sectPr>
      </w:pPr>
    </w:p>
    <w:p w14:paraId="59F04129" w14:textId="77777777" w:rsidR="000277D6" w:rsidRPr="009307D1" w:rsidRDefault="000277D6">
      <w:pPr>
        <w:tabs>
          <w:tab w:val="right" w:leader="dot" w:pos="8831"/>
        </w:tabs>
        <w:spacing w:after="120"/>
        <w:rPr>
          <w:rFonts w:cs="Arial"/>
          <w:b/>
          <w:sz w:val="28"/>
          <w:szCs w:val="28"/>
        </w:rPr>
        <w:sectPr w:rsidR="000277D6" w:rsidRPr="009307D1" w:rsidSect="000273B5">
          <w:headerReference w:type="even" r:id="rId30"/>
          <w:headerReference w:type="first" r:id="rId31"/>
          <w:footerReference w:type="first" r:id="rId32"/>
          <w:footnotePr>
            <w:pos w:val="beneathText"/>
          </w:footnotePr>
          <w:type w:val="continuous"/>
          <w:pgSz w:w="11905" w:h="16837"/>
          <w:pgMar w:top="1440" w:right="1274" w:bottom="1537" w:left="1800" w:header="709" w:footer="709" w:gutter="0"/>
          <w:cols w:space="708"/>
          <w:docGrid w:linePitch="360"/>
        </w:sectPr>
      </w:pPr>
    </w:p>
    <w:p w14:paraId="7100BB0D" w14:textId="77777777" w:rsidR="000277D6" w:rsidRPr="009307D1" w:rsidRDefault="000277D6" w:rsidP="51675408">
      <w:pPr>
        <w:pStyle w:val="TOC1"/>
        <w:tabs>
          <w:tab w:val="right" w:leader="dot" w:pos="8831"/>
        </w:tabs>
        <w:spacing w:before="0"/>
        <w:rPr>
          <w:rFonts w:cs="Arial"/>
          <w:noProof/>
          <w:sz w:val="28"/>
          <w:szCs w:val="28"/>
        </w:rPr>
      </w:pPr>
      <w:r w:rsidRPr="51675408">
        <w:rPr>
          <w:rFonts w:cs="Arial"/>
          <w:noProof/>
          <w:sz w:val="28"/>
          <w:szCs w:val="28"/>
        </w:rPr>
        <w:t>Autorideklaratsioon</w:t>
      </w:r>
    </w:p>
    <w:p w14:paraId="4414D6E9" w14:textId="77777777" w:rsidR="000277D6" w:rsidRPr="009307D1" w:rsidRDefault="000277D6" w:rsidP="51675408">
      <w:pPr>
        <w:tabs>
          <w:tab w:val="right" w:leader="dot" w:pos="8831"/>
        </w:tabs>
        <w:spacing w:after="120"/>
        <w:rPr>
          <w:rFonts w:cs="Arial"/>
          <w:b/>
          <w:bCs/>
          <w:noProof/>
          <w:sz w:val="28"/>
          <w:szCs w:val="28"/>
        </w:rPr>
      </w:pPr>
    </w:p>
    <w:p w14:paraId="6E8585C7" w14:textId="41A7E1B1" w:rsidR="000277D6" w:rsidRPr="009307D1" w:rsidRDefault="000277D6" w:rsidP="51675408">
      <w:pPr>
        <w:jc w:val="both"/>
        <w:rPr>
          <w:rFonts w:cs="Arial"/>
          <w:color w:val="FFFFFF" w:themeColor="background1"/>
        </w:rPr>
      </w:pPr>
      <w:r w:rsidRPr="51675408">
        <w:rPr>
          <w:rFonts w:cs="Arial"/>
          <w:noProof/>
        </w:rPr>
        <w:t>Kinnitan, et olen k</w:t>
      </w:r>
      <w:r w:rsidR="00095370" w:rsidRPr="51675408">
        <w:rPr>
          <w:rFonts w:cs="Arial"/>
          <w:noProof/>
        </w:rPr>
        <w:t xml:space="preserve">oostanud antud töö iseseisvalt </w:t>
      </w:r>
      <w:r w:rsidRPr="51675408">
        <w:rPr>
          <w:rFonts w:cs="Arial"/>
          <w:noProof/>
        </w:rPr>
        <w:t>ning seda ei ole kellegi teise poolt varem hindamiseks/arvestuse saamiseks esitatud. Kõik töö koostamisel kasutatud teiste autorite tööd, olulised seisukohad, kirjandusallikatest ja mujalt pärinevad andmed on töös viidatud.</w:t>
      </w:r>
    </w:p>
    <w:p w14:paraId="136A1B08" w14:textId="77777777" w:rsidR="000277D6" w:rsidRPr="009307D1" w:rsidRDefault="000277D6" w:rsidP="51675408">
      <w:pPr>
        <w:rPr>
          <w:rFonts w:cs="Arial"/>
          <w:noProof/>
        </w:rPr>
      </w:pPr>
    </w:p>
    <w:p w14:paraId="689BBF92" w14:textId="77777777" w:rsidR="000277D6" w:rsidRPr="009307D1" w:rsidRDefault="000277D6" w:rsidP="51675408">
      <w:pPr>
        <w:rPr>
          <w:rFonts w:cs="Arial"/>
          <w:noProof/>
        </w:rPr>
      </w:pPr>
    </w:p>
    <w:p w14:paraId="3A6453C0" w14:textId="2966D2B2" w:rsidR="3E885C33" w:rsidRDefault="3E885C33" w:rsidP="51675408">
      <w:pPr>
        <w:spacing w:line="259" w:lineRule="auto"/>
        <w:rPr>
          <w:rFonts w:cs="Arial"/>
          <w:i/>
          <w:iCs/>
          <w:noProof/>
        </w:rPr>
      </w:pPr>
      <w:r w:rsidRPr="51675408">
        <w:rPr>
          <w:rFonts w:cs="Arial"/>
          <w:i/>
          <w:iCs/>
          <w:noProof/>
        </w:rPr>
        <w:t>Carmen Marie Repnau, Hendrik Kangur, Kersti Põldsalu</w:t>
      </w:r>
    </w:p>
    <w:p w14:paraId="408591F3" w14:textId="77777777" w:rsidR="000277D6" w:rsidRPr="009307D1" w:rsidRDefault="000277D6" w:rsidP="51675408">
      <w:pPr>
        <w:rPr>
          <w:rFonts w:cs="Arial"/>
          <w:b/>
          <w:bCs/>
          <w:noProof/>
          <w:sz w:val="28"/>
          <w:szCs w:val="28"/>
        </w:rPr>
      </w:pPr>
    </w:p>
    <w:p w14:paraId="5F3CF217" w14:textId="77777777" w:rsidR="000277D6" w:rsidRPr="009307D1" w:rsidRDefault="000277D6" w:rsidP="51675408">
      <w:pPr>
        <w:rPr>
          <w:rFonts w:cs="Arial"/>
          <w:noProof/>
        </w:rPr>
      </w:pPr>
    </w:p>
    <w:p w14:paraId="40203BE4" w14:textId="74C45577" w:rsidR="006F073F" w:rsidRDefault="006F073F" w:rsidP="51675408">
      <w:pPr>
        <w:rPr>
          <w:rFonts w:cs="Arial"/>
          <w:noProof/>
        </w:rPr>
      </w:pPr>
    </w:p>
    <w:p w14:paraId="3137D74B" w14:textId="77777777" w:rsidR="006F073F" w:rsidRPr="009307D1" w:rsidRDefault="006F073F" w:rsidP="51675408">
      <w:pPr>
        <w:rPr>
          <w:rFonts w:cs="Arial"/>
          <w:noProof/>
        </w:rPr>
      </w:pPr>
    </w:p>
    <w:p w14:paraId="464B244C" w14:textId="77777777" w:rsidR="000277D6" w:rsidRPr="009307D1" w:rsidRDefault="006F073F" w:rsidP="51675408">
      <w:pPr>
        <w:rPr>
          <w:rFonts w:cs="Arial"/>
          <w:noProof/>
        </w:rPr>
      </w:pPr>
      <w:r w:rsidRPr="51675408">
        <w:rPr>
          <w:rFonts w:cs="Arial"/>
          <w:noProof/>
        </w:rPr>
        <w:br w:type="page"/>
      </w:r>
    </w:p>
    <w:p w14:paraId="4BBC5F76" w14:textId="77777777" w:rsidR="000277D6" w:rsidRPr="009307D1" w:rsidRDefault="625636A7" w:rsidP="51675408">
      <w:pPr>
        <w:pStyle w:val="Heading1"/>
        <w:rPr>
          <w:noProof/>
        </w:rPr>
      </w:pPr>
      <w:bookmarkStart w:id="0" w:name="_Toc50447279"/>
      <w:bookmarkStart w:id="1" w:name="_Toc255415187"/>
      <w:bookmarkStart w:id="2" w:name="_Toc410418619"/>
      <w:r w:rsidRPr="475236BD">
        <w:rPr>
          <w:noProof/>
        </w:rPr>
        <w:t>Strateegi</w:t>
      </w:r>
      <w:bookmarkEnd w:id="0"/>
      <w:r w:rsidR="2E397759" w:rsidRPr="475236BD">
        <w:rPr>
          <w:noProof/>
        </w:rPr>
        <w:t>line analüüs</w:t>
      </w:r>
      <w:bookmarkEnd w:id="1"/>
      <w:bookmarkEnd w:id="2"/>
    </w:p>
    <w:p w14:paraId="14A70245" w14:textId="77777777" w:rsidR="000277D6" w:rsidRDefault="000277D6" w:rsidP="51675408">
      <w:pPr>
        <w:rPr>
          <w:rFonts w:cs="Arial"/>
          <w:b/>
          <w:bCs/>
          <w:noProof/>
        </w:rPr>
      </w:pPr>
    </w:p>
    <w:p w14:paraId="660EC0B8" w14:textId="77777777" w:rsidR="003E4C39" w:rsidRPr="00151FDD" w:rsidRDefault="003E4C39" w:rsidP="51675408">
      <w:pPr>
        <w:jc w:val="both"/>
        <w:rPr>
          <w:rFonts w:cs="Arial"/>
          <w:noProof/>
        </w:rPr>
      </w:pPr>
      <w:r w:rsidRPr="51675408">
        <w:rPr>
          <w:rFonts w:cs="Arial"/>
          <w:noProof/>
        </w:rPr>
        <w:t>Selles peatükis vaadeldakse tervet infosüsteemi, leitakse selle allsüsteemid ning esitatakse ühele põhiobjektile vastava funktsionaalse allsüsteemi/registri paari eskiismudelid.</w:t>
      </w:r>
    </w:p>
    <w:p w14:paraId="5F0440C3" w14:textId="77777777" w:rsidR="003E4C39" w:rsidRPr="009307D1" w:rsidRDefault="003E4C39" w:rsidP="51675408">
      <w:pPr>
        <w:rPr>
          <w:rFonts w:cs="Arial"/>
          <w:b/>
          <w:bCs/>
          <w:noProof/>
        </w:rPr>
      </w:pPr>
    </w:p>
    <w:p w14:paraId="41356496" w14:textId="77777777" w:rsidR="000277D6" w:rsidRPr="009307D1" w:rsidRDefault="000277D6" w:rsidP="51675408">
      <w:pPr>
        <w:pStyle w:val="Heading2"/>
        <w:ind w:left="528"/>
        <w:rPr>
          <w:rFonts w:cs="Arial"/>
          <w:noProof/>
        </w:rPr>
      </w:pPr>
      <w:bookmarkStart w:id="3" w:name="_Toc50447280"/>
      <w:bookmarkStart w:id="4" w:name="_Toc629131040"/>
      <w:bookmarkStart w:id="5" w:name="_Toc767277028"/>
      <w:commentRangeStart w:id="6"/>
      <w:r w:rsidRPr="475236BD">
        <w:rPr>
          <w:rFonts w:cs="Arial"/>
          <w:noProof/>
        </w:rPr>
        <w:t>Terviksüsteemi üldvaade</w:t>
      </w:r>
      <w:bookmarkEnd w:id="3"/>
      <w:commentRangeEnd w:id="6"/>
      <w:r>
        <w:rPr>
          <w:rStyle w:val="CommentReference"/>
        </w:rPr>
        <w:commentReference w:id="6"/>
      </w:r>
      <w:bookmarkEnd w:id="4"/>
      <w:bookmarkEnd w:id="5"/>
    </w:p>
    <w:p w14:paraId="3860AFFA" w14:textId="77777777" w:rsidR="000277D6" w:rsidRDefault="000277D6" w:rsidP="51675408">
      <w:pPr>
        <w:rPr>
          <w:rFonts w:cs="Arial"/>
          <w:noProof/>
        </w:rPr>
      </w:pPr>
    </w:p>
    <w:p w14:paraId="704BC95B" w14:textId="459028D8" w:rsidR="00904754" w:rsidRPr="00C55606" w:rsidRDefault="0445B4CB" w:rsidP="51675408">
      <w:pPr>
        <w:jc w:val="both"/>
        <w:rPr>
          <w:rFonts w:cs="Arial"/>
          <w:noProof/>
        </w:rPr>
      </w:pPr>
      <w:r w:rsidRPr="51675408">
        <w:rPr>
          <w:rFonts w:cs="Arial"/>
          <w:noProof/>
        </w:rPr>
        <w:t xml:space="preserve">Järgnevalt esitatakse ülevaade </w:t>
      </w:r>
      <w:r w:rsidR="46C03257" w:rsidRPr="51675408">
        <w:rPr>
          <w:rFonts w:cs="Arial"/>
          <w:noProof/>
        </w:rPr>
        <w:t>pakiveo</w:t>
      </w:r>
      <w:r w:rsidR="363A3CF9" w:rsidRPr="51675408">
        <w:rPr>
          <w:rFonts w:cs="Arial"/>
          <w:noProof/>
        </w:rPr>
        <w:t>ettevõtte</w:t>
      </w:r>
      <w:r w:rsidR="588D7961" w:rsidRPr="51675408">
        <w:rPr>
          <w:rFonts w:cs="Arial"/>
          <w:b/>
          <w:bCs/>
          <w:noProof/>
          <w:color w:val="7030A0"/>
        </w:rPr>
        <w:t xml:space="preserve"> </w:t>
      </w:r>
      <w:r w:rsidR="3FA92085" w:rsidRPr="51675408">
        <w:rPr>
          <w:rFonts w:cs="Arial"/>
          <w:noProof/>
        </w:rPr>
        <w:t>infosüsteemist</w:t>
      </w:r>
      <w:r w:rsidRPr="51675408">
        <w:rPr>
          <w:rFonts w:cs="Arial"/>
          <w:noProof/>
        </w:rPr>
        <w:t>.</w:t>
      </w:r>
    </w:p>
    <w:p w14:paraId="2678A976" w14:textId="77777777" w:rsidR="00904754" w:rsidRPr="009307D1" w:rsidRDefault="00904754" w:rsidP="51675408">
      <w:pPr>
        <w:rPr>
          <w:rFonts w:cs="Arial"/>
          <w:noProof/>
        </w:rPr>
      </w:pPr>
    </w:p>
    <w:p w14:paraId="7E09E204" w14:textId="77777777" w:rsidR="000277D6" w:rsidRPr="009307D1" w:rsidRDefault="000277D6" w:rsidP="51675408">
      <w:pPr>
        <w:pStyle w:val="Heading3"/>
        <w:rPr>
          <w:rFonts w:cs="Arial"/>
          <w:noProof/>
        </w:rPr>
      </w:pPr>
      <w:bookmarkStart w:id="7" w:name="_Toc50447281"/>
      <w:bookmarkStart w:id="8" w:name="_Toc533539968"/>
      <w:bookmarkStart w:id="9" w:name="_Toc480731908"/>
      <w:commentRangeStart w:id="10"/>
      <w:r w:rsidRPr="475236BD">
        <w:rPr>
          <w:rFonts w:cs="Arial"/>
          <w:noProof/>
        </w:rPr>
        <w:t>O</w:t>
      </w:r>
      <w:bookmarkStart w:id="11" w:name="z_Ärieesmärk"/>
      <w:bookmarkEnd w:id="11"/>
      <w:r w:rsidRPr="475236BD">
        <w:rPr>
          <w:rFonts w:cs="Arial"/>
          <w:noProof/>
        </w:rPr>
        <w:t>rganisatsiooni eesmärgid</w:t>
      </w:r>
      <w:bookmarkEnd w:id="7"/>
      <w:commentRangeEnd w:id="10"/>
      <w:r>
        <w:rPr>
          <w:rStyle w:val="CommentReference"/>
        </w:rPr>
        <w:commentReference w:id="10"/>
      </w:r>
      <w:bookmarkEnd w:id="8"/>
      <w:bookmarkEnd w:id="9"/>
    </w:p>
    <w:p w14:paraId="5C309E99" w14:textId="77777777" w:rsidR="000277D6" w:rsidRPr="009307D1" w:rsidRDefault="00983A38" w:rsidP="00FE00C1">
      <w:pPr>
        <w:pStyle w:val="Header"/>
        <w:numPr>
          <w:ilvl w:val="0"/>
          <w:numId w:val="7"/>
        </w:numPr>
        <w:tabs>
          <w:tab w:val="clear" w:pos="1273"/>
          <w:tab w:val="clear" w:pos="5426"/>
        </w:tabs>
        <w:rPr>
          <w:noProof/>
        </w:rPr>
      </w:pPr>
      <w:commentRangeStart w:id="12"/>
      <w:r w:rsidRPr="51675408">
        <w:rPr>
          <w:noProof/>
        </w:rPr>
        <w:t>Teenida omanikele kasumit</w:t>
      </w:r>
      <w:commentRangeEnd w:id="12"/>
      <w:r>
        <w:rPr>
          <w:rStyle w:val="CommentReference"/>
        </w:rPr>
        <w:commentReference w:id="12"/>
      </w:r>
    </w:p>
    <w:p w14:paraId="50414A31" w14:textId="77777777" w:rsidR="00983A38" w:rsidRPr="009307D1" w:rsidRDefault="00983A38" w:rsidP="00FE00C1">
      <w:pPr>
        <w:pStyle w:val="Header"/>
        <w:numPr>
          <w:ilvl w:val="0"/>
          <w:numId w:val="7"/>
        </w:numPr>
        <w:tabs>
          <w:tab w:val="clear" w:pos="1273"/>
          <w:tab w:val="clear" w:pos="5426"/>
        </w:tabs>
        <w:rPr>
          <w:noProof/>
        </w:rPr>
      </w:pPr>
      <w:r w:rsidRPr="51675408">
        <w:rPr>
          <w:noProof/>
        </w:rPr>
        <w:t>Pakkuda head ja kiiret teenindust, mis jätaks klientidele hea mulje ning suurendaks võimalust, et nad saavad püsiklientideks ja soovitavad pakutavaid teenuseid ka oma tuttavatele</w:t>
      </w:r>
    </w:p>
    <w:p w14:paraId="73C8283E" w14:textId="77777777" w:rsidR="0091621C" w:rsidRDefault="0091621C" w:rsidP="00FE00C1">
      <w:pPr>
        <w:pStyle w:val="Header"/>
        <w:numPr>
          <w:ilvl w:val="0"/>
          <w:numId w:val="7"/>
        </w:numPr>
        <w:tabs>
          <w:tab w:val="clear" w:pos="1273"/>
          <w:tab w:val="clear" w:pos="5426"/>
        </w:tabs>
        <w:rPr>
          <w:noProof/>
        </w:rPr>
      </w:pPr>
      <w:r w:rsidRPr="51675408">
        <w:rPr>
          <w:noProof/>
        </w:rPr>
        <w:t>Olla kõigile osapooltele usaldusväärne lepingupartner</w:t>
      </w:r>
    </w:p>
    <w:p w14:paraId="60BCC8AF" w14:textId="77777777" w:rsidR="00F84C20" w:rsidRPr="009307D1" w:rsidRDefault="00F84C20" w:rsidP="00FE00C1">
      <w:pPr>
        <w:pStyle w:val="Header"/>
        <w:numPr>
          <w:ilvl w:val="0"/>
          <w:numId w:val="7"/>
        </w:numPr>
        <w:tabs>
          <w:tab w:val="clear" w:pos="1273"/>
          <w:tab w:val="clear" w:pos="5426"/>
        </w:tabs>
        <w:rPr>
          <w:noProof/>
        </w:rPr>
      </w:pPr>
      <w:r w:rsidRPr="51675408">
        <w:rPr>
          <w:noProof/>
        </w:rPr>
        <w:t>Pakkuda kõigile töötajatele meeldivat töökeskkonda</w:t>
      </w:r>
    </w:p>
    <w:p w14:paraId="27952F95" w14:textId="446E66F1" w:rsidR="46254044" w:rsidRDefault="5265AF48" w:rsidP="00FE00C1">
      <w:pPr>
        <w:pStyle w:val="Header"/>
        <w:numPr>
          <w:ilvl w:val="0"/>
          <w:numId w:val="7"/>
        </w:numPr>
        <w:tabs>
          <w:tab w:val="clear" w:pos="1273"/>
          <w:tab w:val="clear" w:pos="5426"/>
        </w:tabs>
        <w:rPr>
          <w:noProof/>
          <w:color w:val="000000" w:themeColor="text1"/>
        </w:rPr>
      </w:pPr>
      <w:r w:rsidRPr="25682558">
        <w:rPr>
          <w:noProof/>
          <w:color w:val="000000" w:themeColor="text1"/>
        </w:rPr>
        <w:t>T</w:t>
      </w:r>
      <w:r w:rsidR="468E942E" w:rsidRPr="25682558">
        <w:rPr>
          <w:noProof/>
          <w:color w:val="000000" w:themeColor="text1"/>
        </w:rPr>
        <w:t xml:space="preserve">oimetada pakid kohale </w:t>
      </w:r>
      <w:r w:rsidR="678BE82E" w:rsidRPr="132298F4">
        <w:rPr>
          <w:color w:val="000000" w:themeColor="text1"/>
        </w:rPr>
        <w:t>kahju</w:t>
      </w:r>
      <w:r w:rsidR="062CC675" w:rsidRPr="132298F4">
        <w:rPr>
          <w:color w:val="000000" w:themeColor="text1"/>
        </w:rPr>
        <w:t xml:space="preserve"> tekitamata</w:t>
      </w:r>
      <w:r w:rsidR="468E942E" w:rsidRPr="25682558">
        <w:rPr>
          <w:noProof/>
          <w:color w:val="000000" w:themeColor="text1"/>
        </w:rPr>
        <w:t xml:space="preserve">, turvaliselt ja </w:t>
      </w:r>
      <w:r w:rsidR="67AA49E4" w:rsidRPr="25682558">
        <w:rPr>
          <w:noProof/>
          <w:color w:val="000000" w:themeColor="text1"/>
        </w:rPr>
        <w:t>mõistliku aja jooksul</w:t>
      </w:r>
    </w:p>
    <w:p w14:paraId="480EF8F7" w14:textId="2177637E" w:rsidR="6989555A" w:rsidRDefault="6C87FB24" w:rsidP="00FE00C1">
      <w:pPr>
        <w:pStyle w:val="Header"/>
        <w:numPr>
          <w:ilvl w:val="0"/>
          <w:numId w:val="7"/>
        </w:numPr>
        <w:tabs>
          <w:tab w:val="clear" w:pos="1273"/>
          <w:tab w:val="clear" w:pos="5426"/>
        </w:tabs>
        <w:rPr>
          <w:noProof/>
          <w:color w:val="000000" w:themeColor="text1"/>
        </w:rPr>
      </w:pPr>
      <w:r w:rsidRPr="25682558">
        <w:rPr>
          <w:noProof/>
          <w:color w:val="000000" w:themeColor="text1"/>
        </w:rPr>
        <w:t>Olla avatud uutele tehnilistele lahendustele</w:t>
      </w:r>
      <w:r w:rsidR="17E64C15" w:rsidRPr="25682558">
        <w:rPr>
          <w:noProof/>
          <w:color w:val="000000" w:themeColor="text1"/>
        </w:rPr>
        <w:t xml:space="preserve"> ja innovaatilisusele</w:t>
      </w:r>
      <w:r w:rsidRPr="25682558">
        <w:rPr>
          <w:noProof/>
          <w:color w:val="000000" w:themeColor="text1"/>
        </w:rPr>
        <w:t>, et arendada teenust</w:t>
      </w:r>
      <w:r w:rsidR="55158CB9" w:rsidRPr="25682558">
        <w:rPr>
          <w:noProof/>
          <w:color w:val="000000" w:themeColor="text1"/>
        </w:rPr>
        <w:t xml:space="preserve"> </w:t>
      </w:r>
      <w:r w:rsidR="2162CE2D" w:rsidRPr="25682558">
        <w:rPr>
          <w:noProof/>
          <w:color w:val="000000" w:themeColor="text1"/>
        </w:rPr>
        <w:t>ja käia ajaga kaasa</w:t>
      </w:r>
    </w:p>
    <w:p w14:paraId="2A12B20E" w14:textId="099460E1" w:rsidR="76F6364B" w:rsidRDefault="2DA4B9D0" w:rsidP="00FE00C1">
      <w:pPr>
        <w:pStyle w:val="Header"/>
        <w:numPr>
          <w:ilvl w:val="0"/>
          <w:numId w:val="7"/>
        </w:numPr>
        <w:pBdr>
          <w:top w:val="nil"/>
          <w:left w:val="nil"/>
          <w:bottom w:val="nil"/>
          <w:right w:val="nil"/>
          <w:between w:val="nil"/>
        </w:pBdr>
        <w:tabs>
          <w:tab w:val="clear" w:pos="1273"/>
          <w:tab w:val="clear" w:pos="5426"/>
        </w:tabs>
        <w:rPr>
          <w:noProof/>
          <w:color w:val="000000" w:themeColor="text1"/>
        </w:rPr>
      </w:pPr>
      <w:r w:rsidRPr="25682558">
        <w:rPr>
          <w:noProof/>
          <w:color w:val="000000" w:themeColor="text1"/>
        </w:rPr>
        <w:t>Tõsta klientide rahulolu läbi personaalse lähenemise ja kvaliteetse klienditeeninduse</w:t>
      </w:r>
      <w:r w:rsidR="1C318E81" w:rsidRPr="25682558">
        <w:rPr>
          <w:noProof/>
          <w:color w:val="000000" w:themeColor="text1"/>
        </w:rPr>
        <w:t xml:space="preserve">, </w:t>
      </w:r>
      <w:r w:rsidR="1C318E81" w:rsidRPr="25682558">
        <w:rPr>
          <w:rFonts w:eastAsia="Arial" w:cs="Arial"/>
          <w:noProof/>
          <w:color w:val="000000" w:themeColor="text1"/>
        </w:rPr>
        <w:t>võttes arvesse klientide tagasisidet ja soove</w:t>
      </w:r>
    </w:p>
    <w:p w14:paraId="3FE7C235" w14:textId="4D85BF2D" w:rsidR="012441FE" w:rsidRDefault="4B8EA8BD" w:rsidP="00FE00C1">
      <w:pPr>
        <w:pStyle w:val="Header"/>
        <w:numPr>
          <w:ilvl w:val="0"/>
          <w:numId w:val="7"/>
        </w:numPr>
        <w:tabs>
          <w:tab w:val="clear" w:pos="1273"/>
          <w:tab w:val="clear" w:pos="5426"/>
        </w:tabs>
        <w:rPr>
          <w:noProof/>
          <w:color w:val="000000" w:themeColor="text1"/>
        </w:rPr>
      </w:pPr>
      <w:r w:rsidRPr="25682558">
        <w:rPr>
          <w:noProof/>
          <w:color w:val="000000" w:themeColor="text1"/>
        </w:rPr>
        <w:t>Tagada klientide ja ettevõtte andmete turvalisus ning järgida asjakohaseid seadusi ja regulatsioone</w:t>
      </w:r>
    </w:p>
    <w:p w14:paraId="5DF1C043" w14:textId="34287C50" w:rsidR="5C0CEFA1" w:rsidRDefault="14C3DF43" w:rsidP="00FE00C1">
      <w:pPr>
        <w:pStyle w:val="Header"/>
        <w:numPr>
          <w:ilvl w:val="0"/>
          <w:numId w:val="7"/>
        </w:numPr>
        <w:tabs>
          <w:tab w:val="clear" w:pos="1273"/>
          <w:tab w:val="clear" w:pos="5426"/>
        </w:tabs>
        <w:rPr>
          <w:noProof/>
          <w:color w:val="000000" w:themeColor="text1"/>
        </w:rPr>
      </w:pPr>
      <w:r w:rsidRPr="25682558">
        <w:rPr>
          <w:noProof/>
          <w:color w:val="000000" w:themeColor="text1"/>
        </w:rPr>
        <w:t xml:space="preserve">Pöörata tähelepanu keskkonnasäästlikkusele, mõeldes </w:t>
      </w:r>
      <w:r w:rsidR="2CA35489" w:rsidRPr="25682558">
        <w:rPr>
          <w:noProof/>
          <w:color w:val="000000" w:themeColor="text1"/>
        </w:rPr>
        <w:t xml:space="preserve">keskkonnasõbralikele </w:t>
      </w:r>
      <w:r w:rsidRPr="25682558">
        <w:rPr>
          <w:noProof/>
          <w:color w:val="000000" w:themeColor="text1"/>
        </w:rPr>
        <w:t>transpordivahendite</w:t>
      </w:r>
      <w:r w:rsidR="1BB2D332" w:rsidRPr="25682558">
        <w:rPr>
          <w:noProof/>
          <w:color w:val="000000" w:themeColor="text1"/>
        </w:rPr>
        <w:t>le</w:t>
      </w:r>
      <w:r w:rsidRPr="25682558">
        <w:rPr>
          <w:noProof/>
          <w:color w:val="000000" w:themeColor="text1"/>
        </w:rPr>
        <w:t xml:space="preserve"> ja marsruutide</w:t>
      </w:r>
      <w:r w:rsidR="3D6C6263" w:rsidRPr="25682558">
        <w:rPr>
          <w:noProof/>
          <w:color w:val="000000" w:themeColor="text1"/>
        </w:rPr>
        <w:t xml:space="preserve"> optimeerimisele</w:t>
      </w:r>
    </w:p>
    <w:p w14:paraId="5396C56F" w14:textId="77777777" w:rsidR="000277D6" w:rsidRPr="009307D1" w:rsidRDefault="000277D6" w:rsidP="51675408">
      <w:pPr>
        <w:pStyle w:val="Heading3"/>
        <w:rPr>
          <w:rFonts w:cs="Arial"/>
          <w:noProof/>
        </w:rPr>
      </w:pPr>
      <w:bookmarkStart w:id="13" w:name="_Toc50447282"/>
      <w:bookmarkStart w:id="14" w:name="_Toc1156993787"/>
      <w:bookmarkStart w:id="15" w:name="_Toc1750123411"/>
      <w:r w:rsidRPr="475236BD">
        <w:rPr>
          <w:rFonts w:cs="Arial"/>
          <w:noProof/>
        </w:rPr>
        <w:t>Infosüsteemi eesmärgid</w:t>
      </w:r>
      <w:bookmarkEnd w:id="13"/>
      <w:bookmarkEnd w:id="14"/>
      <w:bookmarkEnd w:id="15"/>
    </w:p>
    <w:p w14:paraId="5A2117F4" w14:textId="77777777" w:rsidR="000277D6" w:rsidRPr="009307D1" w:rsidRDefault="001F0920" w:rsidP="002D67EF">
      <w:pPr>
        <w:numPr>
          <w:ilvl w:val="0"/>
          <w:numId w:val="15"/>
        </w:numPr>
        <w:jc w:val="both"/>
        <w:rPr>
          <w:rFonts w:cs="Arial"/>
          <w:noProof/>
        </w:rPr>
      </w:pPr>
      <w:r w:rsidRPr="51675408">
        <w:rPr>
          <w:rFonts w:cs="Arial"/>
          <w:noProof/>
        </w:rPr>
        <w:t>Tagada</w:t>
      </w:r>
      <w:r w:rsidR="00314CCB" w:rsidRPr="51675408">
        <w:rPr>
          <w:rFonts w:cs="Arial"/>
          <w:noProof/>
        </w:rPr>
        <w:t xml:space="preserve"> ülevaade or</w:t>
      </w:r>
      <w:r w:rsidR="00E01D52" w:rsidRPr="51675408">
        <w:rPr>
          <w:rFonts w:cs="Arial"/>
          <w:noProof/>
        </w:rPr>
        <w:t>ganisatsiooniga seotud isikute isikuandmetest</w:t>
      </w:r>
    </w:p>
    <w:p w14:paraId="42A0C34F" w14:textId="77777777" w:rsidR="00314CCB" w:rsidRPr="009307D1" w:rsidRDefault="001F0920" w:rsidP="002D67EF">
      <w:pPr>
        <w:numPr>
          <w:ilvl w:val="0"/>
          <w:numId w:val="15"/>
        </w:numPr>
        <w:jc w:val="both"/>
        <w:rPr>
          <w:rFonts w:cs="Arial"/>
          <w:noProof/>
        </w:rPr>
      </w:pPr>
      <w:r w:rsidRPr="51675408">
        <w:rPr>
          <w:rFonts w:cs="Arial"/>
          <w:noProof/>
        </w:rPr>
        <w:t>Tagada</w:t>
      </w:r>
      <w:r w:rsidR="00314CCB" w:rsidRPr="51675408">
        <w:rPr>
          <w:rFonts w:cs="Arial"/>
          <w:noProof/>
        </w:rPr>
        <w:t xml:space="preserve"> ülevaade organisatsiooni töötajatest</w:t>
      </w:r>
    </w:p>
    <w:p w14:paraId="2C71751B" w14:textId="77777777" w:rsidR="00314CCB" w:rsidRDefault="001F0920" w:rsidP="002D67EF">
      <w:pPr>
        <w:numPr>
          <w:ilvl w:val="0"/>
          <w:numId w:val="15"/>
        </w:numPr>
        <w:jc w:val="both"/>
        <w:rPr>
          <w:rFonts w:cs="Arial"/>
          <w:noProof/>
        </w:rPr>
      </w:pPr>
      <w:r w:rsidRPr="51675408">
        <w:rPr>
          <w:rFonts w:cs="Arial"/>
          <w:noProof/>
        </w:rPr>
        <w:t>Tagada</w:t>
      </w:r>
      <w:r w:rsidR="00314CCB" w:rsidRPr="51675408">
        <w:rPr>
          <w:rFonts w:cs="Arial"/>
          <w:noProof/>
        </w:rPr>
        <w:t xml:space="preserve"> ülevaade organisatsiooni klientidest</w:t>
      </w:r>
    </w:p>
    <w:p w14:paraId="17A66A9F" w14:textId="77777777" w:rsidR="000432A0" w:rsidRPr="000432A0" w:rsidRDefault="001F0920" w:rsidP="002D67EF">
      <w:pPr>
        <w:numPr>
          <w:ilvl w:val="0"/>
          <w:numId w:val="15"/>
        </w:numPr>
        <w:jc w:val="both"/>
        <w:rPr>
          <w:rFonts w:cs="Arial"/>
          <w:noProof/>
        </w:rPr>
      </w:pPr>
      <w:r w:rsidRPr="51675408">
        <w:rPr>
          <w:rFonts w:cs="Arial"/>
          <w:noProof/>
        </w:rPr>
        <w:t>Tagada</w:t>
      </w:r>
      <w:r w:rsidR="000432A0" w:rsidRPr="51675408">
        <w:rPr>
          <w:rFonts w:cs="Arial"/>
          <w:noProof/>
        </w:rPr>
        <w:t xml:space="preserve"> ülevaade organisatsiooniga seotud teistest organisatsioonidest, sh partneritest, mis osutavad </w:t>
      </w:r>
      <w:r w:rsidR="00E01D52" w:rsidRPr="51675408">
        <w:rPr>
          <w:rFonts w:cs="Arial"/>
          <w:noProof/>
        </w:rPr>
        <w:t xml:space="preserve">analüüsitavale </w:t>
      </w:r>
      <w:r w:rsidR="000432A0" w:rsidRPr="51675408">
        <w:rPr>
          <w:rFonts w:cs="Arial"/>
          <w:noProof/>
        </w:rPr>
        <w:t>organisatsioonile teenuseid</w:t>
      </w:r>
    </w:p>
    <w:p w14:paraId="6655191F" w14:textId="77777777" w:rsidR="00314CCB" w:rsidRPr="009307D1" w:rsidRDefault="00314CCB" w:rsidP="002D67EF">
      <w:pPr>
        <w:numPr>
          <w:ilvl w:val="0"/>
          <w:numId w:val="15"/>
        </w:numPr>
        <w:jc w:val="both"/>
        <w:rPr>
          <w:rFonts w:cs="Arial"/>
          <w:noProof/>
        </w:rPr>
      </w:pPr>
      <w:r w:rsidRPr="51675408">
        <w:rPr>
          <w:rFonts w:cs="Arial"/>
          <w:noProof/>
        </w:rPr>
        <w:t xml:space="preserve">Võimaldada klassifikaatorite abil andmete liigitamist ja seostamist seostamiseks väljaspool </w:t>
      </w:r>
      <w:r w:rsidR="00E01D52" w:rsidRPr="51675408">
        <w:rPr>
          <w:rFonts w:cs="Arial"/>
          <w:noProof/>
        </w:rPr>
        <w:t xml:space="preserve">analüüsitava </w:t>
      </w:r>
      <w:r w:rsidRPr="51675408">
        <w:rPr>
          <w:rFonts w:cs="Arial"/>
          <w:noProof/>
        </w:rPr>
        <w:t>organisatsiooni vastutusala oleva informatsiooniga</w:t>
      </w:r>
    </w:p>
    <w:p w14:paraId="69B19F6A" w14:textId="77777777" w:rsidR="000432A0" w:rsidRDefault="001F0920" w:rsidP="002D67EF">
      <w:pPr>
        <w:numPr>
          <w:ilvl w:val="0"/>
          <w:numId w:val="15"/>
        </w:numPr>
        <w:jc w:val="both"/>
        <w:rPr>
          <w:rFonts w:cs="Arial"/>
          <w:noProof/>
        </w:rPr>
      </w:pPr>
      <w:r w:rsidRPr="51675408">
        <w:rPr>
          <w:rFonts w:cs="Arial"/>
          <w:noProof/>
        </w:rPr>
        <w:t>Tagada</w:t>
      </w:r>
      <w:r w:rsidR="000432A0" w:rsidRPr="51675408">
        <w:rPr>
          <w:rFonts w:cs="Arial"/>
          <w:noProof/>
        </w:rPr>
        <w:t xml:space="preserve"> ülevaade organisatsiooni sõlmitud lepingutest</w:t>
      </w:r>
    </w:p>
    <w:p w14:paraId="5E3D8796" w14:textId="77777777" w:rsidR="000432A0" w:rsidRDefault="001F0920" w:rsidP="002D67EF">
      <w:pPr>
        <w:numPr>
          <w:ilvl w:val="0"/>
          <w:numId w:val="15"/>
        </w:numPr>
        <w:jc w:val="both"/>
        <w:rPr>
          <w:rFonts w:cs="Arial"/>
          <w:noProof/>
        </w:rPr>
      </w:pPr>
      <w:r w:rsidRPr="51675408">
        <w:rPr>
          <w:rFonts w:cs="Arial"/>
          <w:noProof/>
        </w:rPr>
        <w:t>Tagada</w:t>
      </w:r>
      <w:r w:rsidR="000432A0" w:rsidRPr="51675408">
        <w:rPr>
          <w:rFonts w:cs="Arial"/>
          <w:noProof/>
        </w:rPr>
        <w:t xml:space="preserve"> ülevaade organisatsiooni käsutuses olevatest varadest</w:t>
      </w:r>
    </w:p>
    <w:p w14:paraId="79877CC6" w14:textId="77777777" w:rsidR="000432A0" w:rsidRDefault="000432A0" w:rsidP="002D67EF">
      <w:pPr>
        <w:numPr>
          <w:ilvl w:val="0"/>
          <w:numId w:val="15"/>
        </w:numPr>
        <w:jc w:val="both"/>
        <w:rPr>
          <w:rFonts w:cs="Arial"/>
          <w:noProof/>
        </w:rPr>
      </w:pPr>
      <w:r w:rsidRPr="51675408">
        <w:rPr>
          <w:rFonts w:cs="Arial"/>
          <w:noProof/>
        </w:rPr>
        <w:t>Võimaldada organisatsioonil varade otsalõppemisel või riknemisel varusid täiendada, tehes tarnetellimusi tarnijatele (partneriteks olevad organisatsioonid)</w:t>
      </w:r>
    </w:p>
    <w:p w14:paraId="5DCABEB9" w14:textId="77777777" w:rsidR="000432A0" w:rsidRDefault="001F0920" w:rsidP="002D67EF">
      <w:pPr>
        <w:numPr>
          <w:ilvl w:val="0"/>
          <w:numId w:val="15"/>
        </w:numPr>
        <w:jc w:val="both"/>
        <w:rPr>
          <w:rFonts w:cs="Arial"/>
          <w:noProof/>
        </w:rPr>
      </w:pPr>
      <w:r w:rsidRPr="51675408">
        <w:rPr>
          <w:rFonts w:cs="Arial"/>
          <w:noProof/>
        </w:rPr>
        <w:t>Tagada</w:t>
      </w:r>
      <w:r w:rsidR="000432A0" w:rsidRPr="51675408">
        <w:rPr>
          <w:rFonts w:cs="Arial"/>
          <w:noProof/>
        </w:rPr>
        <w:t xml:space="preserve"> ülevaade varade laoseisu muutusest</w:t>
      </w:r>
      <w:r w:rsidRPr="51675408">
        <w:rPr>
          <w:rFonts w:cs="Arial"/>
          <w:noProof/>
        </w:rPr>
        <w:t xml:space="preserve">, </w:t>
      </w:r>
      <w:r w:rsidR="00410C69" w:rsidRPr="51675408">
        <w:rPr>
          <w:rFonts w:cs="Arial"/>
          <w:noProof/>
        </w:rPr>
        <w:t>mida väljendatakse</w:t>
      </w:r>
      <w:r w:rsidRPr="51675408">
        <w:rPr>
          <w:rFonts w:cs="Arial"/>
          <w:noProof/>
        </w:rPr>
        <w:t xml:space="preserve"> laoliikumistena</w:t>
      </w:r>
    </w:p>
    <w:p w14:paraId="4603B6B8" w14:textId="77777777" w:rsidR="000432A0" w:rsidRDefault="001F0920" w:rsidP="002D67EF">
      <w:pPr>
        <w:numPr>
          <w:ilvl w:val="0"/>
          <w:numId w:val="15"/>
        </w:numPr>
        <w:jc w:val="both"/>
        <w:rPr>
          <w:rFonts w:cs="Arial"/>
          <w:noProof/>
        </w:rPr>
      </w:pPr>
      <w:r w:rsidRPr="51675408">
        <w:rPr>
          <w:rFonts w:cs="Arial"/>
          <w:noProof/>
        </w:rPr>
        <w:t>Tagada</w:t>
      </w:r>
      <w:r w:rsidR="000432A0" w:rsidRPr="51675408">
        <w:rPr>
          <w:rFonts w:cs="Arial"/>
          <w:noProof/>
        </w:rPr>
        <w:t xml:space="preserve"> ülevaade tegelike ja raamatupidamises arvestatud varade täpse vastavuse kindlakstegemiseks läbiviidud inventuuridest</w:t>
      </w:r>
    </w:p>
    <w:p w14:paraId="17857FD2" w14:textId="77777777" w:rsidR="00E9352A" w:rsidRDefault="001F0920" w:rsidP="002D67EF">
      <w:pPr>
        <w:numPr>
          <w:ilvl w:val="0"/>
          <w:numId w:val="15"/>
        </w:numPr>
        <w:jc w:val="both"/>
        <w:rPr>
          <w:rFonts w:cs="Arial"/>
          <w:noProof/>
        </w:rPr>
      </w:pPr>
      <w:r w:rsidRPr="51675408">
        <w:rPr>
          <w:rFonts w:cs="Arial"/>
          <w:noProof/>
        </w:rPr>
        <w:t>Tagada</w:t>
      </w:r>
      <w:r w:rsidR="00E9352A" w:rsidRPr="51675408">
        <w:rPr>
          <w:rFonts w:cs="Arial"/>
          <w:noProof/>
        </w:rPr>
        <w:t xml:space="preserve"> ülevaade organisatsiooni valduses olevatest dokumentidest</w:t>
      </w:r>
    </w:p>
    <w:p w14:paraId="77855FFF" w14:textId="77777777" w:rsidR="001F0920" w:rsidRDefault="001F0920" w:rsidP="002D67EF">
      <w:pPr>
        <w:numPr>
          <w:ilvl w:val="0"/>
          <w:numId w:val="15"/>
        </w:numPr>
        <w:jc w:val="both"/>
        <w:rPr>
          <w:rFonts w:cs="Arial"/>
          <w:noProof/>
        </w:rPr>
      </w:pPr>
      <w:r w:rsidRPr="51675408">
        <w:rPr>
          <w:rFonts w:cs="Arial"/>
          <w:noProof/>
        </w:rPr>
        <w:t>Tagada</w:t>
      </w:r>
      <w:r w:rsidR="000416BE" w:rsidRPr="51675408">
        <w:rPr>
          <w:rFonts w:cs="Arial"/>
          <w:noProof/>
        </w:rPr>
        <w:t xml:space="preserve"> ülevaade arvetest, mida on organisatsioonile esitatud, või mida organisatsioon on ise esitanud, sh nende arvete tasumisest</w:t>
      </w:r>
    </w:p>
    <w:p w14:paraId="52C0A921" w14:textId="77777777" w:rsidR="001F0920" w:rsidRDefault="001F0920" w:rsidP="002D67EF">
      <w:pPr>
        <w:numPr>
          <w:ilvl w:val="0"/>
          <w:numId w:val="15"/>
        </w:numPr>
        <w:jc w:val="both"/>
        <w:rPr>
          <w:rFonts w:cs="Arial"/>
          <w:noProof/>
        </w:rPr>
      </w:pPr>
      <w:r w:rsidRPr="51675408">
        <w:rPr>
          <w:rFonts w:cs="Arial"/>
          <w:noProof/>
        </w:rPr>
        <w:t>Koguda ja analüüsida klientide tagasisidet, et võimaldada neid edaspidi veelgi paremini kohelda</w:t>
      </w:r>
    </w:p>
    <w:p w14:paraId="44253B9E" w14:textId="77777777" w:rsidR="001F0920" w:rsidRDefault="001F0920" w:rsidP="002D67EF">
      <w:pPr>
        <w:numPr>
          <w:ilvl w:val="0"/>
          <w:numId w:val="15"/>
        </w:numPr>
        <w:jc w:val="both"/>
        <w:rPr>
          <w:rFonts w:cs="Arial"/>
          <w:noProof/>
        </w:rPr>
      </w:pPr>
      <w:r w:rsidRPr="51675408">
        <w:rPr>
          <w:rFonts w:cs="Arial"/>
          <w:noProof/>
        </w:rPr>
        <w:t>Tagada ülevaadet o</w:t>
      </w:r>
      <w:r w:rsidR="002B7387" w:rsidRPr="51675408">
        <w:rPr>
          <w:rFonts w:cs="Arial"/>
          <w:noProof/>
        </w:rPr>
        <w:t>r</w:t>
      </w:r>
      <w:r w:rsidRPr="51675408">
        <w:rPr>
          <w:rFonts w:cs="Arial"/>
          <w:noProof/>
        </w:rPr>
        <w:t xml:space="preserve">ganisatsiooni varadega toimunud intsidentidest, sh rikked ja vargused </w:t>
      </w:r>
    </w:p>
    <w:p w14:paraId="636CF410" w14:textId="77777777" w:rsidR="002E6DDE" w:rsidRPr="001F0920" w:rsidRDefault="002E6DDE" w:rsidP="002D67EF">
      <w:pPr>
        <w:numPr>
          <w:ilvl w:val="0"/>
          <w:numId w:val="15"/>
        </w:numPr>
        <w:jc w:val="both"/>
        <w:rPr>
          <w:rFonts w:cs="Arial"/>
          <w:noProof/>
        </w:rPr>
      </w:pPr>
      <w:r w:rsidRPr="51675408">
        <w:rPr>
          <w:rFonts w:cs="Arial"/>
          <w:noProof/>
        </w:rPr>
        <w:t>Võimaldada töötajatel panustada organisatsiooni arengusse, tehes ettepanekuid tarkvara ja töökorralduse parandamise kohta</w:t>
      </w:r>
    </w:p>
    <w:p w14:paraId="65DBF795" w14:textId="77777777" w:rsidR="00986E52" w:rsidRDefault="00986E52" w:rsidP="002D67EF">
      <w:pPr>
        <w:numPr>
          <w:ilvl w:val="0"/>
          <w:numId w:val="15"/>
        </w:numPr>
        <w:jc w:val="both"/>
        <w:rPr>
          <w:rFonts w:cs="Arial"/>
          <w:noProof/>
        </w:rPr>
      </w:pPr>
      <w:r w:rsidRPr="51675408">
        <w:rPr>
          <w:rFonts w:cs="Arial"/>
          <w:noProof/>
        </w:rPr>
        <w:t>Tagada ülevaade organisatsioonis läbiviidavatest arendustöödest</w:t>
      </w:r>
    </w:p>
    <w:p w14:paraId="42B5ECF0" w14:textId="77777777" w:rsidR="00251A2D" w:rsidRPr="001F0920" w:rsidRDefault="00251A2D" w:rsidP="002D67EF">
      <w:pPr>
        <w:numPr>
          <w:ilvl w:val="0"/>
          <w:numId w:val="15"/>
        </w:numPr>
        <w:jc w:val="both"/>
        <w:rPr>
          <w:rFonts w:cs="Arial"/>
          <w:noProof/>
        </w:rPr>
      </w:pPr>
      <w:r w:rsidRPr="51675408">
        <w:rPr>
          <w:rFonts w:cs="Arial"/>
          <w:noProof/>
        </w:rPr>
        <w:t>Tagada ülevaade organisatsiooni toimise aluseks olevatest eelarvetest ja nende täitmisest</w:t>
      </w:r>
    </w:p>
    <w:p w14:paraId="584F9CE9" w14:textId="38F19636" w:rsidR="007E5E09" w:rsidRDefault="1854BDA9" w:rsidP="002D67EF">
      <w:pPr>
        <w:numPr>
          <w:ilvl w:val="0"/>
          <w:numId w:val="15"/>
        </w:numPr>
        <w:jc w:val="both"/>
        <w:rPr>
          <w:rFonts w:cs="Arial"/>
          <w:noProof/>
          <w:color w:val="000000" w:themeColor="text1"/>
        </w:rPr>
      </w:pPr>
      <w:r w:rsidRPr="25682558">
        <w:rPr>
          <w:rFonts w:cs="Arial"/>
          <w:noProof/>
        </w:rPr>
        <w:t>Tagada</w:t>
      </w:r>
      <w:r w:rsidR="01337A3D" w:rsidRPr="25682558">
        <w:rPr>
          <w:rFonts w:cs="Arial"/>
          <w:noProof/>
        </w:rPr>
        <w:t xml:space="preserve"> ülevaade </w:t>
      </w:r>
      <w:r w:rsidR="04AF53AD" w:rsidRPr="25682558">
        <w:rPr>
          <w:rFonts w:cs="Arial"/>
          <w:noProof/>
          <w:color w:val="000000" w:themeColor="text1"/>
        </w:rPr>
        <w:t>pakiautomaa</w:t>
      </w:r>
      <w:r w:rsidR="6A55813C" w:rsidRPr="25682558">
        <w:rPr>
          <w:rFonts w:cs="Arial"/>
          <w:noProof/>
          <w:color w:val="000000" w:themeColor="text1"/>
        </w:rPr>
        <w:t>tide</w:t>
      </w:r>
      <w:r w:rsidR="04AF53AD" w:rsidRPr="25682558">
        <w:rPr>
          <w:rFonts w:cs="Arial"/>
          <w:noProof/>
          <w:color w:val="000000" w:themeColor="text1"/>
        </w:rPr>
        <w:t>st</w:t>
      </w:r>
      <w:r w:rsidR="01337A3D" w:rsidRPr="25682558">
        <w:rPr>
          <w:rFonts w:cs="Arial"/>
          <w:noProof/>
          <w:color w:val="000000" w:themeColor="text1"/>
        </w:rPr>
        <w:t>, millega tehingute (transaktsioonide) tegemine on üks organisatsiooni põhieesmärk</w:t>
      </w:r>
    </w:p>
    <w:p w14:paraId="109B7ADA" w14:textId="1168FEA5" w:rsidR="435265F9" w:rsidRDefault="3F9D1AD8" w:rsidP="002D67EF">
      <w:pPr>
        <w:numPr>
          <w:ilvl w:val="0"/>
          <w:numId w:val="15"/>
        </w:numPr>
        <w:jc w:val="both"/>
        <w:rPr>
          <w:rFonts w:cs="Arial"/>
          <w:noProof/>
          <w:color w:val="000000" w:themeColor="text1"/>
        </w:rPr>
      </w:pPr>
      <w:r w:rsidRPr="25682558">
        <w:rPr>
          <w:rFonts w:cs="Arial"/>
          <w:noProof/>
          <w:color w:val="000000" w:themeColor="text1"/>
        </w:rPr>
        <w:t xml:space="preserve">Tagada </w:t>
      </w:r>
      <w:r w:rsidR="0DFECF01" w:rsidRPr="25682558">
        <w:rPr>
          <w:rFonts w:cs="Arial"/>
          <w:noProof/>
          <w:color w:val="000000" w:themeColor="text1"/>
        </w:rPr>
        <w:t xml:space="preserve">reaalajas </w:t>
      </w:r>
      <w:r w:rsidR="4D943779" w:rsidRPr="25682558">
        <w:rPr>
          <w:rFonts w:cs="Arial"/>
          <w:noProof/>
          <w:color w:val="000000" w:themeColor="text1"/>
        </w:rPr>
        <w:t>ülevaade pakiautomaatide täituvusest</w:t>
      </w:r>
      <w:r w:rsidR="2CC9D099" w:rsidRPr="25682558">
        <w:rPr>
          <w:rFonts w:cs="Arial"/>
          <w:noProof/>
          <w:color w:val="000000" w:themeColor="text1"/>
        </w:rPr>
        <w:t>, riketest</w:t>
      </w:r>
      <w:r w:rsidR="4D943779" w:rsidRPr="25682558">
        <w:rPr>
          <w:rFonts w:cs="Arial"/>
          <w:noProof/>
          <w:color w:val="000000" w:themeColor="text1"/>
        </w:rPr>
        <w:t xml:space="preserve"> ja </w:t>
      </w:r>
      <w:r w:rsidR="34EC16B1" w:rsidRPr="25682558">
        <w:rPr>
          <w:rFonts w:cs="Arial"/>
          <w:noProof/>
          <w:color w:val="000000" w:themeColor="text1"/>
        </w:rPr>
        <w:t>hooldusvajadustest</w:t>
      </w:r>
    </w:p>
    <w:p w14:paraId="2C5EC74C" w14:textId="3E4ED579" w:rsidR="5AACFFC9" w:rsidRDefault="4D943779" w:rsidP="002D67EF">
      <w:pPr>
        <w:numPr>
          <w:ilvl w:val="0"/>
          <w:numId w:val="15"/>
        </w:numPr>
        <w:jc w:val="both"/>
        <w:rPr>
          <w:rFonts w:cs="Arial"/>
          <w:noProof/>
          <w:color w:val="000000" w:themeColor="text1"/>
        </w:rPr>
      </w:pPr>
      <w:r w:rsidRPr="25682558">
        <w:rPr>
          <w:rFonts w:cs="Arial"/>
          <w:noProof/>
          <w:color w:val="000000" w:themeColor="text1"/>
        </w:rPr>
        <w:t xml:space="preserve">Võimaldada klientidel jälgida </w:t>
      </w:r>
      <w:r w:rsidR="5855AD5B" w:rsidRPr="25682558">
        <w:rPr>
          <w:rFonts w:cs="Arial"/>
          <w:noProof/>
          <w:color w:val="000000" w:themeColor="text1"/>
        </w:rPr>
        <w:t>saadetise</w:t>
      </w:r>
      <w:r w:rsidRPr="25682558">
        <w:rPr>
          <w:rFonts w:cs="Arial"/>
          <w:noProof/>
          <w:color w:val="000000" w:themeColor="text1"/>
        </w:rPr>
        <w:t xml:space="preserve"> liikumist</w:t>
      </w:r>
      <w:r w:rsidR="2645AE15" w:rsidRPr="25682558">
        <w:rPr>
          <w:rFonts w:cs="Arial"/>
          <w:noProof/>
          <w:color w:val="000000" w:themeColor="text1"/>
        </w:rPr>
        <w:t xml:space="preserve"> reaalajas</w:t>
      </w:r>
    </w:p>
    <w:p w14:paraId="7DD45A97" w14:textId="0CCB9827" w:rsidR="00314CCB" w:rsidRPr="009307D1" w:rsidRDefault="02F49E2C" w:rsidP="002D67EF">
      <w:pPr>
        <w:numPr>
          <w:ilvl w:val="0"/>
          <w:numId w:val="15"/>
        </w:numPr>
        <w:spacing w:line="259" w:lineRule="auto"/>
        <w:jc w:val="both"/>
        <w:rPr>
          <w:rFonts w:cs="Arial"/>
          <w:noProof/>
          <w:color w:val="000000" w:themeColor="text1"/>
        </w:rPr>
      </w:pPr>
      <w:r w:rsidRPr="25682558">
        <w:rPr>
          <w:rFonts w:cs="Arial"/>
          <w:noProof/>
          <w:color w:val="000000" w:themeColor="text1"/>
        </w:rPr>
        <w:t>Tagada klientidele automaatsed teavitused</w:t>
      </w:r>
      <w:r w:rsidR="1E82D9B2" w:rsidRPr="25682558">
        <w:rPr>
          <w:rFonts w:cs="Arial"/>
          <w:noProof/>
          <w:color w:val="000000" w:themeColor="text1"/>
        </w:rPr>
        <w:t xml:space="preserve"> saadetise kohta (kohalolekuteavitus, meeldetuletus </w:t>
      </w:r>
      <w:r w:rsidR="7D6E1175" w:rsidRPr="25682558">
        <w:rPr>
          <w:rFonts w:cs="Arial"/>
          <w:noProof/>
          <w:color w:val="000000" w:themeColor="text1"/>
        </w:rPr>
        <w:t>jär</w:t>
      </w:r>
      <w:r w:rsidR="7BDD67B4" w:rsidRPr="25682558">
        <w:rPr>
          <w:rFonts w:cs="Arial"/>
          <w:noProof/>
          <w:color w:val="000000" w:themeColor="text1"/>
        </w:rPr>
        <w:t>ele</w:t>
      </w:r>
      <w:r w:rsidR="7D6E1175" w:rsidRPr="25682558">
        <w:rPr>
          <w:rFonts w:cs="Arial"/>
          <w:noProof/>
          <w:color w:val="000000" w:themeColor="text1"/>
        </w:rPr>
        <w:t xml:space="preserve"> minemiseks</w:t>
      </w:r>
      <w:r w:rsidR="2DE93200" w:rsidRPr="25682558">
        <w:rPr>
          <w:rFonts w:cs="Arial"/>
          <w:noProof/>
          <w:color w:val="000000" w:themeColor="text1"/>
        </w:rPr>
        <w:t xml:space="preserve"> j</w:t>
      </w:r>
      <w:r w:rsidR="4AFF6B8F" w:rsidRPr="25682558">
        <w:rPr>
          <w:rFonts w:cs="Arial"/>
          <w:noProof/>
          <w:color w:val="000000" w:themeColor="text1"/>
        </w:rPr>
        <w:t>ms</w:t>
      </w:r>
      <w:r w:rsidR="7D6E1175" w:rsidRPr="25682558">
        <w:rPr>
          <w:rFonts w:cs="Arial"/>
          <w:noProof/>
          <w:color w:val="000000" w:themeColor="text1"/>
        </w:rPr>
        <w:t>)</w:t>
      </w:r>
      <w:r w:rsidRPr="25682558">
        <w:rPr>
          <w:rFonts w:cs="Arial"/>
          <w:noProof/>
          <w:color w:val="000000" w:themeColor="text1"/>
        </w:rPr>
        <w:t xml:space="preserve"> </w:t>
      </w:r>
    </w:p>
    <w:p w14:paraId="1834A8C9" w14:textId="3E3093EC" w:rsidR="00314CCB" w:rsidRPr="009307D1" w:rsidRDefault="43860EFE" w:rsidP="002D67EF">
      <w:pPr>
        <w:numPr>
          <w:ilvl w:val="0"/>
          <w:numId w:val="15"/>
        </w:numPr>
        <w:spacing w:line="259" w:lineRule="auto"/>
        <w:jc w:val="both"/>
        <w:rPr>
          <w:rFonts w:cs="Arial"/>
          <w:noProof/>
          <w:color w:val="000000" w:themeColor="text1"/>
        </w:rPr>
      </w:pPr>
      <w:r w:rsidRPr="25682558">
        <w:rPr>
          <w:rFonts w:cs="Arial"/>
          <w:noProof/>
          <w:color w:val="000000" w:themeColor="text1"/>
        </w:rPr>
        <w:t xml:space="preserve">Tagada ülevaade organisatsiooni </w:t>
      </w:r>
      <w:r w:rsidR="6FD70877" w:rsidRPr="25682558">
        <w:rPr>
          <w:rFonts w:cs="Arial"/>
          <w:noProof/>
          <w:color w:val="000000" w:themeColor="text1"/>
        </w:rPr>
        <w:t xml:space="preserve">kasutuses olevatest </w:t>
      </w:r>
      <w:r w:rsidRPr="25682558">
        <w:rPr>
          <w:rFonts w:cs="Arial"/>
          <w:noProof/>
          <w:color w:val="000000" w:themeColor="text1"/>
        </w:rPr>
        <w:t>teatemallidest</w:t>
      </w:r>
      <w:r w:rsidR="327C1FF0" w:rsidRPr="25682558">
        <w:rPr>
          <w:rFonts w:cs="Arial"/>
          <w:noProof/>
          <w:color w:val="000000" w:themeColor="text1"/>
        </w:rPr>
        <w:t>, millega klientidele teateid edastatakse</w:t>
      </w:r>
    </w:p>
    <w:p w14:paraId="4C0DC56F" w14:textId="6A1F0D01" w:rsidR="00314CCB" w:rsidRPr="009307D1" w:rsidRDefault="2C7F9DD8" w:rsidP="002D67EF">
      <w:pPr>
        <w:numPr>
          <w:ilvl w:val="0"/>
          <w:numId w:val="15"/>
        </w:numPr>
        <w:spacing w:line="259" w:lineRule="auto"/>
        <w:jc w:val="both"/>
        <w:rPr>
          <w:rFonts w:cs="Arial"/>
          <w:noProof/>
          <w:color w:val="000000" w:themeColor="text1"/>
        </w:rPr>
      </w:pPr>
      <w:r w:rsidRPr="25682558">
        <w:rPr>
          <w:rFonts w:cs="Arial"/>
          <w:noProof/>
          <w:color w:val="000000" w:themeColor="text1"/>
        </w:rPr>
        <w:t xml:space="preserve">Tagada ülevaade </w:t>
      </w:r>
      <w:r w:rsidR="6D5A477A" w:rsidRPr="25682558">
        <w:rPr>
          <w:rFonts w:cs="Arial"/>
          <w:noProof/>
          <w:color w:val="000000" w:themeColor="text1"/>
        </w:rPr>
        <w:t>kõikidest</w:t>
      </w:r>
      <w:r w:rsidRPr="25682558">
        <w:rPr>
          <w:rFonts w:cs="Arial"/>
          <w:noProof/>
          <w:color w:val="000000" w:themeColor="text1"/>
        </w:rPr>
        <w:t xml:space="preserve"> tüüpprobleemidest</w:t>
      </w:r>
      <w:r w:rsidR="5BC99AB0" w:rsidRPr="25682558">
        <w:rPr>
          <w:rFonts w:cs="Arial"/>
          <w:noProof/>
          <w:color w:val="000000" w:themeColor="text1"/>
        </w:rPr>
        <w:t>, et nende lahendamine oleks tulevikus kiirem ja efektiivsem</w:t>
      </w:r>
      <w:r w:rsidR="1E6C194A" w:rsidRPr="25682558">
        <w:rPr>
          <w:rFonts w:cs="Arial"/>
          <w:noProof/>
          <w:color w:val="000000" w:themeColor="text1"/>
        </w:rPr>
        <w:t>.</w:t>
      </w:r>
    </w:p>
    <w:p w14:paraId="67045AE4" w14:textId="004D8E07" w:rsidR="00314CCB" w:rsidRPr="009307D1" w:rsidRDefault="6917F670" w:rsidP="002D67EF">
      <w:pPr>
        <w:numPr>
          <w:ilvl w:val="0"/>
          <w:numId w:val="15"/>
        </w:numPr>
        <w:spacing w:line="259" w:lineRule="auto"/>
        <w:jc w:val="both"/>
        <w:rPr>
          <w:rFonts w:cs="Arial"/>
          <w:noProof/>
          <w:color w:val="000000" w:themeColor="text1"/>
        </w:rPr>
      </w:pPr>
      <w:r w:rsidRPr="25682558">
        <w:rPr>
          <w:rFonts w:cs="Arial"/>
          <w:noProof/>
          <w:color w:val="000000" w:themeColor="text1"/>
        </w:rPr>
        <w:t xml:space="preserve">Tagada ülevaade </w:t>
      </w:r>
      <w:r w:rsidR="0A7C71A3" w:rsidRPr="25682558">
        <w:rPr>
          <w:rFonts w:cs="Arial"/>
          <w:noProof/>
          <w:color w:val="000000" w:themeColor="text1"/>
        </w:rPr>
        <w:t>kõikidest infosüsteemis registreeritud sündmustest koos nende ajalooga</w:t>
      </w:r>
    </w:p>
    <w:p w14:paraId="37FDDC77" w14:textId="66D16269" w:rsidR="00314CCB" w:rsidRPr="009307D1" w:rsidRDefault="58E2FED2" w:rsidP="002D67EF">
      <w:pPr>
        <w:numPr>
          <w:ilvl w:val="0"/>
          <w:numId w:val="15"/>
        </w:numPr>
        <w:spacing w:line="259" w:lineRule="auto"/>
        <w:jc w:val="both"/>
        <w:rPr>
          <w:rFonts w:cs="Arial"/>
          <w:noProof/>
          <w:color w:val="000000" w:themeColor="text1"/>
        </w:rPr>
      </w:pPr>
      <w:r w:rsidRPr="25682558">
        <w:rPr>
          <w:rFonts w:cs="Arial"/>
          <w:noProof/>
          <w:color w:val="000000" w:themeColor="text1"/>
        </w:rPr>
        <w:t>Tagada ülevaade</w:t>
      </w:r>
      <w:r w:rsidR="2FC833B8" w:rsidRPr="25682558">
        <w:rPr>
          <w:rFonts w:cs="Arial"/>
          <w:noProof/>
          <w:color w:val="000000" w:themeColor="text1"/>
        </w:rPr>
        <w:t xml:space="preserve"> organisatsiooni </w:t>
      </w:r>
      <w:r w:rsidR="3332DC99" w:rsidRPr="25682558">
        <w:rPr>
          <w:rFonts w:cs="Arial"/>
          <w:noProof/>
          <w:color w:val="000000" w:themeColor="text1"/>
        </w:rPr>
        <w:t>käsutuses olevates</w:t>
      </w:r>
      <w:r w:rsidR="350A18DF" w:rsidRPr="25682558">
        <w:rPr>
          <w:rFonts w:cs="Arial"/>
          <w:noProof/>
          <w:color w:val="000000" w:themeColor="text1"/>
        </w:rPr>
        <w:t>t</w:t>
      </w:r>
      <w:r w:rsidR="3332DC99" w:rsidRPr="25682558">
        <w:rPr>
          <w:rFonts w:cs="Arial"/>
          <w:noProof/>
          <w:color w:val="000000" w:themeColor="text1"/>
        </w:rPr>
        <w:t xml:space="preserve"> </w:t>
      </w:r>
      <w:r w:rsidR="09EF73E6" w:rsidRPr="25682558">
        <w:rPr>
          <w:rFonts w:cs="Arial"/>
          <w:noProof/>
          <w:color w:val="000000" w:themeColor="text1"/>
        </w:rPr>
        <w:t>saadetistest</w:t>
      </w:r>
      <w:r w:rsidRPr="25682558">
        <w:rPr>
          <w:rFonts w:cs="Arial"/>
          <w:noProof/>
          <w:color w:val="000000" w:themeColor="text1"/>
        </w:rPr>
        <w:t xml:space="preserve">, </w:t>
      </w:r>
      <w:r w:rsidR="4210D0A0" w:rsidRPr="25682558">
        <w:rPr>
          <w:rFonts w:cs="Arial"/>
          <w:noProof/>
          <w:color w:val="000000" w:themeColor="text1"/>
        </w:rPr>
        <w:t xml:space="preserve">sh </w:t>
      </w:r>
      <w:r w:rsidR="22B36E0F" w:rsidRPr="25682558">
        <w:rPr>
          <w:rFonts w:cs="Arial"/>
          <w:noProof/>
          <w:color w:val="000000" w:themeColor="text1"/>
        </w:rPr>
        <w:t>pa</w:t>
      </w:r>
      <w:r w:rsidR="1E66A151" w:rsidRPr="25682558">
        <w:rPr>
          <w:rFonts w:cs="Arial"/>
          <w:noProof/>
          <w:color w:val="000000" w:themeColor="text1"/>
        </w:rPr>
        <w:t>k</w:t>
      </w:r>
      <w:r w:rsidR="22B36E0F" w:rsidRPr="25682558">
        <w:rPr>
          <w:rFonts w:cs="Arial"/>
          <w:noProof/>
          <w:color w:val="000000" w:themeColor="text1"/>
        </w:rPr>
        <w:t xml:space="preserve">iautomaadis ja laos olevad </w:t>
      </w:r>
      <w:r w:rsidR="4210D0A0" w:rsidRPr="25682558">
        <w:rPr>
          <w:rFonts w:cs="Arial"/>
          <w:noProof/>
          <w:color w:val="000000" w:themeColor="text1"/>
        </w:rPr>
        <w:t>pakid.</w:t>
      </w:r>
    </w:p>
    <w:p w14:paraId="5BD14C18" w14:textId="391491BA" w:rsidR="00314CCB" w:rsidRPr="009307D1" w:rsidRDefault="5DA33672" w:rsidP="002D67EF">
      <w:pPr>
        <w:pStyle w:val="ListParagraph"/>
        <w:numPr>
          <w:ilvl w:val="0"/>
          <w:numId w:val="7"/>
        </w:numPr>
        <w:jc w:val="both"/>
        <w:rPr>
          <w:rFonts w:eastAsia="Arial" w:cs="Arial"/>
          <w:noProof/>
          <w:color w:val="000000" w:themeColor="text1"/>
        </w:rPr>
      </w:pPr>
      <w:r w:rsidRPr="25682558">
        <w:rPr>
          <w:rFonts w:eastAsia="Arial" w:cs="Arial"/>
          <w:noProof/>
          <w:color w:val="000000" w:themeColor="text1"/>
        </w:rPr>
        <w:t xml:space="preserve">Tagada ülevaade </w:t>
      </w:r>
      <w:r w:rsidR="566E350C" w:rsidRPr="25682558">
        <w:rPr>
          <w:rFonts w:eastAsia="Arial" w:cs="Arial"/>
          <w:noProof/>
          <w:color w:val="000000" w:themeColor="text1"/>
        </w:rPr>
        <w:t xml:space="preserve">käimasolevatest ja planeeritavatest </w:t>
      </w:r>
      <w:r w:rsidRPr="25682558">
        <w:rPr>
          <w:rFonts w:eastAsia="Arial" w:cs="Arial"/>
          <w:noProof/>
          <w:color w:val="000000" w:themeColor="text1"/>
        </w:rPr>
        <w:t>kampaaniatest, sh allahindlused.</w:t>
      </w:r>
    </w:p>
    <w:p w14:paraId="14ED0B2D" w14:textId="6E78679E" w:rsidR="00314CCB" w:rsidRPr="009307D1" w:rsidRDefault="12D05881" w:rsidP="002D67EF">
      <w:pPr>
        <w:pStyle w:val="ListParagraph"/>
        <w:numPr>
          <w:ilvl w:val="0"/>
          <w:numId w:val="7"/>
        </w:numPr>
        <w:jc w:val="both"/>
        <w:rPr>
          <w:rFonts w:eastAsia="Arial" w:cs="Arial"/>
          <w:noProof/>
          <w:color w:val="000000" w:themeColor="text1"/>
        </w:rPr>
      </w:pPr>
      <w:r w:rsidRPr="25682558">
        <w:rPr>
          <w:rFonts w:eastAsia="Arial" w:cs="Arial"/>
          <w:noProof/>
          <w:color w:val="000000" w:themeColor="text1"/>
        </w:rPr>
        <w:t>Tagada ülevaade organisatsioonile esitatud kahjunõuetest ja nende menetlemisest.</w:t>
      </w:r>
    </w:p>
    <w:p w14:paraId="633DCEE4" w14:textId="7078FF75" w:rsidR="00314CCB" w:rsidRPr="009307D1" w:rsidRDefault="5DA33672" w:rsidP="002D67EF">
      <w:pPr>
        <w:pStyle w:val="ListParagraph"/>
        <w:numPr>
          <w:ilvl w:val="0"/>
          <w:numId w:val="7"/>
        </w:numPr>
        <w:jc w:val="both"/>
        <w:rPr>
          <w:rFonts w:eastAsia="Arial" w:cs="Arial"/>
          <w:noProof/>
          <w:color w:val="000000" w:themeColor="text1"/>
        </w:rPr>
      </w:pPr>
      <w:r w:rsidRPr="25682558">
        <w:rPr>
          <w:rFonts w:eastAsia="Arial" w:cs="Arial"/>
          <w:noProof/>
          <w:color w:val="000000" w:themeColor="text1"/>
        </w:rPr>
        <w:t>Tagada ülevaade pakiautomaadi kappide</w:t>
      </w:r>
      <w:r w:rsidR="4DB42EF7" w:rsidRPr="25682558">
        <w:rPr>
          <w:rFonts w:eastAsia="Arial" w:cs="Arial"/>
          <w:noProof/>
          <w:color w:val="000000" w:themeColor="text1"/>
        </w:rPr>
        <w:t xml:space="preserve"> toimingutest, sh</w:t>
      </w:r>
      <w:r w:rsidRPr="25682558">
        <w:rPr>
          <w:rFonts w:eastAsia="Arial" w:cs="Arial"/>
          <w:noProof/>
          <w:color w:val="000000" w:themeColor="text1"/>
        </w:rPr>
        <w:t xml:space="preserve"> täituvusest</w:t>
      </w:r>
      <w:r w:rsidR="54462B6F" w:rsidRPr="25682558">
        <w:rPr>
          <w:rFonts w:eastAsia="Arial" w:cs="Arial"/>
          <w:noProof/>
          <w:color w:val="000000" w:themeColor="text1"/>
        </w:rPr>
        <w:t>,</w:t>
      </w:r>
      <w:r w:rsidRPr="25682558">
        <w:rPr>
          <w:rFonts w:eastAsia="Arial" w:cs="Arial"/>
          <w:noProof/>
          <w:color w:val="000000" w:themeColor="text1"/>
        </w:rPr>
        <w:t xml:space="preserve"> kasutusajaloost</w:t>
      </w:r>
      <w:r w:rsidR="4783AFBA" w:rsidRPr="25682558">
        <w:rPr>
          <w:rFonts w:eastAsia="Arial" w:cs="Arial"/>
          <w:noProof/>
          <w:color w:val="000000" w:themeColor="text1"/>
        </w:rPr>
        <w:t xml:space="preserve"> ja riketest</w:t>
      </w:r>
      <w:r w:rsidRPr="25682558">
        <w:rPr>
          <w:rFonts w:eastAsia="Arial" w:cs="Arial"/>
          <w:noProof/>
          <w:color w:val="000000" w:themeColor="text1"/>
        </w:rPr>
        <w:t>.</w:t>
      </w:r>
    </w:p>
    <w:p w14:paraId="7AFDC003" w14:textId="6370C810" w:rsidR="00314CCB" w:rsidRPr="009307D1" w:rsidRDefault="12D05881" w:rsidP="002D67EF">
      <w:pPr>
        <w:pStyle w:val="ListParagraph"/>
        <w:numPr>
          <w:ilvl w:val="0"/>
          <w:numId w:val="7"/>
        </w:numPr>
        <w:jc w:val="both"/>
        <w:rPr>
          <w:rFonts w:eastAsia="Arial" w:cs="Arial"/>
          <w:noProof/>
          <w:color w:val="000000" w:themeColor="text1"/>
        </w:rPr>
      </w:pPr>
      <w:r w:rsidRPr="25682558">
        <w:rPr>
          <w:rFonts w:eastAsia="Arial" w:cs="Arial"/>
          <w:noProof/>
          <w:color w:val="000000" w:themeColor="text1"/>
        </w:rPr>
        <w:t>Tagada ülevaade organisatsiooni pakutavatest teenustest ja nende tingimustest.</w:t>
      </w:r>
    </w:p>
    <w:p w14:paraId="285B36C6" w14:textId="381EBBEA" w:rsidR="00314CCB" w:rsidRPr="009307D1" w:rsidRDefault="5DA33672" w:rsidP="002D67EF">
      <w:pPr>
        <w:pStyle w:val="ListParagraph"/>
        <w:numPr>
          <w:ilvl w:val="0"/>
          <w:numId w:val="7"/>
        </w:numPr>
        <w:jc w:val="both"/>
        <w:rPr>
          <w:rFonts w:eastAsia="Arial" w:cs="Arial"/>
          <w:noProof/>
          <w:color w:val="000000" w:themeColor="text1"/>
        </w:rPr>
      </w:pPr>
      <w:r w:rsidRPr="25682558">
        <w:rPr>
          <w:rFonts w:eastAsia="Arial" w:cs="Arial"/>
          <w:noProof/>
          <w:color w:val="000000" w:themeColor="text1"/>
        </w:rPr>
        <w:t xml:space="preserve">Tagada ülevaade </w:t>
      </w:r>
      <w:r w:rsidR="3A5AAFB1" w:rsidRPr="25682558">
        <w:rPr>
          <w:rFonts w:eastAsia="Arial" w:cs="Arial"/>
          <w:noProof/>
          <w:color w:val="000000" w:themeColor="text1"/>
        </w:rPr>
        <w:t>organisatsiooni ladudest</w:t>
      </w:r>
      <w:r w:rsidR="207C36ED" w:rsidRPr="25682558">
        <w:rPr>
          <w:rFonts w:eastAsia="Arial" w:cs="Arial"/>
          <w:noProof/>
          <w:color w:val="000000" w:themeColor="text1"/>
        </w:rPr>
        <w:t xml:space="preserve">, laoseisust ja </w:t>
      </w:r>
      <w:r w:rsidR="250A3DEB" w:rsidRPr="25682558">
        <w:rPr>
          <w:rFonts w:eastAsia="Arial" w:cs="Arial"/>
          <w:noProof/>
          <w:color w:val="000000" w:themeColor="text1"/>
        </w:rPr>
        <w:t>nende asukoht</w:t>
      </w:r>
      <w:r w:rsidR="7A8C6F4D" w:rsidRPr="25682558">
        <w:rPr>
          <w:rFonts w:eastAsia="Arial" w:cs="Arial"/>
          <w:noProof/>
          <w:color w:val="000000" w:themeColor="text1"/>
        </w:rPr>
        <w:t>adest</w:t>
      </w:r>
      <w:r w:rsidRPr="25682558">
        <w:rPr>
          <w:rFonts w:eastAsia="Arial" w:cs="Arial"/>
          <w:noProof/>
          <w:color w:val="000000" w:themeColor="text1"/>
        </w:rPr>
        <w:t>.</w:t>
      </w:r>
    </w:p>
    <w:p w14:paraId="37AA3B14" w14:textId="3FB18233" w:rsidR="00314CCB" w:rsidRPr="009307D1" w:rsidRDefault="5DA33672" w:rsidP="002D67EF">
      <w:pPr>
        <w:pStyle w:val="ListParagraph"/>
        <w:numPr>
          <w:ilvl w:val="0"/>
          <w:numId w:val="7"/>
        </w:numPr>
        <w:jc w:val="both"/>
        <w:rPr>
          <w:rFonts w:eastAsia="Arial" w:cs="Arial"/>
          <w:noProof/>
          <w:color w:val="000000" w:themeColor="text1"/>
        </w:rPr>
      </w:pPr>
      <w:r w:rsidRPr="25682558">
        <w:rPr>
          <w:rFonts w:eastAsia="Arial" w:cs="Arial"/>
          <w:noProof/>
          <w:color w:val="000000" w:themeColor="text1"/>
        </w:rPr>
        <w:t>Tagada ülevaade töötajate töögraafikutest</w:t>
      </w:r>
      <w:r w:rsidR="17B2C323" w:rsidRPr="25682558">
        <w:rPr>
          <w:rFonts w:eastAsia="Arial" w:cs="Arial"/>
          <w:noProof/>
          <w:color w:val="000000" w:themeColor="text1"/>
        </w:rPr>
        <w:t>, rollidest</w:t>
      </w:r>
      <w:r w:rsidRPr="25682558">
        <w:rPr>
          <w:rFonts w:eastAsia="Arial" w:cs="Arial"/>
          <w:noProof/>
          <w:color w:val="000000" w:themeColor="text1"/>
        </w:rPr>
        <w:t xml:space="preserve"> ja töökorraldusest.</w:t>
      </w:r>
    </w:p>
    <w:p w14:paraId="5AF940BA" w14:textId="29356FD9" w:rsidR="00314CCB" w:rsidRPr="009307D1" w:rsidRDefault="5DA33672" w:rsidP="002D67EF">
      <w:pPr>
        <w:pStyle w:val="ListParagraph"/>
        <w:numPr>
          <w:ilvl w:val="0"/>
          <w:numId w:val="7"/>
        </w:numPr>
        <w:jc w:val="both"/>
        <w:rPr>
          <w:rFonts w:eastAsia="Arial" w:cs="Arial"/>
          <w:noProof/>
          <w:color w:val="000000" w:themeColor="text1"/>
        </w:rPr>
      </w:pPr>
      <w:r w:rsidRPr="25682558">
        <w:rPr>
          <w:rFonts w:eastAsia="Arial" w:cs="Arial"/>
          <w:noProof/>
          <w:color w:val="000000" w:themeColor="text1"/>
        </w:rPr>
        <w:t>Tagada ülevaade organisatsioonis toimuvast töötamisest, sh töötingimustest ja töökoormusest.</w:t>
      </w:r>
    </w:p>
    <w:p w14:paraId="6389B08F" w14:textId="707C6D39" w:rsidR="00314CCB" w:rsidRPr="009307D1" w:rsidRDefault="12D05881" w:rsidP="002D67EF">
      <w:pPr>
        <w:pStyle w:val="ListParagraph"/>
        <w:numPr>
          <w:ilvl w:val="0"/>
          <w:numId w:val="7"/>
        </w:numPr>
        <w:jc w:val="both"/>
        <w:rPr>
          <w:rFonts w:eastAsia="Arial" w:cs="Arial"/>
          <w:noProof/>
          <w:color w:val="000000" w:themeColor="text1"/>
        </w:rPr>
      </w:pPr>
      <w:r w:rsidRPr="25682558">
        <w:rPr>
          <w:rFonts w:eastAsia="Arial" w:cs="Arial"/>
          <w:noProof/>
          <w:color w:val="000000" w:themeColor="text1"/>
        </w:rPr>
        <w:t>Tagada ülevaade hooldustöödest, mida tehakse seadmete ja infrastruktuuri korrashoiuks.</w:t>
      </w:r>
    </w:p>
    <w:p w14:paraId="01437BCD" w14:textId="5E13335F" w:rsidR="00314CCB" w:rsidRPr="009307D1" w:rsidRDefault="00314CCB" w:rsidP="51675408">
      <w:pPr>
        <w:ind w:left="360"/>
        <w:rPr>
          <w:rFonts w:cs="Arial"/>
          <w:noProof/>
          <w:color w:val="92D050"/>
        </w:rPr>
      </w:pPr>
    </w:p>
    <w:p w14:paraId="14F12332" w14:textId="77777777" w:rsidR="000277D6" w:rsidRPr="009307D1" w:rsidRDefault="000277D6" w:rsidP="51675408">
      <w:pPr>
        <w:pStyle w:val="Heading3"/>
        <w:rPr>
          <w:rFonts w:cs="Arial"/>
          <w:noProof/>
        </w:rPr>
      </w:pPr>
      <w:bookmarkStart w:id="16" w:name="_Toc50447283"/>
      <w:bookmarkStart w:id="17" w:name="_Toc51318285"/>
      <w:bookmarkStart w:id="18" w:name="_Toc1532184557"/>
      <w:r w:rsidRPr="475236BD">
        <w:rPr>
          <w:rFonts w:cs="Arial"/>
          <w:noProof/>
        </w:rPr>
        <w:t>Lausendid</w:t>
      </w:r>
      <w:bookmarkEnd w:id="16"/>
      <w:bookmarkEnd w:id="17"/>
      <w:bookmarkEnd w:id="18"/>
    </w:p>
    <w:p w14:paraId="01DFDFBB" w14:textId="77777777" w:rsidR="000277D6" w:rsidRPr="009307D1" w:rsidRDefault="00633394" w:rsidP="00FE00C1">
      <w:pPr>
        <w:numPr>
          <w:ilvl w:val="0"/>
          <w:numId w:val="9"/>
        </w:numPr>
        <w:rPr>
          <w:rFonts w:cs="Arial"/>
          <w:noProof/>
        </w:rPr>
      </w:pPr>
      <w:r w:rsidRPr="51675408">
        <w:rPr>
          <w:rFonts w:cs="Arial"/>
          <w:noProof/>
        </w:rPr>
        <w:t>Töötaja on isik</w:t>
      </w:r>
    </w:p>
    <w:p w14:paraId="0496A825" w14:textId="77777777" w:rsidR="00633394" w:rsidRPr="009307D1" w:rsidRDefault="00633394" w:rsidP="00FE00C1">
      <w:pPr>
        <w:numPr>
          <w:ilvl w:val="0"/>
          <w:numId w:val="9"/>
        </w:numPr>
        <w:rPr>
          <w:rFonts w:cs="Arial"/>
          <w:noProof/>
        </w:rPr>
      </w:pPr>
      <w:r w:rsidRPr="51675408">
        <w:rPr>
          <w:rFonts w:cs="Arial"/>
          <w:noProof/>
        </w:rPr>
        <w:t>Klient on isik</w:t>
      </w:r>
    </w:p>
    <w:p w14:paraId="22BD4CCE" w14:textId="77777777" w:rsidR="00831A73" w:rsidRDefault="00831A73" w:rsidP="00FE00C1">
      <w:pPr>
        <w:numPr>
          <w:ilvl w:val="0"/>
          <w:numId w:val="9"/>
        </w:numPr>
        <w:rPr>
          <w:rFonts w:cs="Arial"/>
          <w:noProof/>
        </w:rPr>
      </w:pPr>
      <w:r w:rsidRPr="51675408">
        <w:rPr>
          <w:rFonts w:cs="Arial"/>
          <w:noProof/>
        </w:rPr>
        <w:t>Partner on organisatsioon</w:t>
      </w:r>
    </w:p>
    <w:p w14:paraId="533833E2" w14:textId="77777777" w:rsidR="004B5D9B" w:rsidRDefault="004B5D9B" w:rsidP="00FE00C1">
      <w:pPr>
        <w:numPr>
          <w:ilvl w:val="0"/>
          <w:numId w:val="9"/>
        </w:numPr>
        <w:rPr>
          <w:rFonts w:cs="Arial"/>
          <w:noProof/>
        </w:rPr>
      </w:pPr>
      <w:r w:rsidRPr="51675408">
        <w:rPr>
          <w:rFonts w:cs="Arial"/>
          <w:noProof/>
        </w:rPr>
        <w:t>Partn</w:t>
      </w:r>
      <w:r w:rsidR="000F4226" w:rsidRPr="51675408">
        <w:rPr>
          <w:rFonts w:cs="Arial"/>
          <w:noProof/>
        </w:rPr>
        <w:t xml:space="preserve">eriga sõlmitakse </w:t>
      </w:r>
      <w:r w:rsidRPr="51675408">
        <w:rPr>
          <w:rFonts w:cs="Arial"/>
          <w:noProof/>
        </w:rPr>
        <w:t>leping</w:t>
      </w:r>
    </w:p>
    <w:p w14:paraId="2E2B4F20" w14:textId="77777777" w:rsidR="004B5D9B" w:rsidRDefault="004B5D9B" w:rsidP="00FE00C1">
      <w:pPr>
        <w:numPr>
          <w:ilvl w:val="0"/>
          <w:numId w:val="9"/>
        </w:numPr>
        <w:rPr>
          <w:rFonts w:cs="Arial"/>
          <w:noProof/>
        </w:rPr>
      </w:pPr>
      <w:r w:rsidRPr="51675408">
        <w:rPr>
          <w:rFonts w:cs="Arial"/>
          <w:noProof/>
        </w:rPr>
        <w:t>Meie organisatsioon valdab vara</w:t>
      </w:r>
    </w:p>
    <w:p w14:paraId="4E87594A" w14:textId="77777777" w:rsidR="004B5D9B" w:rsidRDefault="004B5D9B" w:rsidP="00FE00C1">
      <w:pPr>
        <w:numPr>
          <w:ilvl w:val="0"/>
          <w:numId w:val="9"/>
        </w:numPr>
        <w:rPr>
          <w:rFonts w:cs="Arial"/>
          <w:noProof/>
        </w:rPr>
      </w:pPr>
      <w:r w:rsidRPr="51675408">
        <w:rPr>
          <w:rFonts w:cs="Arial"/>
          <w:noProof/>
        </w:rPr>
        <w:t>Vara otsalõppemisel tehakse partnerile vara tarnetellimus</w:t>
      </w:r>
    </w:p>
    <w:p w14:paraId="39793D7B" w14:textId="77777777" w:rsidR="004B5D9B" w:rsidRDefault="00E01D52" w:rsidP="00FE00C1">
      <w:pPr>
        <w:numPr>
          <w:ilvl w:val="0"/>
          <w:numId w:val="9"/>
        </w:numPr>
        <w:rPr>
          <w:rFonts w:cs="Arial"/>
          <w:noProof/>
        </w:rPr>
      </w:pPr>
      <w:r w:rsidRPr="51675408">
        <w:rPr>
          <w:rFonts w:cs="Arial"/>
          <w:noProof/>
        </w:rPr>
        <w:t>Vara t</w:t>
      </w:r>
      <w:r w:rsidR="004B5D9B" w:rsidRPr="51675408">
        <w:rPr>
          <w:rFonts w:cs="Arial"/>
          <w:noProof/>
        </w:rPr>
        <w:t xml:space="preserve">arnetellimuse täitmisele järgneb </w:t>
      </w:r>
      <w:r w:rsidRPr="51675408">
        <w:rPr>
          <w:rFonts w:cs="Arial"/>
          <w:noProof/>
        </w:rPr>
        <w:t xml:space="preserve">vara </w:t>
      </w:r>
      <w:r w:rsidR="004B5D9B" w:rsidRPr="51675408">
        <w:rPr>
          <w:rFonts w:cs="Arial"/>
          <w:noProof/>
        </w:rPr>
        <w:t>laoliikumine</w:t>
      </w:r>
    </w:p>
    <w:p w14:paraId="7B386A1A" w14:textId="77777777" w:rsidR="004B5D9B" w:rsidRDefault="004B5D9B" w:rsidP="00FE00C1">
      <w:pPr>
        <w:numPr>
          <w:ilvl w:val="0"/>
          <w:numId w:val="9"/>
        </w:numPr>
        <w:rPr>
          <w:rFonts w:cs="Arial"/>
          <w:noProof/>
        </w:rPr>
      </w:pPr>
      <w:r w:rsidRPr="51675408">
        <w:rPr>
          <w:rFonts w:cs="Arial"/>
          <w:noProof/>
        </w:rPr>
        <w:t xml:space="preserve">Varade </w:t>
      </w:r>
      <w:r w:rsidR="00986E52" w:rsidRPr="51675408">
        <w:rPr>
          <w:rFonts w:cs="Arial"/>
          <w:noProof/>
        </w:rPr>
        <w:t xml:space="preserve">tegeliku </w:t>
      </w:r>
      <w:r w:rsidRPr="51675408">
        <w:rPr>
          <w:rFonts w:cs="Arial"/>
          <w:noProof/>
        </w:rPr>
        <w:t>seisu kindlakstegemiseks toimub inventuur</w:t>
      </w:r>
    </w:p>
    <w:p w14:paraId="3E4B6028" w14:textId="77777777" w:rsidR="00BF54A2" w:rsidRDefault="00BF54A2" w:rsidP="00FE00C1">
      <w:pPr>
        <w:numPr>
          <w:ilvl w:val="0"/>
          <w:numId w:val="9"/>
        </w:numPr>
        <w:rPr>
          <w:rFonts w:cs="Arial"/>
          <w:noProof/>
        </w:rPr>
      </w:pPr>
      <w:r w:rsidRPr="51675408">
        <w:rPr>
          <w:rFonts w:cs="Arial"/>
          <w:noProof/>
        </w:rPr>
        <w:t>Partner esitab arve</w:t>
      </w:r>
    </w:p>
    <w:p w14:paraId="6CB4A9FB" w14:textId="77777777" w:rsidR="00BF54A2" w:rsidRDefault="00BF54A2" w:rsidP="00FE00C1">
      <w:pPr>
        <w:numPr>
          <w:ilvl w:val="0"/>
          <w:numId w:val="9"/>
        </w:numPr>
        <w:rPr>
          <w:rFonts w:cs="Arial"/>
          <w:noProof/>
        </w:rPr>
      </w:pPr>
      <w:r w:rsidRPr="51675408">
        <w:rPr>
          <w:rFonts w:cs="Arial"/>
          <w:noProof/>
        </w:rPr>
        <w:t>Meie organisatsioon esitab kliendile arve</w:t>
      </w:r>
    </w:p>
    <w:p w14:paraId="69E9FF03" w14:textId="77777777" w:rsidR="004B5D9B" w:rsidRDefault="004B5D9B" w:rsidP="00FE00C1">
      <w:pPr>
        <w:numPr>
          <w:ilvl w:val="0"/>
          <w:numId w:val="9"/>
        </w:numPr>
        <w:rPr>
          <w:rFonts w:cs="Arial"/>
          <w:noProof/>
        </w:rPr>
      </w:pPr>
      <w:r w:rsidRPr="51675408">
        <w:rPr>
          <w:rFonts w:cs="Arial"/>
          <w:noProof/>
        </w:rPr>
        <w:t xml:space="preserve">Arve </w:t>
      </w:r>
      <w:r w:rsidR="0045715C" w:rsidRPr="51675408">
        <w:rPr>
          <w:rFonts w:cs="Arial"/>
          <w:noProof/>
        </w:rPr>
        <w:t>on ühtlasi</w:t>
      </w:r>
      <w:r w:rsidRPr="51675408">
        <w:rPr>
          <w:rFonts w:cs="Arial"/>
          <w:noProof/>
        </w:rPr>
        <w:t xml:space="preserve"> dokument</w:t>
      </w:r>
    </w:p>
    <w:p w14:paraId="50E9079B" w14:textId="77777777" w:rsidR="004B5D9B" w:rsidRDefault="004B5D9B" w:rsidP="00FE00C1">
      <w:pPr>
        <w:numPr>
          <w:ilvl w:val="0"/>
          <w:numId w:val="9"/>
        </w:numPr>
        <w:rPr>
          <w:rFonts w:cs="Arial"/>
          <w:noProof/>
        </w:rPr>
      </w:pPr>
      <w:r w:rsidRPr="51675408">
        <w:rPr>
          <w:rFonts w:cs="Arial"/>
          <w:noProof/>
        </w:rPr>
        <w:t>Klient annab tagasiside</w:t>
      </w:r>
      <w:r w:rsidR="009C61D3" w:rsidRPr="51675408">
        <w:rPr>
          <w:rFonts w:cs="Arial"/>
          <w:noProof/>
        </w:rPr>
        <w:t>t</w:t>
      </w:r>
    </w:p>
    <w:p w14:paraId="16D5A645" w14:textId="77777777" w:rsidR="004B5D9B" w:rsidRDefault="004B5D9B" w:rsidP="00FE00C1">
      <w:pPr>
        <w:numPr>
          <w:ilvl w:val="0"/>
          <w:numId w:val="9"/>
        </w:numPr>
        <w:rPr>
          <w:rFonts w:cs="Arial"/>
          <w:noProof/>
        </w:rPr>
      </w:pPr>
      <w:r w:rsidRPr="51675408">
        <w:rPr>
          <w:rFonts w:cs="Arial"/>
          <w:noProof/>
        </w:rPr>
        <w:t>Varaga toimub intsident</w:t>
      </w:r>
    </w:p>
    <w:p w14:paraId="1D585A31" w14:textId="77777777" w:rsidR="00B35996" w:rsidRDefault="002E6DDE" w:rsidP="00FE00C1">
      <w:pPr>
        <w:numPr>
          <w:ilvl w:val="0"/>
          <w:numId w:val="9"/>
        </w:numPr>
        <w:rPr>
          <w:rFonts w:cs="Arial"/>
          <w:noProof/>
        </w:rPr>
      </w:pPr>
      <w:r w:rsidRPr="51675408">
        <w:rPr>
          <w:rFonts w:cs="Arial"/>
          <w:noProof/>
        </w:rPr>
        <w:t>Töötaja teeb infosüsteemi tööd puudutava ettepaneku</w:t>
      </w:r>
    </w:p>
    <w:p w14:paraId="6188DB52" w14:textId="77777777" w:rsidR="004B5D9B" w:rsidRDefault="00B35996" w:rsidP="00FE00C1">
      <w:pPr>
        <w:numPr>
          <w:ilvl w:val="0"/>
          <w:numId w:val="9"/>
        </w:numPr>
        <w:rPr>
          <w:rFonts w:cs="Arial"/>
          <w:noProof/>
        </w:rPr>
      </w:pPr>
      <w:r w:rsidRPr="51675408">
        <w:rPr>
          <w:rFonts w:cs="Arial"/>
          <w:noProof/>
        </w:rPr>
        <w:t>Juhataja</w:t>
      </w:r>
      <w:r w:rsidR="004B5D9B" w:rsidRPr="51675408">
        <w:rPr>
          <w:rFonts w:cs="Arial"/>
          <w:noProof/>
        </w:rPr>
        <w:t xml:space="preserve"> planeerib arendustöö</w:t>
      </w:r>
    </w:p>
    <w:p w14:paraId="5A52CA9B" w14:textId="77777777" w:rsidR="00251A2D" w:rsidRDefault="00251A2D" w:rsidP="00FE00C1">
      <w:pPr>
        <w:numPr>
          <w:ilvl w:val="0"/>
          <w:numId w:val="9"/>
        </w:numPr>
        <w:rPr>
          <w:rFonts w:cs="Arial"/>
          <w:noProof/>
        </w:rPr>
      </w:pPr>
      <w:r w:rsidRPr="51675408">
        <w:rPr>
          <w:rFonts w:cs="Arial"/>
          <w:noProof/>
        </w:rPr>
        <w:t>Juhataja koostab eelarve</w:t>
      </w:r>
    </w:p>
    <w:p w14:paraId="353372C7" w14:textId="2CDBB993" w:rsidR="003677A5" w:rsidRPr="009307D1" w:rsidRDefault="51157B6D" w:rsidP="00FE00C1">
      <w:pPr>
        <w:numPr>
          <w:ilvl w:val="0"/>
          <w:numId w:val="9"/>
        </w:numPr>
        <w:rPr>
          <w:rFonts w:cs="Arial"/>
          <w:noProof/>
          <w:color w:val="000000" w:themeColor="text1"/>
        </w:rPr>
      </w:pPr>
      <w:r w:rsidRPr="475236BD">
        <w:rPr>
          <w:rFonts w:cs="Arial"/>
          <w:noProof/>
          <w:color w:val="000000" w:themeColor="text1"/>
        </w:rPr>
        <w:t>Pakiautomaa</w:t>
      </w:r>
      <w:r w:rsidR="0DE3173D" w:rsidRPr="475236BD">
        <w:rPr>
          <w:rFonts w:cs="Arial"/>
          <w:noProof/>
          <w:color w:val="000000" w:themeColor="text1"/>
        </w:rPr>
        <w:t>tide</w:t>
      </w:r>
      <w:r w:rsidRPr="475236BD">
        <w:rPr>
          <w:rFonts w:cs="Arial"/>
          <w:noProof/>
          <w:color w:val="000000" w:themeColor="text1"/>
        </w:rPr>
        <w:t xml:space="preserve"> haldur</w:t>
      </w:r>
      <w:r w:rsidR="5DA78DCB" w:rsidRPr="475236BD">
        <w:rPr>
          <w:rFonts w:cs="Arial"/>
          <w:noProof/>
          <w:color w:val="000000" w:themeColor="text1"/>
        </w:rPr>
        <w:t xml:space="preserve"> registreerib </w:t>
      </w:r>
      <w:r w:rsidR="223A26CC" w:rsidRPr="475236BD">
        <w:rPr>
          <w:rFonts w:cs="Arial"/>
          <w:noProof/>
          <w:color w:val="000000" w:themeColor="text1"/>
        </w:rPr>
        <w:t>pakiautomaadi</w:t>
      </w:r>
    </w:p>
    <w:p w14:paraId="169D4C80" w14:textId="2AE0A847" w:rsidR="641BEE51" w:rsidRDefault="34E73189" w:rsidP="00FE00C1">
      <w:pPr>
        <w:numPr>
          <w:ilvl w:val="0"/>
          <w:numId w:val="9"/>
        </w:numPr>
        <w:rPr>
          <w:rFonts w:cs="Arial"/>
          <w:noProof/>
          <w:color w:val="000000" w:themeColor="text1"/>
        </w:rPr>
      </w:pPr>
      <w:r w:rsidRPr="475236BD">
        <w:rPr>
          <w:rFonts w:cs="Arial"/>
          <w:noProof/>
          <w:color w:val="000000" w:themeColor="text1"/>
        </w:rPr>
        <w:t>Pakiautomaa</w:t>
      </w:r>
      <w:r w:rsidR="4B0C4983" w:rsidRPr="475236BD">
        <w:rPr>
          <w:rFonts w:cs="Arial"/>
          <w:noProof/>
          <w:color w:val="000000" w:themeColor="text1"/>
        </w:rPr>
        <w:t>tide</w:t>
      </w:r>
      <w:r w:rsidRPr="475236BD">
        <w:rPr>
          <w:rFonts w:cs="Arial"/>
          <w:noProof/>
          <w:color w:val="000000" w:themeColor="text1"/>
        </w:rPr>
        <w:t xml:space="preserve"> haldur haldab pakiautomaatide töökorda</w:t>
      </w:r>
    </w:p>
    <w:p w14:paraId="11C7074D" w14:textId="75A45DDB" w:rsidR="001B4310" w:rsidRDefault="583D1F47" w:rsidP="00FE00C1">
      <w:pPr>
        <w:numPr>
          <w:ilvl w:val="0"/>
          <w:numId w:val="9"/>
        </w:numPr>
        <w:rPr>
          <w:rFonts w:cs="Arial"/>
          <w:noProof/>
          <w:color w:val="000000" w:themeColor="text1"/>
        </w:rPr>
      </w:pPr>
      <w:r w:rsidRPr="25682558">
        <w:rPr>
          <w:rFonts w:cs="Arial"/>
          <w:noProof/>
          <w:color w:val="000000" w:themeColor="text1"/>
        </w:rPr>
        <w:t>Pakiautomaat</w:t>
      </w:r>
      <w:r w:rsidR="4C235910" w:rsidRPr="25682558">
        <w:rPr>
          <w:rFonts w:cs="Arial"/>
          <w:noProof/>
          <w:color w:val="000000" w:themeColor="text1"/>
        </w:rPr>
        <w:t>i</w:t>
      </w:r>
      <w:r w:rsidR="6229BB96" w:rsidRPr="25682558">
        <w:rPr>
          <w:rFonts w:cs="Arial"/>
          <w:noProof/>
          <w:color w:val="000000" w:themeColor="text1"/>
        </w:rPr>
        <w:t xml:space="preserve"> iseloomustab null või rohkem </w:t>
      </w:r>
      <w:r w:rsidR="3E78F9A3" w:rsidRPr="25682558">
        <w:rPr>
          <w:rFonts w:cs="Arial"/>
          <w:noProof/>
          <w:color w:val="000000" w:themeColor="text1"/>
        </w:rPr>
        <w:t>pakiautomaa</w:t>
      </w:r>
      <w:r w:rsidR="7604C075" w:rsidRPr="25682558">
        <w:rPr>
          <w:rFonts w:cs="Arial"/>
          <w:noProof/>
          <w:color w:val="000000" w:themeColor="text1"/>
        </w:rPr>
        <w:t xml:space="preserve">di </w:t>
      </w:r>
      <w:r w:rsidR="6229BB96" w:rsidRPr="25682558">
        <w:rPr>
          <w:rFonts w:cs="Arial"/>
          <w:noProof/>
          <w:color w:val="000000" w:themeColor="text1"/>
        </w:rPr>
        <w:t>kategooriat</w:t>
      </w:r>
    </w:p>
    <w:p w14:paraId="1B6FC1A2" w14:textId="7653DAAE" w:rsidR="00986D80" w:rsidRDefault="4FE7A93C" w:rsidP="00FE00C1">
      <w:pPr>
        <w:numPr>
          <w:ilvl w:val="0"/>
          <w:numId w:val="9"/>
        </w:numPr>
        <w:rPr>
          <w:rFonts w:cs="Arial"/>
          <w:noProof/>
          <w:color w:val="000000" w:themeColor="text1"/>
        </w:rPr>
      </w:pPr>
      <w:r w:rsidRPr="25682558">
        <w:rPr>
          <w:rFonts w:cs="Arial"/>
          <w:noProof/>
          <w:color w:val="000000" w:themeColor="text1"/>
        </w:rPr>
        <w:t>Pakiautomaa</w:t>
      </w:r>
      <w:r w:rsidR="75032E42" w:rsidRPr="25682558">
        <w:rPr>
          <w:rFonts w:cs="Arial"/>
          <w:noProof/>
          <w:color w:val="000000" w:themeColor="text1"/>
        </w:rPr>
        <w:t>di</w:t>
      </w:r>
      <w:r w:rsidR="606AC5FC" w:rsidRPr="25682558">
        <w:rPr>
          <w:rFonts w:cs="Arial"/>
          <w:noProof/>
          <w:color w:val="000000" w:themeColor="text1"/>
        </w:rPr>
        <w:t xml:space="preserve"> kategooria on klassifikaator</w:t>
      </w:r>
    </w:p>
    <w:p w14:paraId="30FEB115" w14:textId="0DE8D136" w:rsidR="52BFA656" w:rsidRDefault="490D79C6" w:rsidP="00FE00C1">
      <w:pPr>
        <w:numPr>
          <w:ilvl w:val="0"/>
          <w:numId w:val="9"/>
        </w:numPr>
        <w:rPr>
          <w:rFonts w:cs="Arial"/>
          <w:noProof/>
          <w:color w:val="000000" w:themeColor="text1"/>
        </w:rPr>
      </w:pPr>
      <w:r w:rsidRPr="3B4A7108">
        <w:rPr>
          <w:rFonts w:cs="Arial"/>
          <w:color w:val="000000" w:themeColor="text1"/>
        </w:rPr>
        <w:t>K</w:t>
      </w:r>
      <w:r w:rsidR="74796128" w:rsidRPr="3B4A7108">
        <w:rPr>
          <w:rFonts w:cs="Arial"/>
          <w:color w:val="000000" w:themeColor="text1"/>
        </w:rPr>
        <w:t>uller</w:t>
      </w:r>
      <w:r w:rsidR="4C936000" w:rsidRPr="25682558">
        <w:rPr>
          <w:rFonts w:cs="Arial"/>
          <w:noProof/>
          <w:color w:val="000000" w:themeColor="text1"/>
        </w:rPr>
        <w:t xml:space="preserve"> </w:t>
      </w:r>
      <w:r w:rsidR="03FC9296" w:rsidRPr="25682558">
        <w:rPr>
          <w:rFonts w:cs="Arial"/>
          <w:noProof/>
          <w:color w:val="000000" w:themeColor="text1"/>
        </w:rPr>
        <w:t>toimetab</w:t>
      </w:r>
      <w:r w:rsidR="4C936000" w:rsidRPr="25682558">
        <w:rPr>
          <w:rFonts w:cs="Arial"/>
          <w:noProof/>
          <w:color w:val="000000" w:themeColor="text1"/>
        </w:rPr>
        <w:t xml:space="preserve"> paki vastavasse pakiautomaadi kappi</w:t>
      </w:r>
    </w:p>
    <w:p w14:paraId="29642138" w14:textId="77777777" w:rsidR="00A101E2" w:rsidRDefault="7E055AEF" w:rsidP="00FE00C1">
      <w:pPr>
        <w:numPr>
          <w:ilvl w:val="0"/>
          <w:numId w:val="9"/>
        </w:numPr>
        <w:rPr>
          <w:rFonts w:cs="Arial"/>
          <w:noProof/>
          <w:color w:val="000000" w:themeColor="text1"/>
        </w:rPr>
      </w:pPr>
      <w:r w:rsidRPr="25682558">
        <w:rPr>
          <w:rFonts w:cs="Arial"/>
          <w:noProof/>
          <w:color w:val="000000" w:themeColor="text1"/>
        </w:rPr>
        <w:t>Klassifikaatorite haldur registreerib klassifikaatori</w:t>
      </w:r>
    </w:p>
    <w:p w14:paraId="015B321F" w14:textId="6547CD21" w:rsidR="00A101E2" w:rsidRPr="009307D1" w:rsidRDefault="0E5205A0" w:rsidP="00FE00C1">
      <w:pPr>
        <w:numPr>
          <w:ilvl w:val="0"/>
          <w:numId w:val="9"/>
        </w:numPr>
        <w:rPr>
          <w:rFonts w:cs="Arial"/>
          <w:noProof/>
          <w:color w:val="000000" w:themeColor="text1"/>
        </w:rPr>
      </w:pPr>
      <w:r w:rsidRPr="25682558">
        <w:rPr>
          <w:rFonts w:cs="Arial"/>
          <w:noProof/>
          <w:color w:val="000000" w:themeColor="text1"/>
        </w:rPr>
        <w:t xml:space="preserve">Uudistajale pakuvad huvi </w:t>
      </w:r>
      <w:r w:rsidR="2C9C8BA0" w:rsidRPr="25682558">
        <w:rPr>
          <w:rFonts w:cs="Arial"/>
          <w:noProof/>
          <w:color w:val="000000" w:themeColor="text1"/>
        </w:rPr>
        <w:t>pakiautomaadi</w:t>
      </w:r>
      <w:r w:rsidRPr="25682558">
        <w:rPr>
          <w:rFonts w:cs="Arial"/>
          <w:noProof/>
          <w:color w:val="000000" w:themeColor="text1"/>
        </w:rPr>
        <w:t xml:space="preserve"> andmed</w:t>
      </w:r>
    </w:p>
    <w:p w14:paraId="692773E0" w14:textId="3A443B1E" w:rsidR="4103D833" w:rsidRDefault="7EDC7BF1" w:rsidP="00FE00C1">
      <w:pPr>
        <w:numPr>
          <w:ilvl w:val="0"/>
          <w:numId w:val="9"/>
        </w:numPr>
        <w:rPr>
          <w:rFonts w:cs="Arial"/>
          <w:noProof/>
          <w:color w:val="000000" w:themeColor="text1"/>
        </w:rPr>
      </w:pPr>
      <w:r w:rsidRPr="25682558">
        <w:rPr>
          <w:rFonts w:cs="Arial"/>
          <w:noProof/>
          <w:color w:val="000000" w:themeColor="text1"/>
        </w:rPr>
        <w:t>Uudistaja võib olla potentsiaalne teenuse kasutaja</w:t>
      </w:r>
    </w:p>
    <w:p w14:paraId="7C17CA5E" w14:textId="2176D49D" w:rsidR="01D41874" w:rsidRDefault="4DE83067" w:rsidP="00FE00C1">
      <w:pPr>
        <w:numPr>
          <w:ilvl w:val="0"/>
          <w:numId w:val="9"/>
        </w:numPr>
        <w:rPr>
          <w:rFonts w:cs="Arial"/>
          <w:noProof/>
          <w:color w:val="000000" w:themeColor="text1"/>
        </w:rPr>
      </w:pPr>
      <w:r w:rsidRPr="25682558">
        <w:rPr>
          <w:rFonts w:cs="Arial"/>
          <w:noProof/>
          <w:color w:val="000000" w:themeColor="text1"/>
        </w:rPr>
        <w:t>Klient esitab saadetise tellimuse</w:t>
      </w:r>
    </w:p>
    <w:p w14:paraId="78957E44" w14:textId="2FE912ED" w:rsidR="1D51BA77" w:rsidRDefault="1D51BA77" w:rsidP="00FE00C1">
      <w:pPr>
        <w:numPr>
          <w:ilvl w:val="0"/>
          <w:numId w:val="9"/>
        </w:numPr>
        <w:rPr>
          <w:rFonts w:cs="Arial"/>
          <w:noProof/>
          <w:color w:val="000000" w:themeColor="text1"/>
        </w:rPr>
      </w:pPr>
      <w:r w:rsidRPr="25682558">
        <w:rPr>
          <w:rFonts w:cs="Arial"/>
          <w:noProof/>
          <w:color w:val="000000" w:themeColor="text1"/>
        </w:rPr>
        <w:t>Klient kasutab pakiveo teenust</w:t>
      </w:r>
    </w:p>
    <w:p w14:paraId="6E63B242" w14:textId="212E3BE0" w:rsidR="053CE1EF" w:rsidRDefault="335AA8F2" w:rsidP="00FE00C1">
      <w:pPr>
        <w:numPr>
          <w:ilvl w:val="0"/>
          <w:numId w:val="9"/>
        </w:numPr>
        <w:rPr>
          <w:rFonts w:cs="Arial"/>
          <w:noProof/>
          <w:color w:val="000000" w:themeColor="text1"/>
        </w:rPr>
      </w:pPr>
      <w:r w:rsidRPr="25682558">
        <w:rPr>
          <w:rFonts w:cs="Arial"/>
          <w:noProof/>
          <w:color w:val="000000" w:themeColor="text1"/>
        </w:rPr>
        <w:t>Klient saab paki kätte pakiautomaadist või kullerilt</w:t>
      </w:r>
    </w:p>
    <w:p w14:paraId="490DEF1D" w14:textId="70652070" w:rsidR="5C794541" w:rsidRDefault="482C24AB" w:rsidP="00FE00C1">
      <w:pPr>
        <w:numPr>
          <w:ilvl w:val="0"/>
          <w:numId w:val="9"/>
        </w:numPr>
        <w:rPr>
          <w:rFonts w:cs="Arial"/>
          <w:noProof/>
          <w:color w:val="000000" w:themeColor="text1"/>
        </w:rPr>
      </w:pPr>
      <w:r w:rsidRPr="25682558">
        <w:rPr>
          <w:rFonts w:cs="Arial"/>
          <w:noProof/>
          <w:color w:val="000000" w:themeColor="text1"/>
        </w:rPr>
        <w:t xml:space="preserve">Klient raporteerib </w:t>
      </w:r>
      <w:r w:rsidR="72880530" w:rsidRPr="3B4A7108">
        <w:rPr>
          <w:rFonts w:cs="Arial"/>
          <w:color w:val="000000" w:themeColor="text1"/>
        </w:rPr>
        <w:t>kahjust</w:t>
      </w:r>
      <w:r w:rsidR="0E8CB264" w:rsidRPr="3B4A7108">
        <w:rPr>
          <w:rFonts w:cs="Arial"/>
          <w:color w:val="000000" w:themeColor="text1"/>
        </w:rPr>
        <w:t>un</w:t>
      </w:r>
      <w:r w:rsidR="72880530" w:rsidRPr="3B4A7108">
        <w:rPr>
          <w:rFonts w:cs="Arial"/>
          <w:color w:val="000000" w:themeColor="text1"/>
        </w:rPr>
        <w:t>ud</w:t>
      </w:r>
      <w:r w:rsidRPr="25682558">
        <w:rPr>
          <w:rFonts w:cs="Arial"/>
          <w:noProof/>
          <w:color w:val="000000" w:themeColor="text1"/>
        </w:rPr>
        <w:t xml:space="preserve"> pakist</w:t>
      </w:r>
    </w:p>
    <w:p w14:paraId="5FB92821" w14:textId="24DAE7D8" w:rsidR="0F73E8F8" w:rsidRDefault="0F73E8F8" w:rsidP="00FE00C1">
      <w:pPr>
        <w:numPr>
          <w:ilvl w:val="0"/>
          <w:numId w:val="9"/>
        </w:numPr>
        <w:rPr>
          <w:rFonts w:cs="Arial"/>
          <w:noProof/>
          <w:color w:val="000000" w:themeColor="text1"/>
        </w:rPr>
      </w:pPr>
      <w:r w:rsidRPr="25682558">
        <w:rPr>
          <w:rFonts w:cs="Arial"/>
          <w:noProof/>
          <w:color w:val="000000" w:themeColor="text1"/>
        </w:rPr>
        <w:t>Klient võib osaleda kampaania</w:t>
      </w:r>
      <w:r w:rsidR="5A060547" w:rsidRPr="25682558">
        <w:rPr>
          <w:rFonts w:cs="Arial"/>
          <w:noProof/>
          <w:color w:val="000000" w:themeColor="text1"/>
        </w:rPr>
        <w:t>s</w:t>
      </w:r>
    </w:p>
    <w:p w14:paraId="2998C355" w14:textId="47CDF594" w:rsidR="5A060547" w:rsidRDefault="5A060547" w:rsidP="00FE00C1">
      <w:pPr>
        <w:numPr>
          <w:ilvl w:val="0"/>
          <w:numId w:val="9"/>
        </w:numPr>
        <w:rPr>
          <w:rFonts w:cs="Arial"/>
          <w:noProof/>
          <w:color w:val="000000" w:themeColor="text1"/>
        </w:rPr>
      </w:pPr>
      <w:r w:rsidRPr="25682558">
        <w:rPr>
          <w:rFonts w:cs="Arial"/>
          <w:noProof/>
          <w:color w:val="000000" w:themeColor="text1"/>
        </w:rPr>
        <w:t>Klient võib esitada kahjunõude saadetise kahjustumisel</w:t>
      </w:r>
    </w:p>
    <w:p w14:paraId="6057D336" w14:textId="7229A4C2" w:rsidR="010D0821" w:rsidRDefault="7FA42F21" w:rsidP="00FE00C1">
      <w:pPr>
        <w:pStyle w:val="ListParagraph"/>
        <w:numPr>
          <w:ilvl w:val="0"/>
          <w:numId w:val="9"/>
        </w:numPr>
        <w:rPr>
          <w:rFonts w:cs="Arial"/>
          <w:noProof/>
          <w:color w:val="000000" w:themeColor="text1"/>
        </w:rPr>
      </w:pPr>
      <w:r w:rsidRPr="25682558">
        <w:rPr>
          <w:rFonts w:cs="Arial"/>
          <w:noProof/>
          <w:color w:val="000000" w:themeColor="text1"/>
        </w:rPr>
        <w:t>Pank töötleb makseid</w:t>
      </w:r>
    </w:p>
    <w:p w14:paraId="130D5E88" w14:textId="4F1AC49A" w:rsidR="635752A4" w:rsidRDefault="635752A4" w:rsidP="00FE00C1">
      <w:pPr>
        <w:pStyle w:val="ListParagraph"/>
        <w:numPr>
          <w:ilvl w:val="0"/>
          <w:numId w:val="9"/>
        </w:numPr>
        <w:rPr>
          <w:rFonts w:cs="Arial"/>
          <w:noProof/>
          <w:color w:val="000000" w:themeColor="text1"/>
        </w:rPr>
      </w:pPr>
      <w:r w:rsidRPr="25682558">
        <w:rPr>
          <w:rFonts w:cs="Arial"/>
          <w:noProof/>
          <w:color w:val="000000" w:themeColor="text1"/>
        </w:rPr>
        <w:t>Teate malli järgi saadetakse kliendile teavitusi</w:t>
      </w:r>
    </w:p>
    <w:p w14:paraId="55AADB27" w14:textId="70657863" w:rsidR="010D0821" w:rsidRDefault="7FA42F21" w:rsidP="00FE00C1">
      <w:pPr>
        <w:pStyle w:val="ListParagraph"/>
        <w:numPr>
          <w:ilvl w:val="0"/>
          <w:numId w:val="9"/>
        </w:numPr>
        <w:rPr>
          <w:rFonts w:cs="Arial"/>
          <w:noProof/>
          <w:color w:val="000000" w:themeColor="text1"/>
        </w:rPr>
      </w:pPr>
      <w:r w:rsidRPr="25682558">
        <w:rPr>
          <w:rFonts w:cs="Arial"/>
          <w:noProof/>
          <w:color w:val="000000" w:themeColor="text1"/>
        </w:rPr>
        <w:t>Dokumentide haldur</w:t>
      </w:r>
      <w:r w:rsidR="379A8BE1" w:rsidRPr="25682558">
        <w:rPr>
          <w:rFonts w:cs="Arial"/>
          <w:noProof/>
          <w:color w:val="000000" w:themeColor="text1"/>
        </w:rPr>
        <w:t xml:space="preserve"> tegeleb </w:t>
      </w:r>
      <w:r w:rsidRPr="25682558">
        <w:rPr>
          <w:rFonts w:cs="Arial"/>
          <w:noProof/>
          <w:color w:val="000000" w:themeColor="text1"/>
        </w:rPr>
        <w:t>dokumen</w:t>
      </w:r>
      <w:r w:rsidR="7E43A3AA" w:rsidRPr="25682558">
        <w:rPr>
          <w:rFonts w:cs="Arial"/>
          <w:noProof/>
          <w:color w:val="000000" w:themeColor="text1"/>
        </w:rPr>
        <w:t>dihaldusega</w:t>
      </w:r>
    </w:p>
    <w:p w14:paraId="0011E99E" w14:textId="5EAA87AB" w:rsidR="010D0821" w:rsidRDefault="7FA42F21" w:rsidP="00FE00C1">
      <w:pPr>
        <w:pStyle w:val="ListParagraph"/>
        <w:numPr>
          <w:ilvl w:val="0"/>
          <w:numId w:val="9"/>
        </w:numPr>
        <w:rPr>
          <w:rFonts w:cs="Arial"/>
          <w:noProof/>
          <w:color w:val="000000" w:themeColor="text1"/>
        </w:rPr>
      </w:pPr>
      <w:r w:rsidRPr="25682558">
        <w:rPr>
          <w:rFonts w:cs="Arial"/>
          <w:noProof/>
          <w:color w:val="000000" w:themeColor="text1"/>
        </w:rPr>
        <w:t xml:space="preserve">Raamatupidaja kontrollib </w:t>
      </w:r>
      <w:r w:rsidR="3B1B88D8" w:rsidRPr="4672CF47">
        <w:rPr>
          <w:rFonts w:cs="Arial"/>
          <w:noProof/>
          <w:color w:val="000000" w:themeColor="text1"/>
        </w:rPr>
        <w:t>arve</w:t>
      </w:r>
      <w:r w:rsidR="2B4E9C4C" w:rsidRPr="4672CF47">
        <w:rPr>
          <w:rFonts w:cs="Arial"/>
          <w:noProof/>
          <w:color w:val="000000" w:themeColor="text1"/>
        </w:rPr>
        <w:t>i</w:t>
      </w:r>
      <w:r w:rsidR="3B1B88D8" w:rsidRPr="4672CF47">
        <w:rPr>
          <w:rFonts w:cs="Arial"/>
          <w:noProof/>
          <w:color w:val="000000" w:themeColor="text1"/>
        </w:rPr>
        <w:t>d</w:t>
      </w:r>
    </w:p>
    <w:p w14:paraId="6D28E237" w14:textId="66FA1B40" w:rsidR="010D0821" w:rsidRDefault="7FA42F21" w:rsidP="00FE00C1">
      <w:pPr>
        <w:pStyle w:val="ListParagraph"/>
        <w:numPr>
          <w:ilvl w:val="0"/>
          <w:numId w:val="9"/>
        </w:numPr>
        <w:rPr>
          <w:rFonts w:cs="Arial"/>
          <w:noProof/>
          <w:color w:val="000000" w:themeColor="text1"/>
        </w:rPr>
      </w:pPr>
      <w:r w:rsidRPr="25682558">
        <w:rPr>
          <w:rFonts w:cs="Arial"/>
          <w:noProof/>
          <w:color w:val="000000" w:themeColor="text1"/>
        </w:rPr>
        <w:t>Raamatupidaja koostab majandusaasta aruande</w:t>
      </w:r>
    </w:p>
    <w:p w14:paraId="500F8A9E" w14:textId="7144D11C" w:rsidR="010D0821" w:rsidRDefault="7FA42F21" w:rsidP="00FE00C1">
      <w:pPr>
        <w:pStyle w:val="ListParagraph"/>
        <w:numPr>
          <w:ilvl w:val="0"/>
          <w:numId w:val="9"/>
        </w:numPr>
        <w:rPr>
          <w:rFonts w:cs="Arial"/>
          <w:noProof/>
          <w:color w:val="000000" w:themeColor="text1"/>
        </w:rPr>
      </w:pPr>
      <w:r w:rsidRPr="25682558">
        <w:rPr>
          <w:rFonts w:cs="Arial"/>
          <w:noProof/>
          <w:color w:val="000000" w:themeColor="text1"/>
        </w:rPr>
        <w:t>Laotöötaja sorteerib</w:t>
      </w:r>
      <w:r w:rsidR="2049FDAA" w:rsidRPr="25682558">
        <w:rPr>
          <w:rFonts w:cs="Arial"/>
          <w:noProof/>
          <w:color w:val="000000" w:themeColor="text1"/>
        </w:rPr>
        <w:t xml:space="preserve"> saadetised</w:t>
      </w:r>
      <w:r w:rsidR="715C205A" w:rsidRPr="25682558">
        <w:rPr>
          <w:rFonts w:cs="Arial"/>
          <w:noProof/>
          <w:color w:val="000000" w:themeColor="text1"/>
        </w:rPr>
        <w:t xml:space="preserve"> </w:t>
      </w:r>
    </w:p>
    <w:p w14:paraId="0FFDF9F7" w14:textId="40F7D824" w:rsidR="010D0821" w:rsidRDefault="4A0A6380" w:rsidP="00FE00C1">
      <w:pPr>
        <w:pStyle w:val="ListParagraph"/>
        <w:numPr>
          <w:ilvl w:val="0"/>
          <w:numId w:val="9"/>
        </w:numPr>
        <w:rPr>
          <w:rFonts w:cs="Arial"/>
          <w:noProof/>
          <w:color w:val="000000" w:themeColor="text1"/>
        </w:rPr>
      </w:pPr>
      <w:r w:rsidRPr="25682558">
        <w:rPr>
          <w:rFonts w:cs="Arial"/>
          <w:noProof/>
          <w:color w:val="000000" w:themeColor="text1"/>
        </w:rPr>
        <w:t xml:space="preserve">Laotöötaja </w:t>
      </w:r>
      <w:r w:rsidR="715C205A" w:rsidRPr="25682558">
        <w:rPr>
          <w:rFonts w:cs="Arial"/>
          <w:noProof/>
          <w:color w:val="000000" w:themeColor="text1"/>
        </w:rPr>
        <w:t xml:space="preserve">jaotab </w:t>
      </w:r>
      <w:r w:rsidR="0DEE7FD2" w:rsidRPr="25682558">
        <w:rPr>
          <w:rFonts w:cs="Arial"/>
          <w:noProof/>
          <w:color w:val="000000" w:themeColor="text1"/>
        </w:rPr>
        <w:t>saadetised</w:t>
      </w:r>
      <w:r w:rsidR="715C205A" w:rsidRPr="25682558">
        <w:rPr>
          <w:rFonts w:cs="Arial"/>
          <w:noProof/>
          <w:color w:val="000000" w:themeColor="text1"/>
        </w:rPr>
        <w:t xml:space="preserve"> vastavalt sihtkohale</w:t>
      </w:r>
    </w:p>
    <w:p w14:paraId="1484F398" w14:textId="26DF2391" w:rsidR="0C2BF86E" w:rsidRDefault="0C2BF86E" w:rsidP="00FE00C1">
      <w:pPr>
        <w:pStyle w:val="ListParagraph"/>
        <w:numPr>
          <w:ilvl w:val="0"/>
          <w:numId w:val="9"/>
        </w:numPr>
        <w:rPr>
          <w:rFonts w:cs="Arial"/>
          <w:noProof/>
          <w:color w:val="000000" w:themeColor="text1"/>
        </w:rPr>
      </w:pPr>
      <w:r w:rsidRPr="25682558">
        <w:rPr>
          <w:rFonts w:cs="Arial"/>
          <w:noProof/>
          <w:color w:val="000000" w:themeColor="text1"/>
        </w:rPr>
        <w:t>Saadetisi sorteeritakse laos</w:t>
      </w:r>
    </w:p>
    <w:p w14:paraId="16884587" w14:textId="17A0BF3B" w:rsidR="010D0821" w:rsidRDefault="09DE0017" w:rsidP="00FE00C1">
      <w:pPr>
        <w:pStyle w:val="ListParagraph"/>
        <w:numPr>
          <w:ilvl w:val="0"/>
          <w:numId w:val="9"/>
        </w:numPr>
        <w:rPr>
          <w:rFonts w:cs="Arial"/>
          <w:noProof/>
          <w:color w:val="000000" w:themeColor="text1"/>
        </w:rPr>
      </w:pPr>
      <w:r w:rsidRPr="132298F4">
        <w:rPr>
          <w:rFonts w:cs="Arial"/>
          <w:color w:val="000000" w:themeColor="text1"/>
        </w:rPr>
        <w:t>K</w:t>
      </w:r>
      <w:r w:rsidR="7DE08F7A" w:rsidRPr="132298F4">
        <w:rPr>
          <w:rFonts w:cs="Arial"/>
          <w:color w:val="000000" w:themeColor="text1"/>
        </w:rPr>
        <w:t>lienditoe</w:t>
      </w:r>
      <w:r w:rsidR="7FA42F21" w:rsidRPr="25682558">
        <w:rPr>
          <w:rFonts w:cs="Arial"/>
          <w:noProof/>
          <w:color w:val="000000" w:themeColor="text1"/>
        </w:rPr>
        <w:t xml:space="preserve"> spetsialist abistab klienti teenusega kasutamisel tekkinud probleemide lahendamisel</w:t>
      </w:r>
    </w:p>
    <w:p w14:paraId="19715F75" w14:textId="1F169D0A" w:rsidR="010D0821" w:rsidRDefault="072D0FD6" w:rsidP="00FE00C1">
      <w:pPr>
        <w:pStyle w:val="ListParagraph"/>
        <w:numPr>
          <w:ilvl w:val="0"/>
          <w:numId w:val="9"/>
        </w:numPr>
        <w:rPr>
          <w:rFonts w:cs="Arial"/>
          <w:noProof/>
          <w:color w:val="000000" w:themeColor="text1"/>
        </w:rPr>
      </w:pPr>
      <w:r w:rsidRPr="132298F4">
        <w:rPr>
          <w:rFonts w:cs="Arial"/>
          <w:color w:val="000000" w:themeColor="text1"/>
        </w:rPr>
        <w:t>H</w:t>
      </w:r>
      <w:r w:rsidR="7DE08F7A" w:rsidRPr="132298F4">
        <w:rPr>
          <w:rFonts w:cs="Arial"/>
          <w:color w:val="000000" w:themeColor="text1"/>
        </w:rPr>
        <w:t>ooldustehnik</w:t>
      </w:r>
      <w:r w:rsidR="7FA42F21" w:rsidRPr="25682558">
        <w:rPr>
          <w:rFonts w:cs="Arial"/>
          <w:noProof/>
          <w:color w:val="000000" w:themeColor="text1"/>
        </w:rPr>
        <w:t xml:space="preserve"> teostab pakiautomaatide hooldustöid</w:t>
      </w:r>
    </w:p>
    <w:p w14:paraId="0C909E77" w14:textId="465E745C" w:rsidR="010D0821" w:rsidRDefault="7FA42F21" w:rsidP="00FE00C1">
      <w:pPr>
        <w:pStyle w:val="ListParagraph"/>
        <w:numPr>
          <w:ilvl w:val="0"/>
          <w:numId w:val="9"/>
        </w:numPr>
        <w:rPr>
          <w:rFonts w:cs="Arial"/>
          <w:noProof/>
          <w:color w:val="000000" w:themeColor="text1"/>
        </w:rPr>
      </w:pPr>
      <w:r w:rsidRPr="25682558">
        <w:rPr>
          <w:rFonts w:cs="Arial"/>
          <w:noProof/>
          <w:color w:val="000000" w:themeColor="text1"/>
        </w:rPr>
        <w:t>Logistikajuht korraldab saadetiste transpordi</w:t>
      </w:r>
    </w:p>
    <w:p w14:paraId="6E1ECAF0" w14:textId="1852E21C" w:rsidR="0DC254D7" w:rsidRDefault="4AE051EC" w:rsidP="00FE00C1">
      <w:pPr>
        <w:pStyle w:val="ListParagraph"/>
        <w:numPr>
          <w:ilvl w:val="0"/>
          <w:numId w:val="9"/>
        </w:numPr>
        <w:rPr>
          <w:rFonts w:cs="Arial"/>
          <w:color w:val="000000" w:themeColor="text1"/>
        </w:rPr>
      </w:pPr>
      <w:r w:rsidRPr="25682558">
        <w:rPr>
          <w:rFonts w:cs="Arial"/>
          <w:noProof/>
          <w:color w:val="000000" w:themeColor="text1"/>
        </w:rPr>
        <w:t>Töötaja töötab töögraafiku alusel</w:t>
      </w:r>
    </w:p>
    <w:p w14:paraId="7F4DC226" w14:textId="0E3FC7DF" w:rsidR="0F8305F6" w:rsidRDefault="0F8305F6" w:rsidP="4672CF47">
      <w:pPr>
        <w:pStyle w:val="ListParagraph"/>
        <w:numPr>
          <w:ilvl w:val="0"/>
          <w:numId w:val="9"/>
        </w:numPr>
        <w:rPr>
          <w:rFonts w:ascii="DM Mono" w:eastAsia="DM Mono" w:hAnsi="DM Mono" w:cs="DM Mono"/>
          <w:color w:val="1A1C1E"/>
        </w:rPr>
      </w:pPr>
      <w:r w:rsidRPr="4672CF47">
        <w:t>Töötamine on seotud töögraafikuga</w:t>
      </w:r>
    </w:p>
    <w:p w14:paraId="1668A7AD" w14:textId="79FD4479" w:rsidR="456B6272" w:rsidRDefault="456B6272" w:rsidP="4672CF47">
      <w:pPr>
        <w:pStyle w:val="ListParagraph"/>
        <w:numPr>
          <w:ilvl w:val="0"/>
          <w:numId w:val="9"/>
        </w:numPr>
        <w:rPr>
          <w:rFonts w:cs="Arial"/>
          <w:color w:val="000000" w:themeColor="text1"/>
        </w:rPr>
      </w:pPr>
      <w:r w:rsidRPr="4672CF47">
        <w:rPr>
          <w:rFonts w:cs="Arial"/>
          <w:color w:val="000000" w:themeColor="text1"/>
        </w:rPr>
        <w:t>Saadetiste haldur</w:t>
      </w:r>
      <w:r w:rsidR="640FB293" w:rsidRPr="4672CF47">
        <w:rPr>
          <w:rFonts w:cs="Arial"/>
          <w:color w:val="000000" w:themeColor="text1"/>
        </w:rPr>
        <w:t xml:space="preserve"> haldab</w:t>
      </w:r>
      <w:r w:rsidR="4C162EF9" w:rsidRPr="4672CF47">
        <w:rPr>
          <w:rFonts w:cs="Arial"/>
          <w:color w:val="000000" w:themeColor="text1"/>
        </w:rPr>
        <w:t xml:space="preserve"> klientide saadetise tellimusi</w:t>
      </w:r>
    </w:p>
    <w:p w14:paraId="30C0B1B5" w14:textId="3A61D68D" w:rsidR="4ABA6E41" w:rsidRDefault="4ABA6E41" w:rsidP="4672CF47">
      <w:pPr>
        <w:pStyle w:val="ListParagraph"/>
        <w:numPr>
          <w:ilvl w:val="0"/>
          <w:numId w:val="9"/>
        </w:numPr>
      </w:pPr>
      <w:r w:rsidRPr="4672CF47">
        <w:t>Hooldustehnik registreerib tüüpprobleemi</w:t>
      </w:r>
    </w:p>
    <w:p w14:paraId="3CA9827A" w14:textId="0C19728A" w:rsidR="03AF0ACD" w:rsidRDefault="03AF0ACD" w:rsidP="4672CF47">
      <w:pPr>
        <w:pStyle w:val="ListParagraph"/>
        <w:numPr>
          <w:ilvl w:val="0"/>
          <w:numId w:val="9"/>
        </w:numPr>
        <w:rPr>
          <w:rFonts w:cs="Arial"/>
          <w:color w:val="000000" w:themeColor="text1"/>
        </w:rPr>
      </w:pPr>
      <w:r w:rsidRPr="4672CF47">
        <w:rPr>
          <w:rFonts w:cs="Arial"/>
          <w:color w:val="000000" w:themeColor="text1"/>
        </w:rPr>
        <w:t xml:space="preserve">Töötajate haldur haldab </w:t>
      </w:r>
      <w:r w:rsidR="193B734C" w:rsidRPr="4672CF47">
        <w:t>töötajate andmeid</w:t>
      </w:r>
    </w:p>
    <w:p w14:paraId="0F854E63" w14:textId="302EAB9E" w:rsidR="001E1C45" w:rsidRDefault="6B2A12E2" w:rsidP="4672CF47">
      <w:pPr>
        <w:pStyle w:val="ListParagraph"/>
        <w:numPr>
          <w:ilvl w:val="0"/>
          <w:numId w:val="9"/>
        </w:numPr>
      </w:pPr>
      <w:r w:rsidRPr="4672CF47">
        <w:t>Sündmus toimub infosüsteemis</w:t>
      </w:r>
    </w:p>
    <w:p w14:paraId="12A974D4" w14:textId="52C14276" w:rsidR="6B2A12E2" w:rsidRDefault="001E1C45" w:rsidP="001E1C45">
      <w:r>
        <w:br w:type="page"/>
      </w:r>
    </w:p>
    <w:p w14:paraId="34F0AB02" w14:textId="77777777" w:rsidR="000277D6" w:rsidRPr="009307D1" w:rsidRDefault="000277D6" w:rsidP="51675408">
      <w:pPr>
        <w:pStyle w:val="Heading3"/>
        <w:rPr>
          <w:rFonts w:cs="Arial"/>
          <w:noProof/>
        </w:rPr>
      </w:pPr>
      <w:bookmarkStart w:id="19" w:name="_Toc50447284"/>
      <w:bookmarkStart w:id="20" w:name="_Toc1002042729"/>
      <w:bookmarkStart w:id="21" w:name="_Toc49066221"/>
      <w:commentRangeStart w:id="22"/>
      <w:r w:rsidRPr="475236BD">
        <w:rPr>
          <w:rFonts w:cs="Arial"/>
          <w:noProof/>
        </w:rPr>
        <w:t>Põhiobjektid</w:t>
      </w:r>
      <w:bookmarkEnd w:id="19"/>
      <w:commentRangeEnd w:id="22"/>
      <w:r>
        <w:rPr>
          <w:rStyle w:val="CommentReference"/>
        </w:rPr>
        <w:commentReference w:id="22"/>
      </w:r>
      <w:bookmarkEnd w:id="20"/>
      <w:bookmarkEnd w:id="21"/>
    </w:p>
    <w:p w14:paraId="0FDD3E7D" w14:textId="77777777" w:rsidR="009F5E12" w:rsidRPr="009307D1" w:rsidRDefault="009F5E12" w:rsidP="00FE00C1">
      <w:pPr>
        <w:numPr>
          <w:ilvl w:val="0"/>
          <w:numId w:val="8"/>
        </w:numPr>
        <w:rPr>
          <w:rFonts w:cs="Arial"/>
          <w:noProof/>
        </w:rPr>
      </w:pPr>
      <w:r w:rsidRPr="51675408">
        <w:rPr>
          <w:rFonts w:cs="Arial"/>
          <w:noProof/>
        </w:rPr>
        <w:t>Isik</w:t>
      </w:r>
    </w:p>
    <w:p w14:paraId="35B2F992" w14:textId="77777777" w:rsidR="000277D6" w:rsidRPr="009307D1" w:rsidRDefault="009F5E12" w:rsidP="00FE00C1">
      <w:pPr>
        <w:numPr>
          <w:ilvl w:val="0"/>
          <w:numId w:val="8"/>
        </w:numPr>
        <w:rPr>
          <w:rFonts w:cs="Arial"/>
          <w:noProof/>
        </w:rPr>
      </w:pPr>
      <w:r w:rsidRPr="51675408">
        <w:rPr>
          <w:rFonts w:cs="Arial"/>
          <w:noProof/>
        </w:rPr>
        <w:t>Töötaja</w:t>
      </w:r>
    </w:p>
    <w:p w14:paraId="2E1D220E" w14:textId="77777777" w:rsidR="009F5E12" w:rsidRPr="009307D1" w:rsidRDefault="009F5E12" w:rsidP="00FE00C1">
      <w:pPr>
        <w:numPr>
          <w:ilvl w:val="0"/>
          <w:numId w:val="8"/>
        </w:numPr>
        <w:rPr>
          <w:rFonts w:cs="Arial"/>
          <w:noProof/>
        </w:rPr>
      </w:pPr>
      <w:r w:rsidRPr="51675408">
        <w:rPr>
          <w:rFonts w:cs="Arial"/>
          <w:noProof/>
        </w:rPr>
        <w:t>Klient</w:t>
      </w:r>
    </w:p>
    <w:p w14:paraId="2EB0444F" w14:textId="77777777" w:rsidR="00F04099" w:rsidRDefault="00F04099" w:rsidP="00FE00C1">
      <w:pPr>
        <w:numPr>
          <w:ilvl w:val="0"/>
          <w:numId w:val="8"/>
        </w:numPr>
        <w:rPr>
          <w:rFonts w:cs="Arial"/>
          <w:noProof/>
        </w:rPr>
      </w:pPr>
      <w:r w:rsidRPr="51675408">
        <w:rPr>
          <w:rFonts w:cs="Arial"/>
          <w:noProof/>
        </w:rPr>
        <w:t>Organisatsioon</w:t>
      </w:r>
    </w:p>
    <w:p w14:paraId="3B3960A5" w14:textId="77777777" w:rsidR="00F04099" w:rsidRDefault="00F04099" w:rsidP="00FE00C1">
      <w:pPr>
        <w:numPr>
          <w:ilvl w:val="0"/>
          <w:numId w:val="8"/>
        </w:numPr>
        <w:rPr>
          <w:rFonts w:cs="Arial"/>
          <w:noProof/>
        </w:rPr>
      </w:pPr>
      <w:r w:rsidRPr="51675408">
        <w:rPr>
          <w:rFonts w:cs="Arial"/>
          <w:noProof/>
        </w:rPr>
        <w:t>Partner</w:t>
      </w:r>
    </w:p>
    <w:p w14:paraId="233D5A88" w14:textId="77777777" w:rsidR="009F5E12" w:rsidRPr="009307D1" w:rsidRDefault="009F5E12" w:rsidP="00FE00C1">
      <w:pPr>
        <w:numPr>
          <w:ilvl w:val="0"/>
          <w:numId w:val="8"/>
        </w:numPr>
        <w:rPr>
          <w:rFonts w:cs="Arial"/>
          <w:noProof/>
        </w:rPr>
      </w:pPr>
      <w:r w:rsidRPr="51675408">
        <w:rPr>
          <w:rFonts w:cs="Arial"/>
          <w:noProof/>
        </w:rPr>
        <w:t>Klassifikaator</w:t>
      </w:r>
    </w:p>
    <w:p w14:paraId="03C6DCEA" w14:textId="77777777" w:rsidR="00314CCB" w:rsidRDefault="009F5E12" w:rsidP="00FE00C1">
      <w:pPr>
        <w:numPr>
          <w:ilvl w:val="0"/>
          <w:numId w:val="8"/>
        </w:numPr>
        <w:rPr>
          <w:rFonts w:cs="Arial"/>
          <w:noProof/>
        </w:rPr>
      </w:pPr>
      <w:r w:rsidRPr="51675408">
        <w:rPr>
          <w:rFonts w:cs="Arial"/>
          <w:noProof/>
        </w:rPr>
        <w:t>Leping</w:t>
      </w:r>
    </w:p>
    <w:p w14:paraId="7F15B7C0" w14:textId="77777777" w:rsidR="000961AE" w:rsidRDefault="000961AE" w:rsidP="00FE00C1">
      <w:pPr>
        <w:numPr>
          <w:ilvl w:val="0"/>
          <w:numId w:val="8"/>
        </w:numPr>
        <w:rPr>
          <w:rFonts w:cs="Arial"/>
          <w:noProof/>
        </w:rPr>
      </w:pPr>
      <w:r w:rsidRPr="51675408">
        <w:rPr>
          <w:rFonts w:cs="Arial"/>
          <w:noProof/>
        </w:rPr>
        <w:t>Vara</w:t>
      </w:r>
    </w:p>
    <w:p w14:paraId="7F372A2C" w14:textId="77777777" w:rsidR="000961AE" w:rsidRDefault="000961AE" w:rsidP="00FE00C1">
      <w:pPr>
        <w:numPr>
          <w:ilvl w:val="0"/>
          <w:numId w:val="8"/>
        </w:numPr>
        <w:rPr>
          <w:rFonts w:cs="Arial"/>
          <w:noProof/>
        </w:rPr>
      </w:pPr>
      <w:r w:rsidRPr="51675408">
        <w:rPr>
          <w:rFonts w:cs="Arial"/>
          <w:noProof/>
        </w:rPr>
        <w:t>Vara tarnetellimus</w:t>
      </w:r>
    </w:p>
    <w:p w14:paraId="0259C9B5" w14:textId="77777777" w:rsidR="00E149A3" w:rsidRDefault="00E01D52" w:rsidP="00FE00C1">
      <w:pPr>
        <w:numPr>
          <w:ilvl w:val="0"/>
          <w:numId w:val="8"/>
        </w:numPr>
        <w:rPr>
          <w:rFonts w:cs="Arial"/>
          <w:noProof/>
        </w:rPr>
      </w:pPr>
      <w:r w:rsidRPr="51675408">
        <w:rPr>
          <w:rFonts w:cs="Arial"/>
          <w:noProof/>
        </w:rPr>
        <w:t>Vara l</w:t>
      </w:r>
      <w:r w:rsidR="00E149A3" w:rsidRPr="51675408">
        <w:rPr>
          <w:rFonts w:cs="Arial"/>
          <w:noProof/>
        </w:rPr>
        <w:t>aoliikumine</w:t>
      </w:r>
    </w:p>
    <w:p w14:paraId="499BD1A3" w14:textId="77777777" w:rsidR="00F04099" w:rsidRDefault="00F04099" w:rsidP="00FE00C1">
      <w:pPr>
        <w:numPr>
          <w:ilvl w:val="0"/>
          <w:numId w:val="8"/>
        </w:numPr>
        <w:rPr>
          <w:rFonts w:cs="Arial"/>
          <w:noProof/>
        </w:rPr>
      </w:pPr>
      <w:r w:rsidRPr="51675408">
        <w:rPr>
          <w:rFonts w:cs="Arial"/>
          <w:noProof/>
        </w:rPr>
        <w:t>Inventuur</w:t>
      </w:r>
    </w:p>
    <w:p w14:paraId="79C62C7C" w14:textId="77777777" w:rsidR="005163C2" w:rsidRDefault="005163C2" w:rsidP="00FE00C1">
      <w:pPr>
        <w:numPr>
          <w:ilvl w:val="0"/>
          <w:numId w:val="8"/>
        </w:numPr>
        <w:rPr>
          <w:rFonts w:cs="Arial"/>
          <w:noProof/>
        </w:rPr>
      </w:pPr>
      <w:r w:rsidRPr="51675408">
        <w:rPr>
          <w:rFonts w:cs="Arial"/>
          <w:noProof/>
        </w:rPr>
        <w:t>Dokument</w:t>
      </w:r>
    </w:p>
    <w:p w14:paraId="42A592D3" w14:textId="77777777" w:rsidR="00C727FD" w:rsidRDefault="00C727FD" w:rsidP="00FE00C1">
      <w:pPr>
        <w:numPr>
          <w:ilvl w:val="0"/>
          <w:numId w:val="8"/>
        </w:numPr>
        <w:rPr>
          <w:rFonts w:cs="Arial"/>
          <w:noProof/>
        </w:rPr>
      </w:pPr>
      <w:r w:rsidRPr="51675408">
        <w:rPr>
          <w:rFonts w:cs="Arial"/>
          <w:noProof/>
        </w:rPr>
        <w:t>Arve</w:t>
      </w:r>
    </w:p>
    <w:p w14:paraId="64FE7334" w14:textId="77777777" w:rsidR="00A07104" w:rsidRDefault="00A07104" w:rsidP="00FE00C1">
      <w:pPr>
        <w:numPr>
          <w:ilvl w:val="0"/>
          <w:numId w:val="8"/>
        </w:numPr>
        <w:rPr>
          <w:rFonts w:cs="Arial"/>
          <w:noProof/>
        </w:rPr>
      </w:pPr>
      <w:r w:rsidRPr="51675408">
        <w:rPr>
          <w:rFonts w:cs="Arial"/>
          <w:noProof/>
        </w:rPr>
        <w:t>Kliendi tagasiside</w:t>
      </w:r>
    </w:p>
    <w:p w14:paraId="109687D5" w14:textId="77777777" w:rsidR="00F2494C" w:rsidRDefault="00F2494C" w:rsidP="00FE00C1">
      <w:pPr>
        <w:numPr>
          <w:ilvl w:val="0"/>
          <w:numId w:val="8"/>
        </w:numPr>
        <w:rPr>
          <w:rFonts w:cs="Arial"/>
          <w:noProof/>
        </w:rPr>
      </w:pPr>
      <w:r w:rsidRPr="51675408">
        <w:rPr>
          <w:rFonts w:cs="Arial"/>
          <w:noProof/>
        </w:rPr>
        <w:t>Intsident</w:t>
      </w:r>
    </w:p>
    <w:p w14:paraId="79E5A61B" w14:textId="77777777" w:rsidR="000E257D" w:rsidRDefault="000E257D" w:rsidP="00FE00C1">
      <w:pPr>
        <w:numPr>
          <w:ilvl w:val="0"/>
          <w:numId w:val="8"/>
        </w:numPr>
        <w:rPr>
          <w:rFonts w:cs="Arial"/>
          <w:noProof/>
        </w:rPr>
      </w:pPr>
      <w:r w:rsidRPr="51675408">
        <w:rPr>
          <w:rFonts w:cs="Arial"/>
          <w:noProof/>
        </w:rPr>
        <w:t>Töötaja ettepanek</w:t>
      </w:r>
    </w:p>
    <w:p w14:paraId="7A224EB2" w14:textId="77777777" w:rsidR="00F2494C" w:rsidRDefault="00F2494C" w:rsidP="00FE00C1">
      <w:pPr>
        <w:numPr>
          <w:ilvl w:val="0"/>
          <w:numId w:val="8"/>
        </w:numPr>
        <w:rPr>
          <w:rFonts w:cs="Arial"/>
          <w:noProof/>
        </w:rPr>
      </w:pPr>
      <w:r w:rsidRPr="51675408">
        <w:rPr>
          <w:rFonts w:cs="Arial"/>
          <w:noProof/>
        </w:rPr>
        <w:t>Arendustöö</w:t>
      </w:r>
    </w:p>
    <w:p w14:paraId="1131EA4B" w14:textId="77777777" w:rsidR="00251A2D" w:rsidRPr="009307D1" w:rsidRDefault="00251A2D" w:rsidP="00FE00C1">
      <w:pPr>
        <w:numPr>
          <w:ilvl w:val="0"/>
          <w:numId w:val="8"/>
        </w:numPr>
        <w:rPr>
          <w:rFonts w:cs="Arial"/>
          <w:noProof/>
        </w:rPr>
      </w:pPr>
      <w:r w:rsidRPr="51675408">
        <w:rPr>
          <w:rFonts w:cs="Arial"/>
          <w:noProof/>
        </w:rPr>
        <w:t>Eelarve</w:t>
      </w:r>
    </w:p>
    <w:p w14:paraId="42F5FAD0" w14:textId="62755D22" w:rsidR="001B4310" w:rsidRPr="009307D1" w:rsidRDefault="2FDA12FE" w:rsidP="00FE00C1">
      <w:pPr>
        <w:numPr>
          <w:ilvl w:val="0"/>
          <w:numId w:val="8"/>
        </w:numPr>
        <w:rPr>
          <w:rFonts w:cs="Arial"/>
          <w:color w:val="000000" w:themeColor="text1"/>
        </w:rPr>
      </w:pPr>
      <w:r w:rsidRPr="132298F4">
        <w:rPr>
          <w:rFonts w:cs="Arial"/>
          <w:color w:val="000000" w:themeColor="text1"/>
        </w:rPr>
        <w:t>Pakiautomaat</w:t>
      </w:r>
    </w:p>
    <w:p w14:paraId="3998A055" w14:textId="6F5308D7" w:rsidR="60EE1BFD" w:rsidRDefault="60EE1BFD" w:rsidP="00FE00C1">
      <w:pPr>
        <w:numPr>
          <w:ilvl w:val="0"/>
          <w:numId w:val="8"/>
        </w:numPr>
        <w:rPr>
          <w:rFonts w:cs="Arial"/>
          <w:color w:val="000000" w:themeColor="text1"/>
        </w:rPr>
      </w:pPr>
      <w:r w:rsidRPr="132298F4">
        <w:rPr>
          <w:rFonts w:cs="Arial"/>
          <w:color w:val="000000" w:themeColor="text1"/>
        </w:rPr>
        <w:t>Teate mall</w:t>
      </w:r>
    </w:p>
    <w:p w14:paraId="0DB0B954" w14:textId="6103E9F4" w:rsidR="60EE1BFD" w:rsidRDefault="60EE1BFD" w:rsidP="00FE00C1">
      <w:pPr>
        <w:numPr>
          <w:ilvl w:val="0"/>
          <w:numId w:val="8"/>
        </w:numPr>
        <w:rPr>
          <w:rFonts w:cs="Arial"/>
          <w:color w:val="000000" w:themeColor="text1"/>
        </w:rPr>
      </w:pPr>
      <w:r w:rsidRPr="132298F4">
        <w:rPr>
          <w:rFonts w:cs="Arial"/>
          <w:color w:val="000000" w:themeColor="text1"/>
        </w:rPr>
        <w:t>Tüüpprobleem</w:t>
      </w:r>
    </w:p>
    <w:p w14:paraId="664A632E" w14:textId="1B34132B" w:rsidR="60EE1BFD" w:rsidRDefault="60EE1BFD" w:rsidP="00FE00C1">
      <w:pPr>
        <w:numPr>
          <w:ilvl w:val="0"/>
          <w:numId w:val="8"/>
        </w:numPr>
        <w:rPr>
          <w:rFonts w:cs="Arial"/>
          <w:color w:val="000000" w:themeColor="text1"/>
        </w:rPr>
      </w:pPr>
      <w:r w:rsidRPr="132298F4">
        <w:rPr>
          <w:rFonts w:cs="Arial"/>
          <w:color w:val="000000" w:themeColor="text1"/>
        </w:rPr>
        <w:t>Sündmus</w:t>
      </w:r>
    </w:p>
    <w:p w14:paraId="3C345BD1" w14:textId="43262910" w:rsidR="2BB6EA53" w:rsidRDefault="2BB6EA53" w:rsidP="00FE00C1">
      <w:pPr>
        <w:numPr>
          <w:ilvl w:val="0"/>
          <w:numId w:val="8"/>
        </w:numPr>
        <w:rPr>
          <w:rFonts w:eastAsia="Arial" w:cs="Arial"/>
          <w:color w:val="000000" w:themeColor="text1"/>
        </w:rPr>
      </w:pPr>
      <w:r w:rsidRPr="132298F4">
        <w:rPr>
          <w:rFonts w:eastAsia="Arial" w:cs="Arial"/>
          <w:color w:val="000000" w:themeColor="text1"/>
        </w:rPr>
        <w:t>Saadetis</w:t>
      </w:r>
    </w:p>
    <w:p w14:paraId="5BFFDC62" w14:textId="5DD52CDE" w:rsidR="0104EDA7" w:rsidRDefault="0104EDA7" w:rsidP="00FE00C1">
      <w:pPr>
        <w:numPr>
          <w:ilvl w:val="0"/>
          <w:numId w:val="8"/>
        </w:numPr>
        <w:rPr>
          <w:rFonts w:eastAsia="Arial" w:cs="Arial"/>
          <w:color w:val="000000" w:themeColor="text1"/>
        </w:rPr>
      </w:pPr>
      <w:r w:rsidRPr="132298F4">
        <w:rPr>
          <w:rFonts w:eastAsia="Arial" w:cs="Arial"/>
          <w:color w:val="000000" w:themeColor="text1"/>
        </w:rPr>
        <w:t>Kampaania</w:t>
      </w:r>
    </w:p>
    <w:p w14:paraId="5DEF0545" w14:textId="2CDB3D89" w:rsidR="294EBB3B" w:rsidRDefault="294EBB3B" w:rsidP="00FE00C1">
      <w:pPr>
        <w:numPr>
          <w:ilvl w:val="0"/>
          <w:numId w:val="8"/>
        </w:numPr>
        <w:rPr>
          <w:rFonts w:eastAsia="Arial" w:cs="Arial"/>
          <w:color w:val="000000" w:themeColor="text1"/>
        </w:rPr>
      </w:pPr>
      <w:r w:rsidRPr="132298F4">
        <w:rPr>
          <w:rFonts w:eastAsia="Arial" w:cs="Arial"/>
          <w:color w:val="000000" w:themeColor="text1"/>
        </w:rPr>
        <w:t>Kahjunõue</w:t>
      </w:r>
    </w:p>
    <w:p w14:paraId="31D2BBFE" w14:textId="40692111" w:rsidR="3BF045C1" w:rsidRDefault="3BF045C1" w:rsidP="00FE00C1">
      <w:pPr>
        <w:numPr>
          <w:ilvl w:val="0"/>
          <w:numId w:val="8"/>
        </w:numPr>
        <w:rPr>
          <w:rFonts w:eastAsia="Arial" w:cs="Arial"/>
          <w:color w:val="000000" w:themeColor="text1"/>
        </w:rPr>
      </w:pPr>
      <w:r w:rsidRPr="132298F4">
        <w:rPr>
          <w:rFonts w:eastAsia="Arial" w:cs="Arial"/>
          <w:color w:val="000000" w:themeColor="text1"/>
        </w:rPr>
        <w:t>Pakiautomaadi kapp</w:t>
      </w:r>
    </w:p>
    <w:p w14:paraId="0FCA9FA5" w14:textId="1CB1326F" w:rsidR="3BF045C1" w:rsidRDefault="3BF045C1" w:rsidP="00FE00C1">
      <w:pPr>
        <w:numPr>
          <w:ilvl w:val="0"/>
          <w:numId w:val="8"/>
        </w:numPr>
        <w:rPr>
          <w:rFonts w:eastAsia="Arial" w:cs="Arial"/>
          <w:color w:val="000000" w:themeColor="text1"/>
        </w:rPr>
      </w:pPr>
      <w:r w:rsidRPr="132298F4">
        <w:rPr>
          <w:rFonts w:eastAsia="Arial" w:cs="Arial"/>
          <w:color w:val="000000" w:themeColor="text1"/>
        </w:rPr>
        <w:t>Teenus</w:t>
      </w:r>
    </w:p>
    <w:p w14:paraId="61BE72CB" w14:textId="0F80D0E1" w:rsidR="3BF045C1" w:rsidRDefault="3BF045C1" w:rsidP="00FE00C1">
      <w:pPr>
        <w:numPr>
          <w:ilvl w:val="0"/>
          <w:numId w:val="8"/>
        </w:numPr>
        <w:rPr>
          <w:rFonts w:eastAsia="Arial" w:cs="Arial"/>
          <w:color w:val="000000" w:themeColor="text1"/>
        </w:rPr>
      </w:pPr>
      <w:r w:rsidRPr="132298F4">
        <w:rPr>
          <w:rFonts w:eastAsia="Arial" w:cs="Arial"/>
          <w:color w:val="000000" w:themeColor="text1"/>
        </w:rPr>
        <w:t>Ladu</w:t>
      </w:r>
    </w:p>
    <w:p w14:paraId="5BC9E770" w14:textId="5073266A" w:rsidR="2D347E1D" w:rsidRDefault="2D347E1D" w:rsidP="00FE00C1">
      <w:pPr>
        <w:numPr>
          <w:ilvl w:val="0"/>
          <w:numId w:val="8"/>
        </w:numPr>
        <w:rPr>
          <w:rFonts w:eastAsia="Arial" w:cs="Arial"/>
          <w:color w:val="000000" w:themeColor="text1"/>
        </w:rPr>
      </w:pPr>
      <w:r w:rsidRPr="132298F4">
        <w:rPr>
          <w:rFonts w:eastAsia="Arial" w:cs="Arial"/>
          <w:color w:val="000000" w:themeColor="text1"/>
        </w:rPr>
        <w:t>Töögraafik</w:t>
      </w:r>
    </w:p>
    <w:p w14:paraId="147D26D1" w14:textId="0900AE25" w:rsidR="1719C794" w:rsidRDefault="1719C794" w:rsidP="00FE00C1">
      <w:pPr>
        <w:numPr>
          <w:ilvl w:val="0"/>
          <w:numId w:val="8"/>
        </w:numPr>
        <w:rPr>
          <w:rFonts w:eastAsia="Arial" w:cs="Arial"/>
          <w:color w:val="000000" w:themeColor="text1"/>
        </w:rPr>
      </w:pPr>
      <w:r w:rsidRPr="132298F4">
        <w:rPr>
          <w:rFonts w:eastAsia="Arial" w:cs="Arial"/>
          <w:color w:val="000000" w:themeColor="text1"/>
        </w:rPr>
        <w:t>Töötamine</w:t>
      </w:r>
    </w:p>
    <w:p w14:paraId="1033DDEC" w14:textId="724B7208" w:rsidR="1719C794" w:rsidRDefault="1719C794" w:rsidP="00FE00C1">
      <w:pPr>
        <w:numPr>
          <w:ilvl w:val="0"/>
          <w:numId w:val="8"/>
        </w:numPr>
        <w:rPr>
          <w:rFonts w:eastAsia="Arial" w:cs="Arial"/>
          <w:color w:val="000000" w:themeColor="text1"/>
        </w:rPr>
      </w:pPr>
      <w:r w:rsidRPr="132298F4">
        <w:rPr>
          <w:rFonts w:eastAsia="Arial" w:cs="Arial"/>
          <w:color w:val="000000" w:themeColor="text1"/>
        </w:rPr>
        <w:t>Hooldus</w:t>
      </w:r>
    </w:p>
    <w:p w14:paraId="37DE6152" w14:textId="4C47B59D" w:rsidR="000277D6" w:rsidRPr="009307D1" w:rsidRDefault="005C2645" w:rsidP="51675408">
      <w:pPr>
        <w:pStyle w:val="Heading3"/>
        <w:rPr>
          <w:rFonts w:cs="Arial"/>
          <w:noProof/>
        </w:rPr>
      </w:pPr>
      <w:bookmarkStart w:id="23" w:name="_Toc50447285"/>
      <w:bookmarkStart w:id="24" w:name="_Toc2037014673"/>
      <w:bookmarkStart w:id="25" w:name="_Toc687085302"/>
      <w:commentRangeStart w:id="26"/>
      <w:r w:rsidRPr="475236BD">
        <w:rPr>
          <w:rFonts w:cs="Arial"/>
          <w:noProof/>
        </w:rPr>
        <w:t>Mõned p</w:t>
      </w:r>
      <w:r w:rsidR="000277D6" w:rsidRPr="475236BD">
        <w:rPr>
          <w:rFonts w:cs="Arial"/>
          <w:noProof/>
        </w:rPr>
        <w:t>õhiprotsessid</w:t>
      </w:r>
      <w:bookmarkEnd w:id="23"/>
      <w:r w:rsidR="00221E71" w:rsidRPr="475236BD">
        <w:rPr>
          <w:rFonts w:cs="Arial"/>
          <w:noProof/>
        </w:rPr>
        <w:t xml:space="preserve"> ja neid käivitavad sündmused</w:t>
      </w:r>
      <w:commentRangeEnd w:id="26"/>
      <w:r>
        <w:rPr>
          <w:rStyle w:val="CommentReference"/>
        </w:rPr>
        <w:commentReference w:id="26"/>
      </w:r>
      <w:bookmarkEnd w:id="24"/>
      <w:bookmarkEnd w:id="25"/>
    </w:p>
    <w:p w14:paraId="6948572F" w14:textId="77777777" w:rsidR="00C03911" w:rsidRDefault="00C03911" w:rsidP="51675408">
      <w:pPr>
        <w:rPr>
          <w:rFonts w:cs="Arial"/>
          <w:noProof/>
        </w:rPr>
      </w:pPr>
    </w:p>
    <w:p w14:paraId="1745A275" w14:textId="77777777" w:rsidR="00836681" w:rsidRDefault="00836681" w:rsidP="51675408">
      <w:pPr>
        <w:rPr>
          <w:rFonts w:cs="Arial"/>
          <w:noProof/>
        </w:rPr>
      </w:pPr>
      <w:r>
        <w:rPr>
          <w:rFonts w:cs="Arial"/>
        </w:rPr>
        <w:fldChar w:fldCharType="begin"/>
      </w:r>
      <w:r>
        <w:rPr>
          <w:rFonts w:cs="Arial"/>
        </w:rPr>
        <w:instrText xml:space="preserve"> REF _Ref498166262 \h </w:instrText>
      </w:r>
      <w:r>
        <w:rPr>
          <w:rFonts w:cs="Arial"/>
        </w:rPr>
      </w:r>
      <w:r>
        <w:rPr>
          <w:rFonts w:cs="Arial"/>
        </w:rPr>
        <w:fldChar w:fldCharType="separate"/>
      </w:r>
      <w:r w:rsidR="00720999">
        <w:t xml:space="preserve">Tabel </w:t>
      </w:r>
      <w:r w:rsidR="00720999">
        <w:rPr>
          <w:noProof/>
        </w:rPr>
        <w:t>2</w:t>
      </w:r>
      <w:r>
        <w:rPr>
          <w:rFonts w:cs="Arial"/>
        </w:rPr>
        <w:fldChar w:fldCharType="end"/>
      </w:r>
      <w:r w:rsidRPr="51675408">
        <w:rPr>
          <w:rFonts w:cs="Arial"/>
          <w:noProof/>
        </w:rPr>
        <w:t xml:space="preserve"> toob välja süsteemi</w:t>
      </w:r>
      <w:r w:rsidR="00751066" w:rsidRPr="51675408">
        <w:rPr>
          <w:rFonts w:cs="Arial"/>
          <w:noProof/>
        </w:rPr>
        <w:t xml:space="preserve"> mõned</w:t>
      </w:r>
      <w:r w:rsidRPr="51675408">
        <w:rPr>
          <w:rFonts w:cs="Arial"/>
          <w:noProof/>
        </w:rPr>
        <w:t xml:space="preserve"> põhiprotsessid</w:t>
      </w:r>
      <w:r w:rsidR="00751066" w:rsidRPr="51675408">
        <w:rPr>
          <w:rFonts w:cs="Arial"/>
          <w:noProof/>
        </w:rPr>
        <w:t xml:space="preserve"> </w:t>
      </w:r>
      <w:r w:rsidRPr="51675408">
        <w:rPr>
          <w:rFonts w:cs="Arial"/>
          <w:noProof/>
        </w:rPr>
        <w:t xml:space="preserve">ning </w:t>
      </w:r>
      <w:r w:rsidR="00D67510" w:rsidRPr="51675408">
        <w:rPr>
          <w:rFonts w:cs="Arial"/>
          <w:noProof/>
        </w:rPr>
        <w:t>iga sellise protsessi kohta üks või rohkem sündmust, mis tingivad selle protsessi käivitumise.</w:t>
      </w:r>
    </w:p>
    <w:p w14:paraId="65762A0F" w14:textId="77777777" w:rsidR="00836681" w:rsidRDefault="00836681" w:rsidP="51675408">
      <w:pPr>
        <w:rPr>
          <w:rFonts w:cs="Arial"/>
          <w:noProof/>
        </w:rPr>
      </w:pPr>
    </w:p>
    <w:p w14:paraId="01386D33" w14:textId="77777777" w:rsidR="001E2372" w:rsidRPr="00F66B23" w:rsidRDefault="001E2372" w:rsidP="51675408">
      <w:pPr>
        <w:pStyle w:val="Caption"/>
        <w:keepNext/>
        <w:rPr>
          <w:noProof/>
        </w:rPr>
      </w:pPr>
      <w:bookmarkStart w:id="27" w:name="_Ref498166262"/>
      <w:r w:rsidRPr="51675408">
        <w:rPr>
          <w:noProof/>
        </w:rPr>
        <w:t xml:space="preserve">Tabel </w:t>
      </w:r>
      <w:r>
        <w:fldChar w:fldCharType="begin"/>
      </w:r>
      <w:r>
        <w:instrText xml:space="preserve"> SEQ Tabel \* ARABIC </w:instrText>
      </w:r>
      <w:r>
        <w:fldChar w:fldCharType="separate"/>
      </w:r>
      <w:r w:rsidR="00720999" w:rsidRPr="51675408">
        <w:rPr>
          <w:noProof/>
        </w:rPr>
        <w:t>2</w:t>
      </w:r>
      <w:r>
        <w:fldChar w:fldCharType="end"/>
      </w:r>
      <w:bookmarkEnd w:id="27"/>
      <w:r w:rsidRPr="51675408">
        <w:rPr>
          <w:noProof/>
        </w:rPr>
        <w:t xml:space="preserve"> Protsesside ja sündmuste vastavustabel</w:t>
      </w:r>
      <w:r w:rsidR="00F66B23" w:rsidRPr="51675408">
        <w:rPr>
          <w:noProof/>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20"/>
        <w:gridCol w:w="2835"/>
      </w:tblGrid>
      <w:tr w:rsidR="00DB4261" w:rsidRPr="005676A3" w14:paraId="2DD5C00C" w14:textId="77777777" w:rsidTr="475236BD">
        <w:trPr>
          <w:tblHeader/>
        </w:trPr>
        <w:tc>
          <w:tcPr>
            <w:tcW w:w="5920" w:type="dxa"/>
            <w:shd w:val="clear" w:color="auto" w:fill="D9D9D9" w:themeFill="background1" w:themeFillShade="D9"/>
          </w:tcPr>
          <w:p w14:paraId="6CC1F8A5" w14:textId="77777777" w:rsidR="00DB4261" w:rsidRPr="005676A3" w:rsidRDefault="1F909B18" w:rsidP="51675408">
            <w:pPr>
              <w:pStyle w:val="Tabelipis"/>
              <w:snapToGrid w:val="0"/>
              <w:rPr>
                <w:i w:val="0"/>
                <w:noProof/>
              </w:rPr>
            </w:pPr>
            <w:r w:rsidRPr="51675408">
              <w:rPr>
                <w:i w:val="0"/>
                <w:noProof/>
              </w:rPr>
              <w:t>Sündmused, mis selle põhiprotsessi käivitavad</w:t>
            </w:r>
          </w:p>
        </w:tc>
        <w:tc>
          <w:tcPr>
            <w:tcW w:w="2835" w:type="dxa"/>
            <w:shd w:val="clear" w:color="auto" w:fill="D9D9D9" w:themeFill="background1" w:themeFillShade="D9"/>
          </w:tcPr>
          <w:p w14:paraId="686CB7D8" w14:textId="77777777" w:rsidR="00DB4261" w:rsidRPr="005676A3" w:rsidRDefault="1F909B18" w:rsidP="51675408">
            <w:pPr>
              <w:pStyle w:val="Tabelipis"/>
              <w:snapToGrid w:val="0"/>
              <w:rPr>
                <w:i w:val="0"/>
                <w:noProof/>
              </w:rPr>
            </w:pPr>
            <w:r w:rsidRPr="51675408">
              <w:rPr>
                <w:i w:val="0"/>
                <w:noProof/>
              </w:rPr>
              <w:t>Põhiprotsess</w:t>
            </w:r>
          </w:p>
        </w:tc>
      </w:tr>
      <w:tr w:rsidR="00DB4261" w:rsidRPr="00376B0C" w14:paraId="5E39B6B0" w14:textId="77777777" w:rsidTr="475236BD">
        <w:tc>
          <w:tcPr>
            <w:tcW w:w="5920" w:type="dxa"/>
          </w:tcPr>
          <w:p w14:paraId="7C355962" w14:textId="77777777" w:rsidR="00DB4261" w:rsidRPr="00376B0C" w:rsidRDefault="1F909B18" w:rsidP="51675408">
            <w:pPr>
              <w:rPr>
                <w:rFonts w:cs="Arial"/>
                <w:noProof/>
              </w:rPr>
            </w:pPr>
            <w:r w:rsidRPr="51675408">
              <w:rPr>
                <w:rFonts w:cs="Arial"/>
                <w:noProof/>
              </w:rPr>
              <w:t>Organisatsiooni vaatevälja satub uus isik, kellega organisatsioon soovib astuda mingil viisil lepingulistesse suhetesse</w:t>
            </w:r>
          </w:p>
        </w:tc>
        <w:tc>
          <w:tcPr>
            <w:tcW w:w="2835" w:type="dxa"/>
            <w:shd w:val="clear" w:color="auto" w:fill="auto"/>
          </w:tcPr>
          <w:p w14:paraId="25B2FA51" w14:textId="77777777" w:rsidR="00DB4261" w:rsidRPr="00376B0C" w:rsidRDefault="1F909B18" w:rsidP="51675408">
            <w:pPr>
              <w:rPr>
                <w:rFonts w:cs="Arial"/>
                <w:noProof/>
              </w:rPr>
            </w:pPr>
            <w:r w:rsidRPr="51675408">
              <w:rPr>
                <w:rFonts w:cs="Arial"/>
                <w:noProof/>
              </w:rPr>
              <w:t>Isiku registreerimine</w:t>
            </w:r>
          </w:p>
        </w:tc>
      </w:tr>
      <w:tr w:rsidR="00DB4261" w:rsidRPr="00376B0C" w14:paraId="6E490DA5" w14:textId="77777777" w:rsidTr="475236BD">
        <w:tc>
          <w:tcPr>
            <w:tcW w:w="5920" w:type="dxa"/>
          </w:tcPr>
          <w:p w14:paraId="67225FCB" w14:textId="77777777" w:rsidR="00DB4261" w:rsidRPr="00376B0C" w:rsidRDefault="1F909B18" w:rsidP="51675408">
            <w:pPr>
              <w:rPr>
                <w:rFonts w:cs="Arial"/>
                <w:noProof/>
              </w:rPr>
            </w:pPr>
            <w:r w:rsidRPr="51675408">
              <w:rPr>
                <w:rFonts w:cs="Arial"/>
                <w:noProof/>
              </w:rPr>
              <w:t>Organisatsioonini jõuab teave, et isik on surnud</w:t>
            </w:r>
          </w:p>
        </w:tc>
        <w:tc>
          <w:tcPr>
            <w:tcW w:w="2835" w:type="dxa"/>
            <w:shd w:val="clear" w:color="auto" w:fill="auto"/>
          </w:tcPr>
          <w:p w14:paraId="2CC1D121" w14:textId="77777777" w:rsidR="00DB4261" w:rsidRDefault="1F909B18" w:rsidP="51675408">
            <w:pPr>
              <w:rPr>
                <w:rFonts w:cs="Arial"/>
                <w:noProof/>
              </w:rPr>
            </w:pPr>
            <w:r w:rsidRPr="51675408">
              <w:rPr>
                <w:rFonts w:cs="Arial"/>
                <w:noProof/>
              </w:rPr>
              <w:t>Isiku surnuks märkimine</w:t>
            </w:r>
          </w:p>
          <w:p w14:paraId="2280A56C" w14:textId="77777777" w:rsidR="00DB4261" w:rsidRDefault="1F909B18" w:rsidP="51675408">
            <w:pPr>
              <w:rPr>
                <w:rFonts w:cs="Arial"/>
                <w:noProof/>
              </w:rPr>
            </w:pPr>
            <w:r w:rsidRPr="51675408">
              <w:rPr>
                <w:rFonts w:cs="Arial"/>
                <w:noProof/>
              </w:rPr>
              <w:t>Töötaja töösuhte lõpetamine</w:t>
            </w:r>
          </w:p>
          <w:p w14:paraId="3C56F02F" w14:textId="77777777" w:rsidR="00DB4261" w:rsidRPr="00376B0C" w:rsidRDefault="1F909B18" w:rsidP="51675408">
            <w:pPr>
              <w:rPr>
                <w:rFonts w:cs="Arial"/>
                <w:noProof/>
              </w:rPr>
            </w:pPr>
            <w:r w:rsidRPr="51675408">
              <w:rPr>
                <w:rFonts w:cs="Arial"/>
                <w:noProof/>
              </w:rPr>
              <w:t>Kliendisuhte lõpetamine</w:t>
            </w:r>
          </w:p>
        </w:tc>
      </w:tr>
      <w:tr w:rsidR="00DB4261" w:rsidRPr="00376B0C" w14:paraId="0AE7F060" w14:textId="77777777" w:rsidTr="475236BD">
        <w:tc>
          <w:tcPr>
            <w:tcW w:w="5920" w:type="dxa"/>
          </w:tcPr>
          <w:p w14:paraId="039D533A" w14:textId="77777777" w:rsidR="00DB4261" w:rsidRDefault="1F909B18" w:rsidP="51675408">
            <w:pPr>
              <w:rPr>
                <w:rFonts w:cs="Arial"/>
                <w:noProof/>
              </w:rPr>
            </w:pPr>
            <w:r w:rsidRPr="51675408">
              <w:rPr>
                <w:rFonts w:cs="Arial"/>
                <w:noProof/>
              </w:rPr>
              <w:t>Töötaja liigub karjääriredelil</w:t>
            </w:r>
          </w:p>
        </w:tc>
        <w:tc>
          <w:tcPr>
            <w:tcW w:w="2835" w:type="dxa"/>
            <w:shd w:val="clear" w:color="auto" w:fill="auto"/>
          </w:tcPr>
          <w:p w14:paraId="458E9B48" w14:textId="77777777" w:rsidR="00DB4261" w:rsidRPr="00376B0C" w:rsidRDefault="1F909B18" w:rsidP="51675408">
            <w:pPr>
              <w:rPr>
                <w:rFonts w:cs="Arial"/>
                <w:noProof/>
              </w:rPr>
            </w:pPr>
            <w:r w:rsidRPr="51675408">
              <w:rPr>
                <w:rFonts w:cs="Arial"/>
                <w:noProof/>
              </w:rPr>
              <w:t>Töötaja rolli muutmine</w:t>
            </w:r>
          </w:p>
        </w:tc>
      </w:tr>
      <w:tr w:rsidR="00DB4261" w:rsidRPr="00376B0C" w14:paraId="0B4A3BA3" w14:textId="77777777" w:rsidTr="475236BD">
        <w:tc>
          <w:tcPr>
            <w:tcW w:w="5920" w:type="dxa"/>
          </w:tcPr>
          <w:p w14:paraId="7EFD56D5" w14:textId="77777777" w:rsidR="00DB4261" w:rsidRPr="00376B0C" w:rsidRDefault="1F909B18" w:rsidP="51675408">
            <w:pPr>
              <w:rPr>
                <w:rFonts w:cs="Arial"/>
                <w:noProof/>
              </w:rPr>
            </w:pPr>
            <w:r w:rsidRPr="51675408">
              <w:rPr>
                <w:rFonts w:cs="Arial"/>
                <w:noProof/>
              </w:rPr>
              <w:t>Organisatsiooni tuleb tööle uus töötaja</w:t>
            </w:r>
          </w:p>
        </w:tc>
        <w:tc>
          <w:tcPr>
            <w:tcW w:w="2835" w:type="dxa"/>
            <w:shd w:val="clear" w:color="auto" w:fill="auto"/>
          </w:tcPr>
          <w:p w14:paraId="57F91FEA" w14:textId="77777777" w:rsidR="00DB4261" w:rsidRPr="00376B0C" w:rsidRDefault="1F909B18" w:rsidP="51675408">
            <w:pPr>
              <w:rPr>
                <w:rFonts w:cs="Arial"/>
                <w:noProof/>
              </w:rPr>
            </w:pPr>
            <w:r w:rsidRPr="51675408">
              <w:rPr>
                <w:rFonts w:cs="Arial"/>
                <w:noProof/>
              </w:rPr>
              <w:t>Töötaja tööle võtmine</w:t>
            </w:r>
          </w:p>
        </w:tc>
      </w:tr>
      <w:tr w:rsidR="00DB4261" w:rsidRPr="00376B0C" w14:paraId="57264E25" w14:textId="77777777" w:rsidTr="475236BD">
        <w:tc>
          <w:tcPr>
            <w:tcW w:w="5920" w:type="dxa"/>
          </w:tcPr>
          <w:p w14:paraId="39DE97B5" w14:textId="77777777" w:rsidR="00DB4261" w:rsidRPr="00376B0C" w:rsidRDefault="1F909B18" w:rsidP="51675408">
            <w:pPr>
              <w:rPr>
                <w:rFonts w:cs="Arial"/>
                <w:noProof/>
              </w:rPr>
            </w:pPr>
            <w:r w:rsidRPr="51675408">
              <w:rPr>
                <w:rFonts w:cs="Arial"/>
                <w:noProof/>
              </w:rPr>
              <w:t>Töötajat hakatakse kahtlustama organisatsiooni huve kahjustavas teos</w:t>
            </w:r>
          </w:p>
        </w:tc>
        <w:tc>
          <w:tcPr>
            <w:tcW w:w="2835" w:type="dxa"/>
            <w:shd w:val="clear" w:color="auto" w:fill="auto"/>
          </w:tcPr>
          <w:p w14:paraId="2B6EDD23" w14:textId="77777777" w:rsidR="00DB4261" w:rsidRPr="00376B0C" w:rsidRDefault="1F909B18" w:rsidP="51675408">
            <w:pPr>
              <w:rPr>
                <w:rFonts w:cs="Arial"/>
                <w:noProof/>
              </w:rPr>
            </w:pPr>
            <w:r w:rsidRPr="51675408">
              <w:rPr>
                <w:rFonts w:cs="Arial"/>
                <w:noProof/>
              </w:rPr>
              <w:t>Töötaja ajutiselt töölt vabastamine</w:t>
            </w:r>
          </w:p>
        </w:tc>
      </w:tr>
      <w:tr w:rsidR="00DB4261" w:rsidRPr="00376B0C" w14:paraId="3FF8EF02" w14:textId="77777777" w:rsidTr="475236BD">
        <w:tc>
          <w:tcPr>
            <w:tcW w:w="5920" w:type="dxa"/>
          </w:tcPr>
          <w:p w14:paraId="7390D7C0" w14:textId="77777777" w:rsidR="00DB4261" w:rsidRPr="00376B0C" w:rsidRDefault="1F909B18" w:rsidP="51675408">
            <w:pPr>
              <w:rPr>
                <w:rFonts w:cs="Arial"/>
                <w:noProof/>
              </w:rPr>
            </w:pPr>
            <w:r w:rsidRPr="51675408">
              <w:rPr>
                <w:rFonts w:cs="Arial"/>
                <w:noProof/>
              </w:rPr>
              <w:t>Töötaja võtab välja kasutamata puhkuse</w:t>
            </w:r>
          </w:p>
        </w:tc>
        <w:tc>
          <w:tcPr>
            <w:tcW w:w="2835" w:type="dxa"/>
            <w:shd w:val="clear" w:color="auto" w:fill="auto"/>
          </w:tcPr>
          <w:p w14:paraId="16B1D9B0" w14:textId="77777777" w:rsidR="00DB4261" w:rsidRPr="00376B0C" w:rsidRDefault="1F909B18" w:rsidP="51675408">
            <w:pPr>
              <w:rPr>
                <w:rFonts w:cs="Arial"/>
                <w:noProof/>
              </w:rPr>
            </w:pPr>
            <w:r w:rsidRPr="51675408">
              <w:rPr>
                <w:rFonts w:cs="Arial"/>
                <w:noProof/>
              </w:rPr>
              <w:t>Töötaja puhkusele siirdumine</w:t>
            </w:r>
          </w:p>
        </w:tc>
      </w:tr>
      <w:tr w:rsidR="00DB4261" w:rsidRPr="00376B0C" w14:paraId="35362784" w14:textId="77777777" w:rsidTr="475236BD">
        <w:tc>
          <w:tcPr>
            <w:tcW w:w="5920" w:type="dxa"/>
          </w:tcPr>
          <w:p w14:paraId="4BF5F0CC" w14:textId="77777777" w:rsidR="00DB4261" w:rsidRDefault="1F909B18" w:rsidP="51675408">
            <w:pPr>
              <w:rPr>
                <w:rFonts w:cs="Arial"/>
                <w:noProof/>
              </w:rPr>
            </w:pPr>
            <w:r w:rsidRPr="51675408">
              <w:rPr>
                <w:rFonts w:cs="Arial"/>
                <w:noProof/>
              </w:rPr>
              <w:t>Organisatsiooni teenuseid soovib hakata kasutama uus eraklient</w:t>
            </w:r>
          </w:p>
        </w:tc>
        <w:tc>
          <w:tcPr>
            <w:tcW w:w="2835" w:type="dxa"/>
            <w:shd w:val="clear" w:color="auto" w:fill="auto"/>
          </w:tcPr>
          <w:p w14:paraId="3523B07B" w14:textId="77777777" w:rsidR="00DB4261" w:rsidRPr="00376B0C" w:rsidRDefault="1F909B18" w:rsidP="51675408">
            <w:pPr>
              <w:rPr>
                <w:rFonts w:cs="Arial"/>
                <w:noProof/>
              </w:rPr>
            </w:pPr>
            <w:r w:rsidRPr="51675408">
              <w:rPr>
                <w:rFonts w:cs="Arial"/>
                <w:noProof/>
              </w:rPr>
              <w:t>Kliendi registreerimine</w:t>
            </w:r>
          </w:p>
        </w:tc>
      </w:tr>
      <w:tr w:rsidR="00DB4261" w:rsidRPr="00376B0C" w14:paraId="2E2BE857" w14:textId="77777777" w:rsidTr="475236BD">
        <w:tc>
          <w:tcPr>
            <w:tcW w:w="5920" w:type="dxa"/>
          </w:tcPr>
          <w:p w14:paraId="7996BBB5" w14:textId="77777777" w:rsidR="00DB4261" w:rsidRDefault="1F909B18" w:rsidP="51675408">
            <w:pPr>
              <w:rPr>
                <w:rFonts w:cs="Arial"/>
                <w:noProof/>
              </w:rPr>
            </w:pPr>
            <w:r w:rsidRPr="51675408">
              <w:rPr>
                <w:rFonts w:cs="Arial"/>
                <w:noProof/>
              </w:rPr>
              <w:t>Organisatsiooni vaatevälja ilmub uus partnerorganisatsioon, näiteks tarnija või remonditeenuste pakkuja</w:t>
            </w:r>
          </w:p>
        </w:tc>
        <w:tc>
          <w:tcPr>
            <w:tcW w:w="2835" w:type="dxa"/>
            <w:shd w:val="clear" w:color="auto" w:fill="auto"/>
          </w:tcPr>
          <w:p w14:paraId="26ABF6E8" w14:textId="77777777" w:rsidR="00DB4261" w:rsidRDefault="1F909B18" w:rsidP="51675408">
            <w:pPr>
              <w:rPr>
                <w:rFonts w:cs="Arial"/>
                <w:noProof/>
              </w:rPr>
            </w:pPr>
            <w:r w:rsidRPr="51675408">
              <w:rPr>
                <w:rFonts w:cs="Arial"/>
                <w:noProof/>
              </w:rPr>
              <w:t>Organisatsiooni registreerimine</w:t>
            </w:r>
          </w:p>
        </w:tc>
      </w:tr>
      <w:tr w:rsidR="00DB4261" w:rsidRPr="00376B0C" w14:paraId="74DBAAAC" w14:textId="77777777" w:rsidTr="475236BD">
        <w:tc>
          <w:tcPr>
            <w:tcW w:w="5920" w:type="dxa"/>
          </w:tcPr>
          <w:p w14:paraId="657D2513" w14:textId="77777777" w:rsidR="00DB4261" w:rsidRDefault="1F909B18" w:rsidP="51675408">
            <w:pPr>
              <w:rPr>
                <w:rFonts w:cs="Arial"/>
                <w:noProof/>
              </w:rPr>
            </w:pPr>
            <w:r w:rsidRPr="51675408">
              <w:rPr>
                <w:rFonts w:cs="Arial"/>
                <w:noProof/>
              </w:rPr>
              <w:t>Partner ei täida endale lepinguga võetud kohustusi</w:t>
            </w:r>
          </w:p>
        </w:tc>
        <w:tc>
          <w:tcPr>
            <w:tcW w:w="2835" w:type="dxa"/>
            <w:shd w:val="clear" w:color="auto" w:fill="auto"/>
          </w:tcPr>
          <w:p w14:paraId="0D043115" w14:textId="77777777" w:rsidR="00DB4261" w:rsidRDefault="1F909B18" w:rsidP="51675408">
            <w:pPr>
              <w:rPr>
                <w:rFonts w:cs="Arial"/>
                <w:noProof/>
              </w:rPr>
            </w:pPr>
            <w:r w:rsidRPr="51675408">
              <w:rPr>
                <w:rFonts w:cs="Arial"/>
                <w:noProof/>
              </w:rPr>
              <w:t>Partneri musta nimekirja kandmine</w:t>
            </w:r>
          </w:p>
        </w:tc>
      </w:tr>
      <w:tr w:rsidR="00DB4261" w:rsidRPr="00376B0C" w14:paraId="2DAF8E5E" w14:textId="77777777" w:rsidTr="475236BD">
        <w:tc>
          <w:tcPr>
            <w:tcW w:w="5920" w:type="dxa"/>
          </w:tcPr>
          <w:p w14:paraId="2A2F8398" w14:textId="77777777" w:rsidR="00DB4261" w:rsidRPr="00376B0C" w:rsidRDefault="1F909B18" w:rsidP="51675408">
            <w:pPr>
              <w:rPr>
                <w:rFonts w:cs="Arial"/>
                <w:noProof/>
              </w:rPr>
            </w:pPr>
            <w:r w:rsidRPr="51675408">
              <w:rPr>
                <w:rFonts w:cs="Arial"/>
                <w:noProof/>
              </w:rPr>
              <w:t>Tekib vajadus uue klassifikaatori väärtuse lisamiseks (nt tänu sellele, et täienes rahvusvaheline standard või tänu sellele, et organisatsiooni äriprotsesse otsustati muuta)</w:t>
            </w:r>
          </w:p>
        </w:tc>
        <w:tc>
          <w:tcPr>
            <w:tcW w:w="2835" w:type="dxa"/>
            <w:shd w:val="clear" w:color="auto" w:fill="auto"/>
          </w:tcPr>
          <w:p w14:paraId="7BD8227A" w14:textId="77777777" w:rsidR="00DB4261" w:rsidRPr="00376B0C" w:rsidRDefault="1F909B18" w:rsidP="51675408">
            <w:pPr>
              <w:rPr>
                <w:rFonts w:cs="Arial"/>
                <w:noProof/>
              </w:rPr>
            </w:pPr>
            <w:r w:rsidRPr="51675408">
              <w:rPr>
                <w:rFonts w:cs="Arial"/>
                <w:noProof/>
              </w:rPr>
              <w:t>Klassifikaatori väärtuse lisamine</w:t>
            </w:r>
          </w:p>
        </w:tc>
      </w:tr>
      <w:tr w:rsidR="00DB4261" w:rsidRPr="00376B0C" w14:paraId="1362A575" w14:textId="77777777" w:rsidTr="475236BD">
        <w:tc>
          <w:tcPr>
            <w:tcW w:w="5920" w:type="dxa"/>
          </w:tcPr>
          <w:p w14:paraId="42F5834A" w14:textId="77777777" w:rsidR="00DB4261" w:rsidRPr="00376B0C" w:rsidRDefault="1F909B18" w:rsidP="51675408">
            <w:pPr>
              <w:rPr>
                <w:rFonts w:cs="Arial"/>
                <w:noProof/>
              </w:rPr>
            </w:pPr>
            <w:r w:rsidRPr="51675408">
              <w:rPr>
                <w:rFonts w:cs="Arial"/>
                <w:noProof/>
              </w:rPr>
              <w:t>Selgus, et klassifikaatori väärtuse registreerimisel oli tehtud viga</w:t>
            </w:r>
          </w:p>
        </w:tc>
        <w:tc>
          <w:tcPr>
            <w:tcW w:w="2835" w:type="dxa"/>
            <w:shd w:val="clear" w:color="auto" w:fill="auto"/>
          </w:tcPr>
          <w:p w14:paraId="5FBA913C" w14:textId="77777777" w:rsidR="00DB4261" w:rsidRPr="00376B0C" w:rsidRDefault="1F909B18" w:rsidP="51675408">
            <w:pPr>
              <w:rPr>
                <w:rFonts w:cs="Arial"/>
                <w:noProof/>
              </w:rPr>
            </w:pPr>
            <w:r w:rsidRPr="51675408">
              <w:rPr>
                <w:rFonts w:cs="Arial"/>
                <w:noProof/>
              </w:rPr>
              <w:t>Klassifikaatori väärtuse muutmine</w:t>
            </w:r>
          </w:p>
        </w:tc>
      </w:tr>
      <w:tr w:rsidR="00DB4261" w:rsidRPr="00376B0C" w14:paraId="49A36398" w14:textId="77777777" w:rsidTr="475236BD">
        <w:tc>
          <w:tcPr>
            <w:tcW w:w="5920" w:type="dxa"/>
          </w:tcPr>
          <w:p w14:paraId="4A723A3E" w14:textId="77777777" w:rsidR="00DB4261" w:rsidRPr="00376B0C" w:rsidRDefault="1F909B18" w:rsidP="51675408">
            <w:pPr>
              <w:rPr>
                <w:rFonts w:cs="Arial"/>
                <w:noProof/>
              </w:rPr>
            </w:pPr>
            <w:r w:rsidRPr="51675408">
              <w:rPr>
                <w:rFonts w:cs="Arial"/>
                <w:noProof/>
              </w:rPr>
              <w:t>Huvitatud osapool (isik või organisatsioon) soovib astuda organisatsiooniga vastastikku kasulikesse lepingulistesse suhetesse</w:t>
            </w:r>
          </w:p>
        </w:tc>
        <w:tc>
          <w:tcPr>
            <w:tcW w:w="2835" w:type="dxa"/>
            <w:shd w:val="clear" w:color="auto" w:fill="auto"/>
          </w:tcPr>
          <w:p w14:paraId="1B3133F8" w14:textId="77777777" w:rsidR="00DB4261" w:rsidRPr="00376B0C" w:rsidRDefault="1F909B18" w:rsidP="51675408">
            <w:pPr>
              <w:rPr>
                <w:rFonts w:cs="Arial"/>
                <w:noProof/>
              </w:rPr>
            </w:pPr>
            <w:r w:rsidRPr="51675408">
              <w:rPr>
                <w:rFonts w:cs="Arial"/>
                <w:noProof/>
              </w:rPr>
              <w:t>Lepingu sõlmimine</w:t>
            </w:r>
          </w:p>
        </w:tc>
      </w:tr>
      <w:tr w:rsidR="00DB4261" w:rsidRPr="00376B0C" w14:paraId="7E662FD0" w14:textId="77777777" w:rsidTr="475236BD">
        <w:tc>
          <w:tcPr>
            <w:tcW w:w="5920" w:type="dxa"/>
          </w:tcPr>
          <w:p w14:paraId="1C30A865" w14:textId="77777777" w:rsidR="00DB4261" w:rsidRPr="00376B0C" w:rsidRDefault="1F909B18" w:rsidP="51675408">
            <w:pPr>
              <w:rPr>
                <w:rFonts w:cs="Arial"/>
                <w:noProof/>
              </w:rPr>
            </w:pPr>
            <w:r w:rsidRPr="51675408">
              <w:rPr>
                <w:rFonts w:cs="Arial"/>
                <w:noProof/>
              </w:rPr>
              <w:t>Vähemalt üks lepingu osapooltest teatab, et ta pole ajutiselt võimeline lepingus toodud tingimusi täitma, kuid tal on huvi tulevikus lepingu täitmist jätkata</w:t>
            </w:r>
          </w:p>
        </w:tc>
        <w:tc>
          <w:tcPr>
            <w:tcW w:w="2835" w:type="dxa"/>
            <w:shd w:val="clear" w:color="auto" w:fill="auto"/>
          </w:tcPr>
          <w:p w14:paraId="11B8ECEE" w14:textId="77777777" w:rsidR="00DB4261" w:rsidRPr="00376B0C" w:rsidRDefault="1F909B18" w:rsidP="51675408">
            <w:pPr>
              <w:rPr>
                <w:rFonts w:cs="Arial"/>
                <w:noProof/>
              </w:rPr>
            </w:pPr>
            <w:r w:rsidRPr="51675408">
              <w:rPr>
                <w:rFonts w:cs="Arial"/>
                <w:noProof/>
              </w:rPr>
              <w:t>Lepingu peatamine</w:t>
            </w:r>
          </w:p>
        </w:tc>
      </w:tr>
      <w:tr w:rsidR="00DB4261" w:rsidRPr="00376B0C" w14:paraId="7650783C" w14:textId="77777777" w:rsidTr="475236BD">
        <w:tc>
          <w:tcPr>
            <w:tcW w:w="5920" w:type="dxa"/>
          </w:tcPr>
          <w:p w14:paraId="31453819" w14:textId="77777777" w:rsidR="00DB4261" w:rsidRPr="00376B0C" w:rsidRDefault="1F909B18" w:rsidP="51675408">
            <w:pPr>
              <w:rPr>
                <w:rFonts w:cs="Arial"/>
                <w:noProof/>
              </w:rPr>
            </w:pPr>
            <w:r w:rsidRPr="51675408">
              <w:rPr>
                <w:rFonts w:cs="Arial"/>
                <w:noProof/>
              </w:rPr>
              <w:t>Vähemalt üks lepingu osapooltest teatab, et ta pole püsivalt võimeline lepingus toodud tingimusi täitma</w:t>
            </w:r>
          </w:p>
        </w:tc>
        <w:tc>
          <w:tcPr>
            <w:tcW w:w="2835" w:type="dxa"/>
            <w:shd w:val="clear" w:color="auto" w:fill="auto"/>
          </w:tcPr>
          <w:p w14:paraId="4785E289" w14:textId="77777777" w:rsidR="00DB4261" w:rsidRPr="00376B0C" w:rsidRDefault="1F909B18" w:rsidP="51675408">
            <w:pPr>
              <w:rPr>
                <w:rFonts w:cs="Arial"/>
                <w:noProof/>
              </w:rPr>
            </w:pPr>
            <w:r w:rsidRPr="51675408">
              <w:rPr>
                <w:rFonts w:cs="Arial"/>
                <w:noProof/>
              </w:rPr>
              <w:t>Lepingu ühepoolne katkestamine</w:t>
            </w:r>
          </w:p>
        </w:tc>
      </w:tr>
      <w:tr w:rsidR="00DB4261" w:rsidRPr="00376B0C" w14:paraId="237E4C65" w14:textId="77777777" w:rsidTr="475236BD">
        <w:tc>
          <w:tcPr>
            <w:tcW w:w="5920" w:type="dxa"/>
          </w:tcPr>
          <w:p w14:paraId="0821872B" w14:textId="77777777" w:rsidR="00DB4261" w:rsidRPr="00376B0C" w:rsidRDefault="1F909B18" w:rsidP="51675408">
            <w:pPr>
              <w:rPr>
                <w:rFonts w:cs="Arial"/>
                <w:noProof/>
              </w:rPr>
            </w:pPr>
            <w:r w:rsidRPr="51675408">
              <w:rPr>
                <w:rFonts w:cs="Arial"/>
                <w:noProof/>
              </w:rPr>
              <w:t>Lepingu osapooled on oma lepingulise suhtega rahul ja soovivad selle pikendamist</w:t>
            </w:r>
          </w:p>
        </w:tc>
        <w:tc>
          <w:tcPr>
            <w:tcW w:w="2835" w:type="dxa"/>
            <w:shd w:val="clear" w:color="auto" w:fill="auto"/>
          </w:tcPr>
          <w:p w14:paraId="094B295B" w14:textId="77777777" w:rsidR="00DB4261" w:rsidRPr="00376B0C" w:rsidRDefault="1F909B18" w:rsidP="51675408">
            <w:pPr>
              <w:rPr>
                <w:rFonts w:cs="Arial"/>
                <w:noProof/>
              </w:rPr>
            </w:pPr>
            <w:r w:rsidRPr="51675408">
              <w:rPr>
                <w:rFonts w:cs="Arial"/>
                <w:noProof/>
              </w:rPr>
              <w:t>Lepingu pikendamine</w:t>
            </w:r>
          </w:p>
        </w:tc>
      </w:tr>
      <w:tr w:rsidR="00DB4261" w:rsidRPr="00376B0C" w14:paraId="0A24EAE7" w14:textId="77777777" w:rsidTr="475236BD">
        <w:tc>
          <w:tcPr>
            <w:tcW w:w="5920" w:type="dxa"/>
          </w:tcPr>
          <w:p w14:paraId="3F458B58" w14:textId="77777777" w:rsidR="00DB4261" w:rsidRDefault="1F909B18" w:rsidP="51675408">
            <w:pPr>
              <w:rPr>
                <w:rFonts w:cs="Arial"/>
                <w:noProof/>
              </w:rPr>
            </w:pPr>
            <w:r w:rsidRPr="51675408">
              <w:rPr>
                <w:rFonts w:cs="Arial"/>
                <w:noProof/>
              </w:rPr>
              <w:t>Organisatsioonile ostetakse või võetakse rendile uut vara</w:t>
            </w:r>
          </w:p>
        </w:tc>
        <w:tc>
          <w:tcPr>
            <w:tcW w:w="2835" w:type="dxa"/>
            <w:shd w:val="clear" w:color="auto" w:fill="auto"/>
          </w:tcPr>
          <w:p w14:paraId="69FF81D6" w14:textId="77777777" w:rsidR="00DB4261" w:rsidRPr="00376B0C" w:rsidRDefault="1F909B18" w:rsidP="51675408">
            <w:pPr>
              <w:rPr>
                <w:rFonts w:cs="Arial"/>
                <w:noProof/>
              </w:rPr>
            </w:pPr>
            <w:r w:rsidRPr="51675408">
              <w:rPr>
                <w:rFonts w:cs="Arial"/>
                <w:noProof/>
              </w:rPr>
              <w:t>Vara arvelevõtmine</w:t>
            </w:r>
          </w:p>
        </w:tc>
      </w:tr>
      <w:tr w:rsidR="00DB4261" w:rsidRPr="00376B0C" w14:paraId="7AF00B60" w14:textId="77777777" w:rsidTr="475236BD">
        <w:tc>
          <w:tcPr>
            <w:tcW w:w="5920" w:type="dxa"/>
          </w:tcPr>
          <w:p w14:paraId="45545292" w14:textId="77777777" w:rsidR="00DB4261" w:rsidRDefault="1F909B18" w:rsidP="51675408">
            <w:pPr>
              <w:rPr>
                <w:rFonts w:cs="Arial"/>
                <w:noProof/>
              </w:rPr>
            </w:pPr>
            <w:r w:rsidRPr="51675408">
              <w:rPr>
                <w:rFonts w:cs="Arial"/>
                <w:noProof/>
              </w:rPr>
              <w:t>Mingit liiki vara saab otsa ning organisatsiooni toimimise tagamiseks peab seda juurde tellima</w:t>
            </w:r>
          </w:p>
        </w:tc>
        <w:tc>
          <w:tcPr>
            <w:tcW w:w="2835" w:type="dxa"/>
            <w:shd w:val="clear" w:color="auto" w:fill="auto"/>
          </w:tcPr>
          <w:p w14:paraId="4EF07CC9" w14:textId="77777777" w:rsidR="00DB4261" w:rsidRDefault="1F909B18" w:rsidP="51675408">
            <w:pPr>
              <w:rPr>
                <w:rFonts w:cs="Arial"/>
                <w:noProof/>
              </w:rPr>
            </w:pPr>
            <w:r w:rsidRPr="51675408">
              <w:rPr>
                <w:rFonts w:cs="Arial"/>
                <w:noProof/>
              </w:rPr>
              <w:t>Vara tarnetellimuse tegemine</w:t>
            </w:r>
          </w:p>
        </w:tc>
      </w:tr>
      <w:tr w:rsidR="00DB4261" w:rsidRPr="00376B0C" w14:paraId="30EF5569" w14:textId="77777777" w:rsidTr="475236BD">
        <w:tc>
          <w:tcPr>
            <w:tcW w:w="5920" w:type="dxa"/>
          </w:tcPr>
          <w:p w14:paraId="65F15257" w14:textId="77777777" w:rsidR="00DB4261" w:rsidRDefault="1F909B18" w:rsidP="51675408">
            <w:pPr>
              <w:rPr>
                <w:rFonts w:cs="Arial"/>
                <w:noProof/>
              </w:rPr>
            </w:pPr>
            <w:r w:rsidRPr="51675408">
              <w:rPr>
                <w:rFonts w:cs="Arial"/>
                <w:noProof/>
              </w:rPr>
              <w:t>Kogu tarnetellimusega tellitud vara jõuab kohale</w:t>
            </w:r>
          </w:p>
        </w:tc>
        <w:tc>
          <w:tcPr>
            <w:tcW w:w="2835" w:type="dxa"/>
            <w:shd w:val="clear" w:color="auto" w:fill="auto"/>
          </w:tcPr>
          <w:p w14:paraId="75F0C62B" w14:textId="77777777" w:rsidR="00DB4261" w:rsidRDefault="1F909B18" w:rsidP="51675408">
            <w:pPr>
              <w:rPr>
                <w:rFonts w:cs="Arial"/>
                <w:noProof/>
              </w:rPr>
            </w:pPr>
            <w:r w:rsidRPr="51675408">
              <w:rPr>
                <w:rFonts w:cs="Arial"/>
                <w:noProof/>
              </w:rPr>
              <w:t>Vara tarnetellimuse täidetuks märkimine</w:t>
            </w:r>
          </w:p>
        </w:tc>
      </w:tr>
      <w:tr w:rsidR="00DB4261" w:rsidRPr="00376B0C" w14:paraId="62306689" w14:textId="77777777" w:rsidTr="475236BD">
        <w:tc>
          <w:tcPr>
            <w:tcW w:w="5920" w:type="dxa"/>
          </w:tcPr>
          <w:p w14:paraId="68AC654C" w14:textId="77777777" w:rsidR="00DB4261" w:rsidRDefault="1F909B18" w:rsidP="51675408">
            <w:pPr>
              <w:rPr>
                <w:rFonts w:cs="Arial"/>
                <w:noProof/>
              </w:rPr>
            </w:pPr>
            <w:r w:rsidRPr="51675408">
              <w:rPr>
                <w:rFonts w:cs="Arial"/>
                <w:noProof/>
              </w:rPr>
              <w:t>Saabub saadetis, millega täidetakse osaliselt või täielikult üks või mitu vara tarnetellimust</w:t>
            </w:r>
          </w:p>
        </w:tc>
        <w:tc>
          <w:tcPr>
            <w:tcW w:w="2835" w:type="dxa"/>
            <w:shd w:val="clear" w:color="auto" w:fill="auto"/>
          </w:tcPr>
          <w:p w14:paraId="38B711BE" w14:textId="77777777" w:rsidR="00DB4261" w:rsidRDefault="1F909B18" w:rsidP="51675408">
            <w:pPr>
              <w:rPr>
                <w:rFonts w:cs="Arial"/>
                <w:noProof/>
              </w:rPr>
            </w:pPr>
            <w:r w:rsidRPr="51675408">
              <w:rPr>
                <w:rFonts w:cs="Arial"/>
                <w:noProof/>
              </w:rPr>
              <w:t>Vara laoliikumise registreerimine</w:t>
            </w:r>
          </w:p>
        </w:tc>
      </w:tr>
      <w:tr w:rsidR="00DB4261" w:rsidRPr="00376B0C" w14:paraId="2F252246" w14:textId="77777777" w:rsidTr="475236BD">
        <w:tc>
          <w:tcPr>
            <w:tcW w:w="5920" w:type="dxa"/>
          </w:tcPr>
          <w:p w14:paraId="75DA7EAB" w14:textId="77777777" w:rsidR="00DB4261" w:rsidRDefault="1F909B18" w:rsidP="51675408">
            <w:pPr>
              <w:rPr>
                <w:rFonts w:cs="Arial"/>
                <w:noProof/>
              </w:rPr>
            </w:pPr>
            <w:r w:rsidRPr="51675408">
              <w:rPr>
                <w:rFonts w:cs="Arial"/>
                <w:noProof/>
              </w:rPr>
              <w:t>Majandusaasta lõpp</w:t>
            </w:r>
          </w:p>
          <w:p w14:paraId="5A3A4B59" w14:textId="77777777" w:rsidR="00DB4261" w:rsidRDefault="1F909B18" w:rsidP="51675408">
            <w:pPr>
              <w:rPr>
                <w:rFonts w:cs="Arial"/>
                <w:noProof/>
              </w:rPr>
            </w:pPr>
            <w:r w:rsidRPr="51675408">
              <w:rPr>
                <w:rFonts w:cs="Arial"/>
                <w:noProof/>
              </w:rPr>
              <w:t>Erakordne sündmus nagu õnnetus (nt tulekahju, veekahju) või rünne (nt vargus)</w:t>
            </w:r>
          </w:p>
        </w:tc>
        <w:tc>
          <w:tcPr>
            <w:tcW w:w="2835" w:type="dxa"/>
            <w:shd w:val="clear" w:color="auto" w:fill="auto"/>
          </w:tcPr>
          <w:p w14:paraId="09697E76" w14:textId="77777777" w:rsidR="00DB4261" w:rsidRDefault="1F909B18" w:rsidP="51675408">
            <w:pPr>
              <w:rPr>
                <w:rFonts w:cs="Arial"/>
                <w:noProof/>
              </w:rPr>
            </w:pPr>
            <w:r w:rsidRPr="51675408">
              <w:rPr>
                <w:rFonts w:cs="Arial"/>
                <w:noProof/>
              </w:rPr>
              <w:t>Inventuuri alustamine</w:t>
            </w:r>
          </w:p>
        </w:tc>
      </w:tr>
      <w:tr w:rsidR="00DB4261" w:rsidRPr="00376B0C" w14:paraId="1ECE64E6" w14:textId="77777777" w:rsidTr="475236BD">
        <w:tc>
          <w:tcPr>
            <w:tcW w:w="5920" w:type="dxa"/>
          </w:tcPr>
          <w:p w14:paraId="3EA0B41E" w14:textId="77777777" w:rsidR="00DB4261" w:rsidRDefault="1F909B18" w:rsidP="51675408">
            <w:pPr>
              <w:rPr>
                <w:rFonts w:cs="Arial"/>
                <w:noProof/>
              </w:rPr>
            </w:pPr>
            <w:r w:rsidRPr="51675408">
              <w:rPr>
                <w:rFonts w:cs="Arial"/>
                <w:noProof/>
              </w:rPr>
              <w:t>Organisatsiooni valdusesse jõuab uus dokument (nt partner või klient saadab ametliku kirja)</w:t>
            </w:r>
          </w:p>
        </w:tc>
        <w:tc>
          <w:tcPr>
            <w:tcW w:w="2835" w:type="dxa"/>
            <w:shd w:val="clear" w:color="auto" w:fill="auto"/>
          </w:tcPr>
          <w:p w14:paraId="362AB0D3" w14:textId="77777777" w:rsidR="00DB4261" w:rsidRDefault="1F909B18" w:rsidP="51675408">
            <w:pPr>
              <w:rPr>
                <w:rFonts w:cs="Arial"/>
                <w:noProof/>
              </w:rPr>
            </w:pPr>
            <w:r w:rsidRPr="51675408">
              <w:rPr>
                <w:rFonts w:cs="Arial"/>
                <w:noProof/>
              </w:rPr>
              <w:t>Dokumendi arvelevõtmine</w:t>
            </w:r>
          </w:p>
        </w:tc>
      </w:tr>
      <w:tr w:rsidR="00DB4261" w:rsidRPr="00376B0C" w14:paraId="1B62AC68" w14:textId="77777777" w:rsidTr="475236BD">
        <w:tc>
          <w:tcPr>
            <w:tcW w:w="5920" w:type="dxa"/>
          </w:tcPr>
          <w:p w14:paraId="6F0181A6" w14:textId="77777777" w:rsidR="00DB4261" w:rsidRDefault="1F909B18" w:rsidP="51675408">
            <w:pPr>
              <w:rPr>
                <w:rFonts w:cs="Arial"/>
                <w:noProof/>
              </w:rPr>
            </w:pPr>
            <w:r w:rsidRPr="51675408">
              <w:rPr>
                <w:rFonts w:cs="Arial"/>
                <w:noProof/>
              </w:rPr>
              <w:t xml:space="preserve">Arve esitajale on arve täies mahus </w:t>
            </w:r>
            <w:r w:rsidR="00DB4261">
              <w:br/>
            </w:r>
            <w:r w:rsidRPr="51675408">
              <w:rPr>
                <w:rFonts w:cs="Arial"/>
                <w:noProof/>
              </w:rPr>
              <w:t>(sh võimalikud viivised) makstud</w:t>
            </w:r>
          </w:p>
        </w:tc>
        <w:tc>
          <w:tcPr>
            <w:tcW w:w="2835" w:type="dxa"/>
            <w:shd w:val="clear" w:color="auto" w:fill="auto"/>
          </w:tcPr>
          <w:p w14:paraId="27D7C30E" w14:textId="77777777" w:rsidR="00DB4261" w:rsidRDefault="1F909B18" w:rsidP="51675408">
            <w:pPr>
              <w:rPr>
                <w:rFonts w:cs="Arial"/>
                <w:noProof/>
              </w:rPr>
            </w:pPr>
            <w:r w:rsidRPr="51675408">
              <w:rPr>
                <w:rFonts w:cs="Arial"/>
                <w:noProof/>
              </w:rPr>
              <w:t>Arve makstuks märkimine</w:t>
            </w:r>
          </w:p>
        </w:tc>
      </w:tr>
      <w:tr w:rsidR="00DB4261" w:rsidRPr="00376B0C" w14:paraId="03BFE558" w14:textId="77777777" w:rsidTr="475236BD">
        <w:tc>
          <w:tcPr>
            <w:tcW w:w="5920" w:type="dxa"/>
          </w:tcPr>
          <w:p w14:paraId="337CCDBA" w14:textId="77777777" w:rsidR="00DB4261" w:rsidRDefault="1F909B18" w:rsidP="51675408">
            <w:pPr>
              <w:rPr>
                <w:rFonts w:cs="Arial"/>
                <w:noProof/>
              </w:rPr>
            </w:pPr>
            <w:r w:rsidRPr="51675408">
              <w:rPr>
                <w:rFonts w:cs="Arial"/>
                <w:noProof/>
              </w:rPr>
              <w:t>Klient esitab kaebuse</w:t>
            </w:r>
          </w:p>
        </w:tc>
        <w:tc>
          <w:tcPr>
            <w:tcW w:w="2835" w:type="dxa"/>
            <w:shd w:val="clear" w:color="auto" w:fill="auto"/>
          </w:tcPr>
          <w:p w14:paraId="55ED1809" w14:textId="77777777" w:rsidR="00DB4261" w:rsidRDefault="1F909B18" w:rsidP="51675408">
            <w:pPr>
              <w:rPr>
                <w:rFonts w:cs="Arial"/>
                <w:noProof/>
              </w:rPr>
            </w:pPr>
            <w:r w:rsidRPr="51675408">
              <w:rPr>
                <w:rFonts w:cs="Arial"/>
                <w:noProof/>
              </w:rPr>
              <w:t>Kliendi tagasiside registreerimine</w:t>
            </w:r>
          </w:p>
        </w:tc>
      </w:tr>
      <w:tr w:rsidR="00DB4261" w:rsidRPr="00376B0C" w14:paraId="72BA9388" w14:textId="77777777" w:rsidTr="475236BD">
        <w:tc>
          <w:tcPr>
            <w:tcW w:w="5920" w:type="dxa"/>
          </w:tcPr>
          <w:p w14:paraId="73CE0CCD" w14:textId="77777777" w:rsidR="00DB4261" w:rsidRDefault="1F909B18" w:rsidP="51675408">
            <w:pPr>
              <w:rPr>
                <w:rFonts w:cs="Arial"/>
                <w:noProof/>
              </w:rPr>
            </w:pPr>
            <w:r w:rsidRPr="51675408">
              <w:rPr>
                <w:rFonts w:cs="Arial"/>
                <w:noProof/>
              </w:rPr>
              <w:t>Vara tabab rike</w:t>
            </w:r>
          </w:p>
        </w:tc>
        <w:tc>
          <w:tcPr>
            <w:tcW w:w="2835" w:type="dxa"/>
            <w:shd w:val="clear" w:color="auto" w:fill="auto"/>
          </w:tcPr>
          <w:p w14:paraId="42CDF847" w14:textId="77777777" w:rsidR="00DB4261" w:rsidRDefault="1F909B18" w:rsidP="51675408">
            <w:pPr>
              <w:rPr>
                <w:rFonts w:cs="Arial"/>
                <w:noProof/>
              </w:rPr>
            </w:pPr>
            <w:r w:rsidRPr="51675408">
              <w:rPr>
                <w:rFonts w:cs="Arial"/>
                <w:noProof/>
              </w:rPr>
              <w:t>Intsidendi registreerimine</w:t>
            </w:r>
          </w:p>
        </w:tc>
      </w:tr>
      <w:tr w:rsidR="00DB4261" w:rsidRPr="00376B0C" w14:paraId="68EBB1E7" w14:textId="77777777" w:rsidTr="475236BD">
        <w:tc>
          <w:tcPr>
            <w:tcW w:w="5920" w:type="dxa"/>
          </w:tcPr>
          <w:p w14:paraId="7ABABD24" w14:textId="77777777" w:rsidR="00DB4261" w:rsidRDefault="1F909B18" w:rsidP="51675408">
            <w:pPr>
              <w:rPr>
                <w:rFonts w:cs="Arial"/>
                <w:noProof/>
              </w:rPr>
            </w:pPr>
            <w:r w:rsidRPr="51675408">
              <w:rPr>
                <w:rFonts w:cs="Arial"/>
                <w:noProof/>
              </w:rPr>
              <w:t>Töötaja näeb võimalust muuta organisatsiooni tööd efektiivsemaks, sh parandada infosüsteemi tarkvara</w:t>
            </w:r>
          </w:p>
        </w:tc>
        <w:tc>
          <w:tcPr>
            <w:tcW w:w="2835" w:type="dxa"/>
            <w:shd w:val="clear" w:color="auto" w:fill="auto"/>
          </w:tcPr>
          <w:p w14:paraId="68F70E47" w14:textId="77777777" w:rsidR="00DB4261" w:rsidRDefault="1F909B18" w:rsidP="51675408">
            <w:pPr>
              <w:rPr>
                <w:rFonts w:cs="Arial"/>
                <w:noProof/>
              </w:rPr>
            </w:pPr>
            <w:r w:rsidRPr="51675408">
              <w:rPr>
                <w:rFonts w:cs="Arial"/>
                <w:noProof/>
              </w:rPr>
              <w:t>Töötaja ettepaneku registreerimine</w:t>
            </w:r>
          </w:p>
        </w:tc>
      </w:tr>
      <w:tr w:rsidR="00DB4261" w:rsidRPr="00376B0C" w14:paraId="69123FAE" w14:textId="77777777" w:rsidTr="475236BD">
        <w:tc>
          <w:tcPr>
            <w:tcW w:w="5920" w:type="dxa"/>
          </w:tcPr>
          <w:p w14:paraId="3514CB47" w14:textId="77777777" w:rsidR="00DB4261" w:rsidRDefault="1F909B18" w:rsidP="51675408">
            <w:pPr>
              <w:rPr>
                <w:rFonts w:cs="Arial"/>
                <w:noProof/>
              </w:rPr>
            </w:pPr>
            <w:r w:rsidRPr="51675408">
              <w:rPr>
                <w:rFonts w:cs="Arial"/>
                <w:noProof/>
              </w:rPr>
              <w:t>Kliendi tagasiside, töötaja ettepanek või intsident annab põhjust täiendada infosüsteemi tarkvara ning võimalik, et lisaks ka töökorraldust</w:t>
            </w:r>
          </w:p>
        </w:tc>
        <w:tc>
          <w:tcPr>
            <w:tcW w:w="2835" w:type="dxa"/>
            <w:shd w:val="clear" w:color="auto" w:fill="auto"/>
          </w:tcPr>
          <w:p w14:paraId="79C72CE5" w14:textId="77777777" w:rsidR="00DB4261" w:rsidRDefault="1F909B18" w:rsidP="51675408">
            <w:pPr>
              <w:rPr>
                <w:rFonts w:cs="Arial"/>
                <w:noProof/>
              </w:rPr>
            </w:pPr>
            <w:r w:rsidRPr="51675408">
              <w:rPr>
                <w:rFonts w:cs="Arial"/>
                <w:noProof/>
              </w:rPr>
              <w:t>Arendustöö algatamine</w:t>
            </w:r>
          </w:p>
        </w:tc>
      </w:tr>
      <w:tr w:rsidR="00DB4261" w:rsidRPr="00376B0C" w14:paraId="5AB1519D" w14:textId="77777777" w:rsidTr="475236BD">
        <w:tc>
          <w:tcPr>
            <w:tcW w:w="5920" w:type="dxa"/>
          </w:tcPr>
          <w:p w14:paraId="7C21E507" w14:textId="77777777" w:rsidR="00DB4261" w:rsidRDefault="1F909B18" w:rsidP="51675408">
            <w:pPr>
              <w:rPr>
                <w:rFonts w:cs="Arial"/>
                <w:noProof/>
              </w:rPr>
            </w:pPr>
            <w:r w:rsidRPr="51675408">
              <w:rPr>
                <w:rFonts w:cs="Arial"/>
                <w:noProof/>
              </w:rPr>
              <w:t>Juhataja kiidab väljapakutud arendustöö heaks ja leiab selle täitmiseks vahendid</w:t>
            </w:r>
          </w:p>
        </w:tc>
        <w:tc>
          <w:tcPr>
            <w:tcW w:w="2835" w:type="dxa"/>
            <w:shd w:val="clear" w:color="auto" w:fill="auto"/>
          </w:tcPr>
          <w:p w14:paraId="3B5C302F" w14:textId="77777777" w:rsidR="00DB4261" w:rsidRDefault="1F909B18" w:rsidP="51675408">
            <w:pPr>
              <w:rPr>
                <w:rFonts w:cs="Arial"/>
                <w:noProof/>
              </w:rPr>
            </w:pPr>
            <w:r w:rsidRPr="51675408">
              <w:rPr>
                <w:rFonts w:cs="Arial"/>
                <w:noProof/>
              </w:rPr>
              <w:t>Arendustöö kinnitamine</w:t>
            </w:r>
          </w:p>
        </w:tc>
      </w:tr>
      <w:tr w:rsidR="00DB4261" w:rsidRPr="00376B0C" w14:paraId="09BAEB41" w14:textId="77777777" w:rsidTr="475236BD">
        <w:tc>
          <w:tcPr>
            <w:tcW w:w="5920" w:type="dxa"/>
          </w:tcPr>
          <w:p w14:paraId="5F94EC5E" w14:textId="77777777" w:rsidR="00DB4261" w:rsidRDefault="1F909B18" w:rsidP="51675408">
            <w:pPr>
              <w:rPr>
                <w:rFonts w:cs="Arial"/>
                <w:noProof/>
              </w:rPr>
            </w:pPr>
            <w:r w:rsidRPr="51675408">
              <w:rPr>
                <w:rFonts w:cs="Arial"/>
                <w:noProof/>
              </w:rPr>
              <w:t xml:space="preserve">Saabub eelarve vastuvõtmise tähtaeg </w:t>
            </w:r>
          </w:p>
        </w:tc>
        <w:tc>
          <w:tcPr>
            <w:tcW w:w="2835" w:type="dxa"/>
            <w:shd w:val="clear" w:color="auto" w:fill="auto"/>
          </w:tcPr>
          <w:p w14:paraId="6F3CC769" w14:textId="77777777" w:rsidR="00DB4261" w:rsidRDefault="1F909B18" w:rsidP="51675408">
            <w:pPr>
              <w:rPr>
                <w:rFonts w:cs="Arial"/>
                <w:noProof/>
              </w:rPr>
            </w:pPr>
            <w:r w:rsidRPr="51675408">
              <w:rPr>
                <w:rFonts w:cs="Arial"/>
                <w:noProof/>
              </w:rPr>
              <w:t>Eelarve kinnitamine</w:t>
            </w:r>
          </w:p>
        </w:tc>
      </w:tr>
      <w:tr w:rsidR="00DB4261" w:rsidRPr="00376B0C" w14:paraId="0A236C4E" w14:textId="77777777" w:rsidTr="475236BD">
        <w:tc>
          <w:tcPr>
            <w:tcW w:w="5920" w:type="dxa"/>
          </w:tcPr>
          <w:p w14:paraId="62DFC380" w14:textId="5FEBF456" w:rsidR="00DB4261" w:rsidRPr="00D447FD" w:rsidRDefault="2E98E386" w:rsidP="475236BD">
            <w:pPr>
              <w:rPr>
                <w:rFonts w:cs="Arial"/>
                <w:noProof/>
              </w:rPr>
            </w:pPr>
            <w:r w:rsidRPr="475236BD">
              <w:rPr>
                <w:rFonts w:cs="Arial"/>
                <w:noProof/>
              </w:rPr>
              <w:t xml:space="preserve">Organisatsiooni jõuab teave uue </w:t>
            </w:r>
            <w:r w:rsidR="4494B9B0" w:rsidRPr="475236BD">
              <w:rPr>
                <w:rFonts w:cs="Arial"/>
                <w:noProof/>
              </w:rPr>
              <w:t>pakiautomaadi</w:t>
            </w:r>
            <w:r w:rsidRPr="475236BD">
              <w:rPr>
                <w:rFonts w:cs="Arial"/>
                <w:noProof/>
              </w:rPr>
              <w:t xml:space="preserve"> kohta</w:t>
            </w:r>
          </w:p>
        </w:tc>
        <w:tc>
          <w:tcPr>
            <w:tcW w:w="2835" w:type="dxa"/>
            <w:shd w:val="clear" w:color="auto" w:fill="auto"/>
          </w:tcPr>
          <w:p w14:paraId="3D5BE9C1" w14:textId="741F9D78" w:rsidR="00DB4261" w:rsidRPr="00376B0C" w:rsidRDefault="44F6D381" w:rsidP="475236BD">
            <w:pPr>
              <w:rPr>
                <w:rFonts w:cs="Arial"/>
                <w:noProof/>
              </w:rPr>
            </w:pPr>
            <w:r w:rsidRPr="475236BD">
              <w:rPr>
                <w:rFonts w:cs="Arial"/>
                <w:noProof/>
              </w:rPr>
              <w:t>Pakiautomaadi</w:t>
            </w:r>
            <w:r w:rsidR="4B6FB831" w:rsidRPr="475236BD">
              <w:rPr>
                <w:rFonts w:cs="Arial"/>
                <w:noProof/>
              </w:rPr>
              <w:t xml:space="preserve"> registreerimine</w:t>
            </w:r>
          </w:p>
        </w:tc>
      </w:tr>
      <w:tr w:rsidR="00DB4261" w:rsidRPr="00376B0C" w14:paraId="06E69605" w14:textId="77777777" w:rsidTr="475236BD">
        <w:tc>
          <w:tcPr>
            <w:tcW w:w="5920" w:type="dxa"/>
          </w:tcPr>
          <w:p w14:paraId="0BFEA1FD" w14:textId="150CBF21" w:rsidR="00DB4261" w:rsidRPr="00D447FD" w:rsidRDefault="2E98E386" w:rsidP="475236BD">
            <w:pPr>
              <w:rPr>
                <w:rFonts w:cs="Arial"/>
                <w:noProof/>
              </w:rPr>
            </w:pPr>
            <w:r w:rsidRPr="475236BD">
              <w:rPr>
                <w:rFonts w:cs="Arial"/>
                <w:noProof/>
              </w:rPr>
              <w:t xml:space="preserve">Selgus, et organisatsiooni jõudnud teave </w:t>
            </w:r>
            <w:r w:rsidR="64743D33" w:rsidRPr="475236BD">
              <w:rPr>
                <w:rFonts w:cs="Arial"/>
                <w:noProof/>
              </w:rPr>
              <w:t>pakiautomaadi</w:t>
            </w:r>
            <w:r w:rsidRPr="475236BD">
              <w:rPr>
                <w:rFonts w:cs="Arial"/>
                <w:noProof/>
              </w:rPr>
              <w:t xml:space="preserve"> kohta on enneaegne ning sellisel kujul </w:t>
            </w:r>
            <w:r w:rsidR="4C8E6EAC" w:rsidRPr="475236BD">
              <w:rPr>
                <w:rFonts w:cs="Arial"/>
                <w:noProof/>
              </w:rPr>
              <w:t>pakiautomaati</w:t>
            </w:r>
            <w:r w:rsidRPr="475236BD">
              <w:rPr>
                <w:rFonts w:cs="Arial"/>
                <w:noProof/>
              </w:rPr>
              <w:t xml:space="preserve"> ei ole vaja registreerida</w:t>
            </w:r>
          </w:p>
        </w:tc>
        <w:tc>
          <w:tcPr>
            <w:tcW w:w="2835" w:type="dxa"/>
            <w:shd w:val="clear" w:color="auto" w:fill="auto"/>
          </w:tcPr>
          <w:p w14:paraId="42991C7C" w14:textId="0CEEADEB" w:rsidR="00DB4261" w:rsidRPr="00376B0C" w:rsidRDefault="7AEFA488" w:rsidP="475236BD">
            <w:pPr>
              <w:rPr>
                <w:rFonts w:cs="Arial"/>
                <w:noProof/>
              </w:rPr>
            </w:pPr>
            <w:r w:rsidRPr="475236BD">
              <w:rPr>
                <w:rFonts w:cs="Arial"/>
                <w:noProof/>
              </w:rPr>
              <w:t xml:space="preserve">Pakiautomaadi </w:t>
            </w:r>
            <w:r w:rsidR="4B6FB831" w:rsidRPr="475236BD">
              <w:rPr>
                <w:rFonts w:cs="Arial"/>
                <w:noProof/>
              </w:rPr>
              <w:t>unustamine</w:t>
            </w:r>
          </w:p>
        </w:tc>
      </w:tr>
      <w:tr w:rsidR="00DB4261" w:rsidRPr="00376B0C" w14:paraId="18683CDB" w14:textId="77777777" w:rsidTr="475236BD">
        <w:tc>
          <w:tcPr>
            <w:tcW w:w="5920" w:type="dxa"/>
          </w:tcPr>
          <w:p w14:paraId="5715F08B" w14:textId="1861D85A" w:rsidR="00DB4261" w:rsidRPr="00D447FD" w:rsidRDefault="2E98E386" w:rsidP="475236BD">
            <w:pPr>
              <w:rPr>
                <w:rFonts w:cs="Arial"/>
                <w:noProof/>
              </w:rPr>
            </w:pPr>
            <w:r w:rsidRPr="475236BD">
              <w:rPr>
                <w:rFonts w:cs="Arial"/>
                <w:noProof/>
              </w:rPr>
              <w:t xml:space="preserve">On vaja muuta võimalikuks </w:t>
            </w:r>
            <w:r w:rsidR="24A3A1DB" w:rsidRPr="475236BD">
              <w:rPr>
                <w:rFonts w:cs="Arial"/>
                <w:noProof/>
              </w:rPr>
              <w:t xml:space="preserve">pakiautomaadi </w:t>
            </w:r>
            <w:r w:rsidRPr="475236BD">
              <w:rPr>
                <w:rFonts w:cs="Arial"/>
                <w:noProof/>
              </w:rPr>
              <w:t>kasutamine tehingutes</w:t>
            </w:r>
          </w:p>
        </w:tc>
        <w:tc>
          <w:tcPr>
            <w:tcW w:w="2835" w:type="dxa"/>
            <w:shd w:val="clear" w:color="auto" w:fill="auto"/>
          </w:tcPr>
          <w:p w14:paraId="7FB9DD35" w14:textId="2EC588B2" w:rsidR="00DB4261" w:rsidRPr="00376B0C" w:rsidRDefault="036EC75D" w:rsidP="475236BD">
            <w:pPr>
              <w:rPr>
                <w:rFonts w:cs="Arial"/>
                <w:noProof/>
              </w:rPr>
            </w:pPr>
            <w:r w:rsidRPr="475236BD">
              <w:rPr>
                <w:rFonts w:cs="Arial"/>
                <w:noProof/>
              </w:rPr>
              <w:t xml:space="preserve">Pakiautomaadi </w:t>
            </w:r>
            <w:r w:rsidR="4B6FB831" w:rsidRPr="475236BD">
              <w:rPr>
                <w:rFonts w:cs="Arial"/>
                <w:noProof/>
              </w:rPr>
              <w:t>aktiveerimine</w:t>
            </w:r>
          </w:p>
        </w:tc>
      </w:tr>
      <w:tr w:rsidR="00DB4261" w:rsidRPr="00376B0C" w14:paraId="4021386A" w14:textId="77777777" w:rsidTr="475236BD">
        <w:tc>
          <w:tcPr>
            <w:tcW w:w="5920" w:type="dxa"/>
          </w:tcPr>
          <w:p w14:paraId="71F3681C" w14:textId="7D839754" w:rsidR="00DB4261" w:rsidRPr="00D447FD" w:rsidRDefault="11573199" w:rsidP="475236BD">
            <w:pPr>
              <w:rPr>
                <w:rFonts w:cs="Arial"/>
                <w:noProof/>
                <w:color w:val="000000" w:themeColor="text1"/>
              </w:rPr>
            </w:pPr>
            <w:r w:rsidRPr="475236BD">
              <w:rPr>
                <w:rFonts w:cs="Arial"/>
                <w:noProof/>
              </w:rPr>
              <w:t xml:space="preserve">Pakiautomaadi </w:t>
            </w:r>
            <w:r w:rsidR="2E98E386" w:rsidRPr="475236BD">
              <w:rPr>
                <w:rFonts w:cs="Arial"/>
                <w:noProof/>
              </w:rPr>
              <w:t xml:space="preserve">kasutamine tehingutes on vaja ajutiselt peatada, kuna seoses </w:t>
            </w:r>
            <w:r w:rsidRPr="475236BD">
              <w:rPr>
                <w:rFonts w:cs="Arial"/>
                <w:noProof/>
              </w:rPr>
              <w:t>pakiautomaadi</w:t>
            </w:r>
            <w:r w:rsidR="3E551748" w:rsidRPr="475236BD">
              <w:rPr>
                <w:rFonts w:cs="Arial"/>
                <w:noProof/>
              </w:rPr>
              <w:t>ga</w:t>
            </w:r>
            <w:r w:rsidRPr="475236BD">
              <w:rPr>
                <w:rFonts w:cs="Arial"/>
                <w:noProof/>
              </w:rPr>
              <w:t xml:space="preserve"> </w:t>
            </w:r>
            <w:r w:rsidR="2E98E386" w:rsidRPr="475236BD">
              <w:rPr>
                <w:rFonts w:cs="Arial"/>
                <w:noProof/>
              </w:rPr>
              <w:t>on ilmnenud ajutise iseloomuga probleemid</w:t>
            </w:r>
          </w:p>
        </w:tc>
        <w:tc>
          <w:tcPr>
            <w:tcW w:w="2835" w:type="dxa"/>
            <w:shd w:val="clear" w:color="auto" w:fill="auto"/>
          </w:tcPr>
          <w:p w14:paraId="21EDF01C" w14:textId="2AE8858E" w:rsidR="00DB4261" w:rsidRPr="00376B0C" w:rsidRDefault="4C97F577" w:rsidP="475236BD">
            <w:pPr>
              <w:rPr>
                <w:rFonts w:cs="Arial"/>
                <w:noProof/>
              </w:rPr>
            </w:pPr>
            <w:r w:rsidRPr="475236BD">
              <w:rPr>
                <w:rFonts w:cs="Arial"/>
                <w:noProof/>
              </w:rPr>
              <w:t xml:space="preserve">Pakiautomaadi </w:t>
            </w:r>
            <w:r w:rsidR="4B6FB831" w:rsidRPr="475236BD">
              <w:rPr>
                <w:rFonts w:cs="Arial"/>
                <w:noProof/>
              </w:rPr>
              <w:t>ajutiselt kasutusest eemaldamine (mitteaktiivseks muutmine)</w:t>
            </w:r>
          </w:p>
        </w:tc>
      </w:tr>
      <w:tr w:rsidR="00DB4261" w:rsidRPr="00376B0C" w14:paraId="09DFB5EE" w14:textId="77777777" w:rsidTr="475236BD">
        <w:tc>
          <w:tcPr>
            <w:tcW w:w="5920" w:type="dxa"/>
          </w:tcPr>
          <w:p w14:paraId="557E16F8" w14:textId="744AB47A" w:rsidR="00DB4261" w:rsidRPr="00D447FD" w:rsidRDefault="11573199" w:rsidP="475236BD">
            <w:pPr>
              <w:rPr>
                <w:rFonts w:cs="Arial"/>
                <w:noProof/>
                <w:color w:val="000000" w:themeColor="text1"/>
              </w:rPr>
            </w:pPr>
            <w:r w:rsidRPr="475236BD">
              <w:rPr>
                <w:rFonts w:cs="Arial"/>
                <w:noProof/>
              </w:rPr>
              <w:t xml:space="preserve">Pakiautomaadi </w:t>
            </w:r>
            <w:r w:rsidR="2E98E386" w:rsidRPr="475236BD">
              <w:rPr>
                <w:rFonts w:cs="Arial"/>
                <w:noProof/>
              </w:rPr>
              <w:t xml:space="preserve">kasutamine tehingutes on vaja lõpetada, kuna seoses </w:t>
            </w:r>
            <w:r w:rsidRPr="475236BD">
              <w:rPr>
                <w:rFonts w:cs="Arial"/>
                <w:noProof/>
              </w:rPr>
              <w:t>pakiautomaadi</w:t>
            </w:r>
            <w:r w:rsidR="681EEB84" w:rsidRPr="475236BD">
              <w:rPr>
                <w:rFonts w:cs="Arial"/>
                <w:noProof/>
              </w:rPr>
              <w:t>ga</w:t>
            </w:r>
            <w:r w:rsidRPr="475236BD">
              <w:rPr>
                <w:rFonts w:cs="Arial"/>
                <w:noProof/>
              </w:rPr>
              <w:t xml:space="preserve"> </w:t>
            </w:r>
            <w:r w:rsidR="2E98E386" w:rsidRPr="475236BD">
              <w:rPr>
                <w:rFonts w:cs="Arial"/>
                <w:noProof/>
              </w:rPr>
              <w:t xml:space="preserve">on ilmnenud püsiva iseloomuga probleemid või kuna </w:t>
            </w:r>
            <w:r w:rsidRPr="475236BD">
              <w:rPr>
                <w:rFonts w:cs="Arial"/>
                <w:noProof/>
              </w:rPr>
              <w:t>pakiautomaa</w:t>
            </w:r>
            <w:r w:rsidR="015E2FF3" w:rsidRPr="475236BD">
              <w:rPr>
                <w:rFonts w:cs="Arial"/>
                <w:noProof/>
              </w:rPr>
              <w:t>t</w:t>
            </w:r>
            <w:r w:rsidRPr="475236BD">
              <w:rPr>
                <w:rFonts w:cs="Arial"/>
                <w:noProof/>
              </w:rPr>
              <w:t xml:space="preserve"> </w:t>
            </w:r>
            <w:r w:rsidR="2E98E386" w:rsidRPr="475236BD">
              <w:rPr>
                <w:rFonts w:cs="Arial"/>
                <w:noProof/>
              </w:rPr>
              <w:t>on oma aja lihtsalt ära elanud</w:t>
            </w:r>
          </w:p>
        </w:tc>
        <w:tc>
          <w:tcPr>
            <w:tcW w:w="2835" w:type="dxa"/>
            <w:shd w:val="clear" w:color="auto" w:fill="auto"/>
          </w:tcPr>
          <w:p w14:paraId="6144077A" w14:textId="392A8202" w:rsidR="00DB4261" w:rsidRPr="00376B0C" w:rsidRDefault="75F09875" w:rsidP="475236BD">
            <w:pPr>
              <w:rPr>
                <w:rFonts w:cs="Arial"/>
                <w:noProof/>
              </w:rPr>
            </w:pPr>
            <w:r w:rsidRPr="475236BD">
              <w:rPr>
                <w:rFonts w:cs="Arial"/>
                <w:noProof/>
              </w:rPr>
              <w:t xml:space="preserve">Pakiautomaadi </w:t>
            </w:r>
            <w:r w:rsidR="4B6FB831" w:rsidRPr="475236BD">
              <w:rPr>
                <w:rFonts w:cs="Arial"/>
                <w:noProof/>
              </w:rPr>
              <w:t>lõplikult kasutusest eemaldamine (lõpetamine)</w:t>
            </w:r>
          </w:p>
        </w:tc>
      </w:tr>
      <w:tr w:rsidR="00DB4261" w:rsidRPr="00376B0C" w14:paraId="6D7F4D1F" w14:textId="77777777" w:rsidTr="475236BD">
        <w:tc>
          <w:tcPr>
            <w:tcW w:w="5920" w:type="dxa"/>
          </w:tcPr>
          <w:p w14:paraId="6653206F" w14:textId="08F62CF8" w:rsidR="00DB4261" w:rsidRPr="004F459C" w:rsidRDefault="41A4EBD3" w:rsidP="475236BD">
            <w:pPr>
              <w:spacing w:line="259" w:lineRule="auto"/>
              <w:rPr>
                <w:rFonts w:cs="Arial"/>
                <w:noProof/>
                <w:color w:val="70AD47" w:themeColor="accent6"/>
              </w:rPr>
            </w:pPr>
            <w:r w:rsidRPr="475236BD">
              <w:rPr>
                <w:rFonts w:cs="Arial"/>
                <w:noProof/>
              </w:rPr>
              <w:t>Kuller</w:t>
            </w:r>
            <w:r w:rsidR="1271C6CE" w:rsidRPr="475236BD">
              <w:rPr>
                <w:rFonts w:cs="Arial"/>
                <w:noProof/>
              </w:rPr>
              <w:t xml:space="preserve"> on toimetanud saadetise pakiautomaati</w:t>
            </w:r>
          </w:p>
        </w:tc>
        <w:tc>
          <w:tcPr>
            <w:tcW w:w="2835" w:type="dxa"/>
            <w:shd w:val="clear" w:color="auto" w:fill="auto"/>
          </w:tcPr>
          <w:p w14:paraId="1E102C46" w14:textId="0A1D66F0" w:rsidR="00DB4261" w:rsidRPr="00376B0C" w:rsidRDefault="65FD89D2" w:rsidP="475236BD">
            <w:pPr>
              <w:spacing w:line="259" w:lineRule="auto"/>
              <w:rPr>
                <w:rFonts w:cs="Arial"/>
                <w:noProof/>
                <w:color w:val="70AD47" w:themeColor="accent6"/>
              </w:rPr>
            </w:pPr>
            <w:r w:rsidRPr="475236BD">
              <w:rPr>
                <w:rFonts w:cs="Arial"/>
                <w:noProof/>
              </w:rPr>
              <w:t xml:space="preserve">Teate </w:t>
            </w:r>
            <w:r w:rsidR="3CE13541" w:rsidRPr="475236BD">
              <w:rPr>
                <w:rFonts w:cs="Arial"/>
                <w:noProof/>
              </w:rPr>
              <w:t>saatmine kliendil</w:t>
            </w:r>
            <w:r w:rsidR="5F74F042" w:rsidRPr="475236BD">
              <w:rPr>
                <w:rFonts w:cs="Arial"/>
                <w:noProof/>
              </w:rPr>
              <w:t>e</w:t>
            </w:r>
            <w:r w:rsidR="400824C4" w:rsidRPr="475236BD">
              <w:rPr>
                <w:rFonts w:cs="Arial"/>
                <w:noProof/>
              </w:rPr>
              <w:t xml:space="preserve"> teatemalli põhjal</w:t>
            </w:r>
          </w:p>
        </w:tc>
      </w:tr>
      <w:tr w:rsidR="5C794541" w14:paraId="5D415EA7" w14:textId="77777777" w:rsidTr="475236BD">
        <w:trPr>
          <w:trHeight w:val="300"/>
        </w:trPr>
        <w:tc>
          <w:tcPr>
            <w:tcW w:w="5920" w:type="dxa"/>
          </w:tcPr>
          <w:p w14:paraId="33D9AC5D" w14:textId="491E6675" w:rsidR="306C8E17" w:rsidRDefault="38CC294F" w:rsidP="475236BD">
            <w:pPr>
              <w:spacing w:line="259" w:lineRule="auto"/>
              <w:rPr>
                <w:rFonts w:cs="Arial"/>
                <w:noProof/>
                <w:color w:val="70AD47" w:themeColor="accent6"/>
              </w:rPr>
            </w:pPr>
            <w:r w:rsidRPr="475236BD">
              <w:rPr>
                <w:rFonts w:cs="Arial"/>
                <w:noProof/>
              </w:rPr>
              <w:t xml:space="preserve">Klient ei ole </w:t>
            </w:r>
            <w:r w:rsidR="3F77413E" w:rsidRPr="475236BD">
              <w:rPr>
                <w:rFonts w:cs="Arial"/>
                <w:noProof/>
              </w:rPr>
              <w:t xml:space="preserve">saadetist </w:t>
            </w:r>
            <w:r w:rsidR="13F1DF9E" w:rsidRPr="475236BD">
              <w:rPr>
                <w:rFonts w:cs="Arial"/>
                <w:noProof/>
              </w:rPr>
              <w:t>ettenähtud</w:t>
            </w:r>
            <w:r w:rsidRPr="475236BD">
              <w:rPr>
                <w:rFonts w:cs="Arial"/>
                <w:noProof/>
              </w:rPr>
              <w:t xml:space="preserve"> </w:t>
            </w:r>
            <w:r w:rsidR="04E3BBD6" w:rsidRPr="475236BD">
              <w:rPr>
                <w:rFonts w:cs="Arial"/>
                <w:noProof/>
              </w:rPr>
              <w:t>perioodi</w:t>
            </w:r>
            <w:r w:rsidRPr="475236BD">
              <w:rPr>
                <w:rFonts w:cs="Arial"/>
                <w:noProof/>
              </w:rPr>
              <w:t xml:space="preserve"> jooksul ära võtnud, </w:t>
            </w:r>
            <w:r w:rsidR="7EE7C359" w:rsidRPr="475236BD">
              <w:rPr>
                <w:rFonts w:cs="Arial"/>
                <w:noProof/>
              </w:rPr>
              <w:t xml:space="preserve">saadetis </w:t>
            </w:r>
            <w:r w:rsidRPr="475236BD">
              <w:rPr>
                <w:rFonts w:cs="Arial"/>
                <w:noProof/>
              </w:rPr>
              <w:t>suunatakse tagasi</w:t>
            </w:r>
          </w:p>
        </w:tc>
        <w:tc>
          <w:tcPr>
            <w:tcW w:w="2835" w:type="dxa"/>
            <w:shd w:val="clear" w:color="auto" w:fill="auto"/>
          </w:tcPr>
          <w:p w14:paraId="65132FCC" w14:textId="3EE9F5E9" w:rsidR="306C8E17" w:rsidRDefault="38CC294F" w:rsidP="475236BD">
            <w:pPr>
              <w:spacing w:line="259" w:lineRule="auto"/>
              <w:rPr>
                <w:rFonts w:cs="Arial"/>
                <w:noProof/>
                <w:color w:val="70AD47" w:themeColor="accent6"/>
              </w:rPr>
            </w:pPr>
            <w:r w:rsidRPr="475236BD">
              <w:rPr>
                <w:rFonts w:cs="Arial"/>
                <w:noProof/>
              </w:rPr>
              <w:t>Pakiautomaadi kapi tühjendamine</w:t>
            </w:r>
          </w:p>
        </w:tc>
      </w:tr>
      <w:tr w:rsidR="5C794541" w14:paraId="56DF633C" w14:textId="77777777" w:rsidTr="475236BD">
        <w:trPr>
          <w:trHeight w:val="300"/>
        </w:trPr>
        <w:tc>
          <w:tcPr>
            <w:tcW w:w="5920" w:type="dxa"/>
          </w:tcPr>
          <w:p w14:paraId="49DEDA2A" w14:textId="338B86C2" w:rsidR="36F0E469" w:rsidRDefault="285BEF8F" w:rsidP="475236BD">
            <w:pPr>
              <w:spacing w:line="259" w:lineRule="auto"/>
              <w:rPr>
                <w:rFonts w:cs="Arial"/>
                <w:noProof/>
                <w:color w:val="70AD47" w:themeColor="accent6"/>
              </w:rPr>
            </w:pPr>
            <w:r w:rsidRPr="475236BD">
              <w:rPr>
                <w:rFonts w:cs="Arial"/>
                <w:noProof/>
              </w:rPr>
              <w:t xml:space="preserve">Klient ei ole </w:t>
            </w:r>
            <w:r w:rsidR="15C0AE4C" w:rsidRPr="475236BD">
              <w:rPr>
                <w:rFonts w:cs="Arial"/>
                <w:noProof/>
              </w:rPr>
              <w:t xml:space="preserve">saadetist </w:t>
            </w:r>
            <w:r w:rsidRPr="475236BD">
              <w:rPr>
                <w:rFonts w:cs="Arial"/>
                <w:noProof/>
              </w:rPr>
              <w:t>ettenähtud perioodi jooksul ära võtnud</w:t>
            </w:r>
          </w:p>
        </w:tc>
        <w:tc>
          <w:tcPr>
            <w:tcW w:w="2835" w:type="dxa"/>
            <w:shd w:val="clear" w:color="auto" w:fill="auto"/>
          </w:tcPr>
          <w:p w14:paraId="032C3B93" w14:textId="21193C0F" w:rsidR="5C794541" w:rsidRDefault="7BF8380C" w:rsidP="475236BD">
            <w:pPr>
              <w:spacing w:line="259" w:lineRule="auto"/>
              <w:rPr>
                <w:rFonts w:cs="Arial"/>
                <w:noProof/>
                <w:color w:val="70AD47" w:themeColor="accent6"/>
              </w:rPr>
            </w:pPr>
            <w:r w:rsidRPr="475236BD">
              <w:rPr>
                <w:rFonts w:cs="Arial"/>
                <w:noProof/>
              </w:rPr>
              <w:t xml:space="preserve">Teate </w:t>
            </w:r>
            <w:r w:rsidR="285BEF8F" w:rsidRPr="475236BD">
              <w:rPr>
                <w:rFonts w:cs="Arial"/>
                <w:noProof/>
              </w:rPr>
              <w:t>saatmine kliendile</w:t>
            </w:r>
            <w:r w:rsidR="33696A29" w:rsidRPr="475236BD">
              <w:rPr>
                <w:rFonts w:cs="Arial"/>
                <w:noProof/>
              </w:rPr>
              <w:t xml:space="preserve"> teatemalli põhjal</w:t>
            </w:r>
          </w:p>
        </w:tc>
      </w:tr>
      <w:tr w:rsidR="235B9799" w14:paraId="0CF8290B" w14:textId="77777777" w:rsidTr="475236BD">
        <w:trPr>
          <w:trHeight w:val="300"/>
        </w:trPr>
        <w:tc>
          <w:tcPr>
            <w:tcW w:w="5920" w:type="dxa"/>
          </w:tcPr>
          <w:p w14:paraId="046C0A37" w14:textId="0CD4F314" w:rsidR="00B8D736" w:rsidRDefault="6A1CB82A" w:rsidP="475236BD">
            <w:pPr>
              <w:spacing w:line="259" w:lineRule="auto"/>
              <w:rPr>
                <w:rFonts w:cs="Arial"/>
                <w:noProof/>
              </w:rPr>
            </w:pPr>
            <w:r w:rsidRPr="475236BD">
              <w:rPr>
                <w:rFonts w:cs="Arial"/>
                <w:noProof/>
              </w:rPr>
              <w:t xml:space="preserve">Saadetis </w:t>
            </w:r>
            <w:r w:rsidR="3AE5CFA6" w:rsidRPr="475236BD">
              <w:rPr>
                <w:rFonts w:cs="Arial"/>
                <w:noProof/>
              </w:rPr>
              <w:t>sorteeritakse</w:t>
            </w:r>
            <w:r w:rsidR="7E475A14" w:rsidRPr="475236BD">
              <w:rPr>
                <w:rFonts w:cs="Arial"/>
                <w:noProof/>
              </w:rPr>
              <w:t xml:space="preserve"> asukoha põhiselt</w:t>
            </w:r>
          </w:p>
        </w:tc>
        <w:tc>
          <w:tcPr>
            <w:tcW w:w="2835" w:type="dxa"/>
            <w:shd w:val="clear" w:color="auto" w:fill="auto"/>
          </w:tcPr>
          <w:p w14:paraId="46B70C54" w14:textId="45B6A70C" w:rsidR="00B8D736" w:rsidRDefault="7AD91623" w:rsidP="475236BD">
            <w:pPr>
              <w:spacing w:line="259" w:lineRule="auto"/>
              <w:rPr>
                <w:rFonts w:cs="Arial"/>
                <w:noProof/>
              </w:rPr>
            </w:pPr>
            <w:r w:rsidRPr="475236BD">
              <w:rPr>
                <w:rFonts w:cs="Arial"/>
                <w:noProof/>
              </w:rPr>
              <w:t xml:space="preserve">Saadetisele </w:t>
            </w:r>
            <w:r w:rsidR="0869C94A" w:rsidRPr="475236BD">
              <w:rPr>
                <w:rFonts w:cs="Arial"/>
                <w:noProof/>
              </w:rPr>
              <w:t xml:space="preserve">kulleri </w:t>
            </w:r>
            <w:r w:rsidR="6E622B42" w:rsidRPr="475236BD">
              <w:rPr>
                <w:rFonts w:cs="Arial"/>
                <w:noProof/>
              </w:rPr>
              <w:t>määramine</w:t>
            </w:r>
          </w:p>
        </w:tc>
      </w:tr>
      <w:tr w:rsidR="235B9799" w14:paraId="51731767" w14:textId="77777777" w:rsidTr="475236BD">
        <w:trPr>
          <w:trHeight w:val="300"/>
        </w:trPr>
        <w:tc>
          <w:tcPr>
            <w:tcW w:w="5920" w:type="dxa"/>
          </w:tcPr>
          <w:p w14:paraId="449E3EEB" w14:textId="2C47E962" w:rsidR="00B8D736" w:rsidRDefault="464EC63D" w:rsidP="475236BD">
            <w:pPr>
              <w:spacing w:line="259" w:lineRule="auto"/>
              <w:rPr>
                <w:rFonts w:cs="Arial"/>
                <w:noProof/>
              </w:rPr>
            </w:pPr>
            <w:r w:rsidRPr="475236BD">
              <w:rPr>
                <w:rFonts w:cs="Arial"/>
                <w:noProof/>
              </w:rPr>
              <w:t xml:space="preserve">Saadetis </w:t>
            </w:r>
            <w:r w:rsidR="778720C0" w:rsidRPr="475236BD">
              <w:rPr>
                <w:rFonts w:cs="Arial"/>
                <w:noProof/>
              </w:rPr>
              <w:t>on ületanud hoidmisperioodi ja vajab eemaldamist pakiautomaadist</w:t>
            </w:r>
          </w:p>
        </w:tc>
        <w:tc>
          <w:tcPr>
            <w:tcW w:w="2835" w:type="dxa"/>
            <w:shd w:val="clear" w:color="auto" w:fill="auto"/>
          </w:tcPr>
          <w:p w14:paraId="1374EE4D" w14:textId="73650F8C" w:rsidR="00B8D736" w:rsidRDefault="7A5B4069" w:rsidP="475236BD">
            <w:pPr>
              <w:spacing w:line="259" w:lineRule="auto"/>
              <w:rPr>
                <w:rFonts w:cs="Arial"/>
                <w:noProof/>
              </w:rPr>
            </w:pPr>
            <w:r w:rsidRPr="475236BD">
              <w:rPr>
                <w:rFonts w:cs="Arial"/>
                <w:noProof/>
              </w:rPr>
              <w:t xml:space="preserve">Saadetise </w:t>
            </w:r>
            <w:r w:rsidR="778720C0" w:rsidRPr="475236BD">
              <w:rPr>
                <w:rFonts w:cs="Arial"/>
                <w:noProof/>
              </w:rPr>
              <w:t>teisaldamine pakiautomaadist</w:t>
            </w:r>
          </w:p>
        </w:tc>
      </w:tr>
      <w:tr w:rsidR="235B9799" w14:paraId="756C296F" w14:textId="77777777" w:rsidTr="475236BD">
        <w:trPr>
          <w:trHeight w:val="300"/>
        </w:trPr>
        <w:tc>
          <w:tcPr>
            <w:tcW w:w="5920" w:type="dxa"/>
          </w:tcPr>
          <w:p w14:paraId="0C89D67E" w14:textId="1F301F97" w:rsidR="47F4A093" w:rsidRDefault="2B1269BE" w:rsidP="475236BD">
            <w:pPr>
              <w:spacing w:line="259" w:lineRule="auto"/>
              <w:rPr>
                <w:rFonts w:cs="Arial"/>
                <w:noProof/>
              </w:rPr>
            </w:pPr>
            <w:r w:rsidRPr="475236BD">
              <w:rPr>
                <w:rFonts w:cs="Arial"/>
                <w:noProof/>
              </w:rPr>
              <w:t>Klient ei ole teenusega rahul</w:t>
            </w:r>
          </w:p>
        </w:tc>
        <w:tc>
          <w:tcPr>
            <w:tcW w:w="2835" w:type="dxa"/>
            <w:shd w:val="clear" w:color="auto" w:fill="auto"/>
          </w:tcPr>
          <w:p w14:paraId="643708E3" w14:textId="3477E692" w:rsidR="47F4A093" w:rsidRDefault="2B1269BE" w:rsidP="475236BD">
            <w:pPr>
              <w:spacing w:line="259" w:lineRule="auto"/>
              <w:rPr>
                <w:rFonts w:cs="Arial"/>
                <w:noProof/>
              </w:rPr>
            </w:pPr>
            <w:r w:rsidRPr="475236BD">
              <w:rPr>
                <w:rFonts w:cs="Arial"/>
                <w:noProof/>
              </w:rPr>
              <w:t>Kaebuste ja pretensioonide lahendamine</w:t>
            </w:r>
          </w:p>
        </w:tc>
      </w:tr>
      <w:tr w:rsidR="235B9799" w14:paraId="05DE01E0" w14:textId="77777777" w:rsidTr="475236BD">
        <w:trPr>
          <w:trHeight w:val="300"/>
        </w:trPr>
        <w:tc>
          <w:tcPr>
            <w:tcW w:w="5920" w:type="dxa"/>
          </w:tcPr>
          <w:p w14:paraId="5244D165" w14:textId="564A4D4C" w:rsidR="2BC40550" w:rsidRDefault="4D19E6CA" w:rsidP="475236BD">
            <w:pPr>
              <w:spacing w:line="259" w:lineRule="auto"/>
              <w:rPr>
                <w:rFonts w:cs="Arial"/>
                <w:noProof/>
              </w:rPr>
            </w:pPr>
            <w:r w:rsidRPr="475236BD">
              <w:rPr>
                <w:rFonts w:cs="Arial"/>
                <w:noProof/>
              </w:rPr>
              <w:t>Klient soovib tasuda te</w:t>
            </w:r>
            <w:r w:rsidR="0233EC5B" w:rsidRPr="475236BD">
              <w:rPr>
                <w:rFonts w:cs="Arial"/>
                <w:noProof/>
              </w:rPr>
              <w:t xml:space="preserve">enuse </w:t>
            </w:r>
            <w:r w:rsidRPr="475236BD">
              <w:rPr>
                <w:rFonts w:cs="Arial"/>
                <w:noProof/>
              </w:rPr>
              <w:t>eest pakiautomaadis</w:t>
            </w:r>
          </w:p>
        </w:tc>
        <w:tc>
          <w:tcPr>
            <w:tcW w:w="2835" w:type="dxa"/>
            <w:shd w:val="clear" w:color="auto" w:fill="auto"/>
          </w:tcPr>
          <w:p w14:paraId="6FF704C3" w14:textId="23E052E6" w:rsidR="2BC40550" w:rsidRDefault="4D19E6CA" w:rsidP="475236BD">
            <w:pPr>
              <w:spacing w:line="259" w:lineRule="auto"/>
              <w:rPr>
                <w:rFonts w:cs="Arial"/>
                <w:noProof/>
              </w:rPr>
            </w:pPr>
            <w:r w:rsidRPr="475236BD">
              <w:rPr>
                <w:rFonts w:cs="Arial"/>
                <w:noProof/>
              </w:rPr>
              <w:t>Te</w:t>
            </w:r>
            <w:r w:rsidR="441A4A34" w:rsidRPr="475236BD">
              <w:rPr>
                <w:rFonts w:cs="Arial"/>
                <w:noProof/>
              </w:rPr>
              <w:t>enu</w:t>
            </w:r>
            <w:r w:rsidRPr="475236BD">
              <w:rPr>
                <w:rFonts w:cs="Arial"/>
                <w:noProof/>
              </w:rPr>
              <w:t>stasu maksmine pakiautomaadis</w:t>
            </w:r>
          </w:p>
        </w:tc>
      </w:tr>
      <w:tr w:rsidR="25682558" w14:paraId="1600A86F" w14:textId="77777777" w:rsidTr="475236BD">
        <w:trPr>
          <w:trHeight w:val="300"/>
        </w:trPr>
        <w:tc>
          <w:tcPr>
            <w:tcW w:w="5920" w:type="dxa"/>
          </w:tcPr>
          <w:p w14:paraId="00C18A0C" w14:textId="2BF31E02" w:rsidR="63E3BC71" w:rsidRDefault="4667566F" w:rsidP="475236BD">
            <w:pPr>
              <w:spacing w:line="259" w:lineRule="auto"/>
              <w:rPr>
                <w:rFonts w:cs="Arial"/>
                <w:noProof/>
              </w:rPr>
            </w:pPr>
            <w:r w:rsidRPr="475236BD">
              <w:rPr>
                <w:rFonts w:cs="Arial"/>
                <w:noProof/>
              </w:rPr>
              <w:t>Pakiautomaat vajab</w:t>
            </w:r>
            <w:r w:rsidR="3480A914" w:rsidRPr="475236BD">
              <w:rPr>
                <w:rFonts w:cs="Arial"/>
                <w:noProof/>
              </w:rPr>
              <w:t xml:space="preserve"> rikke tõttu</w:t>
            </w:r>
            <w:r w:rsidRPr="475236BD">
              <w:rPr>
                <w:rFonts w:cs="Arial"/>
                <w:noProof/>
              </w:rPr>
              <w:t xml:space="preserve"> hooldust</w:t>
            </w:r>
          </w:p>
        </w:tc>
        <w:tc>
          <w:tcPr>
            <w:tcW w:w="2835" w:type="dxa"/>
            <w:shd w:val="clear" w:color="auto" w:fill="auto"/>
          </w:tcPr>
          <w:p w14:paraId="276E5088" w14:textId="3455569A" w:rsidR="63E3BC71" w:rsidRDefault="4667566F" w:rsidP="475236BD">
            <w:pPr>
              <w:spacing w:line="259" w:lineRule="auto"/>
              <w:rPr>
                <w:rFonts w:cs="Arial"/>
                <w:noProof/>
              </w:rPr>
            </w:pPr>
            <w:r w:rsidRPr="475236BD">
              <w:rPr>
                <w:rFonts w:cs="Arial"/>
                <w:noProof/>
              </w:rPr>
              <w:t>Pakiautomaadi hoold</w:t>
            </w:r>
            <w:r w:rsidR="61F54A5B" w:rsidRPr="475236BD">
              <w:rPr>
                <w:rFonts w:cs="Arial"/>
                <w:noProof/>
              </w:rPr>
              <w:t>amine</w:t>
            </w:r>
          </w:p>
        </w:tc>
      </w:tr>
      <w:tr w:rsidR="25682558" w14:paraId="0720E8A9" w14:textId="77777777" w:rsidTr="475236BD">
        <w:trPr>
          <w:trHeight w:val="300"/>
        </w:trPr>
        <w:tc>
          <w:tcPr>
            <w:tcW w:w="5920" w:type="dxa"/>
          </w:tcPr>
          <w:p w14:paraId="34BE42F5" w14:textId="15BCA613" w:rsidR="068CF291" w:rsidRDefault="41C9A9EB" w:rsidP="475236BD">
            <w:pPr>
              <w:spacing w:line="259" w:lineRule="auto"/>
              <w:rPr>
                <w:rFonts w:cs="Arial"/>
                <w:noProof/>
              </w:rPr>
            </w:pPr>
            <w:r w:rsidRPr="475236BD">
              <w:rPr>
                <w:rFonts w:cs="Arial"/>
                <w:noProof/>
              </w:rPr>
              <w:t>Töötaja alustab</w:t>
            </w:r>
            <w:r w:rsidR="2D6E9933" w:rsidRPr="475236BD">
              <w:rPr>
                <w:rFonts w:cs="Arial"/>
                <w:noProof/>
              </w:rPr>
              <w:t>/lõpetab</w:t>
            </w:r>
            <w:r w:rsidRPr="475236BD">
              <w:rPr>
                <w:rFonts w:cs="Arial"/>
                <w:noProof/>
              </w:rPr>
              <w:t xml:space="preserve"> t</w:t>
            </w:r>
            <w:r w:rsidR="5435564E" w:rsidRPr="475236BD">
              <w:rPr>
                <w:rFonts w:cs="Arial"/>
                <w:noProof/>
              </w:rPr>
              <w:t>öötami</w:t>
            </w:r>
            <w:r w:rsidR="7E9A5930" w:rsidRPr="475236BD">
              <w:rPr>
                <w:rFonts w:cs="Arial"/>
                <w:noProof/>
              </w:rPr>
              <w:t>s</w:t>
            </w:r>
            <w:r w:rsidR="75141AC0" w:rsidRPr="475236BD">
              <w:rPr>
                <w:rFonts w:cs="Arial"/>
                <w:noProof/>
              </w:rPr>
              <w:t>ega</w:t>
            </w:r>
          </w:p>
        </w:tc>
        <w:tc>
          <w:tcPr>
            <w:tcW w:w="2835" w:type="dxa"/>
            <w:shd w:val="clear" w:color="auto" w:fill="auto"/>
          </w:tcPr>
          <w:p w14:paraId="02BF5A1D" w14:textId="5F155401" w:rsidR="25682558" w:rsidRDefault="7E9A5930" w:rsidP="475236BD">
            <w:pPr>
              <w:spacing w:line="259" w:lineRule="auto"/>
              <w:rPr>
                <w:rFonts w:cs="Arial"/>
                <w:noProof/>
              </w:rPr>
            </w:pPr>
            <w:r w:rsidRPr="475236BD">
              <w:rPr>
                <w:rFonts w:cs="Arial"/>
                <w:noProof/>
              </w:rPr>
              <w:t>Töökorralduse haldamine</w:t>
            </w:r>
          </w:p>
        </w:tc>
      </w:tr>
      <w:tr w:rsidR="25682558" w14:paraId="01497C54" w14:textId="77777777" w:rsidTr="475236BD">
        <w:trPr>
          <w:trHeight w:val="300"/>
        </w:trPr>
        <w:tc>
          <w:tcPr>
            <w:tcW w:w="5920" w:type="dxa"/>
          </w:tcPr>
          <w:p w14:paraId="34DBEB45" w14:textId="4E0BF151" w:rsidR="068CF291" w:rsidRDefault="5435564E" w:rsidP="475236BD">
            <w:pPr>
              <w:spacing w:line="259" w:lineRule="auto"/>
              <w:rPr>
                <w:rFonts w:cs="Arial"/>
                <w:noProof/>
              </w:rPr>
            </w:pPr>
            <w:r w:rsidRPr="475236BD">
              <w:rPr>
                <w:rFonts w:cs="Arial"/>
                <w:noProof/>
              </w:rPr>
              <w:t>Töö</w:t>
            </w:r>
            <w:r w:rsidR="531D313A" w:rsidRPr="475236BD">
              <w:rPr>
                <w:rFonts w:cs="Arial"/>
                <w:noProof/>
              </w:rPr>
              <w:t>tajad töötavad töögraafiku alusel</w:t>
            </w:r>
          </w:p>
        </w:tc>
        <w:tc>
          <w:tcPr>
            <w:tcW w:w="2835" w:type="dxa"/>
            <w:shd w:val="clear" w:color="auto" w:fill="auto"/>
          </w:tcPr>
          <w:p w14:paraId="42B18118" w14:textId="12657D45" w:rsidR="25682558" w:rsidRDefault="65AD0F3B" w:rsidP="475236BD">
            <w:pPr>
              <w:spacing w:line="259" w:lineRule="auto"/>
              <w:rPr>
                <w:rFonts w:cs="Arial"/>
                <w:noProof/>
              </w:rPr>
            </w:pPr>
            <w:r w:rsidRPr="475236BD">
              <w:rPr>
                <w:rFonts w:cs="Arial"/>
                <w:noProof/>
              </w:rPr>
              <w:t>Töögraafiku koostamine</w:t>
            </w:r>
          </w:p>
        </w:tc>
      </w:tr>
      <w:tr w:rsidR="25682558" w14:paraId="2882D9AE" w14:textId="77777777" w:rsidTr="475236BD">
        <w:trPr>
          <w:trHeight w:val="300"/>
        </w:trPr>
        <w:tc>
          <w:tcPr>
            <w:tcW w:w="5920" w:type="dxa"/>
          </w:tcPr>
          <w:p w14:paraId="72BD0D7F" w14:textId="7CB69CDE" w:rsidR="068CF291" w:rsidRDefault="32604CB9" w:rsidP="475236BD">
            <w:pPr>
              <w:spacing w:line="259" w:lineRule="auto"/>
              <w:rPr>
                <w:rFonts w:cs="Arial"/>
                <w:noProof/>
              </w:rPr>
            </w:pPr>
            <w:r w:rsidRPr="475236BD">
              <w:rPr>
                <w:rFonts w:cs="Arial"/>
                <w:noProof/>
              </w:rPr>
              <w:t>Klient avastab, et saadetis on kahjustunud</w:t>
            </w:r>
          </w:p>
        </w:tc>
        <w:tc>
          <w:tcPr>
            <w:tcW w:w="2835" w:type="dxa"/>
            <w:shd w:val="clear" w:color="auto" w:fill="auto"/>
          </w:tcPr>
          <w:p w14:paraId="5F39C4FA" w14:textId="5B35EE3A" w:rsidR="25682558" w:rsidRDefault="32604CB9" w:rsidP="475236BD">
            <w:pPr>
              <w:spacing w:line="259" w:lineRule="auto"/>
              <w:rPr>
                <w:rFonts w:cs="Arial"/>
                <w:noProof/>
              </w:rPr>
            </w:pPr>
            <w:r w:rsidRPr="475236BD">
              <w:rPr>
                <w:rFonts w:cs="Arial"/>
                <w:noProof/>
              </w:rPr>
              <w:t>Kahjunõude esitamine</w:t>
            </w:r>
          </w:p>
        </w:tc>
      </w:tr>
      <w:tr w:rsidR="25682558" w14:paraId="5A1DD48F" w14:textId="77777777" w:rsidTr="475236BD">
        <w:trPr>
          <w:trHeight w:val="300"/>
        </w:trPr>
        <w:tc>
          <w:tcPr>
            <w:tcW w:w="5920" w:type="dxa"/>
          </w:tcPr>
          <w:p w14:paraId="6A37B0E9" w14:textId="283552D4" w:rsidR="068CF291" w:rsidRDefault="12CDDB51" w:rsidP="475236BD">
            <w:pPr>
              <w:spacing w:line="259" w:lineRule="auto"/>
              <w:rPr>
                <w:rFonts w:cs="Arial"/>
                <w:noProof/>
              </w:rPr>
            </w:pPr>
            <w:r w:rsidRPr="475236BD">
              <w:rPr>
                <w:rFonts w:cs="Arial"/>
                <w:noProof/>
              </w:rPr>
              <w:t>Ettev</w:t>
            </w:r>
            <w:r w:rsidR="43F57D8E" w:rsidRPr="475236BD">
              <w:rPr>
                <w:rFonts w:cs="Arial"/>
                <w:noProof/>
              </w:rPr>
              <w:t xml:space="preserve">õte soovib tõsta </w:t>
            </w:r>
            <w:r w:rsidR="4DA84FC4" w:rsidRPr="475236BD">
              <w:rPr>
                <w:rFonts w:cs="Arial"/>
                <w:noProof/>
              </w:rPr>
              <w:t>klientide arvu</w:t>
            </w:r>
          </w:p>
        </w:tc>
        <w:tc>
          <w:tcPr>
            <w:tcW w:w="2835" w:type="dxa"/>
            <w:shd w:val="clear" w:color="auto" w:fill="auto"/>
          </w:tcPr>
          <w:p w14:paraId="11E14A06" w14:textId="258DB5C1" w:rsidR="25682558" w:rsidRDefault="12CDDB51" w:rsidP="475236BD">
            <w:pPr>
              <w:spacing w:line="259" w:lineRule="auto"/>
              <w:rPr>
                <w:rFonts w:cs="Arial"/>
                <w:noProof/>
              </w:rPr>
            </w:pPr>
            <w:r w:rsidRPr="475236BD">
              <w:rPr>
                <w:rFonts w:cs="Arial"/>
                <w:noProof/>
              </w:rPr>
              <w:t>Kampaania korraldamine</w:t>
            </w:r>
          </w:p>
        </w:tc>
      </w:tr>
      <w:tr w:rsidR="25682558" w14:paraId="4F749E63" w14:textId="77777777" w:rsidTr="475236BD">
        <w:trPr>
          <w:trHeight w:val="300"/>
        </w:trPr>
        <w:tc>
          <w:tcPr>
            <w:tcW w:w="5920" w:type="dxa"/>
          </w:tcPr>
          <w:p w14:paraId="51DF3062" w14:textId="66E943EE" w:rsidR="068CF291" w:rsidRDefault="6431EDB5" w:rsidP="475236BD">
            <w:pPr>
              <w:spacing w:line="259" w:lineRule="auto"/>
              <w:rPr>
                <w:rFonts w:cs="Arial"/>
                <w:noProof/>
              </w:rPr>
            </w:pPr>
            <w:r w:rsidRPr="475236BD">
              <w:rPr>
                <w:rFonts w:cs="Arial"/>
                <w:noProof/>
              </w:rPr>
              <w:t>Pakiautomaadi töös tekib probleem</w:t>
            </w:r>
          </w:p>
        </w:tc>
        <w:tc>
          <w:tcPr>
            <w:tcW w:w="2835" w:type="dxa"/>
            <w:shd w:val="clear" w:color="auto" w:fill="auto"/>
          </w:tcPr>
          <w:p w14:paraId="5696C27A" w14:textId="42202713" w:rsidR="25682558" w:rsidRDefault="005F2B6A" w:rsidP="475236BD">
            <w:pPr>
              <w:spacing w:line="259" w:lineRule="auto"/>
              <w:rPr>
                <w:rFonts w:eastAsia="Arial" w:cs="Arial"/>
                <w:noProof/>
              </w:rPr>
            </w:pPr>
            <w:r>
              <w:rPr>
                <w:rFonts w:eastAsia="Arial" w:cs="Arial"/>
                <w:noProof/>
              </w:rPr>
              <w:t>L</w:t>
            </w:r>
            <w:r w:rsidR="56684F68" w:rsidRPr="475236BD">
              <w:rPr>
                <w:rFonts w:eastAsia="Arial" w:cs="Arial"/>
                <w:noProof/>
              </w:rPr>
              <w:t>ahendus</w:t>
            </w:r>
            <w:r>
              <w:rPr>
                <w:rFonts w:eastAsia="Arial" w:cs="Arial"/>
                <w:noProof/>
              </w:rPr>
              <w:t>e</w:t>
            </w:r>
            <w:r w:rsidR="56684F68" w:rsidRPr="475236BD">
              <w:rPr>
                <w:rFonts w:eastAsia="Arial" w:cs="Arial"/>
                <w:noProof/>
              </w:rPr>
              <w:t xml:space="preserve"> otsi</w:t>
            </w:r>
            <w:r>
              <w:rPr>
                <w:rFonts w:eastAsia="Arial" w:cs="Arial"/>
                <w:noProof/>
              </w:rPr>
              <w:t>mine</w:t>
            </w:r>
            <w:r w:rsidR="56684F68" w:rsidRPr="475236BD">
              <w:rPr>
                <w:rFonts w:eastAsia="Arial" w:cs="Arial"/>
                <w:noProof/>
              </w:rPr>
              <w:t xml:space="preserve"> tüüpprobleemide seast</w:t>
            </w:r>
          </w:p>
        </w:tc>
      </w:tr>
    </w:tbl>
    <w:p w14:paraId="7633F403" w14:textId="77777777" w:rsidR="000277D6" w:rsidRPr="009307D1" w:rsidRDefault="000277D6" w:rsidP="51675408">
      <w:pPr>
        <w:pStyle w:val="Heading3"/>
        <w:rPr>
          <w:rFonts w:cs="Arial"/>
          <w:noProof/>
        </w:rPr>
      </w:pPr>
      <w:bookmarkStart w:id="28" w:name="_Toc50447287"/>
      <w:bookmarkStart w:id="29" w:name="_Toc734732514"/>
      <w:bookmarkStart w:id="30" w:name="_Toc1585058531"/>
      <w:commentRangeStart w:id="31"/>
      <w:r w:rsidRPr="475236BD">
        <w:rPr>
          <w:rFonts w:cs="Arial"/>
          <w:noProof/>
        </w:rPr>
        <w:t>Tegutseja</w:t>
      </w:r>
      <w:bookmarkStart w:id="32" w:name="z_Tegutsejad"/>
      <w:bookmarkEnd w:id="32"/>
      <w:r w:rsidRPr="475236BD">
        <w:rPr>
          <w:rFonts w:cs="Arial"/>
          <w:noProof/>
        </w:rPr>
        <w:t>d</w:t>
      </w:r>
      <w:bookmarkEnd w:id="28"/>
      <w:commentRangeEnd w:id="31"/>
      <w:r>
        <w:rPr>
          <w:rStyle w:val="CommentReference"/>
        </w:rPr>
        <w:commentReference w:id="31"/>
      </w:r>
      <w:bookmarkEnd w:id="29"/>
      <w:bookmarkEnd w:id="30"/>
    </w:p>
    <w:p w14:paraId="42251352" w14:textId="77777777" w:rsidR="000277D6" w:rsidRPr="009307D1" w:rsidRDefault="0C63F851" w:rsidP="00FE00C1">
      <w:pPr>
        <w:numPr>
          <w:ilvl w:val="0"/>
          <w:numId w:val="13"/>
        </w:numPr>
        <w:rPr>
          <w:rFonts w:cs="Arial"/>
          <w:noProof/>
        </w:rPr>
      </w:pPr>
      <w:r w:rsidRPr="51675408">
        <w:rPr>
          <w:rFonts w:cs="Arial"/>
          <w:noProof/>
        </w:rPr>
        <w:t>Juhataja</w:t>
      </w:r>
      <w:r w:rsidR="703336FA" w:rsidRPr="51675408">
        <w:rPr>
          <w:rFonts w:cs="Arial"/>
          <w:noProof/>
        </w:rPr>
        <w:t xml:space="preserve"> (ka omanik)</w:t>
      </w:r>
    </w:p>
    <w:p w14:paraId="236310ED" w14:textId="59B6D1FC" w:rsidR="00051C5F" w:rsidRPr="009307D1" w:rsidRDefault="03F000B7" w:rsidP="00FE00C1">
      <w:pPr>
        <w:numPr>
          <w:ilvl w:val="0"/>
          <w:numId w:val="13"/>
        </w:numPr>
        <w:rPr>
          <w:rFonts w:cs="Arial"/>
          <w:noProof/>
        </w:rPr>
      </w:pPr>
      <w:r w:rsidRPr="51675408">
        <w:rPr>
          <w:rFonts w:cs="Arial"/>
          <w:noProof/>
        </w:rPr>
        <w:t>Pakiautomaa</w:t>
      </w:r>
      <w:r w:rsidR="0E95992E" w:rsidRPr="51675408">
        <w:rPr>
          <w:rFonts w:cs="Arial"/>
          <w:noProof/>
        </w:rPr>
        <w:t>t</w:t>
      </w:r>
      <w:r w:rsidRPr="51675408">
        <w:rPr>
          <w:rFonts w:cs="Arial"/>
          <w:noProof/>
        </w:rPr>
        <w:t>i</w:t>
      </w:r>
      <w:r w:rsidR="0E95992E" w:rsidRPr="51675408">
        <w:rPr>
          <w:rFonts w:cs="Arial"/>
          <w:noProof/>
        </w:rPr>
        <w:t>de</w:t>
      </w:r>
      <w:r w:rsidRPr="51675408">
        <w:rPr>
          <w:rFonts w:cs="Arial"/>
          <w:noProof/>
        </w:rPr>
        <w:t xml:space="preserve"> haldur</w:t>
      </w:r>
    </w:p>
    <w:p w14:paraId="2A8D094C" w14:textId="618AFFF3" w:rsidR="00051C5F" w:rsidRPr="009307D1" w:rsidRDefault="34DCE8A7" w:rsidP="00FE00C1">
      <w:pPr>
        <w:numPr>
          <w:ilvl w:val="0"/>
          <w:numId w:val="13"/>
        </w:numPr>
        <w:rPr>
          <w:rFonts w:cs="Arial"/>
          <w:noProof/>
        </w:rPr>
      </w:pPr>
      <w:r w:rsidRPr="51675408">
        <w:rPr>
          <w:rFonts w:cs="Arial"/>
          <w:noProof/>
        </w:rPr>
        <w:t>Klassifikaatorite haldur</w:t>
      </w:r>
    </w:p>
    <w:p w14:paraId="7FAA8119" w14:textId="77777777" w:rsidR="00F21AEF" w:rsidRPr="009307D1" w:rsidRDefault="0C63F851" w:rsidP="00FE00C1">
      <w:pPr>
        <w:numPr>
          <w:ilvl w:val="0"/>
          <w:numId w:val="13"/>
        </w:numPr>
        <w:rPr>
          <w:rFonts w:cs="Arial"/>
          <w:noProof/>
        </w:rPr>
      </w:pPr>
      <w:r w:rsidRPr="51675408">
        <w:rPr>
          <w:rFonts w:cs="Arial"/>
          <w:noProof/>
        </w:rPr>
        <w:t>Klient</w:t>
      </w:r>
    </w:p>
    <w:p w14:paraId="4B2789C7" w14:textId="77777777" w:rsidR="00F21AEF" w:rsidRPr="009307D1" w:rsidRDefault="0C63F851" w:rsidP="00FE00C1">
      <w:pPr>
        <w:numPr>
          <w:ilvl w:val="0"/>
          <w:numId w:val="13"/>
        </w:numPr>
        <w:rPr>
          <w:rFonts w:cs="Arial"/>
          <w:noProof/>
        </w:rPr>
      </w:pPr>
      <w:r w:rsidRPr="51675408">
        <w:rPr>
          <w:rFonts w:cs="Arial"/>
          <w:noProof/>
        </w:rPr>
        <w:t>Uudistaja</w:t>
      </w:r>
    </w:p>
    <w:p w14:paraId="7F3AE458" w14:textId="7EA3A6A1" w:rsidR="4141C148" w:rsidRDefault="32945E9B" w:rsidP="00FE00C1">
      <w:pPr>
        <w:numPr>
          <w:ilvl w:val="0"/>
          <w:numId w:val="13"/>
        </w:numPr>
        <w:spacing w:line="259" w:lineRule="auto"/>
        <w:rPr>
          <w:rFonts w:cs="Arial"/>
          <w:noProof/>
        </w:rPr>
      </w:pPr>
      <w:r w:rsidRPr="475236BD">
        <w:rPr>
          <w:rFonts w:cs="Arial"/>
          <w:noProof/>
        </w:rPr>
        <w:t>K</w:t>
      </w:r>
      <w:r w:rsidR="5331DB42" w:rsidRPr="475236BD">
        <w:rPr>
          <w:rFonts w:cs="Arial"/>
          <w:noProof/>
        </w:rPr>
        <w:t>uller</w:t>
      </w:r>
    </w:p>
    <w:p w14:paraId="2827D40D" w14:textId="76DEF58A" w:rsidR="3C111CDC" w:rsidRDefault="3C111CDC" w:rsidP="00FE00C1">
      <w:pPr>
        <w:numPr>
          <w:ilvl w:val="0"/>
          <w:numId w:val="13"/>
        </w:numPr>
        <w:spacing w:line="259" w:lineRule="auto"/>
        <w:rPr>
          <w:rFonts w:cs="Arial"/>
          <w:noProof/>
        </w:rPr>
      </w:pPr>
      <w:r w:rsidRPr="475236BD">
        <w:rPr>
          <w:rFonts w:cs="Arial"/>
          <w:noProof/>
        </w:rPr>
        <w:t>Pank</w:t>
      </w:r>
    </w:p>
    <w:p w14:paraId="4C5EB054" w14:textId="0C8B2513" w:rsidR="3C111CDC" w:rsidRDefault="3C111CDC" w:rsidP="00FE00C1">
      <w:pPr>
        <w:numPr>
          <w:ilvl w:val="0"/>
          <w:numId w:val="13"/>
        </w:numPr>
        <w:spacing w:line="259" w:lineRule="auto"/>
        <w:rPr>
          <w:rFonts w:eastAsia="Arial" w:cs="Arial"/>
          <w:noProof/>
        </w:rPr>
      </w:pPr>
      <w:r w:rsidRPr="475236BD">
        <w:rPr>
          <w:rFonts w:eastAsia="Arial" w:cs="Arial"/>
          <w:noProof/>
        </w:rPr>
        <w:t>Dokumentide haldur</w:t>
      </w:r>
    </w:p>
    <w:p w14:paraId="20AE0623" w14:textId="00B66C9D" w:rsidR="3C111CDC" w:rsidRDefault="3C111CDC" w:rsidP="00FE00C1">
      <w:pPr>
        <w:numPr>
          <w:ilvl w:val="0"/>
          <w:numId w:val="13"/>
        </w:numPr>
        <w:spacing w:line="259" w:lineRule="auto"/>
        <w:rPr>
          <w:rFonts w:eastAsia="Arial" w:cs="Arial"/>
          <w:noProof/>
        </w:rPr>
      </w:pPr>
      <w:r w:rsidRPr="475236BD">
        <w:rPr>
          <w:rFonts w:eastAsia="Arial" w:cs="Arial"/>
          <w:noProof/>
        </w:rPr>
        <w:t>Raamatupidaja</w:t>
      </w:r>
    </w:p>
    <w:p w14:paraId="3D843189" w14:textId="330C6DF9" w:rsidR="3C111CDC" w:rsidRDefault="3C111CDC" w:rsidP="00FE00C1">
      <w:pPr>
        <w:numPr>
          <w:ilvl w:val="0"/>
          <w:numId w:val="13"/>
        </w:numPr>
        <w:spacing w:line="259" w:lineRule="auto"/>
        <w:rPr>
          <w:rFonts w:eastAsia="Arial" w:cs="Arial"/>
          <w:noProof/>
        </w:rPr>
      </w:pPr>
      <w:r w:rsidRPr="475236BD">
        <w:rPr>
          <w:rFonts w:eastAsia="Arial" w:cs="Arial"/>
          <w:noProof/>
        </w:rPr>
        <w:t>Laotöötaja</w:t>
      </w:r>
    </w:p>
    <w:p w14:paraId="65746650" w14:textId="5B1341AA" w:rsidR="3C111CDC" w:rsidRDefault="456B6272" w:rsidP="00FE00C1">
      <w:pPr>
        <w:numPr>
          <w:ilvl w:val="0"/>
          <w:numId w:val="13"/>
        </w:numPr>
        <w:spacing w:line="259" w:lineRule="auto"/>
        <w:rPr>
          <w:rFonts w:eastAsia="Arial" w:cs="Arial"/>
          <w:noProof/>
        </w:rPr>
      </w:pPr>
      <w:r w:rsidRPr="4672CF47">
        <w:rPr>
          <w:rFonts w:eastAsia="Arial" w:cs="Arial"/>
          <w:noProof/>
        </w:rPr>
        <w:t>Saadetiste</w:t>
      </w:r>
      <w:r w:rsidR="3C111CDC" w:rsidRPr="475236BD">
        <w:rPr>
          <w:rFonts w:eastAsia="Arial" w:cs="Arial"/>
          <w:noProof/>
        </w:rPr>
        <w:t xml:space="preserve"> haldur</w:t>
      </w:r>
    </w:p>
    <w:p w14:paraId="721F3BB2" w14:textId="14EFF7C6" w:rsidR="3C111CDC" w:rsidRDefault="5B0523F3" w:rsidP="00FE00C1">
      <w:pPr>
        <w:numPr>
          <w:ilvl w:val="0"/>
          <w:numId w:val="13"/>
        </w:numPr>
        <w:spacing w:line="259" w:lineRule="auto"/>
        <w:rPr>
          <w:rFonts w:eastAsia="Arial" w:cs="Arial"/>
          <w:noProof/>
        </w:rPr>
      </w:pPr>
      <w:r w:rsidRPr="475236BD">
        <w:rPr>
          <w:rFonts w:eastAsia="Arial" w:cs="Arial"/>
          <w:noProof/>
        </w:rPr>
        <w:t>K</w:t>
      </w:r>
      <w:r w:rsidR="5A5E7345" w:rsidRPr="475236BD">
        <w:rPr>
          <w:rFonts w:eastAsia="Arial" w:cs="Arial"/>
          <w:noProof/>
        </w:rPr>
        <w:t>lienditoe spetsialist</w:t>
      </w:r>
    </w:p>
    <w:p w14:paraId="086F9CF1" w14:textId="16722684" w:rsidR="7F588AE7" w:rsidRDefault="7F849D0A" w:rsidP="00FE00C1">
      <w:pPr>
        <w:numPr>
          <w:ilvl w:val="0"/>
          <w:numId w:val="13"/>
        </w:numPr>
        <w:spacing w:line="259" w:lineRule="auto"/>
        <w:rPr>
          <w:rFonts w:eastAsia="Arial" w:cs="Arial"/>
          <w:noProof/>
        </w:rPr>
      </w:pPr>
      <w:r w:rsidRPr="475236BD">
        <w:rPr>
          <w:rFonts w:eastAsia="Arial" w:cs="Arial"/>
          <w:noProof/>
        </w:rPr>
        <w:t>H</w:t>
      </w:r>
      <w:r w:rsidR="7F588AE7" w:rsidRPr="475236BD">
        <w:rPr>
          <w:rFonts w:eastAsia="Arial" w:cs="Arial"/>
          <w:noProof/>
        </w:rPr>
        <w:t>ooldustehnik</w:t>
      </w:r>
    </w:p>
    <w:p w14:paraId="0A0AB5C2" w14:textId="56028FC2" w:rsidR="26DDD872" w:rsidRDefault="26DDD872" w:rsidP="00FE00C1">
      <w:pPr>
        <w:numPr>
          <w:ilvl w:val="0"/>
          <w:numId w:val="13"/>
        </w:numPr>
        <w:spacing w:line="259" w:lineRule="auto"/>
        <w:rPr>
          <w:rFonts w:eastAsia="Arial" w:cs="Arial"/>
          <w:noProof/>
        </w:rPr>
      </w:pPr>
      <w:r w:rsidRPr="475236BD">
        <w:rPr>
          <w:rFonts w:eastAsia="Arial" w:cs="Arial"/>
          <w:noProof/>
        </w:rPr>
        <w:t>Logistikajuht</w:t>
      </w:r>
    </w:p>
    <w:p w14:paraId="5A8629D3" w14:textId="199CE90F" w:rsidR="68548550" w:rsidRDefault="68548550" w:rsidP="4672CF47">
      <w:pPr>
        <w:numPr>
          <w:ilvl w:val="0"/>
          <w:numId w:val="13"/>
        </w:numPr>
        <w:spacing w:line="259" w:lineRule="auto"/>
        <w:rPr>
          <w:rFonts w:eastAsia="Arial" w:cs="Arial"/>
          <w:noProof/>
        </w:rPr>
      </w:pPr>
      <w:r w:rsidRPr="4672CF47">
        <w:rPr>
          <w:rFonts w:eastAsia="Arial" w:cs="Arial"/>
          <w:noProof/>
        </w:rPr>
        <w:t>Töötajate haldur</w:t>
      </w:r>
    </w:p>
    <w:p w14:paraId="37D6FC32" w14:textId="77777777" w:rsidR="000277D6" w:rsidRPr="009307D1" w:rsidRDefault="000277D6" w:rsidP="51675408">
      <w:pPr>
        <w:pStyle w:val="Heading3"/>
        <w:rPr>
          <w:rFonts w:cs="Arial"/>
          <w:noProof/>
        </w:rPr>
      </w:pPr>
      <w:bookmarkStart w:id="33" w:name="_Toc50447288"/>
      <w:bookmarkStart w:id="34" w:name="_Toc1849041713"/>
      <w:bookmarkStart w:id="35" w:name="_Toc1765202867"/>
      <w:commentRangeStart w:id="36"/>
      <w:r w:rsidRPr="475236BD">
        <w:rPr>
          <w:rFonts w:cs="Arial"/>
          <w:noProof/>
        </w:rPr>
        <w:t>Asukohad</w:t>
      </w:r>
      <w:bookmarkEnd w:id="33"/>
      <w:commentRangeEnd w:id="36"/>
      <w:r>
        <w:rPr>
          <w:rStyle w:val="CommentReference"/>
        </w:rPr>
        <w:commentReference w:id="36"/>
      </w:r>
      <w:bookmarkEnd w:id="34"/>
      <w:bookmarkEnd w:id="35"/>
    </w:p>
    <w:p w14:paraId="4D95EEF1" w14:textId="77777777" w:rsidR="000277D6" w:rsidRPr="009307D1" w:rsidRDefault="00C37922" w:rsidP="00FE00C1">
      <w:pPr>
        <w:numPr>
          <w:ilvl w:val="0"/>
          <w:numId w:val="12"/>
        </w:numPr>
        <w:jc w:val="both"/>
        <w:rPr>
          <w:rFonts w:cs="Arial"/>
          <w:noProof/>
        </w:rPr>
      </w:pPr>
      <w:r w:rsidRPr="51675408">
        <w:rPr>
          <w:rFonts w:cs="Arial"/>
          <w:noProof/>
        </w:rPr>
        <w:t xml:space="preserve">Kliendid </w:t>
      </w:r>
      <w:r w:rsidR="002A1C9C" w:rsidRPr="51675408">
        <w:rPr>
          <w:rFonts w:cs="Arial"/>
          <w:noProof/>
        </w:rPr>
        <w:t>(</w:t>
      </w:r>
      <w:r w:rsidR="00322B04" w:rsidRPr="51675408">
        <w:rPr>
          <w:rFonts w:cs="Arial"/>
          <w:noProof/>
        </w:rPr>
        <w:t>on süsteemis registreeritud)</w:t>
      </w:r>
      <w:r w:rsidR="002A1C9C" w:rsidRPr="51675408">
        <w:rPr>
          <w:rFonts w:cs="Arial"/>
          <w:noProof/>
        </w:rPr>
        <w:t xml:space="preserve"> ja uudistajad (</w:t>
      </w:r>
      <w:r w:rsidR="00CF7014" w:rsidRPr="51675408">
        <w:rPr>
          <w:rFonts w:cs="Arial"/>
          <w:noProof/>
        </w:rPr>
        <w:t xml:space="preserve">veebikülalised; </w:t>
      </w:r>
      <w:r w:rsidR="002A1C9C" w:rsidRPr="51675408">
        <w:rPr>
          <w:rFonts w:cs="Arial"/>
          <w:noProof/>
        </w:rPr>
        <w:t>tuvastamata kasutajad) kasutavad veebirakendust, mille poole pöördumiseks on vaja arvutit, veebilehitsejat ja veebiühendust.</w:t>
      </w:r>
    </w:p>
    <w:p w14:paraId="0BFC7928" w14:textId="77777777" w:rsidR="002A1C9C" w:rsidRDefault="002A1C9C" w:rsidP="00FE00C1">
      <w:pPr>
        <w:numPr>
          <w:ilvl w:val="0"/>
          <w:numId w:val="12"/>
        </w:numPr>
        <w:jc w:val="both"/>
        <w:rPr>
          <w:rFonts w:cs="Arial"/>
          <w:noProof/>
        </w:rPr>
      </w:pPr>
      <w:r w:rsidRPr="51675408">
        <w:rPr>
          <w:rFonts w:cs="Arial"/>
          <w:noProof/>
        </w:rPr>
        <w:t>Töötajad töötavad neile spetsiaalselt ettenähtud ruumides. Igale töötajale on ettenähtud oma arvuti.</w:t>
      </w:r>
      <w:r w:rsidR="00653A1E" w:rsidRPr="51675408">
        <w:rPr>
          <w:rFonts w:cs="Arial"/>
          <w:noProof/>
        </w:rPr>
        <w:t xml:space="preserve"> </w:t>
      </w:r>
    </w:p>
    <w:p w14:paraId="66C6222E" w14:textId="592578DE" w:rsidR="146DA070" w:rsidRDefault="693E0585" w:rsidP="00FE00C1">
      <w:pPr>
        <w:numPr>
          <w:ilvl w:val="0"/>
          <w:numId w:val="12"/>
        </w:numPr>
        <w:jc w:val="both"/>
        <w:rPr>
          <w:rFonts w:cs="Arial"/>
          <w:color w:val="000000" w:themeColor="text1"/>
        </w:rPr>
      </w:pPr>
      <w:r w:rsidRPr="132298F4">
        <w:rPr>
          <w:rFonts w:cs="Arial"/>
          <w:color w:val="000000" w:themeColor="text1"/>
        </w:rPr>
        <w:t xml:space="preserve">Kliendid </w:t>
      </w:r>
      <w:r w:rsidR="068F8108" w:rsidRPr="132298F4">
        <w:rPr>
          <w:rFonts w:cs="Arial"/>
          <w:color w:val="000000" w:themeColor="text1"/>
        </w:rPr>
        <w:t xml:space="preserve">suhtlevad </w:t>
      </w:r>
      <w:r w:rsidRPr="132298F4">
        <w:rPr>
          <w:rFonts w:cs="Arial"/>
          <w:color w:val="000000" w:themeColor="text1"/>
        </w:rPr>
        <w:t>pakiautomaatide</w:t>
      </w:r>
      <w:r w:rsidR="1E927D80" w:rsidRPr="132298F4">
        <w:rPr>
          <w:rFonts w:cs="Arial"/>
          <w:color w:val="000000" w:themeColor="text1"/>
        </w:rPr>
        <w:t xml:space="preserve"> iseteenindus</w:t>
      </w:r>
      <w:r w:rsidR="32FB30D4" w:rsidRPr="132298F4">
        <w:rPr>
          <w:rFonts w:cs="Arial"/>
          <w:color w:val="000000" w:themeColor="text1"/>
        </w:rPr>
        <w:t>e (ekraan) vahendusel infosüsteemi tarkvaraga.</w:t>
      </w:r>
    </w:p>
    <w:p w14:paraId="311C38D4" w14:textId="5DEFB5E5" w:rsidR="4707E1A3" w:rsidRDefault="4F1D8FDA" w:rsidP="00FE00C1">
      <w:pPr>
        <w:numPr>
          <w:ilvl w:val="0"/>
          <w:numId w:val="12"/>
        </w:numPr>
        <w:jc w:val="both"/>
        <w:rPr>
          <w:rFonts w:cs="Arial"/>
          <w:color w:val="000000" w:themeColor="text1"/>
        </w:rPr>
      </w:pPr>
      <w:r w:rsidRPr="132298F4">
        <w:rPr>
          <w:rFonts w:cs="Arial"/>
          <w:color w:val="000000" w:themeColor="text1"/>
        </w:rPr>
        <w:t>Makseterminali kaudu sooritavad kliendid kaardimakseid.</w:t>
      </w:r>
    </w:p>
    <w:p w14:paraId="735A87E3" w14:textId="64703D45" w:rsidR="10507439" w:rsidRDefault="10507439" w:rsidP="00FE00C1">
      <w:pPr>
        <w:pStyle w:val="ListParagraph"/>
        <w:numPr>
          <w:ilvl w:val="0"/>
          <w:numId w:val="12"/>
        </w:numPr>
        <w:jc w:val="both"/>
        <w:rPr>
          <w:noProof/>
        </w:rPr>
      </w:pPr>
      <w:r w:rsidRPr="475236BD">
        <w:rPr>
          <w:noProof/>
        </w:rPr>
        <w:t>Pakiautomaatide hooldustehnikud viibivad hooldustööde ajal pakiautomaadi juures ning kasutavad hooldustööde tegemiseks spetsiaalset tarkvara ja seadmeid.</w:t>
      </w:r>
    </w:p>
    <w:p w14:paraId="1036112A" w14:textId="2F95C1FC" w:rsidR="10507439" w:rsidRDefault="7CDBC6B8" w:rsidP="00FE00C1">
      <w:pPr>
        <w:pStyle w:val="ListParagraph"/>
        <w:numPr>
          <w:ilvl w:val="0"/>
          <w:numId w:val="12"/>
        </w:numPr>
        <w:jc w:val="both"/>
        <w:rPr>
          <w:noProof/>
        </w:rPr>
      </w:pPr>
      <w:r w:rsidRPr="475236BD">
        <w:rPr>
          <w:noProof/>
        </w:rPr>
        <w:t>Kullerid</w:t>
      </w:r>
      <w:r w:rsidR="10507439" w:rsidRPr="475236BD">
        <w:rPr>
          <w:noProof/>
        </w:rPr>
        <w:t xml:space="preserve"> kasutavad mobiilirakendust või pardaseadmeid, et saada juhiseid saadetiste kohaletoimetamiseks ja jälgida tarnegraafikut.</w:t>
      </w:r>
    </w:p>
    <w:p w14:paraId="7ED5BCB6" w14:textId="08DA0394" w:rsidR="27E9949D" w:rsidRDefault="27E9949D" w:rsidP="00FE00C1">
      <w:pPr>
        <w:pStyle w:val="ListParagraph"/>
        <w:numPr>
          <w:ilvl w:val="0"/>
          <w:numId w:val="12"/>
        </w:numPr>
        <w:jc w:val="both"/>
        <w:rPr>
          <w:noProof/>
        </w:rPr>
      </w:pPr>
      <w:r w:rsidRPr="475236BD">
        <w:rPr>
          <w:noProof/>
        </w:rPr>
        <w:t>Ladudes toimub saadetiste sorteerimine ja jaotamine, kasutades infosüsteemi töö sujuvamaks muutmiseks.</w:t>
      </w:r>
    </w:p>
    <w:p w14:paraId="4E943539" w14:textId="29749935" w:rsidR="00F2624D" w:rsidRPr="009307D1" w:rsidRDefault="00F2624D" w:rsidP="51675408">
      <w:pPr>
        <w:rPr>
          <w:rFonts w:cs="Arial"/>
          <w:noProof/>
          <w:color w:val="C00000"/>
        </w:rPr>
      </w:pPr>
    </w:p>
    <w:p w14:paraId="26CAAE8A" w14:textId="77777777" w:rsidR="000277D6" w:rsidRPr="009307D1" w:rsidRDefault="000277D6" w:rsidP="51675408">
      <w:pPr>
        <w:pStyle w:val="Heading3"/>
        <w:rPr>
          <w:rFonts w:cs="Arial"/>
          <w:noProof/>
        </w:rPr>
      </w:pPr>
      <w:bookmarkStart w:id="37" w:name="_Toc50447289"/>
      <w:bookmarkStart w:id="38" w:name="_Toc1663536711"/>
      <w:bookmarkStart w:id="39" w:name="_Toc642752867"/>
      <w:r w:rsidRPr="475236BD">
        <w:rPr>
          <w:rFonts w:cs="Arial"/>
          <w:noProof/>
        </w:rPr>
        <w:t>Terviksüsteemi tükeldus allsüsteemideks</w:t>
      </w:r>
      <w:bookmarkEnd w:id="37"/>
      <w:bookmarkEnd w:id="38"/>
      <w:bookmarkEnd w:id="39"/>
    </w:p>
    <w:p w14:paraId="4896AE03" w14:textId="77777777" w:rsidR="000277D6" w:rsidRDefault="000277D6" w:rsidP="51675408">
      <w:pPr>
        <w:rPr>
          <w:rFonts w:cs="Arial"/>
          <w:noProof/>
        </w:rPr>
      </w:pPr>
      <w:r w:rsidRPr="51675408">
        <w:rPr>
          <w:rFonts w:cs="Arial"/>
          <w:noProof/>
        </w:rPr>
        <w:t xml:space="preserve"> </w:t>
      </w:r>
    </w:p>
    <w:p w14:paraId="579E86AD" w14:textId="77777777" w:rsidR="00382FAF" w:rsidRPr="00C55606" w:rsidRDefault="00CF66A0" w:rsidP="51675408">
      <w:pPr>
        <w:jc w:val="both"/>
        <w:rPr>
          <w:rFonts w:cs="Arial"/>
          <w:noProof/>
        </w:rPr>
      </w:pPr>
      <w:r w:rsidRPr="51675408">
        <w:rPr>
          <w:rFonts w:cs="Arial"/>
          <w:noProof/>
        </w:rPr>
        <w:t>Järgnevalt e</w:t>
      </w:r>
      <w:r w:rsidR="00382FAF" w:rsidRPr="51675408">
        <w:rPr>
          <w:rFonts w:cs="Arial"/>
          <w:noProof/>
        </w:rPr>
        <w:t>sitatakse infosüsteemi jaotus kolme erinevat liiki allsüsteemideks</w:t>
      </w:r>
      <w:r w:rsidR="00FE1E60" w:rsidRPr="51675408">
        <w:rPr>
          <w:rFonts w:cs="Arial"/>
          <w:noProof/>
        </w:rPr>
        <w:t xml:space="preserve"> (pädevusalad, funktsionaalsed allsüsteemid ja registrid)</w:t>
      </w:r>
      <w:r w:rsidR="00382FAF" w:rsidRPr="51675408">
        <w:rPr>
          <w:rFonts w:cs="Arial"/>
          <w:noProof/>
        </w:rPr>
        <w:t>.</w:t>
      </w:r>
    </w:p>
    <w:p w14:paraId="77A16FAA" w14:textId="77777777" w:rsidR="00CF66A0" w:rsidRDefault="00CF66A0" w:rsidP="51675408">
      <w:pPr>
        <w:rPr>
          <w:rFonts w:cs="Arial"/>
          <w:noProof/>
          <w:lang w:eastAsia="et-EE"/>
        </w:rPr>
      </w:pPr>
    </w:p>
    <w:p w14:paraId="0745BE47" w14:textId="77777777" w:rsidR="00C01DB3" w:rsidRPr="00A8304A" w:rsidRDefault="00C01DB3" w:rsidP="51675408">
      <w:pPr>
        <w:rPr>
          <w:rFonts w:cs="Arial"/>
          <w:noProof/>
        </w:rPr>
      </w:pPr>
      <w:r w:rsidRPr="132298F4">
        <w:rPr>
          <w:rFonts w:cs="Arial"/>
        </w:rPr>
        <w:t>Organisatsiooni sisesed pädevusalad.</w:t>
      </w:r>
    </w:p>
    <w:p w14:paraId="19A16477" w14:textId="77777777" w:rsidR="00941E70" w:rsidRPr="009307D1" w:rsidRDefault="00941E70" w:rsidP="00FE00C1">
      <w:pPr>
        <w:numPr>
          <w:ilvl w:val="0"/>
          <w:numId w:val="11"/>
        </w:numPr>
        <w:rPr>
          <w:rFonts w:cs="Arial"/>
          <w:noProof/>
        </w:rPr>
      </w:pPr>
      <w:r w:rsidRPr="51675408">
        <w:rPr>
          <w:rFonts w:cs="Arial"/>
          <w:noProof/>
        </w:rPr>
        <w:t>Juhataja</w:t>
      </w:r>
    </w:p>
    <w:p w14:paraId="5F97E552" w14:textId="5FB1C938" w:rsidR="00051C5F" w:rsidRPr="009307D1" w:rsidRDefault="351C6D23" w:rsidP="00FE00C1">
      <w:pPr>
        <w:numPr>
          <w:ilvl w:val="0"/>
          <w:numId w:val="11"/>
        </w:numPr>
        <w:rPr>
          <w:rFonts w:cs="Arial"/>
          <w:noProof/>
        </w:rPr>
      </w:pPr>
      <w:r w:rsidRPr="475236BD">
        <w:rPr>
          <w:rFonts w:cs="Arial"/>
          <w:noProof/>
        </w:rPr>
        <w:t>Pakiautomaa</w:t>
      </w:r>
      <w:r w:rsidR="6EA674C3" w:rsidRPr="475236BD">
        <w:rPr>
          <w:rFonts w:cs="Arial"/>
          <w:noProof/>
        </w:rPr>
        <w:t>t</w:t>
      </w:r>
      <w:r w:rsidRPr="475236BD">
        <w:rPr>
          <w:rFonts w:cs="Arial"/>
          <w:noProof/>
        </w:rPr>
        <w:t>i</w:t>
      </w:r>
      <w:r w:rsidR="6EA674C3" w:rsidRPr="475236BD">
        <w:rPr>
          <w:rFonts w:cs="Arial"/>
          <w:noProof/>
        </w:rPr>
        <w:t>de</w:t>
      </w:r>
      <w:r w:rsidRPr="475236BD">
        <w:rPr>
          <w:rFonts w:cs="Arial"/>
          <w:noProof/>
        </w:rPr>
        <w:t xml:space="preserve"> haldur</w:t>
      </w:r>
    </w:p>
    <w:p w14:paraId="61456E8D" w14:textId="77777777" w:rsidR="00051C5F" w:rsidRPr="009307D1" w:rsidRDefault="00051C5F" w:rsidP="00FE00C1">
      <w:pPr>
        <w:numPr>
          <w:ilvl w:val="0"/>
          <w:numId w:val="11"/>
        </w:numPr>
        <w:rPr>
          <w:rFonts w:cs="Arial"/>
          <w:noProof/>
        </w:rPr>
      </w:pPr>
      <w:r w:rsidRPr="475236BD">
        <w:rPr>
          <w:rFonts w:cs="Arial"/>
          <w:noProof/>
        </w:rPr>
        <w:t>Klassifikaatorite haldur</w:t>
      </w:r>
    </w:p>
    <w:p w14:paraId="3FAF096A" w14:textId="02DDF2BD" w:rsidR="00941E70" w:rsidRPr="009307D1" w:rsidRDefault="733505D3" w:rsidP="00FE00C1">
      <w:pPr>
        <w:numPr>
          <w:ilvl w:val="0"/>
          <w:numId w:val="11"/>
        </w:numPr>
        <w:rPr>
          <w:rFonts w:cs="Arial"/>
          <w:noProof/>
        </w:rPr>
      </w:pPr>
      <w:r w:rsidRPr="475236BD">
        <w:rPr>
          <w:rFonts w:cs="Arial"/>
          <w:noProof/>
        </w:rPr>
        <w:t>K</w:t>
      </w:r>
      <w:r w:rsidR="743C4B3E" w:rsidRPr="475236BD">
        <w:rPr>
          <w:rFonts w:cs="Arial"/>
          <w:noProof/>
        </w:rPr>
        <w:t>uller</w:t>
      </w:r>
    </w:p>
    <w:p w14:paraId="620FC62F" w14:textId="7FFBB3AF" w:rsidR="447CD070" w:rsidRDefault="447CD070" w:rsidP="00FE00C1">
      <w:pPr>
        <w:numPr>
          <w:ilvl w:val="0"/>
          <w:numId w:val="11"/>
        </w:numPr>
        <w:rPr>
          <w:rFonts w:cs="Arial"/>
          <w:noProof/>
        </w:rPr>
      </w:pPr>
      <w:r w:rsidRPr="475236BD">
        <w:rPr>
          <w:rFonts w:cs="Arial"/>
          <w:noProof/>
        </w:rPr>
        <w:t>Dokumentide haldur</w:t>
      </w:r>
    </w:p>
    <w:p w14:paraId="6215D60E" w14:textId="61EB6DD5" w:rsidR="005AD0F8" w:rsidRDefault="005AD0F8" w:rsidP="00FE00C1">
      <w:pPr>
        <w:numPr>
          <w:ilvl w:val="0"/>
          <w:numId w:val="11"/>
        </w:numPr>
        <w:rPr>
          <w:rFonts w:cs="Arial"/>
          <w:noProof/>
        </w:rPr>
      </w:pPr>
      <w:r w:rsidRPr="475236BD">
        <w:rPr>
          <w:rFonts w:cs="Arial"/>
          <w:noProof/>
        </w:rPr>
        <w:t>Laotöötaja</w:t>
      </w:r>
    </w:p>
    <w:p w14:paraId="65934F09" w14:textId="2855AB9A" w:rsidR="005AD0F8" w:rsidRDefault="456B6272" w:rsidP="00FE00C1">
      <w:pPr>
        <w:numPr>
          <w:ilvl w:val="0"/>
          <w:numId w:val="11"/>
        </w:numPr>
        <w:rPr>
          <w:rFonts w:cs="Arial"/>
          <w:noProof/>
        </w:rPr>
      </w:pPr>
      <w:r w:rsidRPr="4672CF47">
        <w:rPr>
          <w:rFonts w:cs="Arial"/>
          <w:noProof/>
        </w:rPr>
        <w:t>Saadetiste</w:t>
      </w:r>
      <w:r w:rsidR="005AD0F8" w:rsidRPr="475236BD">
        <w:rPr>
          <w:rFonts w:cs="Arial"/>
          <w:noProof/>
        </w:rPr>
        <w:t xml:space="preserve"> haldur</w:t>
      </w:r>
    </w:p>
    <w:p w14:paraId="35A781B1" w14:textId="37362E08" w:rsidR="005AD0F8" w:rsidRDefault="17298E4D" w:rsidP="00FE00C1">
      <w:pPr>
        <w:numPr>
          <w:ilvl w:val="0"/>
          <w:numId w:val="11"/>
        </w:numPr>
        <w:rPr>
          <w:rFonts w:cs="Arial"/>
          <w:noProof/>
        </w:rPr>
      </w:pPr>
      <w:r w:rsidRPr="132298F4">
        <w:rPr>
          <w:rFonts w:cs="Arial"/>
        </w:rPr>
        <w:t>K</w:t>
      </w:r>
      <w:r w:rsidR="44FE3B30" w:rsidRPr="132298F4">
        <w:rPr>
          <w:rFonts w:cs="Arial"/>
        </w:rPr>
        <w:t>lienditoe spetsialist</w:t>
      </w:r>
    </w:p>
    <w:p w14:paraId="6F5CA570" w14:textId="272A5FF2" w:rsidR="32C7F2F1" w:rsidRDefault="237B853B" w:rsidP="00FE00C1">
      <w:pPr>
        <w:numPr>
          <w:ilvl w:val="0"/>
          <w:numId w:val="11"/>
        </w:numPr>
        <w:rPr>
          <w:rFonts w:cs="Arial"/>
          <w:noProof/>
        </w:rPr>
      </w:pPr>
      <w:r w:rsidRPr="475236BD">
        <w:rPr>
          <w:rFonts w:cs="Arial"/>
          <w:noProof/>
        </w:rPr>
        <w:t>H</w:t>
      </w:r>
      <w:r w:rsidR="32C7F2F1" w:rsidRPr="475236BD">
        <w:rPr>
          <w:rFonts w:cs="Arial"/>
          <w:noProof/>
        </w:rPr>
        <w:t>ooldustehnik</w:t>
      </w:r>
    </w:p>
    <w:p w14:paraId="4DB812C5" w14:textId="4D8A3471" w:rsidR="32C7F2F1" w:rsidRDefault="32C7F2F1" w:rsidP="00FE00C1">
      <w:pPr>
        <w:numPr>
          <w:ilvl w:val="0"/>
          <w:numId w:val="11"/>
        </w:numPr>
        <w:rPr>
          <w:rFonts w:cs="Arial"/>
          <w:noProof/>
        </w:rPr>
      </w:pPr>
      <w:r w:rsidRPr="475236BD">
        <w:rPr>
          <w:rFonts w:cs="Arial"/>
          <w:noProof/>
        </w:rPr>
        <w:t>Logistikajuht</w:t>
      </w:r>
    </w:p>
    <w:p w14:paraId="1F53A4E4" w14:textId="66DB3404" w:rsidR="55D9A8D5" w:rsidRDefault="55D9A8D5" w:rsidP="4672CF47">
      <w:pPr>
        <w:numPr>
          <w:ilvl w:val="0"/>
          <w:numId w:val="11"/>
        </w:numPr>
        <w:rPr>
          <w:rFonts w:cs="Arial"/>
          <w:noProof/>
        </w:rPr>
      </w:pPr>
      <w:r w:rsidRPr="4672CF47">
        <w:rPr>
          <w:rFonts w:cs="Arial"/>
          <w:noProof/>
        </w:rPr>
        <w:t>Töötajate haldur</w:t>
      </w:r>
    </w:p>
    <w:p w14:paraId="3908FA74" w14:textId="77777777" w:rsidR="00C01DB3" w:rsidRPr="009307D1" w:rsidRDefault="00C01DB3" w:rsidP="51675408">
      <w:pPr>
        <w:rPr>
          <w:rFonts w:cs="Arial"/>
          <w:noProof/>
        </w:rPr>
      </w:pPr>
    </w:p>
    <w:p w14:paraId="287D10E7" w14:textId="77777777" w:rsidR="00C01DB3" w:rsidRPr="009307D1" w:rsidRDefault="00C01DB3" w:rsidP="51675408">
      <w:pPr>
        <w:rPr>
          <w:rFonts w:cs="Arial"/>
          <w:noProof/>
        </w:rPr>
      </w:pPr>
      <w:r w:rsidRPr="51675408">
        <w:rPr>
          <w:rFonts w:cs="Arial"/>
          <w:noProof/>
        </w:rPr>
        <w:t>Organisatsiooni välised pädevusalad.</w:t>
      </w:r>
    </w:p>
    <w:p w14:paraId="60FE42CF" w14:textId="77777777" w:rsidR="00C01DB3" w:rsidRPr="009307D1" w:rsidRDefault="00941E70" w:rsidP="00FE00C1">
      <w:pPr>
        <w:numPr>
          <w:ilvl w:val="0"/>
          <w:numId w:val="10"/>
        </w:numPr>
        <w:rPr>
          <w:rFonts w:cs="Arial"/>
          <w:noProof/>
        </w:rPr>
      </w:pPr>
      <w:r w:rsidRPr="51675408">
        <w:rPr>
          <w:rFonts w:cs="Arial"/>
          <w:noProof/>
        </w:rPr>
        <w:t>Klient</w:t>
      </w:r>
    </w:p>
    <w:p w14:paraId="1555F7B0" w14:textId="77777777" w:rsidR="00941E70" w:rsidRPr="009307D1" w:rsidRDefault="00CF7014" w:rsidP="00FE00C1">
      <w:pPr>
        <w:numPr>
          <w:ilvl w:val="0"/>
          <w:numId w:val="10"/>
        </w:numPr>
        <w:rPr>
          <w:rFonts w:cs="Arial"/>
          <w:noProof/>
        </w:rPr>
      </w:pPr>
      <w:commentRangeStart w:id="40"/>
      <w:r w:rsidRPr="51675408">
        <w:rPr>
          <w:rFonts w:cs="Arial"/>
          <w:noProof/>
        </w:rPr>
        <w:t>Uudistaja</w:t>
      </w:r>
      <w:commentRangeEnd w:id="40"/>
      <w:r>
        <w:rPr>
          <w:rStyle w:val="CommentReference"/>
        </w:rPr>
        <w:commentReference w:id="40"/>
      </w:r>
    </w:p>
    <w:p w14:paraId="01313780" w14:textId="0E900B1D" w:rsidR="602AD7C6" w:rsidRDefault="602AD7C6" w:rsidP="00FE00C1">
      <w:pPr>
        <w:numPr>
          <w:ilvl w:val="0"/>
          <w:numId w:val="10"/>
        </w:numPr>
        <w:rPr>
          <w:rFonts w:cs="Arial"/>
          <w:noProof/>
        </w:rPr>
      </w:pPr>
      <w:r w:rsidRPr="475236BD">
        <w:rPr>
          <w:rFonts w:cs="Arial"/>
          <w:noProof/>
        </w:rPr>
        <w:t>Pank</w:t>
      </w:r>
    </w:p>
    <w:p w14:paraId="3E9EE40A" w14:textId="331202C7" w:rsidR="514F3BE1" w:rsidRDefault="514F3BE1" w:rsidP="00FE00C1">
      <w:pPr>
        <w:numPr>
          <w:ilvl w:val="0"/>
          <w:numId w:val="10"/>
        </w:numPr>
        <w:rPr>
          <w:rFonts w:cs="Arial"/>
          <w:noProof/>
        </w:rPr>
      </w:pPr>
      <w:r w:rsidRPr="475236BD">
        <w:rPr>
          <w:rFonts w:cs="Arial"/>
          <w:noProof/>
        </w:rPr>
        <w:t>Raamatupidaja</w:t>
      </w:r>
    </w:p>
    <w:p w14:paraId="466D8502" w14:textId="77777777" w:rsidR="00211AF8" w:rsidRDefault="00211AF8" w:rsidP="51675408">
      <w:pPr>
        <w:jc w:val="both"/>
        <w:rPr>
          <w:rFonts w:cs="Arial"/>
          <w:noProof/>
        </w:rPr>
      </w:pPr>
    </w:p>
    <w:p w14:paraId="72946BB9" w14:textId="77777777" w:rsidR="000277D6" w:rsidRDefault="00B8361C" w:rsidP="51675408">
      <w:pPr>
        <w:jc w:val="both"/>
        <w:rPr>
          <w:rFonts w:cs="Arial"/>
          <w:noProof/>
        </w:rPr>
      </w:pPr>
      <w:r>
        <w:rPr>
          <w:rFonts w:cs="Arial"/>
        </w:rPr>
        <w:fldChar w:fldCharType="begin"/>
      </w:r>
      <w:r>
        <w:rPr>
          <w:rFonts w:cs="Arial"/>
        </w:rPr>
        <w:instrText xml:space="preserve"> REF _Ref463174490 \h </w:instrText>
      </w:r>
      <w:r>
        <w:rPr>
          <w:rFonts w:cs="Arial"/>
        </w:rPr>
      </w:r>
      <w:r>
        <w:rPr>
          <w:rFonts w:cs="Arial"/>
        </w:rPr>
        <w:fldChar w:fldCharType="separate"/>
      </w:r>
      <w:r w:rsidR="00720999">
        <w:t xml:space="preserve">Tabel </w:t>
      </w:r>
      <w:r w:rsidR="00720999">
        <w:rPr>
          <w:noProof/>
        </w:rPr>
        <w:t>3</w:t>
      </w:r>
      <w:r>
        <w:rPr>
          <w:rFonts w:cs="Arial"/>
        </w:rPr>
        <w:fldChar w:fldCharType="end"/>
      </w:r>
      <w:r w:rsidRPr="51675408">
        <w:rPr>
          <w:rFonts w:cs="Arial"/>
          <w:noProof/>
        </w:rPr>
        <w:t xml:space="preserve"> esitab s</w:t>
      </w:r>
      <w:r w:rsidR="00C01DB3" w:rsidRPr="51675408">
        <w:rPr>
          <w:rFonts w:cs="Arial"/>
          <w:noProof/>
        </w:rPr>
        <w:t xml:space="preserve">isulised </w:t>
      </w:r>
      <w:r w:rsidR="00CF66A0" w:rsidRPr="51675408">
        <w:rPr>
          <w:rFonts w:cs="Arial"/>
          <w:noProof/>
        </w:rPr>
        <w:t xml:space="preserve">funktsionaalsed </w:t>
      </w:r>
      <w:r w:rsidR="00C01DB3" w:rsidRPr="51675408">
        <w:rPr>
          <w:rFonts w:cs="Arial"/>
          <w:noProof/>
        </w:rPr>
        <w:t>allsüsteemid</w:t>
      </w:r>
      <w:r w:rsidR="00CF66A0" w:rsidRPr="51675408">
        <w:rPr>
          <w:rFonts w:cs="Arial"/>
          <w:noProof/>
        </w:rPr>
        <w:t xml:space="preserve"> ja nende teeni</w:t>
      </w:r>
      <w:r w:rsidR="00B56CCE" w:rsidRPr="51675408">
        <w:rPr>
          <w:rFonts w:cs="Arial"/>
          <w:noProof/>
        </w:rPr>
        <w:t>n</w:t>
      </w:r>
      <w:r w:rsidR="00CF66A0" w:rsidRPr="51675408">
        <w:rPr>
          <w:rFonts w:cs="Arial"/>
          <w:noProof/>
        </w:rPr>
        <w:t>datavad registrid</w:t>
      </w:r>
      <w:r w:rsidR="00C01DB3" w:rsidRPr="51675408">
        <w:rPr>
          <w:rFonts w:cs="Arial"/>
          <w:noProof/>
        </w:rPr>
        <w:t xml:space="preserve"> (seotud organisatsiooni põhitegevusega).</w:t>
      </w:r>
    </w:p>
    <w:p w14:paraId="42F59BC8" w14:textId="77777777" w:rsidR="006E2705" w:rsidRDefault="006E2705" w:rsidP="51675408">
      <w:pPr>
        <w:rPr>
          <w:rFonts w:cs="Arial"/>
          <w:noProof/>
        </w:rPr>
      </w:pPr>
    </w:p>
    <w:p w14:paraId="63661FFF" w14:textId="77777777" w:rsidR="00B8361C" w:rsidRDefault="00B8361C" w:rsidP="51675408">
      <w:pPr>
        <w:pStyle w:val="Caption"/>
        <w:keepNext/>
        <w:rPr>
          <w:noProof/>
        </w:rPr>
      </w:pPr>
      <w:bookmarkStart w:id="41" w:name="_Ref463174490"/>
      <w:r w:rsidRPr="51675408">
        <w:rPr>
          <w:noProof/>
        </w:rPr>
        <w:t xml:space="preserve">Tabel </w:t>
      </w:r>
      <w:r>
        <w:fldChar w:fldCharType="begin"/>
      </w:r>
      <w:r>
        <w:instrText xml:space="preserve"> SEQ Tabel \* ARABIC </w:instrText>
      </w:r>
      <w:r>
        <w:fldChar w:fldCharType="separate"/>
      </w:r>
      <w:r w:rsidR="00720999" w:rsidRPr="51675408">
        <w:rPr>
          <w:noProof/>
        </w:rPr>
        <w:t>3</w:t>
      </w:r>
      <w:r>
        <w:fldChar w:fldCharType="end"/>
      </w:r>
      <w:bookmarkEnd w:id="41"/>
      <w:r w:rsidR="001B3E0D" w:rsidRPr="51675408">
        <w:rPr>
          <w:noProof/>
        </w:rPr>
        <w:t xml:space="preserve"> Sisulised </w:t>
      </w:r>
      <w:r w:rsidRPr="51675408">
        <w:rPr>
          <w:noProof/>
        </w:rPr>
        <w:t>allsüsteemid.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77"/>
        <w:gridCol w:w="3844"/>
      </w:tblGrid>
      <w:tr w:rsidR="006E2705" w:rsidRPr="00F66B23" w14:paraId="5F0DD706" w14:textId="77777777" w:rsidTr="475236BD">
        <w:tc>
          <w:tcPr>
            <w:tcW w:w="5070" w:type="dxa"/>
            <w:shd w:val="clear" w:color="auto" w:fill="D9D9D9" w:themeFill="background1" w:themeFillShade="D9"/>
          </w:tcPr>
          <w:p w14:paraId="5FE65965" w14:textId="77777777" w:rsidR="006E2705" w:rsidRPr="00F66B23" w:rsidRDefault="1925D878" w:rsidP="51675408">
            <w:pPr>
              <w:pStyle w:val="Tabelipis"/>
              <w:snapToGrid w:val="0"/>
              <w:rPr>
                <w:i w:val="0"/>
                <w:noProof/>
              </w:rPr>
            </w:pPr>
            <w:r w:rsidRPr="51675408">
              <w:rPr>
                <w:i w:val="0"/>
                <w:noProof/>
              </w:rPr>
              <w:t>Funktsionaalne allsüsteem</w:t>
            </w:r>
          </w:p>
        </w:tc>
        <w:tc>
          <w:tcPr>
            <w:tcW w:w="3902" w:type="dxa"/>
            <w:shd w:val="clear" w:color="auto" w:fill="D9D9D9" w:themeFill="background1" w:themeFillShade="D9"/>
          </w:tcPr>
          <w:p w14:paraId="230056C7" w14:textId="77777777" w:rsidR="006E2705" w:rsidRPr="00F66B23" w:rsidRDefault="1925D878" w:rsidP="51675408">
            <w:pPr>
              <w:pStyle w:val="Tabelipis"/>
              <w:snapToGrid w:val="0"/>
              <w:rPr>
                <w:i w:val="0"/>
                <w:noProof/>
              </w:rPr>
            </w:pPr>
            <w:r w:rsidRPr="51675408">
              <w:rPr>
                <w:i w:val="0"/>
                <w:noProof/>
              </w:rPr>
              <w:t>Register, mida see funktsionaalne allsüsteem teenindab</w:t>
            </w:r>
          </w:p>
        </w:tc>
      </w:tr>
      <w:tr w:rsidR="006E2705" w:rsidRPr="00296FBF" w14:paraId="595F7A8F" w14:textId="77777777" w:rsidTr="475236BD">
        <w:tc>
          <w:tcPr>
            <w:tcW w:w="5070" w:type="dxa"/>
            <w:shd w:val="clear" w:color="auto" w:fill="auto"/>
          </w:tcPr>
          <w:p w14:paraId="30FEED01" w14:textId="11A40B9E" w:rsidR="006E2705" w:rsidRPr="00296FBF" w:rsidRDefault="08CFE786" w:rsidP="475236BD">
            <w:pPr>
              <w:rPr>
                <w:rFonts w:cs="Arial"/>
                <w:noProof/>
              </w:rPr>
            </w:pPr>
            <w:r w:rsidRPr="475236BD">
              <w:rPr>
                <w:rFonts w:cs="Arial"/>
                <w:noProof/>
              </w:rPr>
              <w:t>Pakiautomaa</w:t>
            </w:r>
            <w:r w:rsidR="6FC55DF4" w:rsidRPr="475236BD">
              <w:rPr>
                <w:rFonts w:cs="Arial"/>
                <w:noProof/>
              </w:rPr>
              <w:t>tide</w:t>
            </w:r>
            <w:r w:rsidRPr="475236BD">
              <w:rPr>
                <w:rFonts w:cs="Arial"/>
                <w:noProof/>
              </w:rPr>
              <w:t xml:space="preserve"> </w:t>
            </w:r>
            <w:r w:rsidR="39297E5D" w:rsidRPr="475236BD">
              <w:rPr>
                <w:rFonts w:cs="Arial"/>
                <w:noProof/>
              </w:rPr>
              <w:t>funktsionaalne allsüsteem</w:t>
            </w:r>
          </w:p>
        </w:tc>
        <w:tc>
          <w:tcPr>
            <w:tcW w:w="3902" w:type="dxa"/>
            <w:shd w:val="clear" w:color="auto" w:fill="auto"/>
          </w:tcPr>
          <w:p w14:paraId="3ED70173" w14:textId="569635D4" w:rsidR="006E2705" w:rsidRPr="00296FBF" w:rsidRDefault="08CFE786" w:rsidP="475236BD">
            <w:pPr>
              <w:rPr>
                <w:rFonts w:cs="Arial"/>
                <w:noProof/>
              </w:rPr>
            </w:pPr>
            <w:r w:rsidRPr="475236BD">
              <w:rPr>
                <w:rFonts w:cs="Arial"/>
                <w:noProof/>
              </w:rPr>
              <w:t>Pakiautomaa</w:t>
            </w:r>
            <w:r w:rsidR="32F689EF" w:rsidRPr="475236BD">
              <w:rPr>
                <w:rFonts w:cs="Arial"/>
                <w:noProof/>
              </w:rPr>
              <w:t>tide</w:t>
            </w:r>
            <w:r w:rsidRPr="475236BD">
              <w:rPr>
                <w:rFonts w:cs="Arial"/>
                <w:noProof/>
              </w:rPr>
              <w:t xml:space="preserve"> </w:t>
            </w:r>
            <w:r w:rsidR="39297E5D" w:rsidRPr="475236BD">
              <w:rPr>
                <w:rFonts w:cs="Arial"/>
                <w:noProof/>
              </w:rPr>
              <w:t>register</w:t>
            </w:r>
          </w:p>
        </w:tc>
      </w:tr>
      <w:tr w:rsidR="006E2705" w:rsidRPr="00296FBF" w14:paraId="64691E2D" w14:textId="77777777" w:rsidTr="475236BD">
        <w:tc>
          <w:tcPr>
            <w:tcW w:w="5070" w:type="dxa"/>
            <w:shd w:val="clear" w:color="auto" w:fill="auto"/>
          </w:tcPr>
          <w:p w14:paraId="3EED9B5D" w14:textId="7594F554" w:rsidR="006E2705" w:rsidRPr="00296FBF" w:rsidRDefault="52262B7A" w:rsidP="475236BD">
            <w:pPr>
              <w:rPr>
                <w:rFonts w:cs="Arial"/>
                <w:noProof/>
              </w:rPr>
            </w:pPr>
            <w:r w:rsidRPr="475236BD">
              <w:rPr>
                <w:rFonts w:cs="Arial"/>
                <w:noProof/>
              </w:rPr>
              <w:t>Ladude funktsionaalne allsüsteem</w:t>
            </w:r>
          </w:p>
        </w:tc>
        <w:tc>
          <w:tcPr>
            <w:tcW w:w="3902" w:type="dxa"/>
            <w:shd w:val="clear" w:color="auto" w:fill="auto"/>
          </w:tcPr>
          <w:p w14:paraId="3C6E0957" w14:textId="2D914F39" w:rsidR="006E2705" w:rsidRPr="00296FBF" w:rsidRDefault="52262B7A" w:rsidP="475236BD">
            <w:pPr>
              <w:rPr>
                <w:rFonts w:cs="Arial"/>
                <w:noProof/>
              </w:rPr>
            </w:pPr>
            <w:r w:rsidRPr="475236BD">
              <w:rPr>
                <w:rFonts w:cs="Arial"/>
                <w:noProof/>
              </w:rPr>
              <w:t>Ladude register</w:t>
            </w:r>
          </w:p>
        </w:tc>
      </w:tr>
      <w:tr w:rsidR="20070F5A" w14:paraId="077C8E52" w14:textId="77777777" w:rsidTr="475236BD">
        <w:trPr>
          <w:trHeight w:val="300"/>
        </w:trPr>
        <w:tc>
          <w:tcPr>
            <w:tcW w:w="4979" w:type="dxa"/>
            <w:shd w:val="clear" w:color="auto" w:fill="auto"/>
          </w:tcPr>
          <w:p w14:paraId="1673453A" w14:textId="1AA88E56" w:rsidR="5721EC5F" w:rsidRDefault="35FA8F32" w:rsidP="475236BD">
            <w:pPr>
              <w:rPr>
                <w:rFonts w:cs="Arial"/>
                <w:noProof/>
              </w:rPr>
            </w:pPr>
            <w:r w:rsidRPr="475236BD">
              <w:rPr>
                <w:rFonts w:cs="Arial"/>
                <w:noProof/>
              </w:rPr>
              <w:t>Saadetiste</w:t>
            </w:r>
            <w:r w:rsidR="4CF5A03B" w:rsidRPr="475236BD">
              <w:rPr>
                <w:rFonts w:cs="Arial"/>
                <w:noProof/>
              </w:rPr>
              <w:t xml:space="preserve"> </w:t>
            </w:r>
            <w:r w:rsidR="2DEDED10" w:rsidRPr="475236BD">
              <w:rPr>
                <w:rFonts w:cs="Arial"/>
                <w:noProof/>
              </w:rPr>
              <w:t>funktsionaalne allsüsteem</w:t>
            </w:r>
          </w:p>
        </w:tc>
        <w:tc>
          <w:tcPr>
            <w:tcW w:w="3842" w:type="dxa"/>
            <w:shd w:val="clear" w:color="auto" w:fill="auto"/>
          </w:tcPr>
          <w:p w14:paraId="1E1B6376" w14:textId="476025D2" w:rsidR="4D49B0A2" w:rsidRDefault="5544DE43" w:rsidP="475236BD">
            <w:pPr>
              <w:rPr>
                <w:rFonts w:cs="Arial"/>
                <w:noProof/>
              </w:rPr>
            </w:pPr>
            <w:r w:rsidRPr="475236BD">
              <w:rPr>
                <w:rFonts w:cs="Arial"/>
                <w:noProof/>
              </w:rPr>
              <w:t>Saadetiste</w:t>
            </w:r>
            <w:r w:rsidR="2DEDED10" w:rsidRPr="475236BD">
              <w:rPr>
                <w:rFonts w:cs="Arial"/>
                <w:noProof/>
              </w:rPr>
              <w:t xml:space="preserve"> register</w:t>
            </w:r>
          </w:p>
        </w:tc>
      </w:tr>
      <w:tr w:rsidR="235B9799" w14:paraId="3DFA963A" w14:textId="77777777" w:rsidTr="475236BD">
        <w:trPr>
          <w:trHeight w:val="300"/>
        </w:trPr>
        <w:tc>
          <w:tcPr>
            <w:tcW w:w="4979" w:type="dxa"/>
            <w:shd w:val="clear" w:color="auto" w:fill="auto"/>
          </w:tcPr>
          <w:p w14:paraId="6B6424A4" w14:textId="0469A540" w:rsidR="235B9799" w:rsidRDefault="4B8DB92F" w:rsidP="475236BD">
            <w:pPr>
              <w:rPr>
                <w:rFonts w:cs="Arial"/>
                <w:noProof/>
              </w:rPr>
            </w:pPr>
            <w:r w:rsidRPr="475236BD">
              <w:rPr>
                <w:rFonts w:cs="Arial"/>
                <w:noProof/>
              </w:rPr>
              <w:t>Teenuste funktsionaalne allsüsteem</w:t>
            </w:r>
          </w:p>
        </w:tc>
        <w:tc>
          <w:tcPr>
            <w:tcW w:w="3842" w:type="dxa"/>
            <w:shd w:val="clear" w:color="auto" w:fill="auto"/>
          </w:tcPr>
          <w:p w14:paraId="301B2403" w14:textId="654AB09B" w:rsidR="235B9799" w:rsidRDefault="4B8DB92F" w:rsidP="475236BD">
            <w:pPr>
              <w:rPr>
                <w:rFonts w:cs="Arial"/>
                <w:noProof/>
              </w:rPr>
            </w:pPr>
            <w:r w:rsidRPr="475236BD">
              <w:rPr>
                <w:rFonts w:cs="Arial"/>
                <w:noProof/>
              </w:rPr>
              <w:t>Teenuste register</w:t>
            </w:r>
          </w:p>
        </w:tc>
      </w:tr>
      <w:tr w:rsidR="4707E1A3" w14:paraId="79C2B5A4" w14:textId="77777777" w:rsidTr="475236BD">
        <w:trPr>
          <w:trHeight w:val="300"/>
        </w:trPr>
        <w:tc>
          <w:tcPr>
            <w:tcW w:w="4979" w:type="dxa"/>
            <w:shd w:val="clear" w:color="auto" w:fill="auto"/>
          </w:tcPr>
          <w:p w14:paraId="0971331D" w14:textId="325982E6" w:rsidR="053DA133" w:rsidRDefault="67B1B508" w:rsidP="475236BD">
            <w:pPr>
              <w:rPr>
                <w:rFonts w:cs="Arial"/>
                <w:noProof/>
              </w:rPr>
            </w:pPr>
            <w:r w:rsidRPr="475236BD">
              <w:rPr>
                <w:rFonts w:cs="Arial"/>
                <w:noProof/>
              </w:rPr>
              <w:t>Kahjunõuete funktsionaalne allsüsteem</w:t>
            </w:r>
          </w:p>
        </w:tc>
        <w:tc>
          <w:tcPr>
            <w:tcW w:w="3842" w:type="dxa"/>
            <w:shd w:val="clear" w:color="auto" w:fill="auto"/>
          </w:tcPr>
          <w:p w14:paraId="5638318C" w14:textId="7140E8D5" w:rsidR="4E0B63AF" w:rsidRDefault="352DE027" w:rsidP="475236BD">
            <w:pPr>
              <w:rPr>
                <w:rFonts w:cs="Arial"/>
                <w:noProof/>
              </w:rPr>
            </w:pPr>
            <w:r w:rsidRPr="475236BD">
              <w:rPr>
                <w:rFonts w:cs="Arial"/>
                <w:noProof/>
              </w:rPr>
              <w:t>Kahjunõuete register</w:t>
            </w:r>
          </w:p>
        </w:tc>
      </w:tr>
      <w:tr w:rsidR="4707E1A3" w14:paraId="6E5C74C8" w14:textId="77777777" w:rsidTr="475236BD">
        <w:trPr>
          <w:trHeight w:val="480"/>
        </w:trPr>
        <w:tc>
          <w:tcPr>
            <w:tcW w:w="4979" w:type="dxa"/>
            <w:shd w:val="clear" w:color="auto" w:fill="auto"/>
          </w:tcPr>
          <w:p w14:paraId="53A994C6" w14:textId="0C08A752" w:rsidR="053DA133" w:rsidRDefault="67B1B508" w:rsidP="475236BD">
            <w:pPr>
              <w:rPr>
                <w:rFonts w:cs="Arial"/>
                <w:noProof/>
              </w:rPr>
            </w:pPr>
            <w:r w:rsidRPr="475236BD">
              <w:rPr>
                <w:rFonts w:cs="Arial"/>
                <w:noProof/>
              </w:rPr>
              <w:t>Pakiautomaadi kappide funktsionaalne allsüsteem</w:t>
            </w:r>
          </w:p>
        </w:tc>
        <w:tc>
          <w:tcPr>
            <w:tcW w:w="3842" w:type="dxa"/>
            <w:shd w:val="clear" w:color="auto" w:fill="auto"/>
          </w:tcPr>
          <w:p w14:paraId="7147402A" w14:textId="56DFBDEA" w:rsidR="2E7A6BD3" w:rsidRDefault="3FEFA2BC" w:rsidP="475236BD">
            <w:pPr>
              <w:rPr>
                <w:rFonts w:cs="Arial"/>
                <w:noProof/>
              </w:rPr>
            </w:pPr>
            <w:r w:rsidRPr="7BB43A34">
              <w:rPr>
                <w:rFonts w:cs="Arial"/>
                <w:noProof/>
              </w:rPr>
              <w:t>Pakiautomaa</w:t>
            </w:r>
            <w:r w:rsidR="3FBDFA51" w:rsidRPr="7BB43A34">
              <w:rPr>
                <w:rFonts w:cs="Arial"/>
                <w:noProof/>
              </w:rPr>
              <w:t>d</w:t>
            </w:r>
            <w:r w:rsidRPr="7BB43A34">
              <w:rPr>
                <w:rFonts w:cs="Arial"/>
                <w:noProof/>
              </w:rPr>
              <w:t>i</w:t>
            </w:r>
            <w:r w:rsidR="10BB2B71" w:rsidRPr="475236BD">
              <w:rPr>
                <w:rFonts w:cs="Arial"/>
                <w:noProof/>
              </w:rPr>
              <w:t xml:space="preserve"> kappide</w:t>
            </w:r>
            <w:r w:rsidRPr="475236BD">
              <w:rPr>
                <w:rFonts w:cs="Arial"/>
                <w:noProof/>
              </w:rPr>
              <w:t xml:space="preserve"> register</w:t>
            </w:r>
          </w:p>
        </w:tc>
      </w:tr>
    </w:tbl>
    <w:p w14:paraId="38DE2497" w14:textId="274EBC13" w:rsidR="008704FD" w:rsidRPr="009307D1" w:rsidRDefault="008704FD" w:rsidP="51675408">
      <w:pPr>
        <w:rPr>
          <w:rFonts w:cs="Arial"/>
          <w:b/>
          <w:bCs/>
          <w:noProof/>
          <w:color w:val="C00000"/>
        </w:rPr>
      </w:pPr>
    </w:p>
    <w:p w14:paraId="2FB7A0CE" w14:textId="155E206B" w:rsidR="008704FD" w:rsidRPr="009307D1" w:rsidRDefault="008704FD" w:rsidP="51675408">
      <w:pPr>
        <w:rPr>
          <w:rFonts w:cs="Arial"/>
          <w:noProof/>
        </w:rPr>
      </w:pPr>
    </w:p>
    <w:p w14:paraId="32A0CD5D" w14:textId="77777777" w:rsidR="00C01DB3" w:rsidRDefault="00892A97" w:rsidP="51675408">
      <w:pPr>
        <w:jc w:val="both"/>
        <w:rPr>
          <w:rFonts w:cs="Arial"/>
          <w:noProof/>
        </w:rPr>
      </w:pPr>
      <w:r>
        <w:rPr>
          <w:rFonts w:cs="Arial"/>
        </w:rPr>
        <w:fldChar w:fldCharType="begin"/>
      </w:r>
      <w:r>
        <w:rPr>
          <w:rFonts w:cs="Arial"/>
        </w:rPr>
        <w:instrText xml:space="preserve"> REF _Ref463174549 \h </w:instrText>
      </w:r>
      <w:r>
        <w:rPr>
          <w:rFonts w:cs="Arial"/>
        </w:rPr>
      </w:r>
      <w:r>
        <w:rPr>
          <w:rFonts w:cs="Arial"/>
        </w:rPr>
        <w:fldChar w:fldCharType="separate"/>
      </w:r>
      <w:r w:rsidR="00720999">
        <w:t xml:space="preserve">Tabel </w:t>
      </w:r>
      <w:r w:rsidR="00720999">
        <w:rPr>
          <w:noProof/>
        </w:rPr>
        <w:t>4</w:t>
      </w:r>
      <w:r>
        <w:rPr>
          <w:rFonts w:cs="Arial"/>
        </w:rPr>
        <w:fldChar w:fldCharType="end"/>
      </w:r>
      <w:r w:rsidRPr="51675408">
        <w:rPr>
          <w:rFonts w:cs="Arial"/>
          <w:noProof/>
        </w:rPr>
        <w:t xml:space="preserve"> esitab a</w:t>
      </w:r>
      <w:r w:rsidR="00C01DB3" w:rsidRPr="51675408">
        <w:rPr>
          <w:rFonts w:cs="Arial"/>
          <w:noProof/>
        </w:rPr>
        <w:t>dministra</w:t>
      </w:r>
      <w:r w:rsidR="004B2CDA" w:rsidRPr="51675408">
        <w:rPr>
          <w:rFonts w:cs="Arial"/>
          <w:noProof/>
        </w:rPr>
        <w:t xml:space="preserve">tiivsed </w:t>
      </w:r>
      <w:r w:rsidR="00963C66" w:rsidRPr="51675408">
        <w:rPr>
          <w:rFonts w:cs="Arial"/>
          <w:noProof/>
        </w:rPr>
        <w:t>funktsionaalsed allsüsteemid ja nende teeni</w:t>
      </w:r>
      <w:r w:rsidR="00B56CCE" w:rsidRPr="51675408">
        <w:rPr>
          <w:rFonts w:cs="Arial"/>
          <w:noProof/>
        </w:rPr>
        <w:t>n</w:t>
      </w:r>
      <w:r w:rsidR="00963C66" w:rsidRPr="51675408">
        <w:rPr>
          <w:rFonts w:cs="Arial"/>
          <w:noProof/>
        </w:rPr>
        <w:t xml:space="preserve">datavad registrid </w:t>
      </w:r>
      <w:r w:rsidR="004B2CDA" w:rsidRPr="51675408">
        <w:rPr>
          <w:rFonts w:cs="Arial"/>
          <w:noProof/>
        </w:rPr>
        <w:t>(</w:t>
      </w:r>
      <w:r w:rsidR="00737D21" w:rsidRPr="51675408">
        <w:rPr>
          <w:rFonts w:cs="Arial"/>
          <w:noProof/>
        </w:rPr>
        <w:t>võivad olla kasutusel paljudes erinevate eesmärkide ja tegevusaladega organisatsioonides</w:t>
      </w:r>
      <w:r w:rsidR="00C01DB3" w:rsidRPr="51675408">
        <w:rPr>
          <w:rFonts w:cs="Arial"/>
          <w:noProof/>
        </w:rPr>
        <w:t>).</w:t>
      </w:r>
    </w:p>
    <w:p w14:paraId="5DF32A0C" w14:textId="77777777" w:rsidR="00FB68A1" w:rsidRDefault="00FB68A1" w:rsidP="51675408">
      <w:pPr>
        <w:rPr>
          <w:rFonts w:cs="Arial"/>
          <w:noProof/>
        </w:rPr>
      </w:pPr>
    </w:p>
    <w:p w14:paraId="54A0F037" w14:textId="77777777" w:rsidR="00892A97" w:rsidRDefault="00892A97" w:rsidP="51675408">
      <w:pPr>
        <w:pStyle w:val="Caption"/>
        <w:keepNext/>
        <w:rPr>
          <w:noProof/>
        </w:rPr>
      </w:pPr>
      <w:bookmarkStart w:id="42" w:name="_Ref463174549"/>
      <w:r w:rsidRPr="51675408">
        <w:rPr>
          <w:noProof/>
        </w:rPr>
        <w:t xml:space="preserve">Tabel </w:t>
      </w:r>
      <w:r>
        <w:fldChar w:fldCharType="begin"/>
      </w:r>
      <w:r>
        <w:instrText xml:space="preserve"> SEQ Tabel \* ARABIC </w:instrText>
      </w:r>
      <w:r>
        <w:fldChar w:fldCharType="separate"/>
      </w:r>
      <w:r w:rsidR="00720999" w:rsidRPr="51675408">
        <w:rPr>
          <w:noProof/>
        </w:rPr>
        <w:t>4</w:t>
      </w:r>
      <w:r>
        <w:fldChar w:fldCharType="end"/>
      </w:r>
      <w:bookmarkEnd w:id="42"/>
      <w:r w:rsidRPr="51675408">
        <w:rPr>
          <w:noProof/>
        </w:rPr>
        <w:t xml:space="preserve"> Administratiivsed allsüsteemid.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76"/>
        <w:gridCol w:w="3845"/>
      </w:tblGrid>
      <w:tr w:rsidR="00FB68A1" w:rsidRPr="003E4C39" w14:paraId="59A8224A" w14:textId="77777777" w:rsidTr="475236BD">
        <w:trPr>
          <w:tblHeader/>
        </w:trPr>
        <w:tc>
          <w:tcPr>
            <w:tcW w:w="5070" w:type="dxa"/>
            <w:shd w:val="clear" w:color="auto" w:fill="D9D9D9" w:themeFill="background1" w:themeFillShade="D9"/>
          </w:tcPr>
          <w:p w14:paraId="3D2C505D" w14:textId="77777777" w:rsidR="00FB68A1" w:rsidRPr="00F66B23" w:rsidRDefault="25992298" w:rsidP="51675408">
            <w:pPr>
              <w:pStyle w:val="Tabelipis"/>
              <w:snapToGrid w:val="0"/>
              <w:rPr>
                <w:i w:val="0"/>
                <w:noProof/>
              </w:rPr>
            </w:pPr>
            <w:r w:rsidRPr="51675408">
              <w:rPr>
                <w:i w:val="0"/>
                <w:noProof/>
              </w:rPr>
              <w:t>Funktsionaalne allsüsteem</w:t>
            </w:r>
          </w:p>
        </w:tc>
        <w:tc>
          <w:tcPr>
            <w:tcW w:w="3902" w:type="dxa"/>
            <w:shd w:val="clear" w:color="auto" w:fill="D9D9D9" w:themeFill="background1" w:themeFillShade="D9"/>
          </w:tcPr>
          <w:p w14:paraId="6813C637" w14:textId="77777777" w:rsidR="00FB68A1" w:rsidRPr="00F66B23" w:rsidRDefault="25992298" w:rsidP="51675408">
            <w:pPr>
              <w:pStyle w:val="Tabelipis"/>
              <w:snapToGrid w:val="0"/>
              <w:rPr>
                <w:i w:val="0"/>
                <w:noProof/>
              </w:rPr>
            </w:pPr>
            <w:r w:rsidRPr="51675408">
              <w:rPr>
                <w:i w:val="0"/>
                <w:noProof/>
              </w:rPr>
              <w:t>Register, mida see funktsionaalne allsüsteem teenindab</w:t>
            </w:r>
          </w:p>
        </w:tc>
      </w:tr>
      <w:tr w:rsidR="00FB68A1" w:rsidRPr="00296FBF" w14:paraId="645E75C0" w14:textId="77777777" w:rsidTr="475236BD">
        <w:tc>
          <w:tcPr>
            <w:tcW w:w="5070" w:type="dxa"/>
            <w:shd w:val="clear" w:color="auto" w:fill="auto"/>
          </w:tcPr>
          <w:p w14:paraId="223869D2" w14:textId="77777777" w:rsidR="00FB68A1" w:rsidRPr="00296FBF" w:rsidRDefault="25992298" w:rsidP="51675408">
            <w:pPr>
              <w:rPr>
                <w:rFonts w:cs="Arial"/>
                <w:noProof/>
              </w:rPr>
            </w:pPr>
            <w:r w:rsidRPr="51675408">
              <w:rPr>
                <w:rFonts w:cs="Arial"/>
                <w:noProof/>
              </w:rPr>
              <w:t>Isikute funktsionaalne allsüsteem</w:t>
            </w:r>
          </w:p>
        </w:tc>
        <w:tc>
          <w:tcPr>
            <w:tcW w:w="3902" w:type="dxa"/>
            <w:shd w:val="clear" w:color="auto" w:fill="auto"/>
          </w:tcPr>
          <w:p w14:paraId="69405735" w14:textId="77777777" w:rsidR="00FB68A1" w:rsidRPr="00296FBF" w:rsidRDefault="25992298" w:rsidP="51675408">
            <w:pPr>
              <w:rPr>
                <w:rFonts w:cs="Arial"/>
                <w:noProof/>
              </w:rPr>
            </w:pPr>
            <w:r w:rsidRPr="51675408">
              <w:rPr>
                <w:rFonts w:cs="Arial"/>
                <w:noProof/>
              </w:rPr>
              <w:t>Isikute register</w:t>
            </w:r>
          </w:p>
        </w:tc>
      </w:tr>
      <w:tr w:rsidR="00FB68A1" w:rsidRPr="00296FBF" w14:paraId="02DD7473" w14:textId="77777777" w:rsidTr="475236BD">
        <w:tc>
          <w:tcPr>
            <w:tcW w:w="5070" w:type="dxa"/>
            <w:shd w:val="clear" w:color="auto" w:fill="auto"/>
          </w:tcPr>
          <w:p w14:paraId="16D83D5D" w14:textId="77777777" w:rsidR="00FB68A1" w:rsidRPr="00296FBF" w:rsidRDefault="25992298" w:rsidP="51675408">
            <w:pPr>
              <w:rPr>
                <w:rFonts w:cs="Arial"/>
                <w:noProof/>
              </w:rPr>
            </w:pPr>
            <w:r w:rsidRPr="51675408">
              <w:rPr>
                <w:rFonts w:cs="Arial"/>
                <w:noProof/>
              </w:rPr>
              <w:t>Töötajate funktsionaalne allsüsteem</w:t>
            </w:r>
          </w:p>
        </w:tc>
        <w:tc>
          <w:tcPr>
            <w:tcW w:w="3902" w:type="dxa"/>
            <w:shd w:val="clear" w:color="auto" w:fill="auto"/>
          </w:tcPr>
          <w:p w14:paraId="00B6E0DF" w14:textId="77777777" w:rsidR="00FB68A1" w:rsidRPr="00296FBF" w:rsidRDefault="25992298" w:rsidP="51675408">
            <w:pPr>
              <w:rPr>
                <w:rFonts w:cs="Arial"/>
                <w:noProof/>
              </w:rPr>
            </w:pPr>
            <w:r w:rsidRPr="51675408">
              <w:rPr>
                <w:rFonts w:cs="Arial"/>
                <w:noProof/>
              </w:rPr>
              <w:t>Töötajate register</w:t>
            </w:r>
          </w:p>
        </w:tc>
      </w:tr>
      <w:tr w:rsidR="009C61D3" w:rsidRPr="00296FBF" w14:paraId="54208606" w14:textId="77777777" w:rsidTr="475236BD">
        <w:tc>
          <w:tcPr>
            <w:tcW w:w="5070" w:type="dxa"/>
            <w:shd w:val="clear" w:color="auto" w:fill="auto"/>
          </w:tcPr>
          <w:p w14:paraId="04C9246B" w14:textId="77777777" w:rsidR="009C61D3" w:rsidRPr="00296FBF" w:rsidRDefault="009C61D3" w:rsidP="51675408">
            <w:pPr>
              <w:rPr>
                <w:rFonts w:cs="Arial"/>
                <w:noProof/>
              </w:rPr>
            </w:pPr>
            <w:r w:rsidRPr="51675408">
              <w:rPr>
                <w:rFonts w:cs="Arial"/>
                <w:noProof/>
              </w:rPr>
              <w:t>Klientide funktsionaalne allsüsteem</w:t>
            </w:r>
          </w:p>
        </w:tc>
        <w:tc>
          <w:tcPr>
            <w:tcW w:w="3902" w:type="dxa"/>
            <w:shd w:val="clear" w:color="auto" w:fill="auto"/>
          </w:tcPr>
          <w:p w14:paraId="3386C42B" w14:textId="77777777" w:rsidR="009C61D3" w:rsidRPr="00296FBF" w:rsidRDefault="009C61D3" w:rsidP="51675408">
            <w:pPr>
              <w:rPr>
                <w:rFonts w:cs="Arial"/>
                <w:noProof/>
              </w:rPr>
            </w:pPr>
            <w:r w:rsidRPr="51675408">
              <w:rPr>
                <w:rFonts w:cs="Arial"/>
                <w:noProof/>
              </w:rPr>
              <w:t>Klientide register</w:t>
            </w:r>
          </w:p>
        </w:tc>
      </w:tr>
      <w:tr w:rsidR="009C61D3" w:rsidRPr="00296FBF" w14:paraId="17DC0F97" w14:textId="77777777" w:rsidTr="475236BD">
        <w:tc>
          <w:tcPr>
            <w:tcW w:w="5070" w:type="dxa"/>
            <w:shd w:val="clear" w:color="auto" w:fill="auto"/>
          </w:tcPr>
          <w:p w14:paraId="7EC28432" w14:textId="01CD3FFC" w:rsidR="009C61D3" w:rsidRPr="00296FBF" w:rsidRDefault="009C61D3" w:rsidP="51675408">
            <w:pPr>
              <w:rPr>
                <w:rFonts w:cs="Arial"/>
                <w:noProof/>
              </w:rPr>
            </w:pPr>
            <w:r w:rsidRPr="51675408">
              <w:rPr>
                <w:rFonts w:cs="Arial"/>
                <w:noProof/>
              </w:rPr>
              <w:t>Organisatsioonide funktsionaalne allsüstee</w:t>
            </w:r>
            <w:r w:rsidR="5885DA7F" w:rsidRPr="51675408">
              <w:rPr>
                <w:rFonts w:cs="Arial"/>
                <w:noProof/>
              </w:rPr>
              <w:t>m</w:t>
            </w:r>
          </w:p>
        </w:tc>
        <w:tc>
          <w:tcPr>
            <w:tcW w:w="3902" w:type="dxa"/>
            <w:shd w:val="clear" w:color="auto" w:fill="auto"/>
          </w:tcPr>
          <w:p w14:paraId="07566136" w14:textId="77777777" w:rsidR="009C61D3" w:rsidRPr="00296FBF" w:rsidRDefault="009C61D3" w:rsidP="51675408">
            <w:pPr>
              <w:rPr>
                <w:rFonts w:cs="Arial"/>
                <w:noProof/>
              </w:rPr>
            </w:pPr>
            <w:r w:rsidRPr="51675408">
              <w:rPr>
                <w:rFonts w:cs="Arial"/>
                <w:noProof/>
              </w:rPr>
              <w:t>Organisatsioonide register</w:t>
            </w:r>
          </w:p>
        </w:tc>
      </w:tr>
      <w:tr w:rsidR="009C61D3" w:rsidRPr="00296FBF" w14:paraId="4963786C" w14:textId="77777777" w:rsidTr="475236BD">
        <w:tc>
          <w:tcPr>
            <w:tcW w:w="5070" w:type="dxa"/>
            <w:shd w:val="clear" w:color="auto" w:fill="auto"/>
          </w:tcPr>
          <w:p w14:paraId="704EC575" w14:textId="77777777" w:rsidR="009C61D3" w:rsidRDefault="009C61D3" w:rsidP="51675408">
            <w:pPr>
              <w:rPr>
                <w:rFonts w:cs="Arial"/>
                <w:noProof/>
              </w:rPr>
            </w:pPr>
            <w:r w:rsidRPr="51675408">
              <w:rPr>
                <w:rFonts w:cs="Arial"/>
                <w:noProof/>
              </w:rPr>
              <w:t>Partnerite funktsionaalne allsüsteem</w:t>
            </w:r>
          </w:p>
        </w:tc>
        <w:tc>
          <w:tcPr>
            <w:tcW w:w="3902" w:type="dxa"/>
            <w:shd w:val="clear" w:color="auto" w:fill="auto"/>
          </w:tcPr>
          <w:p w14:paraId="18F9FCC9" w14:textId="77777777" w:rsidR="009C61D3" w:rsidRDefault="009C61D3" w:rsidP="51675408">
            <w:pPr>
              <w:rPr>
                <w:rFonts w:cs="Arial"/>
                <w:noProof/>
              </w:rPr>
            </w:pPr>
            <w:r w:rsidRPr="51675408">
              <w:rPr>
                <w:rFonts w:cs="Arial"/>
                <w:noProof/>
              </w:rPr>
              <w:t>Partnerite register</w:t>
            </w:r>
          </w:p>
        </w:tc>
      </w:tr>
      <w:tr w:rsidR="00FB68A1" w:rsidRPr="00296FBF" w14:paraId="32C2B23D" w14:textId="77777777" w:rsidTr="475236BD">
        <w:tc>
          <w:tcPr>
            <w:tcW w:w="5070" w:type="dxa"/>
            <w:shd w:val="clear" w:color="auto" w:fill="auto"/>
          </w:tcPr>
          <w:p w14:paraId="080F9311" w14:textId="77777777" w:rsidR="00FB68A1" w:rsidRPr="00296FBF" w:rsidRDefault="25992298" w:rsidP="51675408">
            <w:pPr>
              <w:rPr>
                <w:rFonts w:cs="Arial"/>
                <w:noProof/>
              </w:rPr>
            </w:pPr>
            <w:r w:rsidRPr="51675408">
              <w:rPr>
                <w:rFonts w:cs="Arial"/>
                <w:noProof/>
              </w:rPr>
              <w:t>Klassifikaatorite funktsionaalne allsüsteem</w:t>
            </w:r>
          </w:p>
        </w:tc>
        <w:tc>
          <w:tcPr>
            <w:tcW w:w="3902" w:type="dxa"/>
            <w:shd w:val="clear" w:color="auto" w:fill="auto"/>
          </w:tcPr>
          <w:p w14:paraId="58899FC2" w14:textId="77777777" w:rsidR="00FB68A1" w:rsidRPr="00296FBF" w:rsidRDefault="25992298" w:rsidP="51675408">
            <w:pPr>
              <w:rPr>
                <w:rFonts w:cs="Arial"/>
                <w:noProof/>
              </w:rPr>
            </w:pPr>
            <w:r w:rsidRPr="51675408">
              <w:rPr>
                <w:rFonts w:cs="Arial"/>
                <w:noProof/>
              </w:rPr>
              <w:t>Klassifikaatorite register</w:t>
            </w:r>
          </w:p>
        </w:tc>
      </w:tr>
      <w:tr w:rsidR="00FB68A1" w:rsidRPr="00296FBF" w14:paraId="39552817" w14:textId="77777777" w:rsidTr="475236BD">
        <w:tc>
          <w:tcPr>
            <w:tcW w:w="5070" w:type="dxa"/>
            <w:shd w:val="clear" w:color="auto" w:fill="auto"/>
          </w:tcPr>
          <w:p w14:paraId="723CA30D" w14:textId="77777777" w:rsidR="00FB68A1" w:rsidRPr="00296FBF" w:rsidRDefault="25992298" w:rsidP="51675408">
            <w:pPr>
              <w:rPr>
                <w:rFonts w:cs="Arial"/>
                <w:noProof/>
              </w:rPr>
            </w:pPr>
            <w:r w:rsidRPr="51675408">
              <w:rPr>
                <w:rFonts w:cs="Arial"/>
                <w:noProof/>
              </w:rPr>
              <w:t>Lepingute funktsionaalne allsüsteem</w:t>
            </w:r>
          </w:p>
        </w:tc>
        <w:tc>
          <w:tcPr>
            <w:tcW w:w="3902" w:type="dxa"/>
            <w:shd w:val="clear" w:color="auto" w:fill="auto"/>
          </w:tcPr>
          <w:p w14:paraId="1B482236" w14:textId="77777777" w:rsidR="00FB68A1" w:rsidRPr="00296FBF" w:rsidRDefault="25992298" w:rsidP="51675408">
            <w:pPr>
              <w:rPr>
                <w:rFonts w:cs="Arial"/>
                <w:noProof/>
              </w:rPr>
            </w:pPr>
            <w:r w:rsidRPr="51675408">
              <w:rPr>
                <w:rFonts w:cs="Arial"/>
                <w:noProof/>
              </w:rPr>
              <w:t>Lepingute register</w:t>
            </w:r>
          </w:p>
        </w:tc>
      </w:tr>
      <w:tr w:rsidR="003C690D" w:rsidRPr="00296FBF" w14:paraId="30863D2E" w14:textId="77777777" w:rsidTr="475236BD">
        <w:tc>
          <w:tcPr>
            <w:tcW w:w="5070" w:type="dxa"/>
            <w:shd w:val="clear" w:color="auto" w:fill="auto"/>
          </w:tcPr>
          <w:p w14:paraId="12EFD638" w14:textId="77777777" w:rsidR="003C690D" w:rsidRPr="00296FBF" w:rsidRDefault="22AFC386" w:rsidP="51675408">
            <w:pPr>
              <w:rPr>
                <w:rFonts w:cs="Arial"/>
                <w:noProof/>
              </w:rPr>
            </w:pPr>
            <w:r w:rsidRPr="51675408">
              <w:rPr>
                <w:rFonts w:cs="Arial"/>
                <w:noProof/>
              </w:rPr>
              <w:t>Varade funktsionaalne allsüsteem</w:t>
            </w:r>
          </w:p>
        </w:tc>
        <w:tc>
          <w:tcPr>
            <w:tcW w:w="3902" w:type="dxa"/>
            <w:shd w:val="clear" w:color="auto" w:fill="auto"/>
          </w:tcPr>
          <w:p w14:paraId="15F9F059" w14:textId="77777777" w:rsidR="003C690D" w:rsidRPr="00296FBF" w:rsidRDefault="22AFC386" w:rsidP="51675408">
            <w:pPr>
              <w:rPr>
                <w:rFonts w:cs="Arial"/>
                <w:noProof/>
              </w:rPr>
            </w:pPr>
            <w:r w:rsidRPr="51675408">
              <w:rPr>
                <w:rFonts w:cs="Arial"/>
                <w:noProof/>
              </w:rPr>
              <w:t>Varade register</w:t>
            </w:r>
          </w:p>
        </w:tc>
      </w:tr>
      <w:tr w:rsidR="003C690D" w:rsidRPr="00296FBF" w14:paraId="13FD2DC5" w14:textId="77777777" w:rsidTr="475236BD">
        <w:tc>
          <w:tcPr>
            <w:tcW w:w="5070" w:type="dxa"/>
            <w:shd w:val="clear" w:color="auto" w:fill="auto"/>
          </w:tcPr>
          <w:p w14:paraId="28E5E60E" w14:textId="77777777" w:rsidR="003C690D" w:rsidRDefault="22AFC386" w:rsidP="51675408">
            <w:pPr>
              <w:rPr>
                <w:rFonts w:cs="Arial"/>
                <w:noProof/>
              </w:rPr>
            </w:pPr>
            <w:r w:rsidRPr="51675408">
              <w:rPr>
                <w:rFonts w:cs="Arial"/>
                <w:noProof/>
              </w:rPr>
              <w:t>Vara tarnetellimuste funktsionaalne allsüsteem</w:t>
            </w:r>
          </w:p>
        </w:tc>
        <w:tc>
          <w:tcPr>
            <w:tcW w:w="3902" w:type="dxa"/>
            <w:shd w:val="clear" w:color="auto" w:fill="auto"/>
          </w:tcPr>
          <w:p w14:paraId="16B7607C" w14:textId="77777777" w:rsidR="003C690D" w:rsidRDefault="22AFC386" w:rsidP="51675408">
            <w:pPr>
              <w:rPr>
                <w:rFonts w:cs="Arial"/>
                <w:noProof/>
              </w:rPr>
            </w:pPr>
            <w:r w:rsidRPr="51675408">
              <w:rPr>
                <w:rFonts w:cs="Arial"/>
                <w:noProof/>
              </w:rPr>
              <w:t>Vara tarnetellimuste register</w:t>
            </w:r>
          </w:p>
        </w:tc>
      </w:tr>
      <w:tr w:rsidR="003C690D" w:rsidRPr="00296FBF" w14:paraId="1717A47D" w14:textId="77777777" w:rsidTr="475236BD">
        <w:tc>
          <w:tcPr>
            <w:tcW w:w="5070" w:type="dxa"/>
            <w:shd w:val="clear" w:color="auto" w:fill="auto"/>
          </w:tcPr>
          <w:p w14:paraId="72D1A54C" w14:textId="77777777" w:rsidR="003C690D" w:rsidRDefault="4FE4F3DF" w:rsidP="475236BD">
            <w:pPr>
              <w:rPr>
                <w:rFonts w:cs="Arial"/>
                <w:noProof/>
              </w:rPr>
            </w:pPr>
            <w:r w:rsidRPr="475236BD">
              <w:rPr>
                <w:rFonts w:cs="Arial"/>
                <w:noProof/>
              </w:rPr>
              <w:t>Vara l</w:t>
            </w:r>
            <w:r w:rsidR="6D8BEAB5" w:rsidRPr="475236BD">
              <w:rPr>
                <w:rFonts w:cs="Arial"/>
                <w:noProof/>
              </w:rPr>
              <w:t>aoliikumiste funktsionaalne allsüsteem</w:t>
            </w:r>
          </w:p>
        </w:tc>
        <w:tc>
          <w:tcPr>
            <w:tcW w:w="3902" w:type="dxa"/>
            <w:shd w:val="clear" w:color="auto" w:fill="auto"/>
          </w:tcPr>
          <w:p w14:paraId="6FBF406E" w14:textId="77777777" w:rsidR="003C690D" w:rsidRDefault="4FE4F3DF" w:rsidP="475236BD">
            <w:pPr>
              <w:rPr>
                <w:rFonts w:cs="Arial"/>
                <w:noProof/>
              </w:rPr>
            </w:pPr>
            <w:r w:rsidRPr="475236BD">
              <w:rPr>
                <w:rFonts w:cs="Arial"/>
                <w:noProof/>
              </w:rPr>
              <w:t>Vara l</w:t>
            </w:r>
            <w:r w:rsidR="6D8BEAB5" w:rsidRPr="475236BD">
              <w:rPr>
                <w:rFonts w:cs="Arial"/>
                <w:noProof/>
              </w:rPr>
              <w:t>aoliikumiste register</w:t>
            </w:r>
          </w:p>
        </w:tc>
      </w:tr>
      <w:tr w:rsidR="003C690D" w:rsidRPr="00296FBF" w14:paraId="3F56223D" w14:textId="77777777" w:rsidTr="475236BD">
        <w:tc>
          <w:tcPr>
            <w:tcW w:w="5070" w:type="dxa"/>
            <w:shd w:val="clear" w:color="auto" w:fill="auto"/>
          </w:tcPr>
          <w:p w14:paraId="010E11E0" w14:textId="77777777" w:rsidR="003C690D" w:rsidRDefault="6D8BEAB5" w:rsidP="475236BD">
            <w:pPr>
              <w:rPr>
                <w:rFonts w:cs="Arial"/>
                <w:noProof/>
              </w:rPr>
            </w:pPr>
            <w:r w:rsidRPr="475236BD">
              <w:rPr>
                <w:rFonts w:cs="Arial"/>
                <w:noProof/>
              </w:rPr>
              <w:t>Inventuuride funktsionaalne allsüsteem</w:t>
            </w:r>
          </w:p>
        </w:tc>
        <w:tc>
          <w:tcPr>
            <w:tcW w:w="3902" w:type="dxa"/>
            <w:shd w:val="clear" w:color="auto" w:fill="auto"/>
          </w:tcPr>
          <w:p w14:paraId="13D07646" w14:textId="77777777" w:rsidR="003C690D" w:rsidRDefault="6D8BEAB5" w:rsidP="475236BD">
            <w:pPr>
              <w:rPr>
                <w:rFonts w:cs="Arial"/>
                <w:noProof/>
              </w:rPr>
            </w:pPr>
            <w:r w:rsidRPr="475236BD">
              <w:rPr>
                <w:rFonts w:cs="Arial"/>
                <w:noProof/>
              </w:rPr>
              <w:t>Inventuuride register</w:t>
            </w:r>
          </w:p>
        </w:tc>
      </w:tr>
      <w:tr w:rsidR="003C690D" w:rsidRPr="00296FBF" w14:paraId="69D8A8B9" w14:textId="77777777" w:rsidTr="475236BD">
        <w:tc>
          <w:tcPr>
            <w:tcW w:w="5070" w:type="dxa"/>
            <w:shd w:val="clear" w:color="auto" w:fill="auto"/>
          </w:tcPr>
          <w:p w14:paraId="666C5616" w14:textId="77777777" w:rsidR="003C690D" w:rsidRDefault="6D8BEAB5" w:rsidP="475236BD">
            <w:pPr>
              <w:rPr>
                <w:rFonts w:cs="Arial"/>
                <w:noProof/>
              </w:rPr>
            </w:pPr>
            <w:r w:rsidRPr="475236BD">
              <w:rPr>
                <w:rFonts w:cs="Arial"/>
                <w:noProof/>
              </w:rPr>
              <w:t>Dokumentide funktsionaalne allsüsteem</w:t>
            </w:r>
          </w:p>
        </w:tc>
        <w:tc>
          <w:tcPr>
            <w:tcW w:w="3902" w:type="dxa"/>
            <w:shd w:val="clear" w:color="auto" w:fill="auto"/>
          </w:tcPr>
          <w:p w14:paraId="652F7CEE" w14:textId="77777777" w:rsidR="003C690D" w:rsidRDefault="6D8BEAB5" w:rsidP="475236BD">
            <w:pPr>
              <w:rPr>
                <w:rFonts w:cs="Arial"/>
                <w:noProof/>
              </w:rPr>
            </w:pPr>
            <w:r w:rsidRPr="475236BD">
              <w:rPr>
                <w:rFonts w:cs="Arial"/>
                <w:noProof/>
              </w:rPr>
              <w:t>Dokumentide register</w:t>
            </w:r>
          </w:p>
        </w:tc>
      </w:tr>
      <w:tr w:rsidR="003C690D" w:rsidRPr="00296FBF" w14:paraId="56C95734" w14:textId="77777777" w:rsidTr="475236BD">
        <w:tc>
          <w:tcPr>
            <w:tcW w:w="5070" w:type="dxa"/>
            <w:shd w:val="clear" w:color="auto" w:fill="auto"/>
          </w:tcPr>
          <w:p w14:paraId="37CDC17C" w14:textId="77777777" w:rsidR="003C690D" w:rsidRDefault="6D8BEAB5" w:rsidP="475236BD">
            <w:pPr>
              <w:rPr>
                <w:rFonts w:cs="Arial"/>
                <w:noProof/>
              </w:rPr>
            </w:pPr>
            <w:r w:rsidRPr="475236BD">
              <w:rPr>
                <w:rFonts w:cs="Arial"/>
                <w:noProof/>
              </w:rPr>
              <w:t>Arvete funktsionaalne allsüsteem</w:t>
            </w:r>
          </w:p>
        </w:tc>
        <w:tc>
          <w:tcPr>
            <w:tcW w:w="3902" w:type="dxa"/>
            <w:shd w:val="clear" w:color="auto" w:fill="auto"/>
          </w:tcPr>
          <w:p w14:paraId="6B848AAF" w14:textId="77777777" w:rsidR="003C690D" w:rsidRDefault="6D8BEAB5" w:rsidP="475236BD">
            <w:pPr>
              <w:rPr>
                <w:rFonts w:cs="Arial"/>
                <w:noProof/>
              </w:rPr>
            </w:pPr>
            <w:r w:rsidRPr="475236BD">
              <w:rPr>
                <w:rFonts w:cs="Arial"/>
                <w:noProof/>
              </w:rPr>
              <w:t>Arvete register</w:t>
            </w:r>
          </w:p>
        </w:tc>
      </w:tr>
      <w:tr w:rsidR="003C690D" w:rsidRPr="00296FBF" w14:paraId="643235E6" w14:textId="77777777" w:rsidTr="475236BD">
        <w:tc>
          <w:tcPr>
            <w:tcW w:w="5070" w:type="dxa"/>
            <w:shd w:val="clear" w:color="auto" w:fill="auto"/>
          </w:tcPr>
          <w:p w14:paraId="05235B02" w14:textId="77777777" w:rsidR="003C690D" w:rsidRDefault="225108D4" w:rsidP="475236BD">
            <w:pPr>
              <w:rPr>
                <w:rFonts w:cs="Arial"/>
                <w:noProof/>
              </w:rPr>
            </w:pPr>
            <w:r w:rsidRPr="475236BD">
              <w:rPr>
                <w:rFonts w:cs="Arial"/>
                <w:noProof/>
              </w:rPr>
              <w:t>Klientide</w:t>
            </w:r>
            <w:r w:rsidR="6D8BEAB5" w:rsidRPr="475236BD">
              <w:rPr>
                <w:rFonts w:cs="Arial"/>
                <w:noProof/>
              </w:rPr>
              <w:t xml:space="preserve"> tagasiside funktsionaalne allsüsteem</w:t>
            </w:r>
          </w:p>
        </w:tc>
        <w:tc>
          <w:tcPr>
            <w:tcW w:w="3902" w:type="dxa"/>
            <w:shd w:val="clear" w:color="auto" w:fill="auto"/>
          </w:tcPr>
          <w:p w14:paraId="38670B88" w14:textId="77777777" w:rsidR="003C690D" w:rsidRDefault="225108D4" w:rsidP="475236BD">
            <w:pPr>
              <w:rPr>
                <w:rFonts w:cs="Arial"/>
                <w:noProof/>
              </w:rPr>
            </w:pPr>
            <w:r w:rsidRPr="475236BD">
              <w:rPr>
                <w:rFonts w:cs="Arial"/>
                <w:noProof/>
              </w:rPr>
              <w:t>Klientide</w:t>
            </w:r>
            <w:r w:rsidR="6D8BEAB5" w:rsidRPr="475236BD">
              <w:rPr>
                <w:rFonts w:cs="Arial"/>
                <w:noProof/>
              </w:rPr>
              <w:t xml:space="preserve"> tagasiside register</w:t>
            </w:r>
          </w:p>
        </w:tc>
      </w:tr>
      <w:tr w:rsidR="003C690D" w:rsidRPr="00296FBF" w14:paraId="3F4C6B25" w14:textId="77777777" w:rsidTr="475236BD">
        <w:tc>
          <w:tcPr>
            <w:tcW w:w="5070" w:type="dxa"/>
            <w:shd w:val="clear" w:color="auto" w:fill="auto"/>
          </w:tcPr>
          <w:p w14:paraId="754A9C0E" w14:textId="77777777" w:rsidR="003C690D" w:rsidRDefault="6D8BEAB5" w:rsidP="475236BD">
            <w:pPr>
              <w:rPr>
                <w:rFonts w:cs="Arial"/>
                <w:noProof/>
              </w:rPr>
            </w:pPr>
            <w:r w:rsidRPr="475236BD">
              <w:rPr>
                <w:rFonts w:cs="Arial"/>
                <w:noProof/>
              </w:rPr>
              <w:t>Intsidentide funktsionaalne allsüsteem</w:t>
            </w:r>
          </w:p>
        </w:tc>
        <w:tc>
          <w:tcPr>
            <w:tcW w:w="3902" w:type="dxa"/>
            <w:shd w:val="clear" w:color="auto" w:fill="auto"/>
          </w:tcPr>
          <w:p w14:paraId="4A51CDAE" w14:textId="77777777" w:rsidR="003C690D" w:rsidRDefault="6D8BEAB5" w:rsidP="475236BD">
            <w:pPr>
              <w:rPr>
                <w:rFonts w:cs="Arial"/>
                <w:noProof/>
              </w:rPr>
            </w:pPr>
            <w:r w:rsidRPr="475236BD">
              <w:rPr>
                <w:rFonts w:cs="Arial"/>
                <w:noProof/>
              </w:rPr>
              <w:t>Intsidentide register</w:t>
            </w:r>
          </w:p>
        </w:tc>
      </w:tr>
      <w:tr w:rsidR="00FB3778" w:rsidRPr="00296FBF" w14:paraId="5B61AFB7" w14:textId="77777777" w:rsidTr="475236BD">
        <w:tc>
          <w:tcPr>
            <w:tcW w:w="5070" w:type="dxa"/>
            <w:shd w:val="clear" w:color="auto" w:fill="auto"/>
          </w:tcPr>
          <w:p w14:paraId="71B74999" w14:textId="77777777" w:rsidR="00FB3778" w:rsidRDefault="6F046706" w:rsidP="475236BD">
            <w:pPr>
              <w:rPr>
                <w:rFonts w:cs="Arial"/>
                <w:noProof/>
              </w:rPr>
            </w:pPr>
            <w:r w:rsidRPr="475236BD">
              <w:rPr>
                <w:rFonts w:cs="Arial"/>
                <w:noProof/>
              </w:rPr>
              <w:t>Töötajate ettepanekute funktsionaalne allsüsteem</w:t>
            </w:r>
          </w:p>
        </w:tc>
        <w:tc>
          <w:tcPr>
            <w:tcW w:w="3902" w:type="dxa"/>
            <w:shd w:val="clear" w:color="auto" w:fill="auto"/>
          </w:tcPr>
          <w:p w14:paraId="1F8F66A6" w14:textId="77777777" w:rsidR="00FB3778" w:rsidRDefault="6F046706" w:rsidP="475236BD">
            <w:pPr>
              <w:rPr>
                <w:rFonts w:cs="Arial"/>
                <w:noProof/>
              </w:rPr>
            </w:pPr>
            <w:r w:rsidRPr="475236BD">
              <w:rPr>
                <w:rFonts w:cs="Arial"/>
                <w:noProof/>
              </w:rPr>
              <w:t>Töötajate ettepanekute register</w:t>
            </w:r>
          </w:p>
        </w:tc>
      </w:tr>
      <w:tr w:rsidR="00873DFE" w:rsidRPr="00296FBF" w14:paraId="02C3EA3A" w14:textId="77777777" w:rsidTr="475236BD">
        <w:tc>
          <w:tcPr>
            <w:tcW w:w="5070" w:type="dxa"/>
            <w:shd w:val="clear" w:color="auto" w:fill="auto"/>
          </w:tcPr>
          <w:p w14:paraId="4D9EEF46" w14:textId="77777777" w:rsidR="00873DFE" w:rsidRDefault="6E3F1008" w:rsidP="475236BD">
            <w:pPr>
              <w:rPr>
                <w:rFonts w:cs="Arial"/>
                <w:noProof/>
              </w:rPr>
            </w:pPr>
            <w:r w:rsidRPr="475236BD">
              <w:rPr>
                <w:rFonts w:cs="Arial"/>
                <w:noProof/>
              </w:rPr>
              <w:t>Arendustööde funktsionaalne allsüsteem</w:t>
            </w:r>
          </w:p>
        </w:tc>
        <w:tc>
          <w:tcPr>
            <w:tcW w:w="3902" w:type="dxa"/>
            <w:shd w:val="clear" w:color="auto" w:fill="auto"/>
          </w:tcPr>
          <w:p w14:paraId="654E2A91" w14:textId="77777777" w:rsidR="00873DFE" w:rsidRDefault="6E3F1008" w:rsidP="475236BD">
            <w:pPr>
              <w:rPr>
                <w:rFonts w:cs="Arial"/>
                <w:noProof/>
              </w:rPr>
            </w:pPr>
            <w:r w:rsidRPr="475236BD">
              <w:rPr>
                <w:rFonts w:cs="Arial"/>
                <w:noProof/>
              </w:rPr>
              <w:t>Arendustööde register</w:t>
            </w:r>
          </w:p>
        </w:tc>
      </w:tr>
      <w:tr w:rsidR="0038269C" w:rsidRPr="00296FBF" w14:paraId="45CA0882" w14:textId="77777777" w:rsidTr="475236BD">
        <w:tc>
          <w:tcPr>
            <w:tcW w:w="5070" w:type="dxa"/>
            <w:shd w:val="clear" w:color="auto" w:fill="auto"/>
          </w:tcPr>
          <w:p w14:paraId="30FD559D" w14:textId="77777777" w:rsidR="0038269C" w:rsidRDefault="289DEA55" w:rsidP="475236BD">
            <w:pPr>
              <w:rPr>
                <w:rFonts w:cs="Arial"/>
                <w:noProof/>
              </w:rPr>
            </w:pPr>
            <w:r w:rsidRPr="475236BD">
              <w:rPr>
                <w:rFonts w:cs="Arial"/>
                <w:noProof/>
              </w:rPr>
              <w:t>Eelarvete funktsionaalne allsüsteem</w:t>
            </w:r>
          </w:p>
        </w:tc>
        <w:tc>
          <w:tcPr>
            <w:tcW w:w="3902" w:type="dxa"/>
            <w:shd w:val="clear" w:color="auto" w:fill="auto"/>
          </w:tcPr>
          <w:p w14:paraId="01CA37C4" w14:textId="77777777" w:rsidR="0038269C" w:rsidRDefault="289DEA55" w:rsidP="475236BD">
            <w:pPr>
              <w:rPr>
                <w:rFonts w:cs="Arial"/>
                <w:noProof/>
              </w:rPr>
            </w:pPr>
            <w:r w:rsidRPr="475236BD">
              <w:rPr>
                <w:rFonts w:cs="Arial"/>
                <w:noProof/>
              </w:rPr>
              <w:t>Eelarvete register</w:t>
            </w:r>
          </w:p>
        </w:tc>
      </w:tr>
      <w:tr w:rsidR="00FB68A1" w:rsidRPr="00296FBF" w14:paraId="1C1A4A62" w14:textId="77777777" w:rsidTr="475236BD">
        <w:tc>
          <w:tcPr>
            <w:tcW w:w="5070" w:type="dxa"/>
            <w:shd w:val="clear" w:color="auto" w:fill="auto"/>
          </w:tcPr>
          <w:p w14:paraId="72B546CE" w14:textId="7B6F40EF" w:rsidR="00FB68A1" w:rsidRPr="00296FBF" w:rsidRDefault="44C9F0BA" w:rsidP="475236BD">
            <w:pPr>
              <w:rPr>
                <w:rFonts w:cs="Arial"/>
                <w:noProof/>
              </w:rPr>
            </w:pPr>
            <w:r w:rsidRPr="475236BD">
              <w:rPr>
                <w:rFonts w:cs="Arial"/>
                <w:noProof/>
              </w:rPr>
              <w:t>Hooldustööde funktsionaalne allsüsteem</w:t>
            </w:r>
          </w:p>
        </w:tc>
        <w:tc>
          <w:tcPr>
            <w:tcW w:w="3902" w:type="dxa"/>
            <w:shd w:val="clear" w:color="auto" w:fill="auto"/>
          </w:tcPr>
          <w:p w14:paraId="2F6A4D0A" w14:textId="4FF26D4E" w:rsidR="00FB68A1" w:rsidRPr="00296FBF" w:rsidRDefault="44C9F0BA" w:rsidP="475236BD">
            <w:pPr>
              <w:spacing w:line="259" w:lineRule="auto"/>
              <w:rPr>
                <w:rFonts w:cs="Arial"/>
                <w:noProof/>
              </w:rPr>
            </w:pPr>
            <w:r w:rsidRPr="475236BD">
              <w:rPr>
                <w:rFonts w:cs="Arial"/>
                <w:noProof/>
              </w:rPr>
              <w:t>Hooldustööde register</w:t>
            </w:r>
          </w:p>
        </w:tc>
      </w:tr>
      <w:tr w:rsidR="235B9799" w14:paraId="1EF3AC39" w14:textId="77777777" w:rsidTr="475236BD">
        <w:trPr>
          <w:trHeight w:val="300"/>
        </w:trPr>
        <w:tc>
          <w:tcPr>
            <w:tcW w:w="4976" w:type="dxa"/>
            <w:shd w:val="clear" w:color="auto" w:fill="auto"/>
          </w:tcPr>
          <w:p w14:paraId="48704F37" w14:textId="1FC68C1E" w:rsidR="4C092FB8" w:rsidRDefault="211673E5" w:rsidP="475236BD">
            <w:pPr>
              <w:rPr>
                <w:rFonts w:cs="Arial"/>
                <w:noProof/>
              </w:rPr>
            </w:pPr>
            <w:r w:rsidRPr="475236BD">
              <w:rPr>
                <w:rFonts w:cs="Arial"/>
                <w:noProof/>
              </w:rPr>
              <w:t>Töögraafikute funktsionaalne allsüsteem</w:t>
            </w:r>
          </w:p>
        </w:tc>
        <w:tc>
          <w:tcPr>
            <w:tcW w:w="3845" w:type="dxa"/>
            <w:shd w:val="clear" w:color="auto" w:fill="auto"/>
          </w:tcPr>
          <w:p w14:paraId="31165A77" w14:textId="6761FFD4" w:rsidR="4C092FB8" w:rsidRDefault="211673E5" w:rsidP="475236BD">
            <w:pPr>
              <w:spacing w:line="259" w:lineRule="auto"/>
              <w:rPr>
                <w:rFonts w:cs="Arial"/>
                <w:noProof/>
              </w:rPr>
            </w:pPr>
            <w:r w:rsidRPr="475236BD">
              <w:rPr>
                <w:rFonts w:cs="Arial"/>
                <w:noProof/>
              </w:rPr>
              <w:t>Töögraafikute register</w:t>
            </w:r>
          </w:p>
        </w:tc>
      </w:tr>
      <w:tr w:rsidR="235B9799" w14:paraId="55DD9DBE" w14:textId="77777777" w:rsidTr="475236BD">
        <w:trPr>
          <w:trHeight w:val="300"/>
        </w:trPr>
        <w:tc>
          <w:tcPr>
            <w:tcW w:w="4976" w:type="dxa"/>
            <w:shd w:val="clear" w:color="auto" w:fill="auto"/>
          </w:tcPr>
          <w:p w14:paraId="0B0093B3" w14:textId="6462CEB4" w:rsidR="4C092FB8" w:rsidRDefault="211673E5" w:rsidP="475236BD">
            <w:pPr>
              <w:rPr>
                <w:rFonts w:cs="Arial"/>
                <w:noProof/>
              </w:rPr>
            </w:pPr>
            <w:r w:rsidRPr="475236BD">
              <w:rPr>
                <w:rFonts w:cs="Arial"/>
                <w:noProof/>
              </w:rPr>
              <w:t>Töötamiste funktsionaalne allsüsteem</w:t>
            </w:r>
          </w:p>
        </w:tc>
        <w:tc>
          <w:tcPr>
            <w:tcW w:w="3845" w:type="dxa"/>
            <w:shd w:val="clear" w:color="auto" w:fill="auto"/>
          </w:tcPr>
          <w:p w14:paraId="3FE984A6" w14:textId="434C33B7" w:rsidR="4C092FB8" w:rsidRDefault="211673E5" w:rsidP="475236BD">
            <w:pPr>
              <w:spacing w:line="259" w:lineRule="auto"/>
              <w:rPr>
                <w:rFonts w:cs="Arial"/>
                <w:noProof/>
              </w:rPr>
            </w:pPr>
            <w:r w:rsidRPr="475236BD">
              <w:rPr>
                <w:rFonts w:cs="Arial"/>
                <w:noProof/>
              </w:rPr>
              <w:t>Töötamiste register</w:t>
            </w:r>
          </w:p>
        </w:tc>
      </w:tr>
      <w:tr w:rsidR="235B9799" w14:paraId="299D5554" w14:textId="77777777" w:rsidTr="475236BD">
        <w:trPr>
          <w:trHeight w:val="300"/>
        </w:trPr>
        <w:tc>
          <w:tcPr>
            <w:tcW w:w="4976" w:type="dxa"/>
            <w:shd w:val="clear" w:color="auto" w:fill="auto"/>
          </w:tcPr>
          <w:p w14:paraId="2C84BD4D" w14:textId="6612CC45" w:rsidR="235B9799" w:rsidRDefault="4B8DB92F" w:rsidP="475236BD">
            <w:pPr>
              <w:rPr>
                <w:rFonts w:cs="Arial"/>
                <w:noProof/>
              </w:rPr>
            </w:pPr>
            <w:r w:rsidRPr="475236BD">
              <w:rPr>
                <w:rFonts w:cs="Arial"/>
                <w:noProof/>
              </w:rPr>
              <w:t>Teate mallide funktsionaalne allsüsteem</w:t>
            </w:r>
          </w:p>
        </w:tc>
        <w:tc>
          <w:tcPr>
            <w:tcW w:w="3845" w:type="dxa"/>
            <w:shd w:val="clear" w:color="auto" w:fill="auto"/>
          </w:tcPr>
          <w:p w14:paraId="51011B0E" w14:textId="7D0E94A3" w:rsidR="235B9799" w:rsidRDefault="4B8DB92F" w:rsidP="475236BD">
            <w:pPr>
              <w:rPr>
                <w:rFonts w:cs="Arial"/>
                <w:noProof/>
              </w:rPr>
            </w:pPr>
            <w:r w:rsidRPr="475236BD">
              <w:rPr>
                <w:rFonts w:cs="Arial"/>
                <w:noProof/>
              </w:rPr>
              <w:t>Teate mallide register</w:t>
            </w:r>
          </w:p>
        </w:tc>
      </w:tr>
      <w:tr w:rsidR="235B9799" w14:paraId="64603128" w14:textId="77777777" w:rsidTr="475236BD">
        <w:trPr>
          <w:trHeight w:val="300"/>
        </w:trPr>
        <w:tc>
          <w:tcPr>
            <w:tcW w:w="4976" w:type="dxa"/>
            <w:shd w:val="clear" w:color="auto" w:fill="auto"/>
          </w:tcPr>
          <w:p w14:paraId="4F4460DB" w14:textId="090D74B9" w:rsidR="235B9799" w:rsidRDefault="4B8DB92F" w:rsidP="475236BD">
            <w:pPr>
              <w:rPr>
                <w:rFonts w:cs="Arial"/>
                <w:noProof/>
              </w:rPr>
            </w:pPr>
            <w:r w:rsidRPr="475236BD">
              <w:rPr>
                <w:rFonts w:cs="Arial"/>
                <w:noProof/>
              </w:rPr>
              <w:t>Tüüpprobleemide funktsionaalne allsüsteem</w:t>
            </w:r>
          </w:p>
        </w:tc>
        <w:tc>
          <w:tcPr>
            <w:tcW w:w="3845" w:type="dxa"/>
            <w:shd w:val="clear" w:color="auto" w:fill="auto"/>
          </w:tcPr>
          <w:p w14:paraId="490B6C41" w14:textId="15E34736" w:rsidR="235B9799" w:rsidRDefault="4B8DB92F" w:rsidP="475236BD">
            <w:pPr>
              <w:rPr>
                <w:rFonts w:cs="Arial"/>
                <w:noProof/>
              </w:rPr>
            </w:pPr>
            <w:r w:rsidRPr="475236BD">
              <w:rPr>
                <w:rFonts w:cs="Arial"/>
                <w:noProof/>
              </w:rPr>
              <w:t>Tüüpprobleemide register</w:t>
            </w:r>
          </w:p>
        </w:tc>
      </w:tr>
      <w:tr w:rsidR="235B9799" w14:paraId="0A8BABCE" w14:textId="77777777" w:rsidTr="475236BD">
        <w:trPr>
          <w:trHeight w:val="300"/>
        </w:trPr>
        <w:tc>
          <w:tcPr>
            <w:tcW w:w="4976" w:type="dxa"/>
            <w:shd w:val="clear" w:color="auto" w:fill="auto"/>
          </w:tcPr>
          <w:p w14:paraId="5C77530F" w14:textId="72025B66" w:rsidR="235B9799" w:rsidRDefault="4B8DB92F" w:rsidP="475236BD">
            <w:pPr>
              <w:rPr>
                <w:rFonts w:cs="Arial"/>
                <w:noProof/>
              </w:rPr>
            </w:pPr>
            <w:r w:rsidRPr="475236BD">
              <w:rPr>
                <w:rFonts w:cs="Arial"/>
                <w:noProof/>
              </w:rPr>
              <w:t>Sündmuste funktsionaalne allsüsteem</w:t>
            </w:r>
          </w:p>
        </w:tc>
        <w:tc>
          <w:tcPr>
            <w:tcW w:w="3845" w:type="dxa"/>
            <w:shd w:val="clear" w:color="auto" w:fill="auto"/>
          </w:tcPr>
          <w:p w14:paraId="19B6C048" w14:textId="6405DBD3" w:rsidR="235B9799" w:rsidRDefault="4B8DB92F" w:rsidP="475236BD">
            <w:pPr>
              <w:rPr>
                <w:rFonts w:cs="Arial"/>
                <w:noProof/>
              </w:rPr>
            </w:pPr>
            <w:r w:rsidRPr="475236BD">
              <w:rPr>
                <w:rFonts w:cs="Arial"/>
                <w:noProof/>
              </w:rPr>
              <w:t>Sündmuste register</w:t>
            </w:r>
          </w:p>
        </w:tc>
      </w:tr>
      <w:tr w:rsidR="235B9799" w14:paraId="5735EB3C" w14:textId="77777777" w:rsidTr="475236BD">
        <w:trPr>
          <w:trHeight w:val="300"/>
        </w:trPr>
        <w:tc>
          <w:tcPr>
            <w:tcW w:w="4976" w:type="dxa"/>
            <w:shd w:val="clear" w:color="auto" w:fill="auto"/>
          </w:tcPr>
          <w:p w14:paraId="3EB4FD66" w14:textId="7BBCB3BC" w:rsidR="235B9799" w:rsidRDefault="4B8DB92F" w:rsidP="475236BD">
            <w:pPr>
              <w:rPr>
                <w:rFonts w:cs="Arial"/>
                <w:noProof/>
              </w:rPr>
            </w:pPr>
            <w:r w:rsidRPr="475236BD">
              <w:rPr>
                <w:rFonts w:cs="Arial"/>
                <w:noProof/>
              </w:rPr>
              <w:t>Kampaaniate funktsionaalne allsüsteem</w:t>
            </w:r>
          </w:p>
        </w:tc>
        <w:tc>
          <w:tcPr>
            <w:tcW w:w="3845" w:type="dxa"/>
            <w:shd w:val="clear" w:color="auto" w:fill="auto"/>
          </w:tcPr>
          <w:p w14:paraId="2F80A690" w14:textId="7623CEDB" w:rsidR="235B9799" w:rsidRDefault="4B8DB92F" w:rsidP="475236BD">
            <w:pPr>
              <w:rPr>
                <w:rFonts w:cs="Arial"/>
                <w:noProof/>
              </w:rPr>
            </w:pPr>
            <w:r w:rsidRPr="475236BD">
              <w:rPr>
                <w:rFonts w:cs="Arial"/>
                <w:noProof/>
              </w:rPr>
              <w:t>Kampaaniate register</w:t>
            </w:r>
          </w:p>
        </w:tc>
      </w:tr>
    </w:tbl>
    <w:p w14:paraId="61405F4C" w14:textId="07C37F39" w:rsidR="235B9799" w:rsidRDefault="235B9799" w:rsidP="51675408">
      <w:pPr>
        <w:rPr>
          <w:noProof/>
        </w:rPr>
      </w:pPr>
    </w:p>
    <w:p w14:paraId="37A44B99" w14:textId="454A36D6" w:rsidR="004B16A2" w:rsidRPr="009307D1" w:rsidRDefault="004B16A2" w:rsidP="475236BD"/>
    <w:p w14:paraId="34F4F6B0" w14:textId="1DE5306E" w:rsidR="000277D6" w:rsidRPr="009307D1" w:rsidRDefault="08CFE786" w:rsidP="51675408">
      <w:pPr>
        <w:pStyle w:val="Heading2"/>
        <w:ind w:left="528"/>
        <w:rPr>
          <w:rFonts w:cs="Arial"/>
          <w:noProof/>
        </w:rPr>
      </w:pPr>
      <w:bookmarkStart w:id="43" w:name="_Toc1557928333"/>
      <w:bookmarkStart w:id="44" w:name="_Toc1388376152"/>
      <w:r w:rsidRPr="475236BD">
        <w:rPr>
          <w:rFonts w:cs="Arial"/>
          <w:noProof/>
        </w:rPr>
        <w:t>Pakiautomaa</w:t>
      </w:r>
      <w:r w:rsidR="24E40C65" w:rsidRPr="475236BD">
        <w:rPr>
          <w:rFonts w:cs="Arial"/>
          <w:noProof/>
        </w:rPr>
        <w:t>t</w:t>
      </w:r>
      <w:r w:rsidRPr="475236BD">
        <w:rPr>
          <w:rFonts w:cs="Arial"/>
          <w:noProof/>
        </w:rPr>
        <w:t>i</w:t>
      </w:r>
      <w:r w:rsidR="24E40C65" w:rsidRPr="475236BD">
        <w:rPr>
          <w:rFonts w:cs="Arial"/>
          <w:noProof/>
        </w:rPr>
        <w:t>de</w:t>
      </w:r>
      <w:r w:rsidRPr="475236BD">
        <w:rPr>
          <w:rFonts w:cs="Arial"/>
          <w:noProof/>
          <w:color w:val="C00000"/>
        </w:rPr>
        <w:t xml:space="preserve"> </w:t>
      </w:r>
      <w:r w:rsidR="6F0D7E97" w:rsidRPr="475236BD">
        <w:rPr>
          <w:rFonts w:cs="Arial"/>
          <w:noProof/>
        </w:rPr>
        <w:t>f</w:t>
      </w:r>
      <w:r w:rsidR="12BDF7F1" w:rsidRPr="475236BD">
        <w:rPr>
          <w:rFonts w:cs="Arial"/>
          <w:noProof/>
        </w:rPr>
        <w:t>unktsionaalse allsüsteemi eskiismudelid</w:t>
      </w:r>
      <w:bookmarkEnd w:id="43"/>
      <w:bookmarkEnd w:id="44"/>
    </w:p>
    <w:p w14:paraId="34A88A11" w14:textId="77777777" w:rsidR="00831BDB" w:rsidRDefault="00831BDB" w:rsidP="51675408">
      <w:pPr>
        <w:rPr>
          <w:rFonts w:cs="Arial"/>
          <w:noProof/>
        </w:rPr>
      </w:pPr>
    </w:p>
    <w:p w14:paraId="40C576A2" w14:textId="77777777" w:rsidR="007B1F30" w:rsidRPr="00C55606" w:rsidRDefault="007B1F30" w:rsidP="51675408">
      <w:pPr>
        <w:jc w:val="both"/>
        <w:rPr>
          <w:rFonts w:cs="Arial"/>
          <w:noProof/>
        </w:rPr>
      </w:pPr>
      <w:r w:rsidRPr="51675408">
        <w:rPr>
          <w:rFonts w:cs="Arial"/>
          <w:noProof/>
        </w:rPr>
        <w:t>Järgnevalt esitatakse eskiismudelid, mida detailanalüüsi käigus täpsustatakse ja täiendatakse.</w:t>
      </w:r>
    </w:p>
    <w:p w14:paraId="7264F120" w14:textId="77777777" w:rsidR="007B1F30" w:rsidRPr="009307D1" w:rsidRDefault="007B1F30" w:rsidP="51675408">
      <w:pPr>
        <w:rPr>
          <w:rFonts w:cs="Arial"/>
          <w:noProof/>
        </w:rPr>
      </w:pPr>
    </w:p>
    <w:p w14:paraId="25835562" w14:textId="77777777" w:rsidR="000277D6" w:rsidRPr="009307D1" w:rsidRDefault="000277D6" w:rsidP="51675408">
      <w:pPr>
        <w:pStyle w:val="Heading3"/>
        <w:rPr>
          <w:rFonts w:cs="Arial"/>
          <w:noProof/>
        </w:rPr>
      </w:pPr>
      <w:bookmarkStart w:id="45" w:name="_Toc50447294"/>
      <w:bookmarkStart w:id="46" w:name="_Toc1294045353"/>
      <w:bookmarkStart w:id="47" w:name="_Toc931238223"/>
      <w:r w:rsidRPr="475236BD">
        <w:rPr>
          <w:rFonts w:cs="Arial"/>
          <w:noProof/>
        </w:rPr>
        <w:t>Eesmärgid</w:t>
      </w:r>
      <w:bookmarkEnd w:id="45"/>
      <w:bookmarkEnd w:id="46"/>
      <w:bookmarkEnd w:id="47"/>
    </w:p>
    <w:p w14:paraId="3A6F54B6" w14:textId="466DD477" w:rsidR="00A57F47" w:rsidRDefault="50F254B4" w:rsidP="00FE00C1">
      <w:pPr>
        <w:numPr>
          <w:ilvl w:val="0"/>
          <w:numId w:val="14"/>
        </w:numPr>
        <w:jc w:val="both"/>
        <w:rPr>
          <w:rFonts w:cs="Arial"/>
          <w:noProof/>
        </w:rPr>
      </w:pPr>
      <w:r w:rsidRPr="475236BD">
        <w:rPr>
          <w:rFonts w:cs="Arial"/>
          <w:noProof/>
        </w:rPr>
        <w:t xml:space="preserve">Muuta võimalikuks </w:t>
      </w:r>
      <w:r w:rsidR="1AFC459A" w:rsidRPr="475236BD">
        <w:rPr>
          <w:rFonts w:cs="Arial"/>
          <w:noProof/>
        </w:rPr>
        <w:t>pakiautomaa</w:t>
      </w:r>
      <w:r w:rsidR="69DF6438" w:rsidRPr="475236BD">
        <w:rPr>
          <w:rFonts w:cs="Arial"/>
          <w:noProof/>
        </w:rPr>
        <w:t>t</w:t>
      </w:r>
      <w:r w:rsidR="1AFC459A" w:rsidRPr="475236BD">
        <w:rPr>
          <w:rFonts w:cs="Arial"/>
          <w:noProof/>
        </w:rPr>
        <w:t>i</w:t>
      </w:r>
      <w:r w:rsidR="69DF6438" w:rsidRPr="475236BD">
        <w:rPr>
          <w:rFonts w:cs="Arial"/>
          <w:noProof/>
        </w:rPr>
        <w:t>de</w:t>
      </w:r>
      <w:r w:rsidR="1AFC459A" w:rsidRPr="475236BD">
        <w:rPr>
          <w:rFonts w:cs="Arial"/>
          <w:noProof/>
        </w:rPr>
        <w:t xml:space="preserve"> </w:t>
      </w:r>
      <w:r w:rsidRPr="475236BD">
        <w:rPr>
          <w:rFonts w:cs="Arial"/>
          <w:noProof/>
        </w:rPr>
        <w:t>kasutamine erinevates tehingutes (transaktsioonides)</w:t>
      </w:r>
      <w:r w:rsidR="7D9544D1" w:rsidRPr="475236BD">
        <w:rPr>
          <w:rFonts w:cs="Arial"/>
          <w:noProof/>
        </w:rPr>
        <w:t>, mille läbiviimist infosüsteem toetab</w:t>
      </w:r>
      <w:r w:rsidR="35400989" w:rsidRPr="475236BD">
        <w:rPr>
          <w:rFonts w:cs="Arial"/>
          <w:noProof/>
        </w:rPr>
        <w:t>.</w:t>
      </w:r>
    </w:p>
    <w:p w14:paraId="5C11A83A" w14:textId="2765B21F" w:rsidR="000277D6" w:rsidRPr="009307D1" w:rsidRDefault="690E4346" w:rsidP="00FE00C1">
      <w:pPr>
        <w:numPr>
          <w:ilvl w:val="0"/>
          <w:numId w:val="14"/>
        </w:numPr>
        <w:jc w:val="both"/>
        <w:rPr>
          <w:rFonts w:cs="Arial"/>
          <w:noProof/>
        </w:rPr>
      </w:pPr>
      <w:r w:rsidRPr="475236BD">
        <w:rPr>
          <w:rFonts w:cs="Arial"/>
          <w:noProof/>
        </w:rPr>
        <w:t xml:space="preserve">Võimaldada </w:t>
      </w:r>
      <w:r w:rsidR="1AFC459A" w:rsidRPr="475236BD">
        <w:rPr>
          <w:rFonts w:cs="Arial"/>
          <w:noProof/>
        </w:rPr>
        <w:t>pakiautomaa</w:t>
      </w:r>
      <w:r w:rsidR="2C22A21E" w:rsidRPr="475236BD">
        <w:rPr>
          <w:rFonts w:cs="Arial"/>
          <w:noProof/>
        </w:rPr>
        <w:t>t</w:t>
      </w:r>
      <w:r w:rsidR="1F871E5A" w:rsidRPr="475236BD">
        <w:rPr>
          <w:rFonts w:cs="Arial"/>
          <w:noProof/>
        </w:rPr>
        <w:t>e</w:t>
      </w:r>
      <w:r w:rsidR="1AFC459A" w:rsidRPr="475236BD">
        <w:rPr>
          <w:rFonts w:cs="Arial"/>
          <w:noProof/>
        </w:rPr>
        <w:t xml:space="preserve"> </w:t>
      </w:r>
      <w:r w:rsidR="6E961911" w:rsidRPr="475236BD">
        <w:rPr>
          <w:rFonts w:cs="Arial"/>
          <w:noProof/>
        </w:rPr>
        <w:t>elektrooniliselt registreerida</w:t>
      </w:r>
      <w:r w:rsidR="4249216B" w:rsidRPr="475236BD">
        <w:rPr>
          <w:rFonts w:cs="Arial"/>
          <w:noProof/>
        </w:rPr>
        <w:t>.</w:t>
      </w:r>
    </w:p>
    <w:p w14:paraId="2C6F984E" w14:textId="67D047CC" w:rsidR="00094110" w:rsidRDefault="690E4346" w:rsidP="00FE00C1">
      <w:pPr>
        <w:numPr>
          <w:ilvl w:val="0"/>
          <w:numId w:val="14"/>
        </w:numPr>
        <w:jc w:val="both"/>
        <w:rPr>
          <w:rFonts w:cs="Arial"/>
          <w:noProof/>
        </w:rPr>
      </w:pPr>
      <w:r w:rsidRPr="475236BD">
        <w:rPr>
          <w:rFonts w:cs="Arial"/>
          <w:noProof/>
        </w:rPr>
        <w:t xml:space="preserve">Võimaldada määrata </w:t>
      </w:r>
      <w:r w:rsidR="1AFC459A" w:rsidRPr="475236BD">
        <w:rPr>
          <w:rFonts w:cs="Arial"/>
          <w:noProof/>
        </w:rPr>
        <w:t>pakiautomaa</w:t>
      </w:r>
      <w:r w:rsidR="44CBBD42" w:rsidRPr="475236BD">
        <w:rPr>
          <w:rFonts w:cs="Arial"/>
          <w:noProof/>
        </w:rPr>
        <w:t>t</w:t>
      </w:r>
      <w:r w:rsidR="1AFC459A" w:rsidRPr="475236BD">
        <w:rPr>
          <w:rFonts w:cs="Arial"/>
          <w:noProof/>
        </w:rPr>
        <w:t>i</w:t>
      </w:r>
      <w:r w:rsidR="44CBBD42" w:rsidRPr="475236BD">
        <w:rPr>
          <w:rFonts w:cs="Arial"/>
          <w:noProof/>
        </w:rPr>
        <w:t>de</w:t>
      </w:r>
      <w:r w:rsidR="1AFC459A" w:rsidRPr="475236BD">
        <w:rPr>
          <w:rFonts w:cs="Arial"/>
          <w:noProof/>
        </w:rPr>
        <w:t xml:space="preserve"> </w:t>
      </w:r>
      <w:r w:rsidR="6E961911" w:rsidRPr="475236BD">
        <w:rPr>
          <w:rFonts w:cs="Arial"/>
          <w:noProof/>
        </w:rPr>
        <w:t>hetkeseisundit vastavalt elutsüklile</w:t>
      </w:r>
      <w:r w:rsidR="3DA725F0" w:rsidRPr="475236BD">
        <w:rPr>
          <w:rFonts w:cs="Arial"/>
          <w:noProof/>
        </w:rPr>
        <w:t>.</w:t>
      </w:r>
    </w:p>
    <w:p w14:paraId="5032BD01" w14:textId="0239ECF1" w:rsidR="00B51349" w:rsidRDefault="6C9FC37C" w:rsidP="00FE00C1">
      <w:pPr>
        <w:numPr>
          <w:ilvl w:val="0"/>
          <w:numId w:val="14"/>
        </w:numPr>
        <w:jc w:val="both"/>
        <w:rPr>
          <w:rFonts w:cs="Arial"/>
          <w:noProof/>
        </w:rPr>
      </w:pPr>
      <w:r w:rsidRPr="475236BD">
        <w:rPr>
          <w:rFonts w:cs="Arial"/>
          <w:noProof/>
        </w:rPr>
        <w:t xml:space="preserve">Võimaldada muuta süsteemile teadaolevaid andmeid </w:t>
      </w:r>
      <w:r w:rsidR="1AFC459A" w:rsidRPr="475236BD">
        <w:rPr>
          <w:rFonts w:cs="Arial"/>
          <w:noProof/>
        </w:rPr>
        <w:t>pakiautomaa</w:t>
      </w:r>
      <w:r w:rsidR="462670D1" w:rsidRPr="475236BD">
        <w:rPr>
          <w:rFonts w:cs="Arial"/>
          <w:noProof/>
        </w:rPr>
        <w:t>t</w:t>
      </w:r>
      <w:r w:rsidR="1AFC459A" w:rsidRPr="475236BD">
        <w:rPr>
          <w:rFonts w:cs="Arial"/>
          <w:noProof/>
        </w:rPr>
        <w:t>i</w:t>
      </w:r>
      <w:r w:rsidR="462670D1" w:rsidRPr="475236BD">
        <w:rPr>
          <w:rFonts w:cs="Arial"/>
          <w:noProof/>
        </w:rPr>
        <w:t>de</w:t>
      </w:r>
      <w:r w:rsidR="1AFC459A" w:rsidRPr="475236BD">
        <w:rPr>
          <w:rFonts w:cs="Arial"/>
          <w:noProof/>
        </w:rPr>
        <w:t xml:space="preserve"> </w:t>
      </w:r>
      <w:r w:rsidRPr="475236BD">
        <w:rPr>
          <w:rFonts w:cs="Arial"/>
          <w:noProof/>
        </w:rPr>
        <w:t>kohta</w:t>
      </w:r>
      <w:r w:rsidR="52C34224" w:rsidRPr="475236BD">
        <w:rPr>
          <w:rFonts w:cs="Arial"/>
          <w:noProof/>
        </w:rPr>
        <w:t>.</w:t>
      </w:r>
    </w:p>
    <w:p w14:paraId="4589B2F1" w14:textId="15211D8D" w:rsidR="00B51349" w:rsidRPr="009307D1" w:rsidRDefault="6C9FC37C" w:rsidP="00FE00C1">
      <w:pPr>
        <w:numPr>
          <w:ilvl w:val="0"/>
          <w:numId w:val="14"/>
        </w:numPr>
        <w:jc w:val="both"/>
        <w:rPr>
          <w:rFonts w:cs="Arial"/>
          <w:noProof/>
        </w:rPr>
      </w:pPr>
      <w:r w:rsidRPr="475236BD">
        <w:rPr>
          <w:rFonts w:cs="Arial"/>
          <w:noProof/>
        </w:rPr>
        <w:t>Võimal</w:t>
      </w:r>
      <w:r w:rsidR="46D9A6DD" w:rsidRPr="475236BD">
        <w:rPr>
          <w:rFonts w:cs="Arial"/>
          <w:noProof/>
        </w:rPr>
        <w:t>dada</w:t>
      </w:r>
      <w:r w:rsidRPr="475236BD">
        <w:rPr>
          <w:rFonts w:cs="Arial"/>
          <w:noProof/>
        </w:rPr>
        <w:t xml:space="preserve"> </w:t>
      </w:r>
      <w:r w:rsidR="1AFC459A" w:rsidRPr="475236BD">
        <w:rPr>
          <w:rFonts w:cs="Arial"/>
          <w:noProof/>
        </w:rPr>
        <w:t>pakiautomaa</w:t>
      </w:r>
      <w:r w:rsidR="487E3349" w:rsidRPr="475236BD">
        <w:rPr>
          <w:rFonts w:cs="Arial"/>
          <w:noProof/>
        </w:rPr>
        <w:t>t</w:t>
      </w:r>
      <w:r w:rsidR="1AFC459A" w:rsidRPr="475236BD">
        <w:rPr>
          <w:rFonts w:cs="Arial"/>
          <w:noProof/>
        </w:rPr>
        <w:t>i</w:t>
      </w:r>
      <w:r w:rsidR="487E3349" w:rsidRPr="475236BD">
        <w:rPr>
          <w:rFonts w:cs="Arial"/>
          <w:noProof/>
        </w:rPr>
        <w:t>de</w:t>
      </w:r>
      <w:r w:rsidR="1AFC459A" w:rsidRPr="475236BD">
        <w:rPr>
          <w:rFonts w:cs="Arial"/>
          <w:noProof/>
        </w:rPr>
        <w:t xml:space="preserve"> </w:t>
      </w:r>
      <w:r w:rsidRPr="475236BD">
        <w:rPr>
          <w:rFonts w:cs="Arial"/>
          <w:noProof/>
        </w:rPr>
        <w:t xml:space="preserve">andmed kustutada e infosüsteemi mõttes unustada, kuid teha seda ainult siis, kui </w:t>
      </w:r>
      <w:r w:rsidR="1AFC459A" w:rsidRPr="475236BD">
        <w:rPr>
          <w:rFonts w:cs="Arial"/>
          <w:noProof/>
        </w:rPr>
        <w:t>pakiautomaa</w:t>
      </w:r>
      <w:r w:rsidR="2733A9CC" w:rsidRPr="475236BD">
        <w:rPr>
          <w:rFonts w:cs="Arial"/>
          <w:noProof/>
        </w:rPr>
        <w:t>t</w:t>
      </w:r>
      <w:r w:rsidR="1AFC459A" w:rsidRPr="475236BD">
        <w:rPr>
          <w:rFonts w:cs="Arial"/>
          <w:noProof/>
        </w:rPr>
        <w:t xml:space="preserve"> </w:t>
      </w:r>
      <w:r w:rsidRPr="475236BD">
        <w:rPr>
          <w:rFonts w:cs="Arial"/>
          <w:noProof/>
        </w:rPr>
        <w:t xml:space="preserve">pole veel </w:t>
      </w:r>
      <w:r w:rsidR="42C727D9" w:rsidRPr="475236BD">
        <w:rPr>
          <w:rFonts w:cs="Arial"/>
          <w:noProof/>
        </w:rPr>
        <w:t xml:space="preserve">kordagi </w:t>
      </w:r>
      <w:r w:rsidRPr="475236BD">
        <w:rPr>
          <w:rFonts w:cs="Arial"/>
          <w:noProof/>
        </w:rPr>
        <w:t>aktiivsesse kasutusse läinud</w:t>
      </w:r>
      <w:r w:rsidR="75B4D5E7" w:rsidRPr="475236BD">
        <w:rPr>
          <w:rFonts w:cs="Arial"/>
          <w:noProof/>
        </w:rPr>
        <w:t xml:space="preserve"> ja seega pole sellega seotud veel ühtegi tehingut</w:t>
      </w:r>
      <w:r w:rsidR="65B9054F" w:rsidRPr="475236BD">
        <w:rPr>
          <w:rFonts w:cs="Arial"/>
          <w:noProof/>
        </w:rPr>
        <w:t>.</w:t>
      </w:r>
    </w:p>
    <w:p w14:paraId="4EA2B0C0" w14:textId="7F5DE86C" w:rsidR="005F2B6A" w:rsidRDefault="1506AF1A" w:rsidP="00FE00C1">
      <w:pPr>
        <w:numPr>
          <w:ilvl w:val="0"/>
          <w:numId w:val="14"/>
        </w:numPr>
        <w:jc w:val="both"/>
        <w:rPr>
          <w:rFonts w:cs="Arial"/>
          <w:noProof/>
        </w:rPr>
      </w:pPr>
      <w:r w:rsidRPr="475236BD">
        <w:rPr>
          <w:rFonts w:cs="Arial"/>
          <w:noProof/>
        </w:rPr>
        <w:t xml:space="preserve">Võimaldada vastata fikseeritud päringutele </w:t>
      </w:r>
      <w:r w:rsidR="1AFC459A" w:rsidRPr="475236BD">
        <w:rPr>
          <w:rFonts w:cs="Arial"/>
          <w:noProof/>
        </w:rPr>
        <w:t>pakiautomaa</w:t>
      </w:r>
      <w:r w:rsidR="4D05D28F" w:rsidRPr="475236BD">
        <w:rPr>
          <w:rFonts w:cs="Arial"/>
          <w:noProof/>
        </w:rPr>
        <w:t>t</w:t>
      </w:r>
      <w:r w:rsidR="1AFC459A" w:rsidRPr="475236BD">
        <w:rPr>
          <w:rFonts w:cs="Arial"/>
          <w:noProof/>
        </w:rPr>
        <w:t>i</w:t>
      </w:r>
      <w:r w:rsidR="4D05D28F" w:rsidRPr="475236BD">
        <w:rPr>
          <w:rFonts w:cs="Arial"/>
          <w:noProof/>
        </w:rPr>
        <w:t>de</w:t>
      </w:r>
      <w:r w:rsidR="1AFC459A" w:rsidRPr="475236BD">
        <w:rPr>
          <w:rFonts w:cs="Arial"/>
          <w:noProof/>
        </w:rPr>
        <w:t xml:space="preserve"> </w:t>
      </w:r>
      <w:r w:rsidRPr="475236BD">
        <w:rPr>
          <w:rFonts w:cs="Arial"/>
          <w:noProof/>
        </w:rPr>
        <w:t>kohta</w:t>
      </w:r>
      <w:r w:rsidR="4448F640" w:rsidRPr="475236BD">
        <w:rPr>
          <w:rFonts w:cs="Arial"/>
          <w:noProof/>
        </w:rPr>
        <w:t>.</w:t>
      </w:r>
    </w:p>
    <w:p w14:paraId="5263907D" w14:textId="3FE62DF1" w:rsidR="00832803" w:rsidRPr="005F2B6A" w:rsidRDefault="005F2B6A" w:rsidP="51675408">
      <w:pPr>
        <w:rPr>
          <w:rFonts w:cs="Arial"/>
          <w:noProof/>
        </w:rPr>
      </w:pPr>
      <w:r>
        <w:rPr>
          <w:rFonts w:cs="Arial"/>
          <w:noProof/>
        </w:rPr>
        <w:br w:type="page"/>
      </w:r>
    </w:p>
    <w:p w14:paraId="50AAE3FA" w14:textId="77777777" w:rsidR="000277D6" w:rsidRPr="009307D1" w:rsidRDefault="00E21FB6" w:rsidP="51675408">
      <w:pPr>
        <w:pStyle w:val="Heading3"/>
        <w:rPr>
          <w:rFonts w:cs="Arial"/>
          <w:noProof/>
        </w:rPr>
      </w:pPr>
      <w:bookmarkStart w:id="48" w:name="_Toc50447295"/>
      <w:bookmarkStart w:id="49" w:name="_Toc784321706"/>
      <w:bookmarkStart w:id="50" w:name="_Toc413047823"/>
      <w:commentRangeStart w:id="51"/>
      <w:r w:rsidRPr="475236BD">
        <w:rPr>
          <w:rFonts w:cs="Arial"/>
          <w:noProof/>
        </w:rPr>
        <w:t>Seosed pädevusalade ja registritega</w:t>
      </w:r>
      <w:bookmarkEnd w:id="48"/>
      <w:commentRangeEnd w:id="51"/>
      <w:r>
        <w:rPr>
          <w:rStyle w:val="CommentReference"/>
        </w:rPr>
        <w:commentReference w:id="51"/>
      </w:r>
      <w:bookmarkEnd w:id="49"/>
      <w:bookmarkEnd w:id="50"/>
    </w:p>
    <w:p w14:paraId="46F8BC1F" w14:textId="77777777" w:rsidR="00074822" w:rsidRDefault="00074822" w:rsidP="51675408">
      <w:pPr>
        <w:rPr>
          <w:rFonts w:cs="Arial"/>
          <w:noProof/>
        </w:rPr>
      </w:pPr>
    </w:p>
    <w:p w14:paraId="4F55C3FB" w14:textId="77777777" w:rsidR="002F144F" w:rsidRPr="002F144F" w:rsidRDefault="002F144F" w:rsidP="51675408">
      <w:pPr>
        <w:shd w:val="clear" w:color="auto" w:fill="E8E8E8"/>
        <w:jc w:val="both"/>
        <w:rPr>
          <w:rFonts w:cs="Arial"/>
          <w:noProof/>
        </w:rPr>
      </w:pPr>
      <w:bookmarkStart w:id="52" w:name="_Hlk189309812"/>
      <w:r w:rsidRPr="51675408">
        <w:rPr>
          <w:rFonts w:cs="Arial"/>
          <w:noProof/>
        </w:rPr>
        <w:t>Allsüsteemide vahelised seosed esitatakse UML paketidiagrammina. Larman (2004) kirjutab nendest:</w:t>
      </w:r>
    </w:p>
    <w:p w14:paraId="284C6268" w14:textId="77777777" w:rsidR="002F144F" w:rsidRDefault="00D85CAA" w:rsidP="51675408">
      <w:pPr>
        <w:shd w:val="clear" w:color="auto" w:fill="E8E8E8"/>
        <w:jc w:val="both"/>
        <w:rPr>
          <w:rFonts w:cs="Arial"/>
          <w:noProof/>
        </w:rPr>
      </w:pPr>
      <w:hyperlink r:id="rId36">
        <w:r w:rsidRPr="51675408">
          <w:rPr>
            <w:rStyle w:val="Hyperlink"/>
            <w:rFonts w:cs="Arial"/>
            <w:noProof/>
          </w:rPr>
          <w:t>https://learning.oreilly.com/library/view/applying-uml-and/0131489062/ch13.html</w:t>
        </w:r>
      </w:hyperlink>
      <w:r w:rsidRPr="51675408">
        <w:rPr>
          <w:rFonts w:cs="Arial"/>
          <w:noProof/>
        </w:rPr>
        <w:t xml:space="preserve">  </w:t>
      </w:r>
    </w:p>
    <w:bookmarkEnd w:id="52"/>
    <w:p w14:paraId="1567EAAE" w14:textId="77777777" w:rsidR="002F144F" w:rsidRDefault="002F144F" w:rsidP="51675408">
      <w:pPr>
        <w:jc w:val="both"/>
        <w:rPr>
          <w:rFonts w:cs="Arial"/>
          <w:noProof/>
        </w:rPr>
      </w:pPr>
    </w:p>
    <w:p w14:paraId="4EA2BFD8" w14:textId="2466EB59" w:rsidR="00957AEE" w:rsidRDefault="00957AEE" w:rsidP="51675408">
      <w:pPr>
        <w:jc w:val="both"/>
        <w:rPr>
          <w:rFonts w:cs="Arial"/>
          <w:noProof/>
        </w:rPr>
      </w:pPr>
      <w:r>
        <w:rPr>
          <w:rFonts w:cs="Arial"/>
        </w:rPr>
        <w:fldChar w:fldCharType="begin"/>
      </w:r>
      <w:r>
        <w:rPr>
          <w:rFonts w:cs="Arial"/>
        </w:rPr>
        <w:instrText xml:space="preserve"> REF _Ref157873787 \h </w:instrText>
      </w:r>
      <w:r w:rsidR="006D7A04">
        <w:rPr>
          <w:rFonts w:cs="Arial"/>
        </w:rPr>
        <w:instrText xml:space="preserve"> \* MERGEFORMAT </w:instrText>
      </w:r>
      <w:r>
        <w:rPr>
          <w:rFonts w:cs="Arial"/>
        </w:rPr>
      </w:r>
      <w:r>
        <w:rPr>
          <w:rFonts w:cs="Arial"/>
        </w:rPr>
        <w:fldChar w:fldCharType="separate"/>
      </w:r>
      <w:r w:rsidR="40ACFD94">
        <w:t xml:space="preserve">Joonis </w:t>
      </w:r>
      <w:r w:rsidR="40ACFD94">
        <w:rPr>
          <w:noProof/>
        </w:rPr>
        <w:t>1</w:t>
      </w:r>
      <w:r>
        <w:rPr>
          <w:rFonts w:cs="Arial"/>
        </w:rPr>
        <w:fldChar w:fldCharType="end"/>
      </w:r>
      <w:r w:rsidR="2ED719FF" w:rsidRPr="51675408">
        <w:rPr>
          <w:rFonts w:cs="Arial"/>
          <w:noProof/>
        </w:rPr>
        <w:t xml:space="preserve"> esitab paketidiagrammina </w:t>
      </w:r>
      <w:r w:rsidR="08CFE786" w:rsidRPr="475236BD">
        <w:rPr>
          <w:rFonts w:cs="Arial"/>
          <w:noProof/>
        </w:rPr>
        <w:t>pakiautomaa</w:t>
      </w:r>
      <w:r w:rsidR="5A062B63" w:rsidRPr="475236BD">
        <w:rPr>
          <w:rFonts w:cs="Arial"/>
          <w:noProof/>
        </w:rPr>
        <w:t>t</w:t>
      </w:r>
      <w:r w:rsidR="08CFE786" w:rsidRPr="475236BD">
        <w:rPr>
          <w:rFonts w:cs="Arial"/>
          <w:noProof/>
        </w:rPr>
        <w:t>i</w:t>
      </w:r>
      <w:r w:rsidR="5A062B63" w:rsidRPr="475236BD">
        <w:rPr>
          <w:rFonts w:cs="Arial"/>
          <w:noProof/>
        </w:rPr>
        <w:t>de</w:t>
      </w:r>
      <w:r w:rsidR="08CFE786" w:rsidRPr="51675408">
        <w:rPr>
          <w:rFonts w:cs="Arial"/>
          <w:b/>
          <w:bCs/>
          <w:noProof/>
          <w:color w:val="C00000"/>
        </w:rPr>
        <w:t xml:space="preserve"> </w:t>
      </w:r>
      <w:r w:rsidR="2ED719FF" w:rsidRPr="51675408">
        <w:rPr>
          <w:rFonts w:cs="Arial"/>
          <w:noProof/>
        </w:rPr>
        <w:t>funktsionaalse allsüsteemi kasutuse pädevusalade poolt ja selle allsüsteemi poolt kasutatavad registrid.</w:t>
      </w:r>
    </w:p>
    <w:p w14:paraId="54A6A8DE" w14:textId="77777777" w:rsidR="00887D29" w:rsidRDefault="00887D29" w:rsidP="51675408">
      <w:pPr>
        <w:jc w:val="both"/>
        <w:rPr>
          <w:rFonts w:cs="Arial"/>
          <w:noProof/>
        </w:rPr>
      </w:pPr>
    </w:p>
    <w:p w14:paraId="18A93FF7" w14:textId="3D7D4C2C" w:rsidR="00957AEE" w:rsidRDefault="48DAE092" w:rsidP="51675408">
      <w:pPr>
        <w:jc w:val="center"/>
      </w:pPr>
      <w:r>
        <w:rPr>
          <w:noProof/>
        </w:rPr>
        <w:drawing>
          <wp:inline distT="0" distB="0" distL="0" distR="0" wp14:anchorId="014AFB6F" wp14:editId="3788332E">
            <wp:extent cx="5130800" cy="6243889"/>
            <wp:effectExtent l="0" t="0" r="0" b="5080"/>
            <wp:docPr id="1923730535" name="Picture 192373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730535"/>
                    <pic:cNvPicPr/>
                  </pic:nvPicPr>
                  <pic:blipFill>
                    <a:blip r:embed="rId37">
                      <a:extLst>
                        <a:ext uri="{28A0092B-C50C-407E-A947-70E740481C1C}">
                          <a14:useLocalDpi xmlns:a14="http://schemas.microsoft.com/office/drawing/2010/main" val="0"/>
                        </a:ext>
                      </a:extLst>
                    </a:blip>
                    <a:stretch>
                      <a:fillRect/>
                    </a:stretch>
                  </pic:blipFill>
                  <pic:spPr>
                    <a:xfrm>
                      <a:off x="0" y="0"/>
                      <a:ext cx="5142609" cy="6258260"/>
                    </a:xfrm>
                    <a:prstGeom prst="rect">
                      <a:avLst/>
                    </a:prstGeom>
                  </pic:spPr>
                </pic:pic>
              </a:graphicData>
            </a:graphic>
          </wp:inline>
        </w:drawing>
      </w:r>
    </w:p>
    <w:p w14:paraId="3007AF1D" w14:textId="02688376" w:rsidR="00957AEE" w:rsidRPr="009307D1" w:rsidRDefault="2ED719FF" w:rsidP="51675408">
      <w:pPr>
        <w:pStyle w:val="Caption"/>
        <w:rPr>
          <w:rFonts w:cs="Arial"/>
          <w:noProof/>
        </w:rPr>
      </w:pPr>
      <w:bookmarkStart w:id="53" w:name="_Ref157873787"/>
      <w:r w:rsidRPr="475236BD">
        <w:rPr>
          <w:noProof/>
        </w:rPr>
        <w:t xml:space="preserve">Joonis </w:t>
      </w:r>
      <w:r w:rsidR="00957AEE">
        <w:fldChar w:fldCharType="begin"/>
      </w:r>
      <w:r w:rsidR="00957AEE">
        <w:instrText xml:space="preserve"> SEQ Joonis \* ARABIC </w:instrText>
      </w:r>
      <w:r w:rsidR="00957AEE">
        <w:fldChar w:fldCharType="separate"/>
      </w:r>
      <w:r w:rsidR="40ACFD94" w:rsidRPr="475236BD">
        <w:rPr>
          <w:noProof/>
        </w:rPr>
        <w:t>1</w:t>
      </w:r>
      <w:r w:rsidR="00957AEE">
        <w:fldChar w:fldCharType="end"/>
      </w:r>
      <w:bookmarkEnd w:id="53"/>
      <w:r w:rsidRPr="475236BD">
        <w:rPr>
          <w:noProof/>
        </w:rPr>
        <w:t xml:space="preserve"> </w:t>
      </w:r>
      <w:r w:rsidR="08CFE786" w:rsidRPr="475236BD">
        <w:rPr>
          <w:noProof/>
        </w:rPr>
        <w:t>Pakiautomaa</w:t>
      </w:r>
      <w:r w:rsidR="3FE12978" w:rsidRPr="475236BD">
        <w:rPr>
          <w:noProof/>
        </w:rPr>
        <w:t>t</w:t>
      </w:r>
      <w:r w:rsidR="08CFE786" w:rsidRPr="475236BD">
        <w:rPr>
          <w:noProof/>
        </w:rPr>
        <w:t>i</w:t>
      </w:r>
      <w:r w:rsidR="25A758CF" w:rsidRPr="475236BD">
        <w:rPr>
          <w:noProof/>
        </w:rPr>
        <w:t>de</w:t>
      </w:r>
      <w:r w:rsidR="08CFE786" w:rsidRPr="475236BD">
        <w:rPr>
          <w:noProof/>
          <w:color w:val="C00000"/>
        </w:rPr>
        <w:t xml:space="preserve"> </w:t>
      </w:r>
      <w:r w:rsidRPr="475236BD">
        <w:rPr>
          <w:noProof/>
        </w:rPr>
        <w:t>funktsionaalse allsüsteemi seosed pädevusalade ja registritega</w:t>
      </w:r>
    </w:p>
    <w:p w14:paraId="609D7D57" w14:textId="6FB74D43" w:rsidR="475236BD" w:rsidRDefault="475236BD">
      <w:r>
        <w:br w:type="page"/>
      </w:r>
    </w:p>
    <w:p w14:paraId="64A70F35" w14:textId="77777777" w:rsidR="000277D6" w:rsidRPr="009307D1" w:rsidRDefault="000277D6" w:rsidP="51675408">
      <w:pPr>
        <w:pStyle w:val="Heading3"/>
        <w:rPr>
          <w:rFonts w:cs="Arial"/>
          <w:noProof/>
        </w:rPr>
      </w:pPr>
      <w:bookmarkStart w:id="54" w:name="_Toc22195183"/>
      <w:bookmarkStart w:id="55" w:name="_Toc1227301753"/>
      <w:bookmarkStart w:id="56" w:name="_Toc50447298"/>
      <w:r w:rsidRPr="475236BD">
        <w:rPr>
          <w:rFonts w:cs="Arial"/>
          <w:noProof/>
        </w:rPr>
        <w:t xml:space="preserve">Allsüsteemi </w:t>
      </w:r>
      <w:r w:rsidR="00090655" w:rsidRPr="475236BD">
        <w:rPr>
          <w:rFonts w:cs="Arial"/>
          <w:noProof/>
        </w:rPr>
        <w:t>funktsionaalsed nõuded</w:t>
      </w:r>
      <w:bookmarkEnd w:id="54"/>
      <w:bookmarkEnd w:id="55"/>
    </w:p>
    <w:p w14:paraId="77FF3EFD" w14:textId="77777777" w:rsidR="00935249" w:rsidRDefault="00935249" w:rsidP="51675408">
      <w:pPr>
        <w:rPr>
          <w:noProof/>
        </w:rPr>
      </w:pPr>
    </w:p>
    <w:p w14:paraId="16206ED7" w14:textId="77777777" w:rsidR="00090655" w:rsidRDefault="00090655" w:rsidP="51675408">
      <w:pPr>
        <w:jc w:val="both"/>
        <w:rPr>
          <w:noProof/>
        </w:rPr>
      </w:pPr>
      <w:r w:rsidRPr="51675408">
        <w:rPr>
          <w:noProof/>
        </w:rPr>
        <w:t xml:space="preserve">Allsüsteemi funktsionaalsete nõuete esitamiseks kasutatakse </w:t>
      </w:r>
      <w:r w:rsidR="00D83736" w:rsidRPr="51675408">
        <w:rPr>
          <w:noProof/>
        </w:rPr>
        <w:t xml:space="preserve">käesolevas töös </w:t>
      </w:r>
      <w:r w:rsidRPr="51675408">
        <w:rPr>
          <w:noProof/>
        </w:rPr>
        <w:t>kasutusjuhtude mudelit. Käesolevas peatükis esitatakse kasutusjuhtude mudel eskiisi täpsusega</w:t>
      </w:r>
      <w:r w:rsidR="00D83736" w:rsidRPr="51675408">
        <w:rPr>
          <w:noProof/>
        </w:rPr>
        <w:t>, mis tähendab, et kasutusjuhtude tekstikirjeldused on kõrgtaseme formaadis</w:t>
      </w:r>
      <w:r w:rsidRPr="51675408">
        <w:rPr>
          <w:noProof/>
        </w:rPr>
        <w:t xml:space="preserve">. </w:t>
      </w:r>
    </w:p>
    <w:p w14:paraId="7548FC8D" w14:textId="77777777" w:rsidR="004B6F9B" w:rsidRDefault="004B6F9B" w:rsidP="51675408">
      <w:pPr>
        <w:jc w:val="both"/>
        <w:rPr>
          <w:noProof/>
        </w:rPr>
      </w:pPr>
    </w:p>
    <w:p w14:paraId="0C0DB43F" w14:textId="77777777" w:rsidR="00776FC9" w:rsidRDefault="004B6F9B" w:rsidP="51675408">
      <w:pPr>
        <w:shd w:val="clear" w:color="auto" w:fill="E8E8E8"/>
        <w:jc w:val="both"/>
        <w:rPr>
          <w:noProof/>
        </w:rPr>
      </w:pPr>
      <w:bookmarkStart w:id="57" w:name="_Hlk189309844"/>
      <w:r w:rsidRPr="51675408">
        <w:rPr>
          <w:noProof/>
        </w:rPr>
        <w:t xml:space="preserve">Funktsionaalsed nõuded esitatakse kasutades kasutusjuhtude mudelit, mis koosneb UML kasutusjuhtude diagrammist ja kasutusjuhtude tekstikirjeldustest. Larman (2004) kirjutab nendest: </w:t>
      </w:r>
    </w:p>
    <w:p w14:paraId="04C894A8" w14:textId="7F3D381E" w:rsidR="004B6F9B" w:rsidRDefault="009226E3" w:rsidP="51675408">
      <w:pPr>
        <w:shd w:val="clear" w:color="auto" w:fill="E8E8E8"/>
        <w:jc w:val="both"/>
        <w:rPr>
          <w:noProof/>
        </w:rPr>
      </w:pPr>
      <w:hyperlink r:id="rId38">
        <w:r w:rsidRPr="51675408">
          <w:rPr>
            <w:rStyle w:val="Hyperlink"/>
            <w:noProof/>
          </w:rPr>
          <w:t>https://learning.oreill</w:t>
        </w:r>
      </w:hyperlink>
      <w:r>
        <w:tab/>
      </w:r>
      <w:r w:rsidRPr="51675408">
        <w:rPr>
          <w:rStyle w:val="Hyperlink"/>
          <w:noProof/>
        </w:rPr>
        <w:t>y.com/library/view/applying-uml-and/0131489062/ch06.html</w:t>
      </w:r>
      <w:r w:rsidRPr="51675408">
        <w:rPr>
          <w:noProof/>
        </w:rPr>
        <w:t xml:space="preserve"> </w:t>
      </w:r>
    </w:p>
    <w:bookmarkEnd w:id="57"/>
    <w:p w14:paraId="1DFB9440" w14:textId="77777777" w:rsidR="00090655" w:rsidRPr="009307D1" w:rsidRDefault="00090655" w:rsidP="51675408">
      <w:pPr>
        <w:rPr>
          <w:noProof/>
        </w:rPr>
      </w:pPr>
    </w:p>
    <w:p w14:paraId="57731CF6" w14:textId="77777777" w:rsidR="003D5EF8" w:rsidRDefault="00935249" w:rsidP="51675408">
      <w:pPr>
        <w:jc w:val="both"/>
        <w:rPr>
          <w:noProof/>
        </w:rPr>
      </w:pPr>
      <w:r>
        <w:rPr>
          <w:highlight w:val="yellow"/>
        </w:rPr>
        <w:fldChar w:fldCharType="begin"/>
      </w:r>
      <w:r>
        <w:rPr>
          <w:highlight w:val="yellow"/>
        </w:rPr>
        <w:instrText xml:space="preserve"> REF _Ref463174772 \h </w:instrText>
      </w:r>
      <w:r w:rsidR="00A43B59">
        <w:rPr>
          <w:highlight w:val="yellow"/>
        </w:rPr>
        <w:instrText xml:space="preserve"> \* MERGEFORMAT </w:instrText>
      </w:r>
      <w:r>
        <w:rPr>
          <w:highlight w:val="yellow"/>
        </w:rPr>
      </w:r>
      <w:r>
        <w:rPr>
          <w:highlight w:val="yellow"/>
        </w:rPr>
        <w:fldChar w:fldCharType="separate"/>
      </w:r>
      <w:r w:rsidR="00720999">
        <w:t xml:space="preserve">Joonis </w:t>
      </w:r>
      <w:r w:rsidR="00720999">
        <w:rPr>
          <w:noProof/>
        </w:rPr>
        <w:t>2</w:t>
      </w:r>
      <w:r>
        <w:rPr>
          <w:highlight w:val="yellow"/>
        </w:rPr>
        <w:fldChar w:fldCharType="end"/>
      </w:r>
      <w:r w:rsidRPr="51675408">
        <w:rPr>
          <w:noProof/>
        </w:rPr>
        <w:t xml:space="preserve"> esitatud kasutusjuhtude diagrammil on värvidel järgmine tähendus.</w:t>
      </w:r>
    </w:p>
    <w:p w14:paraId="762AEEAB" w14:textId="77777777" w:rsidR="00D87138" w:rsidRPr="009307D1" w:rsidRDefault="00D87138" w:rsidP="00FE00C1">
      <w:pPr>
        <w:numPr>
          <w:ilvl w:val="0"/>
          <w:numId w:val="31"/>
        </w:numPr>
        <w:jc w:val="both"/>
        <w:rPr>
          <w:noProof/>
        </w:rPr>
      </w:pPr>
      <w:r w:rsidRPr="51675408">
        <w:rPr>
          <w:noProof/>
          <w:highlight w:val="yellow"/>
        </w:rPr>
        <w:t>Kollasega</w:t>
      </w:r>
      <w:r w:rsidRPr="51675408">
        <w:rPr>
          <w:noProof/>
        </w:rPr>
        <w:t xml:space="preserve"> on tähistatud põhikasutusjuhud.</w:t>
      </w:r>
    </w:p>
    <w:p w14:paraId="68130623" w14:textId="77777777" w:rsidR="00BE29AD" w:rsidRDefault="00D87138" w:rsidP="00FE00C1">
      <w:pPr>
        <w:numPr>
          <w:ilvl w:val="0"/>
          <w:numId w:val="31"/>
        </w:numPr>
        <w:jc w:val="both"/>
        <w:rPr>
          <w:noProof/>
        </w:rPr>
      </w:pPr>
      <w:r w:rsidRPr="51675408">
        <w:rPr>
          <w:b/>
          <w:bCs/>
          <w:noProof/>
          <w:color w:val="FFC000" w:themeColor="accent4"/>
        </w:rPr>
        <w:t>Oranžiga</w:t>
      </w:r>
      <w:r w:rsidRPr="51675408">
        <w:rPr>
          <w:noProof/>
        </w:rPr>
        <w:t xml:space="preserve"> on tähistatud abistavad kasutusjuhud (sisuliselt kasutusjuhu fragmendid), mis on kirja pandud selleks, et mitte kirjeldada mitmekordselt erinevates kasutusjuhtudes esinevat ühesugust funktsionaalsust.</w:t>
      </w:r>
    </w:p>
    <w:p w14:paraId="3CDF5BD6" w14:textId="1AB7797C" w:rsidR="00C622E2" w:rsidRPr="009307D1" w:rsidRDefault="751E331A" w:rsidP="00FE00C1">
      <w:pPr>
        <w:numPr>
          <w:ilvl w:val="0"/>
          <w:numId w:val="31"/>
        </w:numPr>
        <w:jc w:val="both"/>
        <w:rPr>
          <w:noProof/>
        </w:rPr>
      </w:pPr>
      <w:r w:rsidRPr="475236BD">
        <w:rPr>
          <w:b/>
          <w:bCs/>
          <w:noProof/>
          <w:highlight w:val="lightGray"/>
        </w:rPr>
        <w:t>Halliga</w:t>
      </w:r>
      <w:r w:rsidRPr="475236BD">
        <w:rPr>
          <w:noProof/>
        </w:rPr>
        <w:t xml:space="preserve"> on tähistatud</w:t>
      </w:r>
      <w:r w:rsidR="732EABF8" w:rsidRPr="475236BD">
        <w:rPr>
          <w:noProof/>
        </w:rPr>
        <w:t xml:space="preserve"> </w:t>
      </w:r>
      <w:r w:rsidRPr="475236BD">
        <w:rPr>
          <w:noProof/>
        </w:rPr>
        <w:t>kasutusjuhud, mis esitavad läbivaid huvisid ning on seotud rohkem</w:t>
      </w:r>
      <w:r w:rsidR="03F064D5" w:rsidRPr="475236BD">
        <w:rPr>
          <w:noProof/>
        </w:rPr>
        <w:t xml:space="preserve"> kui ühe funktsionaalse allsüsteemiga.</w:t>
      </w:r>
    </w:p>
    <w:p w14:paraId="5FD2E287" w14:textId="1FF481EA" w:rsidR="00935249" w:rsidRDefault="08964769" w:rsidP="51675408">
      <w:pPr>
        <w:jc w:val="center"/>
      </w:pPr>
      <w:r>
        <w:rPr>
          <w:noProof/>
        </w:rPr>
        <w:drawing>
          <wp:inline distT="0" distB="0" distL="0" distR="0" wp14:anchorId="6D447E85" wp14:editId="365FFF1C">
            <wp:extent cx="4609228" cy="5215467"/>
            <wp:effectExtent l="0" t="0" r="1270" b="4445"/>
            <wp:docPr id="1518462777" name="Picture 151846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462777"/>
                    <pic:cNvPicPr/>
                  </pic:nvPicPr>
                  <pic:blipFill>
                    <a:blip r:embed="rId39">
                      <a:extLst>
                        <a:ext uri="{28A0092B-C50C-407E-A947-70E740481C1C}">
                          <a14:useLocalDpi xmlns:a14="http://schemas.microsoft.com/office/drawing/2010/main" val="0"/>
                        </a:ext>
                      </a:extLst>
                    </a:blip>
                    <a:stretch>
                      <a:fillRect/>
                    </a:stretch>
                  </pic:blipFill>
                  <pic:spPr>
                    <a:xfrm>
                      <a:off x="0" y="0"/>
                      <a:ext cx="4620257" cy="5227947"/>
                    </a:xfrm>
                    <a:prstGeom prst="rect">
                      <a:avLst/>
                    </a:prstGeom>
                  </pic:spPr>
                </pic:pic>
              </a:graphicData>
            </a:graphic>
          </wp:inline>
        </w:drawing>
      </w:r>
    </w:p>
    <w:p w14:paraId="179743AE" w14:textId="653042E4" w:rsidR="475236BD" w:rsidRDefault="35D844FA" w:rsidP="00E66018">
      <w:pPr>
        <w:pStyle w:val="Caption"/>
        <w:rPr>
          <w:noProof/>
        </w:rPr>
      </w:pPr>
      <w:bookmarkStart w:id="58" w:name="_Ref463174772"/>
      <w:r w:rsidRPr="475236BD">
        <w:rPr>
          <w:noProof/>
        </w:rPr>
        <w:t xml:space="preserve">Joonis </w:t>
      </w:r>
      <w:r w:rsidR="00935249">
        <w:fldChar w:fldCharType="begin"/>
      </w:r>
      <w:r w:rsidR="00935249">
        <w:instrText xml:space="preserve"> SEQ Joonis \* ARABIC </w:instrText>
      </w:r>
      <w:r w:rsidR="00935249">
        <w:fldChar w:fldCharType="separate"/>
      </w:r>
      <w:r w:rsidR="40ACFD94" w:rsidRPr="475236BD">
        <w:rPr>
          <w:noProof/>
        </w:rPr>
        <w:t>2</w:t>
      </w:r>
      <w:r w:rsidR="00935249">
        <w:fldChar w:fldCharType="end"/>
      </w:r>
      <w:bookmarkEnd w:id="58"/>
      <w:r w:rsidRPr="475236BD">
        <w:rPr>
          <w:noProof/>
        </w:rPr>
        <w:t xml:space="preserve"> </w:t>
      </w:r>
      <w:r w:rsidR="08CFE786" w:rsidRPr="475236BD">
        <w:rPr>
          <w:noProof/>
        </w:rPr>
        <w:t>Pakiautomaa</w:t>
      </w:r>
      <w:r w:rsidR="4ADFC46A" w:rsidRPr="475236BD">
        <w:rPr>
          <w:noProof/>
        </w:rPr>
        <w:t>t</w:t>
      </w:r>
      <w:r w:rsidR="08CFE786" w:rsidRPr="475236BD">
        <w:rPr>
          <w:noProof/>
        </w:rPr>
        <w:t>i</w:t>
      </w:r>
      <w:r w:rsidR="1DD5DA4F" w:rsidRPr="475236BD">
        <w:rPr>
          <w:noProof/>
        </w:rPr>
        <w:t>de</w:t>
      </w:r>
      <w:r w:rsidR="08CFE786" w:rsidRPr="475236BD">
        <w:rPr>
          <w:noProof/>
          <w:color w:val="C00000"/>
        </w:rPr>
        <w:t xml:space="preserve"> </w:t>
      </w:r>
      <w:r w:rsidRPr="475236BD">
        <w:rPr>
          <w:noProof/>
        </w:rPr>
        <w:t>funktsionaalse allsüsteemi kasutusjuhtude diagramm</w:t>
      </w:r>
    </w:p>
    <w:p w14:paraId="6B2EF76C" w14:textId="77777777" w:rsidR="00D7452C" w:rsidRPr="00E74EF2" w:rsidRDefault="00D7452C" w:rsidP="51675408">
      <w:pPr>
        <w:jc w:val="both"/>
        <w:rPr>
          <w:noProof/>
          <w:u w:val="single"/>
        </w:rPr>
      </w:pPr>
      <w:r w:rsidRPr="51675408">
        <w:rPr>
          <w:b/>
          <w:bCs/>
          <w:noProof/>
          <w:u w:val="single"/>
        </w:rPr>
        <w:t>Kasutusjuht</w:t>
      </w:r>
      <w:r w:rsidRPr="51675408">
        <w:rPr>
          <w:noProof/>
          <w:u w:val="single"/>
        </w:rPr>
        <w:t xml:space="preserve">: </w:t>
      </w:r>
      <w:r w:rsidR="00224450" w:rsidRPr="51675408">
        <w:rPr>
          <w:noProof/>
          <w:u w:val="single"/>
        </w:rPr>
        <w:t>Tuvasta kasutaja</w:t>
      </w:r>
    </w:p>
    <w:p w14:paraId="03D6C7F9" w14:textId="40112723" w:rsidR="00D7452C" w:rsidRPr="009307D1" w:rsidRDefault="20780578" w:rsidP="51675408">
      <w:pPr>
        <w:jc w:val="both"/>
        <w:rPr>
          <w:noProof/>
        </w:rPr>
      </w:pPr>
      <w:r w:rsidRPr="475236BD">
        <w:rPr>
          <w:b/>
          <w:bCs/>
          <w:noProof/>
        </w:rPr>
        <w:t>Tegutsejad</w:t>
      </w:r>
      <w:r w:rsidRPr="475236BD">
        <w:rPr>
          <w:noProof/>
        </w:rPr>
        <w:t>:</w:t>
      </w:r>
      <w:r w:rsidR="01A44CE9" w:rsidRPr="475236BD">
        <w:rPr>
          <w:noProof/>
        </w:rPr>
        <w:t xml:space="preserve"> </w:t>
      </w:r>
      <w:r w:rsidR="1727D8A4" w:rsidRPr="475236BD">
        <w:rPr>
          <w:noProof/>
        </w:rPr>
        <w:t>Juhataja</w:t>
      </w:r>
      <w:r w:rsidR="51B81A53" w:rsidRPr="475236BD">
        <w:rPr>
          <w:noProof/>
        </w:rPr>
        <w:t>, Klient</w:t>
      </w:r>
      <w:r w:rsidR="2D0FC2C6" w:rsidRPr="475236BD">
        <w:rPr>
          <w:noProof/>
        </w:rPr>
        <w:t>, Hooldustehnik</w:t>
      </w:r>
      <w:r w:rsidR="16429955" w:rsidRPr="4672CF47">
        <w:rPr>
          <w:noProof/>
        </w:rPr>
        <w:t>, Kuller, Pakiautomaatide haldur</w:t>
      </w:r>
      <w:r w:rsidR="29C70D1F" w:rsidRPr="475236BD">
        <w:rPr>
          <w:noProof/>
        </w:rPr>
        <w:t xml:space="preserve"> – </w:t>
      </w:r>
      <w:r w:rsidRPr="475236BD">
        <w:rPr>
          <w:noProof/>
        </w:rPr>
        <w:t>(edaspidi Subjekt)</w:t>
      </w:r>
    </w:p>
    <w:p w14:paraId="61C257EC" w14:textId="77777777" w:rsidR="00D7452C" w:rsidRPr="009307D1" w:rsidRDefault="6C0D78B9" w:rsidP="51675408">
      <w:pPr>
        <w:jc w:val="both"/>
        <w:rPr>
          <w:noProof/>
        </w:rPr>
      </w:pPr>
      <w:r w:rsidRPr="51675408">
        <w:rPr>
          <w:b/>
          <w:bCs/>
          <w:noProof/>
        </w:rPr>
        <w:t>Kirjeldus</w:t>
      </w:r>
      <w:r w:rsidRPr="51675408">
        <w:rPr>
          <w:noProof/>
        </w:rPr>
        <w:t xml:space="preserve">: </w:t>
      </w:r>
      <w:r w:rsidR="4E5E1E2C" w:rsidRPr="51675408">
        <w:rPr>
          <w:noProof/>
        </w:rPr>
        <w:t xml:space="preserve">Subjekt identifitseerib ennast. Selleks sisestab ta kasutajanime, parooli ja oma rolli süsteemis. Süsteem autendib subjekti, st kontrollib subjekti väidetavat identiteeti. </w:t>
      </w:r>
      <w:r w:rsidR="7B55C05D" w:rsidRPr="51675408">
        <w:rPr>
          <w:noProof/>
        </w:rPr>
        <w:t xml:space="preserve">Süsteemi sisenemiseks peab subjekt olema ka sobivas seisundis. </w:t>
      </w:r>
      <w:r w:rsidR="4E5E1E2C" w:rsidRPr="51675408">
        <w:rPr>
          <w:noProof/>
        </w:rPr>
        <w:t>Kui subjekt on autenditud (isik on tuvastatud ja identiteet kontrollitud), siis lubatakse subjekt süsteemi siseneda, vastasel juhul mitte.</w:t>
      </w:r>
      <w:r w:rsidR="718B1316" w:rsidRPr="51675408">
        <w:rPr>
          <w:noProof/>
        </w:rPr>
        <w:t xml:space="preserve"> </w:t>
      </w:r>
      <w:r w:rsidR="4E5E1E2C" w:rsidRPr="51675408">
        <w:rPr>
          <w:noProof/>
        </w:rPr>
        <w:t>Lisaks autoriseeritakse subjekt, andes talle juurdepääsu infosüsteemi objektidele.</w:t>
      </w:r>
    </w:p>
    <w:p w14:paraId="77B3E8F9" w14:textId="77777777" w:rsidR="00D1143A" w:rsidRPr="009307D1" w:rsidRDefault="00D1143A" w:rsidP="51675408">
      <w:pPr>
        <w:rPr>
          <w:noProof/>
        </w:rPr>
      </w:pPr>
    </w:p>
    <w:p w14:paraId="4BFD9C68" w14:textId="71E697E9" w:rsidR="00D7452C" w:rsidRPr="00E74EF2" w:rsidRDefault="1727D8A4" w:rsidP="51675408">
      <w:pPr>
        <w:jc w:val="both"/>
        <w:rPr>
          <w:b/>
          <w:bCs/>
          <w:noProof/>
          <w:u w:val="single"/>
        </w:rPr>
      </w:pPr>
      <w:r w:rsidRPr="475236BD">
        <w:rPr>
          <w:b/>
          <w:bCs/>
          <w:noProof/>
          <w:u w:val="single"/>
        </w:rPr>
        <w:t>Kasutusjuht</w:t>
      </w:r>
      <w:r w:rsidRPr="475236BD">
        <w:rPr>
          <w:noProof/>
          <w:u w:val="single"/>
        </w:rPr>
        <w:t xml:space="preserve">: </w:t>
      </w:r>
      <w:r w:rsidR="6FD07B9A" w:rsidRPr="475236BD">
        <w:rPr>
          <w:noProof/>
          <w:u w:val="single"/>
        </w:rPr>
        <w:t xml:space="preserve">Registreeri </w:t>
      </w:r>
      <w:r w:rsidR="5E7F06ED" w:rsidRPr="475236BD">
        <w:rPr>
          <w:noProof/>
          <w:u w:val="single"/>
        </w:rPr>
        <w:t>pakiautomaat</w:t>
      </w:r>
    </w:p>
    <w:p w14:paraId="5B6616AC" w14:textId="628667CE" w:rsidR="00D7452C" w:rsidRPr="009307D1" w:rsidRDefault="20780578" w:rsidP="51675408">
      <w:pPr>
        <w:rPr>
          <w:b/>
          <w:bCs/>
          <w:noProof/>
        </w:rPr>
      </w:pPr>
      <w:r w:rsidRPr="475236BD">
        <w:rPr>
          <w:b/>
          <w:bCs/>
          <w:noProof/>
        </w:rPr>
        <w:t>Tegutsejad</w:t>
      </w:r>
      <w:r w:rsidRPr="475236BD">
        <w:rPr>
          <w:noProof/>
        </w:rPr>
        <w:t>:</w:t>
      </w:r>
      <w:r w:rsidR="01A44CE9" w:rsidRPr="475236BD">
        <w:rPr>
          <w:noProof/>
        </w:rPr>
        <w:t xml:space="preserve"> </w:t>
      </w:r>
      <w:r w:rsidR="5E5AA503" w:rsidRPr="475236BD">
        <w:rPr>
          <w:noProof/>
        </w:rPr>
        <w:t>Pakiautomaa</w:t>
      </w:r>
      <w:r w:rsidR="3D1B96DC" w:rsidRPr="475236BD">
        <w:rPr>
          <w:noProof/>
        </w:rPr>
        <w:t>t</w:t>
      </w:r>
      <w:r w:rsidR="5E5AA503" w:rsidRPr="475236BD">
        <w:rPr>
          <w:noProof/>
        </w:rPr>
        <w:t>i</w:t>
      </w:r>
      <w:r w:rsidR="3D1B96DC" w:rsidRPr="475236BD">
        <w:rPr>
          <w:noProof/>
        </w:rPr>
        <w:t>de</w:t>
      </w:r>
      <w:r w:rsidR="5E5AA503" w:rsidRPr="475236BD">
        <w:rPr>
          <w:noProof/>
        </w:rPr>
        <w:t xml:space="preserve"> haldur</w:t>
      </w:r>
    </w:p>
    <w:p w14:paraId="7680BCF7" w14:textId="6F6601F6" w:rsidR="005D2D66" w:rsidRPr="009307D1" w:rsidRDefault="20780578" w:rsidP="51675408">
      <w:pPr>
        <w:rPr>
          <w:noProof/>
        </w:rPr>
      </w:pPr>
      <w:r w:rsidRPr="475236BD">
        <w:rPr>
          <w:b/>
          <w:bCs/>
          <w:noProof/>
        </w:rPr>
        <w:t>Kirjeldus</w:t>
      </w:r>
      <w:r w:rsidRPr="475236BD">
        <w:rPr>
          <w:noProof/>
        </w:rPr>
        <w:t>:</w:t>
      </w:r>
      <w:r w:rsidR="317877A3" w:rsidRPr="475236BD">
        <w:rPr>
          <w:noProof/>
        </w:rPr>
        <w:t xml:space="preserve"> </w:t>
      </w:r>
      <w:r w:rsidR="5E5AA503" w:rsidRPr="475236BD">
        <w:rPr>
          <w:noProof/>
        </w:rPr>
        <w:t>Pakiautomaa</w:t>
      </w:r>
      <w:r w:rsidR="4B82BFE4" w:rsidRPr="475236BD">
        <w:rPr>
          <w:noProof/>
        </w:rPr>
        <w:t>t</w:t>
      </w:r>
      <w:r w:rsidR="5E5AA503" w:rsidRPr="475236BD">
        <w:rPr>
          <w:noProof/>
        </w:rPr>
        <w:t>i</w:t>
      </w:r>
      <w:r w:rsidR="4B82BFE4" w:rsidRPr="475236BD">
        <w:rPr>
          <w:noProof/>
        </w:rPr>
        <w:t>de</w:t>
      </w:r>
      <w:r w:rsidR="5E5AA503" w:rsidRPr="475236BD">
        <w:rPr>
          <w:noProof/>
        </w:rPr>
        <w:t xml:space="preserve"> haldur</w:t>
      </w:r>
      <w:r w:rsidR="317877A3" w:rsidRPr="475236BD">
        <w:rPr>
          <w:noProof/>
        </w:rPr>
        <w:t xml:space="preserve"> registreerib uue </w:t>
      </w:r>
      <w:r w:rsidR="2BC7378A" w:rsidRPr="475236BD">
        <w:rPr>
          <w:noProof/>
        </w:rPr>
        <w:t>pakiautomaadi</w:t>
      </w:r>
      <w:r w:rsidR="46C2F56E" w:rsidRPr="475236BD">
        <w:rPr>
          <w:noProof/>
        </w:rPr>
        <w:t>.</w:t>
      </w:r>
    </w:p>
    <w:p w14:paraId="43DE52EE" w14:textId="77777777" w:rsidR="005C7084" w:rsidRDefault="005C7084" w:rsidP="51675408">
      <w:pPr>
        <w:rPr>
          <w:noProof/>
        </w:rPr>
      </w:pPr>
    </w:p>
    <w:p w14:paraId="4263E189" w14:textId="131DDA14" w:rsidR="191E344A" w:rsidRDefault="28021428" w:rsidP="51675408">
      <w:pPr>
        <w:jc w:val="both"/>
        <w:rPr>
          <w:b/>
          <w:bCs/>
          <w:noProof/>
          <w:u w:val="single"/>
        </w:rPr>
      </w:pPr>
      <w:r w:rsidRPr="475236BD">
        <w:rPr>
          <w:b/>
          <w:bCs/>
          <w:noProof/>
          <w:u w:val="single"/>
        </w:rPr>
        <w:t>Kasutusjuht</w:t>
      </w:r>
      <w:r w:rsidRPr="475236BD">
        <w:rPr>
          <w:noProof/>
          <w:u w:val="single"/>
        </w:rPr>
        <w:t>: Unusta</w:t>
      </w:r>
      <w:r w:rsidR="547905BF" w:rsidRPr="475236BD">
        <w:rPr>
          <w:noProof/>
          <w:u w:val="single"/>
        </w:rPr>
        <w:t xml:space="preserve"> pakiautomaat</w:t>
      </w:r>
    </w:p>
    <w:p w14:paraId="49B92E06" w14:textId="1FF89B81" w:rsidR="005C7084" w:rsidRPr="009307D1" w:rsidRDefault="28021428" w:rsidP="51675408">
      <w:pPr>
        <w:rPr>
          <w:b/>
          <w:bCs/>
          <w:noProof/>
        </w:rPr>
      </w:pPr>
      <w:r w:rsidRPr="475236BD">
        <w:rPr>
          <w:b/>
          <w:bCs/>
          <w:noProof/>
        </w:rPr>
        <w:t>Tegutsejad</w:t>
      </w:r>
      <w:r w:rsidRPr="475236BD">
        <w:rPr>
          <w:noProof/>
        </w:rPr>
        <w:t xml:space="preserve">: </w:t>
      </w:r>
      <w:r w:rsidR="5E5AA503" w:rsidRPr="475236BD">
        <w:rPr>
          <w:noProof/>
        </w:rPr>
        <w:t>Pakiautomaa</w:t>
      </w:r>
      <w:r w:rsidR="491D74BB" w:rsidRPr="475236BD">
        <w:rPr>
          <w:noProof/>
        </w:rPr>
        <w:t>tide</w:t>
      </w:r>
      <w:r w:rsidR="5E5AA503" w:rsidRPr="475236BD">
        <w:rPr>
          <w:noProof/>
        </w:rPr>
        <w:t xml:space="preserve"> haldur</w:t>
      </w:r>
    </w:p>
    <w:p w14:paraId="60277545" w14:textId="16F96A03" w:rsidR="005C7084" w:rsidRPr="009307D1" w:rsidRDefault="28021428" w:rsidP="11E9343A">
      <w:pPr>
        <w:jc w:val="both"/>
        <w:rPr>
          <w:noProof/>
        </w:rPr>
      </w:pPr>
      <w:r w:rsidRPr="475236BD">
        <w:rPr>
          <w:b/>
          <w:bCs/>
          <w:noProof/>
        </w:rPr>
        <w:t>Kirjeldus</w:t>
      </w:r>
      <w:r w:rsidRPr="475236BD">
        <w:rPr>
          <w:noProof/>
        </w:rPr>
        <w:t xml:space="preserve">: </w:t>
      </w:r>
      <w:r w:rsidR="5E5AA503" w:rsidRPr="475236BD">
        <w:rPr>
          <w:noProof/>
        </w:rPr>
        <w:t>Pakiautomaa</w:t>
      </w:r>
      <w:r w:rsidR="16BD25C3" w:rsidRPr="475236BD">
        <w:rPr>
          <w:noProof/>
        </w:rPr>
        <w:t>tide</w:t>
      </w:r>
      <w:r w:rsidR="5E5AA503" w:rsidRPr="475236BD">
        <w:rPr>
          <w:noProof/>
        </w:rPr>
        <w:t xml:space="preserve"> haldur</w:t>
      </w:r>
      <w:r w:rsidRPr="475236BD">
        <w:rPr>
          <w:noProof/>
        </w:rPr>
        <w:t xml:space="preserve"> vaatab </w:t>
      </w:r>
      <w:r w:rsidR="14F5B6D0" w:rsidRPr="475236BD">
        <w:rPr>
          <w:noProof/>
        </w:rPr>
        <w:t>ootel</w:t>
      </w:r>
      <w:r w:rsidRPr="475236BD">
        <w:rPr>
          <w:noProof/>
        </w:rPr>
        <w:t xml:space="preserve"> </w:t>
      </w:r>
      <w:r w:rsidR="19DE1F00" w:rsidRPr="475236BD">
        <w:rPr>
          <w:noProof/>
        </w:rPr>
        <w:t>pakiautomaa</w:t>
      </w:r>
      <w:r w:rsidR="6C3AD6AA" w:rsidRPr="475236BD">
        <w:rPr>
          <w:noProof/>
        </w:rPr>
        <w:t>t</w:t>
      </w:r>
      <w:r w:rsidR="19DE1F00" w:rsidRPr="475236BD">
        <w:rPr>
          <w:noProof/>
        </w:rPr>
        <w:t>i</w:t>
      </w:r>
      <w:r w:rsidR="6C3AD6AA" w:rsidRPr="475236BD">
        <w:rPr>
          <w:noProof/>
        </w:rPr>
        <w:t>de</w:t>
      </w:r>
      <w:r w:rsidR="19DE1F00" w:rsidRPr="475236BD">
        <w:rPr>
          <w:noProof/>
        </w:rPr>
        <w:t xml:space="preserve"> </w:t>
      </w:r>
      <w:r w:rsidRPr="475236BD">
        <w:rPr>
          <w:noProof/>
        </w:rPr>
        <w:t xml:space="preserve">nimekirja, valib sealt </w:t>
      </w:r>
      <w:r w:rsidR="19DE1F00" w:rsidRPr="475236BD">
        <w:rPr>
          <w:noProof/>
        </w:rPr>
        <w:t xml:space="preserve">pakiautomaadi </w:t>
      </w:r>
      <w:r w:rsidRPr="475236BD">
        <w:rPr>
          <w:noProof/>
        </w:rPr>
        <w:t>ja kustutab selle andmebaasist.</w:t>
      </w:r>
      <w:r w:rsidR="0D5191D1" w:rsidRPr="475236BD">
        <w:rPr>
          <w:noProof/>
        </w:rPr>
        <w:t xml:space="preserve"> Subjekt saab nimekirja sorteerida ja filtreerida.</w:t>
      </w:r>
    </w:p>
    <w:p w14:paraId="64CAB0C8" w14:textId="77777777" w:rsidR="00D7452C" w:rsidRPr="009307D1" w:rsidRDefault="00D7452C" w:rsidP="51675408">
      <w:pPr>
        <w:rPr>
          <w:noProof/>
        </w:rPr>
      </w:pPr>
    </w:p>
    <w:p w14:paraId="4EECC4E4" w14:textId="43D66900" w:rsidR="00D7452C" w:rsidRPr="00E74EF2" w:rsidRDefault="20780578" w:rsidP="51675408">
      <w:pPr>
        <w:jc w:val="both"/>
        <w:rPr>
          <w:b/>
          <w:bCs/>
          <w:noProof/>
          <w:u w:val="single"/>
        </w:rPr>
      </w:pPr>
      <w:r w:rsidRPr="475236BD">
        <w:rPr>
          <w:b/>
          <w:bCs/>
          <w:noProof/>
          <w:u w:val="single"/>
        </w:rPr>
        <w:t>Kasutusjuht</w:t>
      </w:r>
      <w:r w:rsidRPr="475236BD">
        <w:rPr>
          <w:noProof/>
          <w:u w:val="single"/>
        </w:rPr>
        <w:t xml:space="preserve">: </w:t>
      </w:r>
      <w:r w:rsidR="56312152" w:rsidRPr="475236BD">
        <w:rPr>
          <w:noProof/>
          <w:u w:val="single"/>
        </w:rPr>
        <w:t xml:space="preserve">Muuda </w:t>
      </w:r>
      <w:r w:rsidR="58CDA899" w:rsidRPr="475236BD">
        <w:rPr>
          <w:noProof/>
          <w:u w:val="single"/>
        </w:rPr>
        <w:t>pakiautomaati</w:t>
      </w:r>
    </w:p>
    <w:p w14:paraId="6C4A4FAB" w14:textId="7C69EA6A" w:rsidR="00D7452C" w:rsidRPr="009307D1" w:rsidRDefault="20780578" w:rsidP="51675408">
      <w:pPr>
        <w:rPr>
          <w:b/>
          <w:bCs/>
          <w:noProof/>
        </w:rPr>
      </w:pPr>
      <w:r w:rsidRPr="475236BD">
        <w:rPr>
          <w:b/>
          <w:bCs/>
          <w:noProof/>
        </w:rPr>
        <w:t>Tegutsejad</w:t>
      </w:r>
      <w:r w:rsidRPr="475236BD">
        <w:rPr>
          <w:noProof/>
        </w:rPr>
        <w:t>:</w:t>
      </w:r>
      <w:r w:rsidR="01A44CE9" w:rsidRPr="475236BD">
        <w:rPr>
          <w:noProof/>
        </w:rPr>
        <w:t xml:space="preserve"> </w:t>
      </w:r>
      <w:r w:rsidR="5E5AA503" w:rsidRPr="475236BD">
        <w:rPr>
          <w:noProof/>
        </w:rPr>
        <w:t>Pakiautomaa</w:t>
      </w:r>
      <w:r w:rsidR="3B775372" w:rsidRPr="475236BD">
        <w:rPr>
          <w:noProof/>
        </w:rPr>
        <w:t>tide</w:t>
      </w:r>
      <w:r w:rsidR="5E5AA503" w:rsidRPr="475236BD">
        <w:rPr>
          <w:noProof/>
        </w:rPr>
        <w:t xml:space="preserve"> haldur</w:t>
      </w:r>
    </w:p>
    <w:p w14:paraId="79DF4216" w14:textId="32E11491" w:rsidR="00D7452C" w:rsidRPr="009307D1" w:rsidRDefault="086AE0AE" w:rsidP="11E9343A">
      <w:pPr>
        <w:jc w:val="both"/>
        <w:rPr>
          <w:noProof/>
        </w:rPr>
      </w:pPr>
      <w:r w:rsidRPr="475236BD">
        <w:rPr>
          <w:b/>
          <w:bCs/>
          <w:noProof/>
        </w:rPr>
        <w:t>Kirjeldus</w:t>
      </w:r>
      <w:r w:rsidRPr="475236BD">
        <w:rPr>
          <w:noProof/>
        </w:rPr>
        <w:t>:</w:t>
      </w:r>
      <w:r w:rsidR="46C2F56E" w:rsidRPr="475236BD">
        <w:rPr>
          <w:b/>
          <w:bCs/>
          <w:noProof/>
        </w:rPr>
        <w:t xml:space="preserve"> </w:t>
      </w:r>
      <w:r w:rsidR="5E5AA503" w:rsidRPr="475236BD">
        <w:rPr>
          <w:noProof/>
        </w:rPr>
        <w:t>Pakiautomaa</w:t>
      </w:r>
      <w:r w:rsidR="4A2BFD51" w:rsidRPr="475236BD">
        <w:rPr>
          <w:noProof/>
        </w:rPr>
        <w:t>tide</w:t>
      </w:r>
      <w:r w:rsidR="5E5AA503" w:rsidRPr="475236BD">
        <w:rPr>
          <w:noProof/>
        </w:rPr>
        <w:t xml:space="preserve"> haldur</w:t>
      </w:r>
      <w:r w:rsidR="317877A3" w:rsidRPr="475236BD">
        <w:rPr>
          <w:noProof/>
        </w:rPr>
        <w:t xml:space="preserve"> vaatab </w:t>
      </w:r>
      <w:r w:rsidR="0D5191D1" w:rsidRPr="475236BD">
        <w:rPr>
          <w:noProof/>
        </w:rPr>
        <w:t xml:space="preserve">ootel </w:t>
      </w:r>
      <w:r w:rsidR="64C5381F" w:rsidRPr="475236BD">
        <w:rPr>
          <w:noProof/>
        </w:rPr>
        <w:t>või mitteaktiivsete</w:t>
      </w:r>
      <w:r w:rsidR="317877A3" w:rsidRPr="475236BD">
        <w:rPr>
          <w:noProof/>
        </w:rPr>
        <w:t xml:space="preserve"> </w:t>
      </w:r>
      <w:r w:rsidR="19DE1F00" w:rsidRPr="475236BD">
        <w:rPr>
          <w:noProof/>
        </w:rPr>
        <w:t>pakiautomaa</w:t>
      </w:r>
      <w:r w:rsidR="2CBAF3D1" w:rsidRPr="475236BD">
        <w:rPr>
          <w:noProof/>
        </w:rPr>
        <w:t>tide</w:t>
      </w:r>
      <w:r w:rsidR="19DE1F00" w:rsidRPr="475236BD">
        <w:rPr>
          <w:noProof/>
        </w:rPr>
        <w:t xml:space="preserve"> </w:t>
      </w:r>
      <w:r w:rsidR="317877A3" w:rsidRPr="475236BD">
        <w:rPr>
          <w:noProof/>
        </w:rPr>
        <w:t xml:space="preserve">nimekirja, valib sealt </w:t>
      </w:r>
      <w:r w:rsidR="19DE1F00" w:rsidRPr="475236BD">
        <w:rPr>
          <w:noProof/>
        </w:rPr>
        <w:t xml:space="preserve">pakiautomaadi </w:t>
      </w:r>
      <w:r w:rsidR="34A862E3" w:rsidRPr="475236BD">
        <w:rPr>
          <w:noProof/>
        </w:rPr>
        <w:t>ja muudab selle andmeid</w:t>
      </w:r>
      <w:r w:rsidR="46C2F56E" w:rsidRPr="475236BD">
        <w:rPr>
          <w:noProof/>
        </w:rPr>
        <w:t xml:space="preserve">. Ei ole võimalik muuta </w:t>
      </w:r>
      <w:r w:rsidR="19DE1F00" w:rsidRPr="475236BD">
        <w:rPr>
          <w:noProof/>
        </w:rPr>
        <w:t xml:space="preserve">pakiautomaadi </w:t>
      </w:r>
      <w:r w:rsidR="46C2F56E" w:rsidRPr="475236BD">
        <w:rPr>
          <w:noProof/>
        </w:rPr>
        <w:t>registreerimise aega</w:t>
      </w:r>
      <w:r w:rsidR="3E90FCB2" w:rsidRPr="475236BD">
        <w:rPr>
          <w:noProof/>
        </w:rPr>
        <w:t xml:space="preserve">, </w:t>
      </w:r>
      <w:r w:rsidR="46C2F56E" w:rsidRPr="475236BD">
        <w:rPr>
          <w:noProof/>
        </w:rPr>
        <w:t xml:space="preserve">infot selle kohta, kes </w:t>
      </w:r>
      <w:r w:rsidR="19DE1F00" w:rsidRPr="475236BD">
        <w:rPr>
          <w:noProof/>
        </w:rPr>
        <w:t xml:space="preserve">pakiautomaadi </w:t>
      </w:r>
      <w:r w:rsidR="46C2F56E" w:rsidRPr="475236BD">
        <w:rPr>
          <w:noProof/>
        </w:rPr>
        <w:t>registreeris</w:t>
      </w:r>
      <w:r w:rsidR="3E90FCB2" w:rsidRPr="475236BD">
        <w:rPr>
          <w:noProof/>
        </w:rPr>
        <w:t xml:space="preserve"> ja </w:t>
      </w:r>
      <w:r w:rsidR="19DE1F00" w:rsidRPr="475236BD">
        <w:rPr>
          <w:noProof/>
        </w:rPr>
        <w:t xml:space="preserve">pakiautomaadi </w:t>
      </w:r>
      <w:r w:rsidR="3E90FCB2" w:rsidRPr="475236BD">
        <w:rPr>
          <w:noProof/>
        </w:rPr>
        <w:t>viimase muutmise aega (seda muudab süsteem automaatselt)</w:t>
      </w:r>
      <w:r w:rsidR="46C2F56E" w:rsidRPr="475236BD">
        <w:rPr>
          <w:noProof/>
        </w:rPr>
        <w:t>.</w:t>
      </w:r>
      <w:r w:rsidR="75B972DC" w:rsidRPr="475236BD">
        <w:rPr>
          <w:noProof/>
        </w:rPr>
        <w:t xml:space="preserve"> Samuti ei kuulu </w:t>
      </w:r>
      <w:r w:rsidR="024C47AC" w:rsidRPr="475236BD">
        <w:rPr>
          <w:noProof/>
        </w:rPr>
        <w:t>muudatuste</w:t>
      </w:r>
      <w:r w:rsidR="75B972DC" w:rsidRPr="475236BD">
        <w:rPr>
          <w:noProof/>
        </w:rPr>
        <w:t xml:space="preserve"> hulka </w:t>
      </w:r>
      <w:r w:rsidR="19DE1F00" w:rsidRPr="475236BD">
        <w:rPr>
          <w:noProof/>
        </w:rPr>
        <w:t xml:space="preserve">pakiautomaadi </w:t>
      </w:r>
      <w:r w:rsidR="75B972DC" w:rsidRPr="475236BD">
        <w:rPr>
          <w:noProof/>
        </w:rPr>
        <w:t>seisundi muutmin</w:t>
      </w:r>
      <w:r w:rsidR="7E25C580" w:rsidRPr="475236BD">
        <w:rPr>
          <w:noProof/>
        </w:rPr>
        <w:t>e (selleks on eraldi kasutusjuhud</w:t>
      </w:r>
      <w:r w:rsidR="75B972DC" w:rsidRPr="475236BD">
        <w:rPr>
          <w:noProof/>
        </w:rPr>
        <w:t>).</w:t>
      </w:r>
      <w:r w:rsidR="2DF7C7BC" w:rsidRPr="475236BD">
        <w:rPr>
          <w:noProof/>
        </w:rPr>
        <w:t xml:space="preserve"> Samas saab muuta </w:t>
      </w:r>
      <w:r w:rsidR="19DE1F00" w:rsidRPr="475236BD">
        <w:rPr>
          <w:noProof/>
        </w:rPr>
        <w:t xml:space="preserve">pakiautomaadi </w:t>
      </w:r>
      <w:r w:rsidR="2DF7C7BC" w:rsidRPr="475236BD">
        <w:rPr>
          <w:noProof/>
        </w:rPr>
        <w:t>kategooriatesse kuuluvust.</w:t>
      </w:r>
    </w:p>
    <w:p w14:paraId="04F746A6" w14:textId="77777777" w:rsidR="00D7452C" w:rsidRPr="009307D1" w:rsidRDefault="00D7452C" w:rsidP="51675408">
      <w:pPr>
        <w:rPr>
          <w:noProof/>
        </w:rPr>
      </w:pPr>
    </w:p>
    <w:p w14:paraId="1D5DFD23" w14:textId="461E5398" w:rsidR="00301F8E" w:rsidRPr="00E74EF2" w:rsidRDefault="47A017D4" w:rsidP="51675408">
      <w:pPr>
        <w:jc w:val="both"/>
        <w:rPr>
          <w:b/>
          <w:bCs/>
          <w:noProof/>
          <w:u w:val="single"/>
        </w:rPr>
      </w:pPr>
      <w:r w:rsidRPr="475236BD">
        <w:rPr>
          <w:b/>
          <w:bCs/>
          <w:noProof/>
          <w:u w:val="single"/>
        </w:rPr>
        <w:t>Kasutusjuht</w:t>
      </w:r>
      <w:r w:rsidRPr="475236BD">
        <w:rPr>
          <w:noProof/>
          <w:u w:val="single"/>
        </w:rPr>
        <w:t xml:space="preserve">: </w:t>
      </w:r>
      <w:r w:rsidR="0C8ACA26" w:rsidRPr="475236BD">
        <w:rPr>
          <w:noProof/>
          <w:u w:val="single"/>
        </w:rPr>
        <w:t xml:space="preserve">Aktiveeri </w:t>
      </w:r>
      <w:r w:rsidR="21040103" w:rsidRPr="475236BD">
        <w:rPr>
          <w:noProof/>
          <w:u w:val="single"/>
        </w:rPr>
        <w:t>pakiautomaat</w:t>
      </w:r>
    </w:p>
    <w:p w14:paraId="39C4EF59" w14:textId="14EB5E05" w:rsidR="00301F8E" w:rsidRPr="009307D1" w:rsidRDefault="47A017D4" w:rsidP="51675408">
      <w:pPr>
        <w:rPr>
          <w:b/>
          <w:bCs/>
          <w:noProof/>
        </w:rPr>
      </w:pPr>
      <w:r w:rsidRPr="475236BD">
        <w:rPr>
          <w:b/>
          <w:bCs/>
          <w:noProof/>
        </w:rPr>
        <w:t>Tegutsejad</w:t>
      </w:r>
      <w:r w:rsidRPr="475236BD">
        <w:rPr>
          <w:noProof/>
        </w:rPr>
        <w:t>:</w:t>
      </w:r>
      <w:r w:rsidR="492CD745" w:rsidRPr="475236BD">
        <w:rPr>
          <w:noProof/>
        </w:rPr>
        <w:t xml:space="preserve"> </w:t>
      </w:r>
      <w:r w:rsidR="351C6D23" w:rsidRPr="475236BD">
        <w:rPr>
          <w:noProof/>
        </w:rPr>
        <w:t>Pakiautomaa</w:t>
      </w:r>
      <w:r w:rsidR="48A32206" w:rsidRPr="475236BD">
        <w:rPr>
          <w:noProof/>
        </w:rPr>
        <w:t>tide</w:t>
      </w:r>
      <w:r w:rsidR="351C6D23" w:rsidRPr="475236BD">
        <w:rPr>
          <w:noProof/>
        </w:rPr>
        <w:t xml:space="preserve"> haldur</w:t>
      </w:r>
    </w:p>
    <w:p w14:paraId="531EF5AF" w14:textId="753B9F1F" w:rsidR="000A2EA9" w:rsidRDefault="47A017D4" w:rsidP="11E9343A">
      <w:pPr>
        <w:jc w:val="both"/>
        <w:rPr>
          <w:noProof/>
        </w:rPr>
      </w:pPr>
      <w:r w:rsidRPr="475236BD">
        <w:rPr>
          <w:b/>
          <w:bCs/>
          <w:noProof/>
        </w:rPr>
        <w:t>Kirjeldus</w:t>
      </w:r>
      <w:r w:rsidRPr="475236BD">
        <w:rPr>
          <w:noProof/>
        </w:rPr>
        <w:t>:</w:t>
      </w:r>
      <w:r w:rsidR="72DF5D5E" w:rsidRPr="475236BD">
        <w:rPr>
          <w:noProof/>
        </w:rPr>
        <w:t xml:space="preserve"> </w:t>
      </w:r>
      <w:r w:rsidR="351C6D23" w:rsidRPr="475236BD">
        <w:rPr>
          <w:noProof/>
        </w:rPr>
        <w:t>Pakiautomaa</w:t>
      </w:r>
      <w:r w:rsidR="48B71442" w:rsidRPr="475236BD">
        <w:rPr>
          <w:noProof/>
        </w:rPr>
        <w:t>tide</w:t>
      </w:r>
      <w:r w:rsidR="351C6D23" w:rsidRPr="475236BD">
        <w:rPr>
          <w:noProof/>
        </w:rPr>
        <w:t xml:space="preserve"> haldur</w:t>
      </w:r>
      <w:r w:rsidR="6B0E3E84" w:rsidRPr="475236BD">
        <w:rPr>
          <w:noProof/>
        </w:rPr>
        <w:t xml:space="preserve"> vaatab </w:t>
      </w:r>
      <w:r w:rsidR="36E68E1D" w:rsidRPr="475236BD">
        <w:rPr>
          <w:noProof/>
        </w:rPr>
        <w:t xml:space="preserve">ootel </w:t>
      </w:r>
      <w:r w:rsidR="7BBF2C0B" w:rsidRPr="475236BD">
        <w:rPr>
          <w:noProof/>
        </w:rPr>
        <w:t>või mitteaktiivsete</w:t>
      </w:r>
      <w:r w:rsidR="4146B891" w:rsidRPr="475236BD">
        <w:rPr>
          <w:noProof/>
        </w:rPr>
        <w:t xml:space="preserve"> </w:t>
      </w:r>
      <w:r w:rsidR="08CFE786" w:rsidRPr="475236BD">
        <w:rPr>
          <w:noProof/>
        </w:rPr>
        <w:t xml:space="preserve">pakiautomaadi </w:t>
      </w:r>
      <w:r w:rsidR="6B0E3E84" w:rsidRPr="475236BD">
        <w:rPr>
          <w:noProof/>
        </w:rPr>
        <w:t xml:space="preserve">nimekirja, valib sealt </w:t>
      </w:r>
      <w:r w:rsidR="08CFE786" w:rsidRPr="475236BD">
        <w:rPr>
          <w:noProof/>
        </w:rPr>
        <w:t xml:space="preserve">pakiautomaadi </w:t>
      </w:r>
      <w:r w:rsidR="6B0E3E84" w:rsidRPr="475236BD">
        <w:rPr>
          <w:noProof/>
        </w:rPr>
        <w:t xml:space="preserve">ja </w:t>
      </w:r>
      <w:r w:rsidR="72DF5D5E" w:rsidRPr="475236BD">
        <w:rPr>
          <w:noProof/>
        </w:rPr>
        <w:t>muudab</w:t>
      </w:r>
      <w:r w:rsidR="0BC46727" w:rsidRPr="475236BD">
        <w:rPr>
          <w:noProof/>
        </w:rPr>
        <w:t xml:space="preserve"> </w:t>
      </w:r>
      <w:r w:rsidR="6B0E3E84" w:rsidRPr="475236BD">
        <w:rPr>
          <w:noProof/>
        </w:rPr>
        <w:t>selle</w:t>
      </w:r>
      <w:r w:rsidR="0BC46727" w:rsidRPr="475236BD">
        <w:rPr>
          <w:noProof/>
        </w:rPr>
        <w:t xml:space="preserve"> aktiivseks.</w:t>
      </w:r>
      <w:r w:rsidR="36E68E1D" w:rsidRPr="475236BD">
        <w:rPr>
          <w:noProof/>
        </w:rPr>
        <w:t xml:space="preserve"> </w:t>
      </w:r>
    </w:p>
    <w:p w14:paraId="65C417EF" w14:textId="77777777" w:rsidR="00921F63" w:rsidRPr="009307D1" w:rsidRDefault="00921F63" w:rsidP="51675408">
      <w:pPr>
        <w:rPr>
          <w:noProof/>
        </w:rPr>
      </w:pPr>
    </w:p>
    <w:p w14:paraId="2ED7121A" w14:textId="19CBEAF0" w:rsidR="00301F8E" w:rsidRPr="00E74EF2" w:rsidRDefault="47A017D4" w:rsidP="51675408">
      <w:pPr>
        <w:jc w:val="both"/>
        <w:rPr>
          <w:noProof/>
          <w:u w:val="single"/>
        </w:rPr>
      </w:pPr>
      <w:r w:rsidRPr="475236BD">
        <w:rPr>
          <w:b/>
          <w:bCs/>
          <w:noProof/>
          <w:u w:val="single"/>
        </w:rPr>
        <w:t>Kasutusjuht</w:t>
      </w:r>
      <w:r w:rsidRPr="475236BD">
        <w:rPr>
          <w:noProof/>
          <w:u w:val="single"/>
        </w:rPr>
        <w:t xml:space="preserve">: </w:t>
      </w:r>
      <w:r w:rsidR="0C8ACA26" w:rsidRPr="475236BD">
        <w:rPr>
          <w:noProof/>
          <w:u w:val="single"/>
        </w:rPr>
        <w:t xml:space="preserve">Muuda </w:t>
      </w:r>
      <w:r w:rsidR="67F4D020" w:rsidRPr="475236BD">
        <w:rPr>
          <w:noProof/>
          <w:u w:val="single"/>
        </w:rPr>
        <w:t xml:space="preserve">pakiautomaat </w:t>
      </w:r>
      <w:r w:rsidR="0C8ACA26" w:rsidRPr="475236BD">
        <w:rPr>
          <w:noProof/>
          <w:u w:val="single"/>
        </w:rPr>
        <w:t>mitteaktiivseks</w:t>
      </w:r>
    </w:p>
    <w:p w14:paraId="0BDE46F7" w14:textId="74CA33DE" w:rsidR="00301F8E" w:rsidRPr="009307D1" w:rsidRDefault="47A017D4" w:rsidP="51675408">
      <w:pPr>
        <w:rPr>
          <w:b/>
          <w:bCs/>
          <w:noProof/>
        </w:rPr>
      </w:pPr>
      <w:r w:rsidRPr="475236BD">
        <w:rPr>
          <w:b/>
          <w:bCs/>
          <w:noProof/>
        </w:rPr>
        <w:t>Tegutsejad</w:t>
      </w:r>
      <w:r w:rsidRPr="475236BD">
        <w:rPr>
          <w:noProof/>
        </w:rPr>
        <w:t>:</w:t>
      </w:r>
      <w:r w:rsidR="492CD745" w:rsidRPr="475236BD">
        <w:rPr>
          <w:noProof/>
        </w:rPr>
        <w:t xml:space="preserve"> </w:t>
      </w:r>
      <w:r w:rsidR="351C6D23" w:rsidRPr="475236BD">
        <w:rPr>
          <w:noProof/>
        </w:rPr>
        <w:t>Pakiautomaa</w:t>
      </w:r>
      <w:r w:rsidR="608A2145" w:rsidRPr="475236BD">
        <w:rPr>
          <w:noProof/>
        </w:rPr>
        <w:t>tide</w:t>
      </w:r>
      <w:r w:rsidR="351C6D23" w:rsidRPr="475236BD">
        <w:rPr>
          <w:noProof/>
        </w:rPr>
        <w:t xml:space="preserve"> haldur</w:t>
      </w:r>
    </w:p>
    <w:p w14:paraId="69552B33" w14:textId="2DEA26EF" w:rsidR="00301F8E" w:rsidRPr="009307D1" w:rsidRDefault="47A017D4" w:rsidP="11E9343A">
      <w:pPr>
        <w:jc w:val="both"/>
        <w:rPr>
          <w:noProof/>
        </w:rPr>
      </w:pPr>
      <w:r w:rsidRPr="475236BD">
        <w:rPr>
          <w:b/>
          <w:bCs/>
          <w:noProof/>
        </w:rPr>
        <w:t>Kirjeldus</w:t>
      </w:r>
      <w:r w:rsidRPr="475236BD">
        <w:rPr>
          <w:noProof/>
        </w:rPr>
        <w:t xml:space="preserve">: </w:t>
      </w:r>
      <w:r w:rsidR="351C6D23" w:rsidRPr="475236BD">
        <w:rPr>
          <w:noProof/>
        </w:rPr>
        <w:t>Pakiautomaa</w:t>
      </w:r>
      <w:r w:rsidR="7C60B31C" w:rsidRPr="475236BD">
        <w:rPr>
          <w:noProof/>
        </w:rPr>
        <w:t>tide</w:t>
      </w:r>
      <w:r w:rsidR="351C6D23" w:rsidRPr="475236BD">
        <w:rPr>
          <w:noProof/>
        </w:rPr>
        <w:t xml:space="preserve"> haldur</w:t>
      </w:r>
      <w:r w:rsidR="6B0E3E84" w:rsidRPr="475236BD">
        <w:rPr>
          <w:noProof/>
        </w:rPr>
        <w:t xml:space="preserve"> vaatab </w:t>
      </w:r>
      <w:r w:rsidR="6C5CF6E5" w:rsidRPr="475236BD">
        <w:rPr>
          <w:noProof/>
        </w:rPr>
        <w:t>aktiivsete</w:t>
      </w:r>
      <w:r w:rsidR="5B3FEFFD" w:rsidRPr="475236BD">
        <w:rPr>
          <w:noProof/>
        </w:rPr>
        <w:t xml:space="preserve"> </w:t>
      </w:r>
      <w:r w:rsidR="0AD08708" w:rsidRPr="475236BD">
        <w:rPr>
          <w:noProof/>
        </w:rPr>
        <w:t xml:space="preserve">pakiautomaatide </w:t>
      </w:r>
      <w:r w:rsidR="6B0E3E84" w:rsidRPr="475236BD">
        <w:rPr>
          <w:noProof/>
        </w:rPr>
        <w:t xml:space="preserve">nimekirja, valib sealt </w:t>
      </w:r>
      <w:r w:rsidR="08CFE786" w:rsidRPr="475236BD">
        <w:rPr>
          <w:noProof/>
        </w:rPr>
        <w:t xml:space="preserve">pakiautomaadi </w:t>
      </w:r>
      <w:r w:rsidR="6B0E3E84" w:rsidRPr="475236BD">
        <w:rPr>
          <w:noProof/>
        </w:rPr>
        <w:t>ja muudab selle mitteaktiivseks.</w:t>
      </w:r>
      <w:r w:rsidR="36E68E1D" w:rsidRPr="475236BD">
        <w:rPr>
          <w:noProof/>
        </w:rPr>
        <w:t xml:space="preserve"> Subjekt saab nimekirja sorteerida ja filtreerida.</w:t>
      </w:r>
    </w:p>
    <w:p w14:paraId="03672995" w14:textId="77777777" w:rsidR="009620C1" w:rsidRPr="009307D1" w:rsidRDefault="009620C1" w:rsidP="51675408">
      <w:pPr>
        <w:rPr>
          <w:noProof/>
        </w:rPr>
      </w:pPr>
    </w:p>
    <w:p w14:paraId="27B2FBBE" w14:textId="443F5D30" w:rsidR="00DC7CD7" w:rsidRPr="00E74EF2" w:rsidRDefault="72DF5D5E" w:rsidP="51675408">
      <w:pPr>
        <w:jc w:val="both"/>
        <w:rPr>
          <w:b/>
          <w:bCs/>
          <w:noProof/>
          <w:u w:val="single"/>
        </w:rPr>
      </w:pPr>
      <w:r w:rsidRPr="475236BD">
        <w:rPr>
          <w:b/>
          <w:bCs/>
          <w:noProof/>
          <w:u w:val="single"/>
        </w:rPr>
        <w:t>Kasutusjuht</w:t>
      </w:r>
      <w:r w:rsidRPr="475236BD">
        <w:rPr>
          <w:noProof/>
          <w:u w:val="single"/>
        </w:rPr>
        <w:t xml:space="preserve">: </w:t>
      </w:r>
      <w:r w:rsidR="0C8ACA26" w:rsidRPr="475236BD">
        <w:rPr>
          <w:noProof/>
          <w:u w:val="single"/>
        </w:rPr>
        <w:t xml:space="preserve">Vaata kõiki </w:t>
      </w:r>
      <w:r w:rsidR="453ED90C" w:rsidRPr="475236BD">
        <w:rPr>
          <w:noProof/>
          <w:u w:val="single"/>
        </w:rPr>
        <w:t xml:space="preserve">ootel </w:t>
      </w:r>
      <w:r w:rsidR="0C8ACA26" w:rsidRPr="475236BD">
        <w:rPr>
          <w:noProof/>
          <w:u w:val="single"/>
        </w:rPr>
        <w:t xml:space="preserve">või mitteaktiivseid </w:t>
      </w:r>
      <w:r w:rsidR="7BB87155" w:rsidRPr="475236BD">
        <w:rPr>
          <w:noProof/>
          <w:u w:val="single"/>
        </w:rPr>
        <w:t>pakiautomaate</w:t>
      </w:r>
    </w:p>
    <w:p w14:paraId="18706DDC" w14:textId="48EF27BF" w:rsidR="00DC7CD7" w:rsidRPr="009307D1" w:rsidRDefault="72DF5D5E" w:rsidP="51675408">
      <w:pPr>
        <w:rPr>
          <w:b/>
          <w:bCs/>
          <w:noProof/>
        </w:rPr>
      </w:pPr>
      <w:r w:rsidRPr="475236BD">
        <w:rPr>
          <w:b/>
          <w:bCs/>
          <w:noProof/>
        </w:rPr>
        <w:t>Tegutsejad</w:t>
      </w:r>
      <w:r w:rsidRPr="475236BD">
        <w:rPr>
          <w:noProof/>
        </w:rPr>
        <w:t>:</w:t>
      </w:r>
      <w:r w:rsidR="492CD745" w:rsidRPr="475236BD">
        <w:rPr>
          <w:noProof/>
        </w:rPr>
        <w:t xml:space="preserve"> </w:t>
      </w:r>
      <w:r w:rsidR="351C6D23" w:rsidRPr="475236BD">
        <w:rPr>
          <w:noProof/>
        </w:rPr>
        <w:t>Pakiautomaa</w:t>
      </w:r>
      <w:r w:rsidR="09631185" w:rsidRPr="475236BD">
        <w:rPr>
          <w:noProof/>
        </w:rPr>
        <w:t>tide</w:t>
      </w:r>
      <w:r w:rsidR="351C6D23" w:rsidRPr="475236BD">
        <w:rPr>
          <w:noProof/>
        </w:rPr>
        <w:t xml:space="preserve"> haldur</w:t>
      </w:r>
    </w:p>
    <w:p w14:paraId="2C334F7D" w14:textId="10C9B72B" w:rsidR="00921F63" w:rsidRPr="009307D1" w:rsidRDefault="30930CB5" w:rsidP="11E9343A">
      <w:pPr>
        <w:jc w:val="both"/>
        <w:rPr>
          <w:noProof/>
        </w:rPr>
      </w:pPr>
      <w:r w:rsidRPr="475236BD">
        <w:rPr>
          <w:b/>
          <w:bCs/>
          <w:noProof/>
        </w:rPr>
        <w:t>Kirjeldus</w:t>
      </w:r>
      <w:r w:rsidRPr="475236BD">
        <w:rPr>
          <w:noProof/>
        </w:rPr>
        <w:t xml:space="preserve">: </w:t>
      </w:r>
      <w:r w:rsidR="351C6D23" w:rsidRPr="475236BD">
        <w:rPr>
          <w:noProof/>
        </w:rPr>
        <w:t>Pakiautomaa</w:t>
      </w:r>
      <w:r w:rsidR="6CFE2D1D" w:rsidRPr="475236BD">
        <w:rPr>
          <w:noProof/>
        </w:rPr>
        <w:t>tide</w:t>
      </w:r>
      <w:r w:rsidR="351C6D23" w:rsidRPr="475236BD">
        <w:rPr>
          <w:noProof/>
        </w:rPr>
        <w:t xml:space="preserve"> haldur</w:t>
      </w:r>
      <w:r w:rsidRPr="475236BD">
        <w:rPr>
          <w:noProof/>
        </w:rPr>
        <w:t xml:space="preserve"> saab vaadata nimekirja </w:t>
      </w:r>
      <w:r w:rsidR="5201CA07" w:rsidRPr="475236BD">
        <w:rPr>
          <w:noProof/>
        </w:rPr>
        <w:t>ootel</w:t>
      </w:r>
      <w:r w:rsidR="51678CF6" w:rsidRPr="475236BD">
        <w:rPr>
          <w:noProof/>
        </w:rPr>
        <w:t xml:space="preserve"> või mitteaktiivses seisundis olevatest</w:t>
      </w:r>
      <w:r w:rsidR="1E68201F" w:rsidRPr="475236BD">
        <w:rPr>
          <w:noProof/>
        </w:rPr>
        <w:t xml:space="preserve"> </w:t>
      </w:r>
      <w:r w:rsidR="2C8EFD9A" w:rsidRPr="475236BD">
        <w:rPr>
          <w:noProof/>
        </w:rPr>
        <w:t>pakiautomaatidest</w:t>
      </w:r>
      <w:r w:rsidR="36E68E1D" w:rsidRPr="475236BD">
        <w:rPr>
          <w:noProof/>
        </w:rPr>
        <w:t>. Subjekt saab nimekirja sorteerida ja filtreerida.</w:t>
      </w:r>
    </w:p>
    <w:p w14:paraId="477D3B96" w14:textId="77777777" w:rsidR="00DC7CD7" w:rsidRPr="009307D1" w:rsidRDefault="00DC7CD7" w:rsidP="51675408">
      <w:pPr>
        <w:rPr>
          <w:noProof/>
        </w:rPr>
      </w:pPr>
    </w:p>
    <w:p w14:paraId="2A63C6C8" w14:textId="5F6CD20F" w:rsidR="004517A7" w:rsidRPr="00E74EF2" w:rsidRDefault="3304AAD4" w:rsidP="51675408">
      <w:pPr>
        <w:jc w:val="both"/>
        <w:rPr>
          <w:b/>
          <w:bCs/>
          <w:noProof/>
          <w:u w:val="single"/>
        </w:rPr>
      </w:pPr>
      <w:r w:rsidRPr="475236BD">
        <w:rPr>
          <w:b/>
          <w:bCs/>
          <w:noProof/>
          <w:u w:val="single"/>
        </w:rPr>
        <w:t>Kasutusjuht</w:t>
      </w:r>
      <w:r w:rsidRPr="475236BD">
        <w:rPr>
          <w:noProof/>
          <w:u w:val="single"/>
        </w:rPr>
        <w:t xml:space="preserve">: </w:t>
      </w:r>
      <w:r w:rsidR="0C8ACA26" w:rsidRPr="475236BD">
        <w:rPr>
          <w:noProof/>
          <w:u w:val="single"/>
        </w:rPr>
        <w:t xml:space="preserve">Vaata kõiki </w:t>
      </w:r>
      <w:r w:rsidR="1109564E" w:rsidRPr="475236BD">
        <w:rPr>
          <w:noProof/>
          <w:u w:val="single"/>
        </w:rPr>
        <w:t>pakiautomaate</w:t>
      </w:r>
    </w:p>
    <w:p w14:paraId="50CD9F9A" w14:textId="1D097DDF" w:rsidR="004517A7" w:rsidRPr="009307D1" w:rsidRDefault="3304AAD4" w:rsidP="51675408">
      <w:pPr>
        <w:rPr>
          <w:noProof/>
        </w:rPr>
      </w:pPr>
      <w:r w:rsidRPr="475236BD">
        <w:rPr>
          <w:b/>
          <w:bCs/>
          <w:noProof/>
        </w:rPr>
        <w:t>Tegutsejad</w:t>
      </w:r>
      <w:r w:rsidRPr="475236BD">
        <w:rPr>
          <w:noProof/>
        </w:rPr>
        <w:t>:</w:t>
      </w:r>
      <w:r w:rsidR="492CD745" w:rsidRPr="475236BD">
        <w:rPr>
          <w:noProof/>
        </w:rPr>
        <w:t xml:space="preserve"> Juhataja</w:t>
      </w:r>
      <w:r w:rsidR="54F3C5D2" w:rsidRPr="475236BD">
        <w:rPr>
          <w:noProof/>
        </w:rPr>
        <w:t>, Hooldustehnik</w:t>
      </w:r>
      <w:r w:rsidR="4B134DD8" w:rsidRPr="4672CF47">
        <w:rPr>
          <w:noProof/>
        </w:rPr>
        <w:t xml:space="preserve">, Kuller, </w:t>
      </w:r>
      <w:r w:rsidR="4FF78611" w:rsidRPr="4672CF47">
        <w:rPr>
          <w:noProof/>
        </w:rPr>
        <w:t>Pakiautomaa</w:t>
      </w:r>
      <w:r w:rsidR="061D6B2B" w:rsidRPr="4672CF47">
        <w:rPr>
          <w:noProof/>
        </w:rPr>
        <w:t>tide</w:t>
      </w:r>
      <w:r w:rsidR="4FF78611" w:rsidRPr="4672CF47">
        <w:rPr>
          <w:noProof/>
        </w:rPr>
        <w:t xml:space="preserve"> haldur</w:t>
      </w:r>
      <w:r w:rsidR="748E2355" w:rsidRPr="4672CF47">
        <w:rPr>
          <w:noProof/>
        </w:rPr>
        <w:t xml:space="preserve"> </w:t>
      </w:r>
      <w:r w:rsidR="492CD745" w:rsidRPr="475236BD">
        <w:rPr>
          <w:noProof/>
        </w:rPr>
        <w:t xml:space="preserve"> </w:t>
      </w:r>
      <w:r w:rsidR="0920619E" w:rsidRPr="475236BD">
        <w:rPr>
          <w:noProof/>
        </w:rPr>
        <w:t xml:space="preserve">– </w:t>
      </w:r>
      <w:r w:rsidR="492CD745" w:rsidRPr="475236BD">
        <w:rPr>
          <w:noProof/>
        </w:rPr>
        <w:t>(edaspidi Subjekt)</w:t>
      </w:r>
    </w:p>
    <w:p w14:paraId="7B70B294" w14:textId="4BDAB867" w:rsidR="004517A7" w:rsidRPr="009307D1" w:rsidRDefault="3304AAD4" w:rsidP="11E9343A">
      <w:pPr>
        <w:jc w:val="both"/>
        <w:rPr>
          <w:noProof/>
        </w:rPr>
      </w:pPr>
      <w:r w:rsidRPr="475236BD">
        <w:rPr>
          <w:b/>
          <w:bCs/>
          <w:noProof/>
        </w:rPr>
        <w:t>Kirjeldus</w:t>
      </w:r>
      <w:r w:rsidRPr="475236BD">
        <w:rPr>
          <w:noProof/>
        </w:rPr>
        <w:t>:</w:t>
      </w:r>
      <w:r w:rsidR="1E68201F" w:rsidRPr="475236BD">
        <w:rPr>
          <w:noProof/>
        </w:rPr>
        <w:t xml:space="preserve"> </w:t>
      </w:r>
      <w:r w:rsidR="492CD745" w:rsidRPr="475236BD">
        <w:rPr>
          <w:noProof/>
        </w:rPr>
        <w:t>Subjekt</w:t>
      </w:r>
      <w:r w:rsidR="1E68201F" w:rsidRPr="475236BD">
        <w:rPr>
          <w:noProof/>
        </w:rPr>
        <w:t xml:space="preserve"> s</w:t>
      </w:r>
      <w:r w:rsidR="4146B891" w:rsidRPr="475236BD">
        <w:rPr>
          <w:noProof/>
        </w:rPr>
        <w:t xml:space="preserve">aab vaadata </w:t>
      </w:r>
      <w:r w:rsidR="08CFE786" w:rsidRPr="475236BD">
        <w:rPr>
          <w:noProof/>
        </w:rPr>
        <w:t>pakiautomaa</w:t>
      </w:r>
      <w:r w:rsidR="1E9B412C" w:rsidRPr="475236BD">
        <w:rPr>
          <w:noProof/>
        </w:rPr>
        <w:t>t</w:t>
      </w:r>
      <w:r w:rsidR="08CFE786" w:rsidRPr="475236BD">
        <w:rPr>
          <w:noProof/>
        </w:rPr>
        <w:t>i</w:t>
      </w:r>
      <w:r w:rsidR="1E9B412C" w:rsidRPr="475236BD">
        <w:rPr>
          <w:noProof/>
        </w:rPr>
        <w:t>de</w:t>
      </w:r>
      <w:r w:rsidR="08CFE786" w:rsidRPr="475236BD">
        <w:rPr>
          <w:noProof/>
        </w:rPr>
        <w:t xml:space="preserve"> </w:t>
      </w:r>
      <w:r w:rsidR="4146B891" w:rsidRPr="475236BD">
        <w:rPr>
          <w:noProof/>
        </w:rPr>
        <w:t>nimekirja</w:t>
      </w:r>
      <w:r w:rsidR="1E68201F" w:rsidRPr="475236BD">
        <w:rPr>
          <w:noProof/>
        </w:rPr>
        <w:t xml:space="preserve">. </w:t>
      </w:r>
      <w:r w:rsidR="03337A52" w:rsidRPr="475236BD">
        <w:rPr>
          <w:noProof/>
        </w:rPr>
        <w:t xml:space="preserve">Subjekt saab nimekirja sorteerida ja filtreerida. </w:t>
      </w:r>
      <w:r w:rsidR="1E68201F" w:rsidRPr="475236BD">
        <w:rPr>
          <w:noProof/>
        </w:rPr>
        <w:t xml:space="preserve">Samuti saab ta iga </w:t>
      </w:r>
      <w:r w:rsidR="08CFE786" w:rsidRPr="475236BD">
        <w:rPr>
          <w:noProof/>
        </w:rPr>
        <w:t xml:space="preserve">pakiautomaadi </w:t>
      </w:r>
      <w:r w:rsidR="1E68201F" w:rsidRPr="475236BD">
        <w:rPr>
          <w:noProof/>
        </w:rPr>
        <w:t xml:space="preserve">korral vaadata selle </w:t>
      </w:r>
      <w:r w:rsidR="1DF032FC" w:rsidRPr="475236BD">
        <w:rPr>
          <w:noProof/>
        </w:rPr>
        <w:t xml:space="preserve">kõiki </w:t>
      </w:r>
      <w:r w:rsidR="1E68201F" w:rsidRPr="475236BD">
        <w:rPr>
          <w:noProof/>
        </w:rPr>
        <w:t>detailseid andmeid</w:t>
      </w:r>
      <w:r w:rsidR="1DF032FC" w:rsidRPr="475236BD">
        <w:rPr>
          <w:noProof/>
        </w:rPr>
        <w:t xml:space="preserve">, sh </w:t>
      </w:r>
      <w:r w:rsidR="03613FC6" w:rsidRPr="475236BD">
        <w:rPr>
          <w:noProof/>
        </w:rPr>
        <w:t xml:space="preserve">hetkeseisund, </w:t>
      </w:r>
      <w:r w:rsidR="1DF032FC" w:rsidRPr="475236BD">
        <w:rPr>
          <w:noProof/>
        </w:rPr>
        <w:t>registreerimise aeg</w:t>
      </w:r>
      <w:r w:rsidR="249EFEC5" w:rsidRPr="475236BD">
        <w:rPr>
          <w:noProof/>
        </w:rPr>
        <w:t>, viimase muutmise aeg</w:t>
      </w:r>
      <w:r w:rsidR="1DF032FC" w:rsidRPr="475236BD">
        <w:rPr>
          <w:noProof/>
        </w:rPr>
        <w:t xml:space="preserve"> ja registreerinud töötaja.</w:t>
      </w:r>
    </w:p>
    <w:p w14:paraId="2D7FDD97" w14:textId="77777777" w:rsidR="00CF5C77" w:rsidRPr="009307D1" w:rsidRDefault="00CF5C77" w:rsidP="51675408">
      <w:pPr>
        <w:rPr>
          <w:noProof/>
        </w:rPr>
      </w:pPr>
    </w:p>
    <w:p w14:paraId="1D64AD38" w14:textId="56051989" w:rsidR="00301F8E" w:rsidRPr="00E74EF2" w:rsidRDefault="47A017D4" w:rsidP="51675408">
      <w:pPr>
        <w:jc w:val="both"/>
        <w:rPr>
          <w:b/>
          <w:bCs/>
          <w:noProof/>
          <w:u w:val="single"/>
        </w:rPr>
      </w:pPr>
      <w:r w:rsidRPr="475236BD">
        <w:rPr>
          <w:b/>
          <w:bCs/>
          <w:noProof/>
          <w:u w:val="single"/>
        </w:rPr>
        <w:t>Kasutusjuht</w:t>
      </w:r>
      <w:r w:rsidRPr="475236BD">
        <w:rPr>
          <w:noProof/>
          <w:u w:val="single"/>
        </w:rPr>
        <w:t xml:space="preserve">: </w:t>
      </w:r>
      <w:r w:rsidR="0C8ACA26" w:rsidRPr="475236BD">
        <w:rPr>
          <w:noProof/>
          <w:u w:val="single"/>
        </w:rPr>
        <w:t xml:space="preserve">Lõpeta </w:t>
      </w:r>
      <w:r w:rsidR="6E107B44" w:rsidRPr="475236BD">
        <w:rPr>
          <w:noProof/>
          <w:u w:val="single"/>
        </w:rPr>
        <w:t>pakiautomaat</w:t>
      </w:r>
    </w:p>
    <w:p w14:paraId="3A55FC22" w14:textId="77777777" w:rsidR="00301F8E" w:rsidRPr="009307D1" w:rsidRDefault="00301F8E" w:rsidP="51675408">
      <w:pPr>
        <w:rPr>
          <w:noProof/>
        </w:rPr>
      </w:pPr>
      <w:r w:rsidRPr="51675408">
        <w:rPr>
          <w:b/>
          <w:bCs/>
          <w:noProof/>
        </w:rPr>
        <w:t>Tegutsejad</w:t>
      </w:r>
      <w:r w:rsidRPr="51675408">
        <w:rPr>
          <w:noProof/>
        </w:rPr>
        <w:t>:</w:t>
      </w:r>
      <w:r w:rsidR="009D7F47" w:rsidRPr="51675408">
        <w:rPr>
          <w:noProof/>
        </w:rPr>
        <w:t xml:space="preserve"> </w:t>
      </w:r>
      <w:r w:rsidRPr="51675408">
        <w:rPr>
          <w:noProof/>
        </w:rPr>
        <w:t>Juhataja</w:t>
      </w:r>
    </w:p>
    <w:p w14:paraId="0FB68670" w14:textId="77584264" w:rsidR="00301F8E" w:rsidRDefault="47A017D4" w:rsidP="11E9343A">
      <w:pPr>
        <w:jc w:val="both"/>
        <w:rPr>
          <w:noProof/>
        </w:rPr>
      </w:pPr>
      <w:r w:rsidRPr="475236BD">
        <w:rPr>
          <w:b/>
          <w:bCs/>
          <w:noProof/>
        </w:rPr>
        <w:t>Kirjeldus</w:t>
      </w:r>
      <w:r w:rsidRPr="475236BD">
        <w:rPr>
          <w:noProof/>
        </w:rPr>
        <w:t>:</w:t>
      </w:r>
      <w:r w:rsidR="1E68201F" w:rsidRPr="475236BD">
        <w:rPr>
          <w:noProof/>
        </w:rPr>
        <w:t xml:space="preserve"> J</w:t>
      </w:r>
      <w:r w:rsidR="4146B891" w:rsidRPr="475236BD">
        <w:rPr>
          <w:noProof/>
        </w:rPr>
        <w:t xml:space="preserve">uhataja vaatab </w:t>
      </w:r>
      <w:r w:rsidR="358A4429" w:rsidRPr="475236BD">
        <w:rPr>
          <w:noProof/>
        </w:rPr>
        <w:t>aktiivsete</w:t>
      </w:r>
      <w:r w:rsidR="1F8CDA72" w:rsidRPr="475236BD">
        <w:rPr>
          <w:noProof/>
        </w:rPr>
        <w:t xml:space="preserve"> või mitteaktiivsete</w:t>
      </w:r>
      <w:r w:rsidR="4146B891" w:rsidRPr="475236BD">
        <w:rPr>
          <w:noProof/>
        </w:rPr>
        <w:t xml:space="preserve"> </w:t>
      </w:r>
      <w:r w:rsidR="08CFE786" w:rsidRPr="475236BD">
        <w:rPr>
          <w:noProof/>
        </w:rPr>
        <w:t>pakiautomaa</w:t>
      </w:r>
      <w:r w:rsidR="474F0C32" w:rsidRPr="475236BD">
        <w:rPr>
          <w:noProof/>
        </w:rPr>
        <w:t>tide</w:t>
      </w:r>
      <w:r w:rsidR="08CFE786" w:rsidRPr="475236BD">
        <w:rPr>
          <w:noProof/>
        </w:rPr>
        <w:t xml:space="preserve"> </w:t>
      </w:r>
      <w:r w:rsidR="1E68201F" w:rsidRPr="475236BD">
        <w:rPr>
          <w:noProof/>
        </w:rPr>
        <w:t>nimekirja, vali</w:t>
      </w:r>
      <w:r w:rsidR="4146B891" w:rsidRPr="475236BD">
        <w:rPr>
          <w:noProof/>
        </w:rPr>
        <w:t xml:space="preserve">b sealt </w:t>
      </w:r>
      <w:r w:rsidR="08CFE786" w:rsidRPr="475236BD">
        <w:rPr>
          <w:noProof/>
        </w:rPr>
        <w:t xml:space="preserve">pakiautomaadi </w:t>
      </w:r>
      <w:r w:rsidR="1E68201F" w:rsidRPr="475236BD">
        <w:rPr>
          <w:noProof/>
        </w:rPr>
        <w:t xml:space="preserve">ja </w:t>
      </w:r>
      <w:r w:rsidR="30C23317" w:rsidRPr="475236BD">
        <w:rPr>
          <w:noProof/>
        </w:rPr>
        <w:t>lõpetab</w:t>
      </w:r>
      <w:r w:rsidR="1E68201F" w:rsidRPr="475236BD">
        <w:rPr>
          <w:noProof/>
        </w:rPr>
        <w:t xml:space="preserve"> selle.</w:t>
      </w:r>
      <w:r w:rsidR="2B9896F3" w:rsidRPr="475236BD">
        <w:rPr>
          <w:noProof/>
        </w:rPr>
        <w:t xml:space="preserve"> Subjekt saab nimekirja sorteerida ja filtreerida.</w:t>
      </w:r>
    </w:p>
    <w:p w14:paraId="6850213F" w14:textId="77777777" w:rsidR="00DB4D22" w:rsidRPr="009307D1" w:rsidRDefault="00DB4D22" w:rsidP="51675408">
      <w:pPr>
        <w:rPr>
          <w:noProof/>
        </w:rPr>
      </w:pPr>
    </w:p>
    <w:p w14:paraId="65184E51" w14:textId="0E36BD79" w:rsidR="004517A7" w:rsidRPr="00E74EF2" w:rsidRDefault="3304AAD4" w:rsidP="51675408">
      <w:pPr>
        <w:jc w:val="both"/>
        <w:rPr>
          <w:noProof/>
          <w:u w:val="single"/>
        </w:rPr>
      </w:pPr>
      <w:commentRangeStart w:id="59"/>
      <w:r w:rsidRPr="475236BD">
        <w:rPr>
          <w:b/>
          <w:bCs/>
          <w:noProof/>
          <w:u w:val="single"/>
        </w:rPr>
        <w:t>Kasutusjuht</w:t>
      </w:r>
      <w:r w:rsidRPr="475236BD">
        <w:rPr>
          <w:noProof/>
          <w:u w:val="single"/>
        </w:rPr>
        <w:t xml:space="preserve">: </w:t>
      </w:r>
      <w:r w:rsidR="0C8ACA26" w:rsidRPr="475236BD">
        <w:rPr>
          <w:noProof/>
          <w:u w:val="single"/>
        </w:rPr>
        <w:t xml:space="preserve">Vaata </w:t>
      </w:r>
      <w:r w:rsidR="08CFE786" w:rsidRPr="475236BD">
        <w:rPr>
          <w:noProof/>
          <w:u w:val="single"/>
        </w:rPr>
        <w:t>pakiautomaa</w:t>
      </w:r>
      <w:r w:rsidR="2C71D42A" w:rsidRPr="475236BD">
        <w:rPr>
          <w:noProof/>
          <w:u w:val="single"/>
        </w:rPr>
        <w:t>t</w:t>
      </w:r>
      <w:r w:rsidR="08CFE786" w:rsidRPr="475236BD">
        <w:rPr>
          <w:noProof/>
          <w:u w:val="single"/>
        </w:rPr>
        <w:t>i</w:t>
      </w:r>
      <w:r w:rsidR="2C71D42A" w:rsidRPr="475236BD">
        <w:rPr>
          <w:noProof/>
          <w:u w:val="single"/>
        </w:rPr>
        <w:t>de</w:t>
      </w:r>
      <w:r w:rsidR="08CFE786" w:rsidRPr="475236BD">
        <w:rPr>
          <w:noProof/>
          <w:u w:val="single"/>
        </w:rPr>
        <w:t xml:space="preserve"> </w:t>
      </w:r>
      <w:r w:rsidR="0C8ACA26" w:rsidRPr="475236BD">
        <w:rPr>
          <w:noProof/>
          <w:u w:val="single"/>
        </w:rPr>
        <w:t>koondaruannet</w:t>
      </w:r>
      <w:commentRangeEnd w:id="59"/>
      <w:r w:rsidR="004517A7">
        <w:rPr>
          <w:rStyle w:val="CommentReference"/>
        </w:rPr>
        <w:commentReference w:id="59"/>
      </w:r>
    </w:p>
    <w:p w14:paraId="708170DC" w14:textId="77777777" w:rsidR="004517A7" w:rsidRPr="009307D1" w:rsidRDefault="004517A7" w:rsidP="51675408">
      <w:pPr>
        <w:rPr>
          <w:noProof/>
        </w:rPr>
      </w:pPr>
      <w:r w:rsidRPr="51675408">
        <w:rPr>
          <w:b/>
          <w:bCs/>
          <w:noProof/>
        </w:rPr>
        <w:t>Tegutsejad</w:t>
      </w:r>
      <w:r w:rsidRPr="51675408">
        <w:rPr>
          <w:noProof/>
        </w:rPr>
        <w:t>: Juhataja</w:t>
      </w:r>
    </w:p>
    <w:p w14:paraId="30D3964B" w14:textId="12EAA657" w:rsidR="004517A7" w:rsidRPr="009307D1" w:rsidRDefault="3304AAD4" w:rsidP="51675408">
      <w:pPr>
        <w:rPr>
          <w:noProof/>
        </w:rPr>
      </w:pPr>
      <w:r w:rsidRPr="475236BD">
        <w:rPr>
          <w:b/>
          <w:bCs/>
          <w:noProof/>
        </w:rPr>
        <w:t>Kirjeldus</w:t>
      </w:r>
      <w:r w:rsidRPr="475236BD">
        <w:rPr>
          <w:noProof/>
        </w:rPr>
        <w:t>:</w:t>
      </w:r>
      <w:r w:rsidR="492CD745" w:rsidRPr="475236BD">
        <w:rPr>
          <w:noProof/>
        </w:rPr>
        <w:t xml:space="preserve"> Juhata</w:t>
      </w:r>
      <w:r w:rsidR="070EBC01" w:rsidRPr="475236BD">
        <w:rPr>
          <w:noProof/>
        </w:rPr>
        <w:t xml:space="preserve"> näeb iga </w:t>
      </w:r>
      <w:r w:rsidR="08CFE786" w:rsidRPr="475236BD">
        <w:rPr>
          <w:noProof/>
        </w:rPr>
        <w:t xml:space="preserve">pakiautomaadi </w:t>
      </w:r>
      <w:r w:rsidR="070EBC01" w:rsidRPr="475236BD">
        <w:rPr>
          <w:noProof/>
        </w:rPr>
        <w:t>seisundi kohta selle koodi, nimetust ja selles seisundis olevate</w:t>
      </w:r>
      <w:r w:rsidR="4146B891" w:rsidRPr="475236BD">
        <w:rPr>
          <w:noProof/>
        </w:rPr>
        <w:t xml:space="preserve"> </w:t>
      </w:r>
      <w:r w:rsidR="08CFE786" w:rsidRPr="475236BD">
        <w:rPr>
          <w:noProof/>
        </w:rPr>
        <w:t>pakiautomaa</w:t>
      </w:r>
      <w:r w:rsidR="79574484" w:rsidRPr="475236BD">
        <w:rPr>
          <w:noProof/>
        </w:rPr>
        <w:t>tide</w:t>
      </w:r>
      <w:r w:rsidR="08CFE786" w:rsidRPr="475236BD">
        <w:rPr>
          <w:noProof/>
        </w:rPr>
        <w:t xml:space="preserve"> </w:t>
      </w:r>
      <w:r w:rsidR="070EBC01" w:rsidRPr="475236BD">
        <w:rPr>
          <w:noProof/>
        </w:rPr>
        <w:t>arvu. Kui s</w:t>
      </w:r>
      <w:r w:rsidR="4146B891" w:rsidRPr="475236BD">
        <w:rPr>
          <w:noProof/>
        </w:rPr>
        <w:t xml:space="preserve">eisundiga pole seotud ühtegi </w:t>
      </w:r>
      <w:r w:rsidR="01C577A6" w:rsidRPr="475236BD">
        <w:rPr>
          <w:noProof/>
        </w:rPr>
        <w:t>pakiautomaati</w:t>
      </w:r>
      <w:r w:rsidR="070EBC01" w:rsidRPr="475236BD">
        <w:rPr>
          <w:noProof/>
        </w:rPr>
        <w:t>, siis on see arv 0.</w:t>
      </w:r>
    </w:p>
    <w:p w14:paraId="40398427" w14:textId="77777777" w:rsidR="004517A7" w:rsidRPr="009307D1" w:rsidRDefault="004517A7" w:rsidP="51675408">
      <w:pPr>
        <w:rPr>
          <w:noProof/>
        </w:rPr>
      </w:pPr>
    </w:p>
    <w:p w14:paraId="798F9BE3" w14:textId="3B3554BB" w:rsidR="004517A7" w:rsidRPr="00E74EF2" w:rsidRDefault="4C604D0C" w:rsidP="51675408">
      <w:pPr>
        <w:jc w:val="both"/>
        <w:rPr>
          <w:b/>
          <w:bCs/>
          <w:noProof/>
          <w:u w:val="single"/>
        </w:rPr>
      </w:pPr>
      <w:r w:rsidRPr="475236BD">
        <w:rPr>
          <w:b/>
          <w:bCs/>
          <w:noProof/>
          <w:u w:val="single"/>
        </w:rPr>
        <w:t>Kasutusjuht</w:t>
      </w:r>
      <w:r w:rsidRPr="475236BD">
        <w:rPr>
          <w:noProof/>
          <w:u w:val="single"/>
        </w:rPr>
        <w:t xml:space="preserve">: </w:t>
      </w:r>
      <w:r w:rsidR="6FD07B9A" w:rsidRPr="475236BD">
        <w:rPr>
          <w:noProof/>
          <w:u w:val="single"/>
        </w:rPr>
        <w:t xml:space="preserve">Vaata aktiivseid </w:t>
      </w:r>
      <w:r w:rsidR="634F30D3" w:rsidRPr="475236BD">
        <w:rPr>
          <w:noProof/>
          <w:u w:val="single"/>
        </w:rPr>
        <w:t>pakiautomaate</w:t>
      </w:r>
    </w:p>
    <w:p w14:paraId="155C5DDC" w14:textId="77777777" w:rsidR="004517A7" w:rsidRPr="009307D1" w:rsidRDefault="48B0458F" w:rsidP="51675408">
      <w:pPr>
        <w:rPr>
          <w:noProof/>
        </w:rPr>
      </w:pPr>
      <w:r w:rsidRPr="51675408">
        <w:rPr>
          <w:b/>
          <w:bCs/>
          <w:noProof/>
        </w:rPr>
        <w:t>Tegutsejad</w:t>
      </w:r>
      <w:r w:rsidRPr="51675408">
        <w:rPr>
          <w:noProof/>
        </w:rPr>
        <w:t xml:space="preserve">: </w:t>
      </w:r>
      <w:r w:rsidR="69ED085C" w:rsidRPr="51675408">
        <w:rPr>
          <w:noProof/>
        </w:rPr>
        <w:t>Uudistaja</w:t>
      </w:r>
      <w:r w:rsidR="3F188461" w:rsidRPr="51675408">
        <w:rPr>
          <w:noProof/>
        </w:rPr>
        <w:t xml:space="preserve">, Klient </w:t>
      </w:r>
      <w:r w:rsidR="0C80144B" w:rsidRPr="51675408">
        <w:rPr>
          <w:noProof/>
        </w:rPr>
        <w:t xml:space="preserve">– </w:t>
      </w:r>
      <w:r w:rsidR="3F188461" w:rsidRPr="51675408">
        <w:rPr>
          <w:noProof/>
        </w:rPr>
        <w:t>(edaspidi Subjekt)</w:t>
      </w:r>
    </w:p>
    <w:p w14:paraId="13898748" w14:textId="52C46397" w:rsidR="004517A7" w:rsidRPr="009307D1" w:rsidRDefault="4C604D0C" w:rsidP="11E9343A">
      <w:pPr>
        <w:jc w:val="both"/>
        <w:rPr>
          <w:noProof/>
        </w:rPr>
      </w:pPr>
      <w:r w:rsidRPr="475236BD">
        <w:rPr>
          <w:b/>
          <w:bCs/>
          <w:noProof/>
        </w:rPr>
        <w:t>Kirjeldus</w:t>
      </w:r>
      <w:r w:rsidRPr="475236BD">
        <w:rPr>
          <w:noProof/>
        </w:rPr>
        <w:t>:</w:t>
      </w:r>
      <w:r w:rsidR="3E35150D" w:rsidRPr="475236BD">
        <w:rPr>
          <w:noProof/>
        </w:rPr>
        <w:t xml:space="preserve"> </w:t>
      </w:r>
      <w:r w:rsidR="51B81A53" w:rsidRPr="475236BD">
        <w:rPr>
          <w:noProof/>
        </w:rPr>
        <w:t>Subjekt</w:t>
      </w:r>
      <w:r w:rsidR="3E35150D" w:rsidRPr="475236BD">
        <w:rPr>
          <w:noProof/>
        </w:rPr>
        <w:t xml:space="preserve"> </w:t>
      </w:r>
      <w:r w:rsidR="224B5F74" w:rsidRPr="475236BD">
        <w:rPr>
          <w:noProof/>
        </w:rPr>
        <w:t xml:space="preserve">valib kategooria ja </w:t>
      </w:r>
      <w:r w:rsidR="3E35150D" w:rsidRPr="475236BD">
        <w:rPr>
          <w:noProof/>
        </w:rPr>
        <w:t xml:space="preserve">näeb </w:t>
      </w:r>
      <w:r w:rsidR="35AABC37" w:rsidRPr="475236BD">
        <w:rPr>
          <w:noProof/>
        </w:rPr>
        <w:t>kõigi</w:t>
      </w:r>
      <w:r w:rsidR="224B5F74" w:rsidRPr="475236BD">
        <w:rPr>
          <w:noProof/>
        </w:rPr>
        <w:t xml:space="preserve"> sellesse kuuluvate </w:t>
      </w:r>
      <w:r w:rsidR="3E35150D" w:rsidRPr="475236BD">
        <w:rPr>
          <w:noProof/>
        </w:rPr>
        <w:t>a</w:t>
      </w:r>
      <w:r w:rsidR="317877A3" w:rsidRPr="475236BD">
        <w:rPr>
          <w:noProof/>
        </w:rPr>
        <w:t xml:space="preserve">ktiivses seisundis olevate </w:t>
      </w:r>
      <w:r w:rsidR="19DE1F00" w:rsidRPr="475236BD">
        <w:rPr>
          <w:noProof/>
        </w:rPr>
        <w:t>pakiautomaa</w:t>
      </w:r>
      <w:r w:rsidR="7BB1A830" w:rsidRPr="475236BD">
        <w:rPr>
          <w:noProof/>
        </w:rPr>
        <w:t>tide</w:t>
      </w:r>
      <w:r w:rsidR="19DE1F00" w:rsidRPr="475236BD">
        <w:rPr>
          <w:noProof/>
        </w:rPr>
        <w:t xml:space="preserve"> </w:t>
      </w:r>
      <w:r w:rsidR="3E35150D" w:rsidRPr="475236BD">
        <w:rPr>
          <w:noProof/>
        </w:rPr>
        <w:t xml:space="preserve">kõiki andmeid, v.a </w:t>
      </w:r>
      <w:r w:rsidR="693C81C1" w:rsidRPr="475236BD">
        <w:rPr>
          <w:noProof/>
        </w:rPr>
        <w:t xml:space="preserve">hetkeseisund, </w:t>
      </w:r>
      <w:r w:rsidR="3E35150D" w:rsidRPr="475236BD">
        <w:rPr>
          <w:noProof/>
        </w:rPr>
        <w:t>registreerimise aeg</w:t>
      </w:r>
      <w:r w:rsidR="6A51D62B" w:rsidRPr="475236BD">
        <w:rPr>
          <w:noProof/>
        </w:rPr>
        <w:t>, viimase muutmise aeg</w:t>
      </w:r>
      <w:r w:rsidR="3E35150D" w:rsidRPr="475236BD">
        <w:rPr>
          <w:noProof/>
        </w:rPr>
        <w:t xml:space="preserve"> ja registreerinud töötaja.</w:t>
      </w:r>
    </w:p>
    <w:p w14:paraId="1E179E24" w14:textId="77777777" w:rsidR="00301F8E" w:rsidRPr="009307D1" w:rsidRDefault="00301F8E" w:rsidP="51675408">
      <w:pPr>
        <w:rPr>
          <w:noProof/>
        </w:rPr>
      </w:pPr>
    </w:p>
    <w:p w14:paraId="0B1A7B69" w14:textId="77777777" w:rsidR="000277D6" w:rsidRPr="009307D1" w:rsidRDefault="008E6993" w:rsidP="51675408">
      <w:pPr>
        <w:pStyle w:val="Heading3"/>
        <w:rPr>
          <w:rFonts w:cs="Arial"/>
          <w:noProof/>
        </w:rPr>
      </w:pPr>
      <w:bookmarkStart w:id="60" w:name="_Ref30411664"/>
      <w:bookmarkStart w:id="61" w:name="_Toc1797819074"/>
      <w:bookmarkStart w:id="62" w:name="_Toc1901320979"/>
      <w:bookmarkEnd w:id="56"/>
      <w:r w:rsidRPr="475236BD">
        <w:rPr>
          <w:rFonts w:cs="Arial"/>
          <w:noProof/>
        </w:rPr>
        <w:t>Allsüsteemi m</w:t>
      </w:r>
      <w:r w:rsidR="000277D6" w:rsidRPr="475236BD">
        <w:rPr>
          <w:rFonts w:cs="Arial"/>
          <w:noProof/>
        </w:rPr>
        <w:t>ittefunktsionaalsed nõuded</w:t>
      </w:r>
      <w:bookmarkEnd w:id="60"/>
      <w:bookmarkEnd w:id="61"/>
      <w:bookmarkEnd w:id="62"/>
    </w:p>
    <w:p w14:paraId="11FD24B1" w14:textId="77777777" w:rsidR="000277D6" w:rsidRDefault="000277D6" w:rsidP="51675408">
      <w:pPr>
        <w:rPr>
          <w:rFonts w:cs="Arial"/>
          <w:noProof/>
        </w:rPr>
      </w:pPr>
    </w:p>
    <w:p w14:paraId="377560F6" w14:textId="77777777" w:rsidR="00F87394" w:rsidRDefault="00F87394" w:rsidP="51675408">
      <w:pPr>
        <w:jc w:val="both"/>
        <w:rPr>
          <w:rFonts w:cs="Arial"/>
          <w:noProof/>
        </w:rPr>
      </w:pPr>
      <w:r>
        <w:rPr>
          <w:rFonts w:cs="Arial"/>
        </w:rPr>
        <w:fldChar w:fldCharType="begin"/>
      </w:r>
      <w:r>
        <w:rPr>
          <w:rFonts w:cs="Arial"/>
        </w:rPr>
        <w:instrText xml:space="preserve"> REF _Ref463174922 \h </w:instrText>
      </w:r>
      <w:r w:rsidR="00A43B59">
        <w:rPr>
          <w:rFonts w:cs="Arial"/>
        </w:rPr>
        <w:instrText xml:space="preserve"> \* MERGEFORMAT </w:instrText>
      </w:r>
      <w:r>
        <w:rPr>
          <w:rFonts w:cs="Arial"/>
        </w:rPr>
      </w:r>
      <w:r>
        <w:rPr>
          <w:rFonts w:cs="Arial"/>
        </w:rPr>
        <w:fldChar w:fldCharType="separate"/>
      </w:r>
      <w:r w:rsidR="00720999">
        <w:t xml:space="preserve">Tabel </w:t>
      </w:r>
      <w:r w:rsidR="00720999">
        <w:rPr>
          <w:noProof/>
        </w:rPr>
        <w:t>5</w:t>
      </w:r>
      <w:r>
        <w:rPr>
          <w:rFonts w:cs="Arial"/>
        </w:rPr>
        <w:fldChar w:fldCharType="end"/>
      </w:r>
      <w:r w:rsidRPr="51675408">
        <w:rPr>
          <w:rFonts w:cs="Arial"/>
          <w:noProof/>
        </w:rPr>
        <w:t xml:space="preserve"> esitab vaadeldava allsüsteemi mittefunktsionaalsed nõuded.</w:t>
      </w:r>
    </w:p>
    <w:p w14:paraId="2D157BDC" w14:textId="77777777" w:rsidR="00F87394" w:rsidRPr="009307D1" w:rsidRDefault="00F87394" w:rsidP="51675408">
      <w:pPr>
        <w:rPr>
          <w:rFonts w:cs="Arial"/>
          <w:noProof/>
        </w:rPr>
      </w:pPr>
    </w:p>
    <w:p w14:paraId="2C3D6D22" w14:textId="77777777" w:rsidR="00F87394" w:rsidRDefault="00F87394" w:rsidP="51675408">
      <w:pPr>
        <w:pStyle w:val="Caption"/>
        <w:keepNext/>
        <w:rPr>
          <w:noProof/>
        </w:rPr>
      </w:pPr>
      <w:bookmarkStart w:id="63" w:name="_Ref463174922"/>
      <w:r w:rsidRPr="51675408">
        <w:rPr>
          <w:noProof/>
        </w:rPr>
        <w:t xml:space="preserve">Tabel </w:t>
      </w:r>
      <w:r>
        <w:fldChar w:fldCharType="begin"/>
      </w:r>
      <w:r>
        <w:instrText xml:space="preserve"> SEQ Tabel \* ARABIC </w:instrText>
      </w:r>
      <w:r>
        <w:fldChar w:fldCharType="separate"/>
      </w:r>
      <w:r w:rsidR="00720999" w:rsidRPr="51675408">
        <w:rPr>
          <w:noProof/>
        </w:rPr>
        <w:t>5</w:t>
      </w:r>
      <w:r>
        <w:fldChar w:fldCharType="end"/>
      </w:r>
      <w:bookmarkEnd w:id="63"/>
      <w:r w:rsidR="00AB1D38" w:rsidRPr="51675408">
        <w:rPr>
          <w:noProof/>
        </w:rPr>
        <w:t xml:space="preserve"> Alls</w:t>
      </w:r>
      <w:r w:rsidRPr="51675408">
        <w:rPr>
          <w:noProof/>
        </w:rPr>
        <w:t>üsteemi mittefunktsionaalsed nõuded.</w:t>
      </w:r>
    </w:p>
    <w:tbl>
      <w:tblPr>
        <w:tblW w:w="8961" w:type="dxa"/>
        <w:tblInd w:w="55" w:type="dxa"/>
        <w:tblLayout w:type="fixed"/>
        <w:tblCellMar>
          <w:top w:w="55" w:type="dxa"/>
          <w:left w:w="55" w:type="dxa"/>
          <w:bottom w:w="55" w:type="dxa"/>
          <w:right w:w="55" w:type="dxa"/>
        </w:tblCellMar>
        <w:tblLook w:val="0000" w:firstRow="0" w:lastRow="0" w:firstColumn="0" w:lastColumn="0" w:noHBand="0" w:noVBand="0"/>
      </w:tblPr>
      <w:tblGrid>
        <w:gridCol w:w="2024"/>
        <w:gridCol w:w="6937"/>
      </w:tblGrid>
      <w:tr w:rsidR="007B2941" w:rsidRPr="00F66B23" w14:paraId="24980249" w14:textId="77777777" w:rsidTr="475236BD">
        <w:trPr>
          <w:tblHeader/>
        </w:trPr>
        <w:tc>
          <w:tcPr>
            <w:tcW w:w="2024" w:type="dxa"/>
            <w:tcBorders>
              <w:top w:val="single" w:sz="1" w:space="0" w:color="000000" w:themeColor="text1"/>
              <w:left w:val="single" w:sz="1" w:space="0" w:color="000000" w:themeColor="text1"/>
              <w:bottom w:val="single" w:sz="1" w:space="0" w:color="000000" w:themeColor="text1"/>
            </w:tcBorders>
            <w:shd w:val="clear" w:color="auto" w:fill="E6E6E6"/>
          </w:tcPr>
          <w:p w14:paraId="4B906C65" w14:textId="77777777" w:rsidR="007B2941" w:rsidRPr="00F66B23" w:rsidRDefault="3250E84A" w:rsidP="51675408">
            <w:pPr>
              <w:pStyle w:val="Tabelipis"/>
              <w:snapToGrid w:val="0"/>
              <w:rPr>
                <w:i w:val="0"/>
                <w:noProof/>
              </w:rPr>
            </w:pPr>
            <w:r w:rsidRPr="51675408">
              <w:rPr>
                <w:i w:val="0"/>
                <w:noProof/>
              </w:rPr>
              <w:t>Tüüp</w:t>
            </w:r>
          </w:p>
        </w:tc>
        <w:tc>
          <w:tcPr>
            <w:tcW w:w="693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E6E6E6"/>
          </w:tcPr>
          <w:p w14:paraId="7E9B3D9F" w14:textId="77777777" w:rsidR="007B2941" w:rsidRPr="00F66B23" w:rsidRDefault="3250E84A" w:rsidP="51675408">
            <w:pPr>
              <w:pStyle w:val="Tabelipis"/>
              <w:snapToGrid w:val="0"/>
              <w:rPr>
                <w:i w:val="0"/>
                <w:noProof/>
              </w:rPr>
            </w:pPr>
            <w:r w:rsidRPr="51675408">
              <w:rPr>
                <w:i w:val="0"/>
                <w:noProof/>
              </w:rPr>
              <w:t>Nõude kirjeldus</w:t>
            </w:r>
          </w:p>
        </w:tc>
      </w:tr>
      <w:tr w:rsidR="00E126E2" w:rsidRPr="009307D1" w14:paraId="251236C1" w14:textId="77777777" w:rsidTr="475236BD">
        <w:tc>
          <w:tcPr>
            <w:tcW w:w="2024" w:type="dxa"/>
            <w:tcBorders>
              <w:left w:val="single" w:sz="1" w:space="0" w:color="000000" w:themeColor="text1"/>
              <w:bottom w:val="single" w:sz="1" w:space="0" w:color="000000" w:themeColor="text1"/>
            </w:tcBorders>
            <w:shd w:val="clear" w:color="auto" w:fill="auto"/>
          </w:tcPr>
          <w:p w14:paraId="769C785E" w14:textId="77777777" w:rsidR="00E126E2" w:rsidRPr="000F1C1D" w:rsidRDefault="35FCF2D1" w:rsidP="51675408">
            <w:pPr>
              <w:pStyle w:val="Tabelipis"/>
              <w:snapToGrid w:val="0"/>
              <w:jc w:val="left"/>
              <w:rPr>
                <w:b w:val="0"/>
                <w:i w:val="0"/>
                <w:sz w:val="24"/>
              </w:rPr>
            </w:pPr>
            <w:r w:rsidRPr="132298F4">
              <w:rPr>
                <w:b w:val="0"/>
                <w:i w:val="0"/>
                <w:sz w:val="24"/>
              </w:rPr>
              <w:t>modelleerimis-keel</w:t>
            </w:r>
          </w:p>
        </w:tc>
        <w:tc>
          <w:tcPr>
            <w:tcW w:w="6937" w:type="dxa"/>
            <w:tcBorders>
              <w:left w:val="single" w:sz="1" w:space="0" w:color="000000" w:themeColor="text1"/>
              <w:bottom w:val="single" w:sz="1" w:space="0" w:color="000000" w:themeColor="text1"/>
              <w:right w:val="single" w:sz="1" w:space="0" w:color="000000" w:themeColor="text1"/>
            </w:tcBorders>
            <w:shd w:val="clear" w:color="auto" w:fill="auto"/>
          </w:tcPr>
          <w:p w14:paraId="6BC2A3C9" w14:textId="77777777" w:rsidR="00E126E2" w:rsidRPr="000F1C1D" w:rsidRDefault="35FCF2D1" w:rsidP="51675408">
            <w:pPr>
              <w:pStyle w:val="Tabelipis"/>
              <w:snapToGrid w:val="0"/>
              <w:jc w:val="left"/>
              <w:rPr>
                <w:b w:val="0"/>
                <w:i w:val="0"/>
                <w:sz w:val="24"/>
              </w:rPr>
            </w:pPr>
            <w:r w:rsidRPr="132298F4">
              <w:rPr>
                <w:b w:val="0"/>
                <w:i w:val="0"/>
                <w:sz w:val="24"/>
              </w:rPr>
              <w:t>UML.</w:t>
            </w:r>
          </w:p>
        </w:tc>
      </w:tr>
      <w:tr w:rsidR="00E126E2" w:rsidRPr="009307D1" w14:paraId="7940C1F0" w14:textId="77777777" w:rsidTr="475236BD">
        <w:tc>
          <w:tcPr>
            <w:tcW w:w="2024" w:type="dxa"/>
            <w:tcBorders>
              <w:left w:val="single" w:sz="1" w:space="0" w:color="000000" w:themeColor="text1"/>
              <w:bottom w:val="single" w:sz="1" w:space="0" w:color="000000" w:themeColor="text1"/>
            </w:tcBorders>
            <w:shd w:val="clear" w:color="auto" w:fill="auto"/>
          </w:tcPr>
          <w:p w14:paraId="46CB50C5" w14:textId="77777777" w:rsidR="00E126E2" w:rsidRPr="009307D1" w:rsidRDefault="35FCF2D1" w:rsidP="51675408">
            <w:pPr>
              <w:pStyle w:val="Tabelisisu"/>
              <w:snapToGrid w:val="0"/>
              <w:jc w:val="both"/>
              <w:rPr>
                <w:sz w:val="24"/>
              </w:rPr>
            </w:pPr>
            <w:r w:rsidRPr="132298F4">
              <w:rPr>
                <w:sz w:val="24"/>
              </w:rPr>
              <w:t>andmebaasi-süsteem</w:t>
            </w:r>
          </w:p>
        </w:tc>
        <w:tc>
          <w:tcPr>
            <w:tcW w:w="6937" w:type="dxa"/>
            <w:tcBorders>
              <w:left w:val="single" w:sz="1" w:space="0" w:color="000000" w:themeColor="text1"/>
              <w:bottom w:val="single" w:sz="1" w:space="0" w:color="000000" w:themeColor="text1"/>
              <w:right w:val="single" w:sz="1" w:space="0" w:color="000000" w:themeColor="text1"/>
            </w:tcBorders>
            <w:shd w:val="clear" w:color="auto" w:fill="auto"/>
          </w:tcPr>
          <w:p w14:paraId="00E67A6D" w14:textId="47EA4361" w:rsidR="00E126E2" w:rsidRDefault="417EA467" w:rsidP="51675408">
            <w:pPr>
              <w:pStyle w:val="Tabelisisu"/>
              <w:snapToGrid w:val="0"/>
              <w:jc w:val="both"/>
              <w:rPr>
                <w:sz w:val="24"/>
              </w:rPr>
            </w:pPr>
            <w:r w:rsidRPr="132298F4">
              <w:rPr>
                <w:sz w:val="24"/>
              </w:rPr>
              <w:t>Süsteem peab andmete hoidmiseks kasutama SQL</w:t>
            </w:r>
            <w:r w:rsidR="07C1C73C" w:rsidRPr="132298F4">
              <w:rPr>
                <w:sz w:val="24"/>
              </w:rPr>
              <w:t xml:space="preserve"> </w:t>
            </w:r>
            <w:r w:rsidRPr="132298F4">
              <w:rPr>
                <w:sz w:val="24"/>
              </w:rPr>
              <w:t xml:space="preserve">andmebaasisüsteemi abil loodud andmebaasi. Tegemist on äritarkvaraga, mis kasutab tööks struktureeritud andmeid ning neid andmeid ei hakka olema väga palju (räägime maksimaalselt mõnest tuhandest reast). </w:t>
            </w:r>
            <w:r w:rsidR="08CFE786" w:rsidRPr="132298F4">
              <w:rPr>
                <w:sz w:val="24"/>
              </w:rPr>
              <w:t>Pakiautomaa</w:t>
            </w:r>
            <w:r w:rsidR="68CA93DA" w:rsidRPr="132298F4">
              <w:rPr>
                <w:sz w:val="24"/>
              </w:rPr>
              <w:t>tide</w:t>
            </w:r>
            <w:r w:rsidR="2F9900BF" w:rsidRPr="132298F4">
              <w:rPr>
                <w:sz w:val="24"/>
              </w:rPr>
              <w:t>ga</w:t>
            </w:r>
            <w:r w:rsidR="08CFE786" w:rsidRPr="132298F4">
              <w:rPr>
                <w:b/>
                <w:color w:val="C00000"/>
                <w:sz w:val="24"/>
              </w:rPr>
              <w:t xml:space="preserve"> </w:t>
            </w:r>
            <w:r w:rsidRPr="132298F4">
              <w:rPr>
                <w:sz w:val="24"/>
              </w:rPr>
              <w:t>seotud transaktsioonilisi (tehingute) andmeid on rohkem (kümneid kuni sadu tuhandeid ridu), kuid ka nende haldamisega tulevad tänapäeva SQL süsteemid toime.</w:t>
            </w:r>
          </w:p>
          <w:p w14:paraId="24F34772" w14:textId="77777777" w:rsidR="00E126E2" w:rsidRDefault="00E126E2" w:rsidP="51675408">
            <w:pPr>
              <w:pStyle w:val="Tabelisisu"/>
              <w:snapToGrid w:val="0"/>
              <w:jc w:val="both"/>
              <w:rPr>
                <w:sz w:val="24"/>
              </w:rPr>
            </w:pPr>
          </w:p>
          <w:p w14:paraId="24089B76" w14:textId="77777777" w:rsidR="00E126E2" w:rsidRPr="009307D1" w:rsidRDefault="35FCF2D1" w:rsidP="51675408">
            <w:pPr>
              <w:pStyle w:val="Tabelisisu"/>
              <w:snapToGrid w:val="0"/>
              <w:jc w:val="both"/>
              <w:rPr>
                <w:sz w:val="24"/>
              </w:rPr>
            </w:pPr>
            <w:r w:rsidRPr="132298F4">
              <w:rPr>
                <w:sz w:val="24"/>
              </w:rPr>
              <w:t>Seega puudub vajadus mõne NoSQL süsteemi kasutamise järele. Serverite operatsioonisüsteemiks peaks olema Linux, et vähendada süsteemi maksumust. Andmebaasisüsteemina on soovitav kasutada PostgreSQLi, kuna see on avatud lähtekoodiga, seda pakutakse tasuta, see jälgib küllaltki hästi SQL standardit, see pakub häid võimalusi andmebaasi programmeerijale ning sellele on suur kasutajate kogukond (st abi ja tuge pole keeruline leida).</w:t>
            </w:r>
          </w:p>
        </w:tc>
      </w:tr>
      <w:tr w:rsidR="00E126E2" w:rsidRPr="009307D1" w14:paraId="5D3C218B" w14:textId="77777777" w:rsidTr="475236BD">
        <w:tc>
          <w:tcPr>
            <w:tcW w:w="2024" w:type="dxa"/>
            <w:tcBorders>
              <w:left w:val="single" w:sz="1" w:space="0" w:color="000000" w:themeColor="text1"/>
              <w:bottom w:val="single" w:sz="1" w:space="0" w:color="000000" w:themeColor="text1"/>
            </w:tcBorders>
            <w:shd w:val="clear" w:color="auto" w:fill="auto"/>
          </w:tcPr>
          <w:p w14:paraId="445D01FF" w14:textId="77777777" w:rsidR="00E126E2" w:rsidRPr="009307D1" w:rsidRDefault="35FCF2D1" w:rsidP="51675408">
            <w:pPr>
              <w:pStyle w:val="Tabelisisu"/>
              <w:snapToGrid w:val="0"/>
              <w:jc w:val="both"/>
              <w:rPr>
                <w:sz w:val="24"/>
              </w:rPr>
            </w:pPr>
            <w:r w:rsidRPr="132298F4">
              <w:rPr>
                <w:sz w:val="24"/>
              </w:rPr>
              <w:t>arendusvahendid</w:t>
            </w:r>
          </w:p>
        </w:tc>
        <w:tc>
          <w:tcPr>
            <w:tcW w:w="6937" w:type="dxa"/>
            <w:tcBorders>
              <w:left w:val="single" w:sz="1" w:space="0" w:color="000000" w:themeColor="text1"/>
              <w:bottom w:val="single" w:sz="1" w:space="0" w:color="000000" w:themeColor="text1"/>
              <w:right w:val="single" w:sz="1" w:space="0" w:color="000000" w:themeColor="text1"/>
            </w:tcBorders>
            <w:shd w:val="clear" w:color="auto" w:fill="auto"/>
          </w:tcPr>
          <w:p w14:paraId="3F2261CA" w14:textId="77777777" w:rsidR="00E126E2" w:rsidRDefault="35FCF2D1" w:rsidP="51675408">
            <w:pPr>
              <w:pStyle w:val="Tabelisisu"/>
              <w:snapToGrid w:val="0"/>
              <w:jc w:val="both"/>
              <w:rPr>
                <w:sz w:val="24"/>
              </w:rPr>
            </w:pPr>
            <w:r w:rsidRPr="132298F4">
              <w:rPr>
                <w:sz w:val="24"/>
              </w:rPr>
              <w:t>Arendusvahendina tuleks kasutada organisatsioonile hangitud CASE tarkvara Enterprise Architect</w:t>
            </w:r>
            <w:r w:rsidR="7736CFF6" w:rsidRPr="132298F4">
              <w:rPr>
                <w:sz w:val="24"/>
              </w:rPr>
              <w:t xml:space="preserve"> või Rational Rose</w:t>
            </w:r>
            <w:r w:rsidRPr="132298F4">
              <w:rPr>
                <w:sz w:val="24"/>
              </w:rPr>
              <w:t xml:space="preserve">. </w:t>
            </w:r>
          </w:p>
          <w:p w14:paraId="250E472B" w14:textId="77777777" w:rsidR="00E126E2" w:rsidRDefault="00E126E2" w:rsidP="51675408">
            <w:pPr>
              <w:pStyle w:val="Tabelisisu"/>
              <w:snapToGrid w:val="0"/>
              <w:jc w:val="both"/>
              <w:rPr>
                <w:sz w:val="24"/>
              </w:rPr>
            </w:pPr>
          </w:p>
          <w:p w14:paraId="2FCD0CB9" w14:textId="77777777" w:rsidR="00E126E2" w:rsidRDefault="35FCF2D1" w:rsidP="51675408">
            <w:pPr>
              <w:pStyle w:val="Tabelisisu"/>
              <w:snapToGrid w:val="0"/>
              <w:jc w:val="both"/>
              <w:rPr>
                <w:sz w:val="24"/>
              </w:rPr>
            </w:pPr>
            <w:r w:rsidRPr="132298F4">
              <w:rPr>
                <w:sz w:val="24"/>
              </w:rPr>
              <w:t>Prototüübi koostamiseks kasutatakse töölaua andmebaasisüsteemi MS Access või LibreOffice Base, kuhu on integreeritud kasutajaliidese ehitamise vahendid. Samas pole keelatud ka mõne teise SQL-andmebaasisüsteemi kasutamine (nt MySQL, PostgreSQL), eeldusel, et valminud prototüüpi on võimalik kliendile esitleda.</w:t>
            </w:r>
          </w:p>
          <w:p w14:paraId="686DCF59" w14:textId="77777777" w:rsidR="00E126E2" w:rsidRDefault="00E126E2" w:rsidP="51675408">
            <w:pPr>
              <w:pStyle w:val="Tabelisisu"/>
              <w:snapToGrid w:val="0"/>
              <w:jc w:val="both"/>
              <w:rPr>
                <w:sz w:val="24"/>
              </w:rPr>
            </w:pPr>
          </w:p>
          <w:p w14:paraId="57B887BC" w14:textId="77777777" w:rsidR="00E126E2" w:rsidRPr="009307D1" w:rsidRDefault="35FCF2D1" w:rsidP="51675408">
            <w:pPr>
              <w:pStyle w:val="Tabelisisu"/>
              <w:snapToGrid w:val="0"/>
              <w:jc w:val="both"/>
              <w:rPr>
                <w:sz w:val="24"/>
              </w:rPr>
            </w:pPr>
            <w:r w:rsidRPr="132298F4">
              <w:rPr>
                <w:sz w:val="24"/>
              </w:rPr>
              <w:t>Töötavas süsteemis peab klientidele ja uudistajatele mõeldud rakendus olema kindlasti veebipõhine. Töötajatele mõeldud rakendus võib olla kahekihiline, kus kasutaja arvutis on rakendus ning see suhtleb üle arvutivõrgu serveril paikneva andmebaasisüsteemiga. Soovi korral on võimalik selle jaoks MS Accessis või LibreOffice Base abil tehtud prototüüpi evolutsioneerida nii, et kasutatakse nendes loodud kasutajaliidest, kuid andmebaas on serveril.</w:t>
            </w:r>
          </w:p>
        </w:tc>
      </w:tr>
      <w:tr w:rsidR="00E126E2" w:rsidRPr="009307D1" w14:paraId="2BDE85B1" w14:textId="77777777" w:rsidTr="475236BD">
        <w:tc>
          <w:tcPr>
            <w:tcW w:w="2024" w:type="dxa"/>
            <w:tcBorders>
              <w:left w:val="single" w:sz="1" w:space="0" w:color="000000" w:themeColor="text1"/>
              <w:bottom w:val="single" w:sz="1" w:space="0" w:color="000000" w:themeColor="text1"/>
            </w:tcBorders>
            <w:shd w:val="clear" w:color="auto" w:fill="auto"/>
          </w:tcPr>
          <w:p w14:paraId="66DFC110" w14:textId="77777777" w:rsidR="00E126E2" w:rsidRPr="009307D1" w:rsidRDefault="35FCF2D1" w:rsidP="51675408">
            <w:pPr>
              <w:pStyle w:val="Tabelisisu"/>
              <w:snapToGrid w:val="0"/>
              <w:jc w:val="both"/>
              <w:rPr>
                <w:sz w:val="24"/>
              </w:rPr>
            </w:pPr>
            <w:r w:rsidRPr="132298F4">
              <w:rPr>
                <w:sz w:val="24"/>
              </w:rPr>
              <w:t>keel</w:t>
            </w:r>
          </w:p>
        </w:tc>
        <w:tc>
          <w:tcPr>
            <w:tcW w:w="6937" w:type="dxa"/>
            <w:tcBorders>
              <w:left w:val="single" w:sz="1" w:space="0" w:color="000000" w:themeColor="text1"/>
              <w:bottom w:val="single" w:sz="1" w:space="0" w:color="000000" w:themeColor="text1"/>
              <w:right w:val="single" w:sz="1" w:space="0" w:color="000000" w:themeColor="text1"/>
            </w:tcBorders>
            <w:shd w:val="clear" w:color="auto" w:fill="auto"/>
          </w:tcPr>
          <w:p w14:paraId="30FE6E69" w14:textId="77777777" w:rsidR="00E126E2" w:rsidRPr="009307D1" w:rsidRDefault="35FCF2D1" w:rsidP="51675408">
            <w:pPr>
              <w:pStyle w:val="Tabelisisu"/>
              <w:snapToGrid w:val="0"/>
              <w:jc w:val="both"/>
              <w:rPr>
                <w:sz w:val="24"/>
              </w:rPr>
            </w:pPr>
            <w:r w:rsidRPr="132298F4">
              <w:rPr>
                <w:sz w:val="24"/>
              </w:rPr>
              <w:t>Süsteemi kasutajaliides ja dokumentatsioon peavad olema eesti keeles. Süsteem tuleks üles ehitada nii, et ei oleks väga raske lisada kasutajaliidesesse uusi keeli (inglise keel).</w:t>
            </w:r>
          </w:p>
        </w:tc>
      </w:tr>
      <w:tr w:rsidR="00E126E2" w:rsidRPr="009307D1" w14:paraId="05F87A1D" w14:textId="77777777" w:rsidTr="475236BD">
        <w:tc>
          <w:tcPr>
            <w:tcW w:w="2024" w:type="dxa"/>
            <w:tcBorders>
              <w:left w:val="single" w:sz="1" w:space="0" w:color="000000" w:themeColor="text1"/>
              <w:bottom w:val="single" w:sz="1" w:space="0" w:color="000000" w:themeColor="text1"/>
            </w:tcBorders>
            <w:shd w:val="clear" w:color="auto" w:fill="auto"/>
          </w:tcPr>
          <w:p w14:paraId="12BB9F16" w14:textId="77777777" w:rsidR="00E126E2" w:rsidRPr="009307D1" w:rsidRDefault="35FCF2D1" w:rsidP="51675408">
            <w:pPr>
              <w:pStyle w:val="Tabelisisu"/>
              <w:snapToGrid w:val="0"/>
              <w:jc w:val="both"/>
              <w:rPr>
                <w:sz w:val="24"/>
              </w:rPr>
            </w:pPr>
            <w:r w:rsidRPr="132298F4">
              <w:rPr>
                <w:sz w:val="24"/>
              </w:rPr>
              <w:t>kasutajaliides</w:t>
            </w:r>
          </w:p>
        </w:tc>
        <w:tc>
          <w:tcPr>
            <w:tcW w:w="6937" w:type="dxa"/>
            <w:tcBorders>
              <w:left w:val="single" w:sz="1" w:space="0" w:color="000000" w:themeColor="text1"/>
              <w:bottom w:val="single" w:sz="1" w:space="0" w:color="000000" w:themeColor="text1"/>
              <w:right w:val="single" w:sz="1" w:space="0" w:color="000000" w:themeColor="text1"/>
            </w:tcBorders>
            <w:shd w:val="clear" w:color="auto" w:fill="auto"/>
          </w:tcPr>
          <w:p w14:paraId="42D2C2EB" w14:textId="77777777" w:rsidR="00A966BC" w:rsidRPr="00A966BC" w:rsidRDefault="21B9CAEE" w:rsidP="51675408">
            <w:pPr>
              <w:pStyle w:val="Tabelisisu"/>
              <w:snapToGrid w:val="0"/>
              <w:jc w:val="both"/>
              <w:rPr>
                <w:sz w:val="24"/>
              </w:rPr>
            </w:pPr>
            <w:r w:rsidRPr="132298F4">
              <w:rPr>
                <w:sz w:val="24"/>
              </w:rPr>
              <w:t>Nõuded kasutajaliidese ülesehitusele.</w:t>
            </w:r>
          </w:p>
          <w:p w14:paraId="2A8C867E" w14:textId="77777777" w:rsidR="00A966BC" w:rsidRPr="00A966BC" w:rsidRDefault="21B9CAEE" w:rsidP="00FE00C1">
            <w:pPr>
              <w:pStyle w:val="Tabelisisu"/>
              <w:numPr>
                <w:ilvl w:val="0"/>
                <w:numId w:val="38"/>
              </w:numPr>
              <w:snapToGrid w:val="0"/>
              <w:jc w:val="both"/>
              <w:rPr>
                <w:sz w:val="24"/>
              </w:rPr>
            </w:pPr>
            <w:r w:rsidRPr="132298F4">
              <w:rPr>
                <w:sz w:val="24"/>
              </w:rPr>
              <w:t>Ülesehituse põhimõtteid tuleb järjekindlalt järgida.</w:t>
            </w:r>
          </w:p>
          <w:p w14:paraId="6C10506F" w14:textId="77777777" w:rsidR="00A966BC" w:rsidRPr="00A966BC" w:rsidRDefault="21B9CAEE" w:rsidP="00FE00C1">
            <w:pPr>
              <w:pStyle w:val="Tabelisisu"/>
              <w:numPr>
                <w:ilvl w:val="0"/>
                <w:numId w:val="38"/>
              </w:numPr>
              <w:snapToGrid w:val="0"/>
              <w:jc w:val="both"/>
              <w:rPr>
                <w:sz w:val="24"/>
              </w:rPr>
            </w:pPr>
            <w:r w:rsidRPr="132298F4">
              <w:rPr>
                <w:sz w:val="24"/>
              </w:rPr>
              <w:t>Rakenduses peab olema peavorm või pealehekülg, kust saab töökohaga seotud tegevuste juurde edasi liikuda.</w:t>
            </w:r>
          </w:p>
          <w:p w14:paraId="48EAA929" w14:textId="77777777" w:rsidR="00A966BC" w:rsidRPr="00A966BC" w:rsidRDefault="21B9CAEE" w:rsidP="00FE00C1">
            <w:pPr>
              <w:pStyle w:val="Tabelisisu"/>
              <w:numPr>
                <w:ilvl w:val="0"/>
                <w:numId w:val="38"/>
              </w:numPr>
              <w:snapToGrid w:val="0"/>
              <w:jc w:val="both"/>
              <w:rPr>
                <w:sz w:val="24"/>
              </w:rPr>
            </w:pPr>
            <w:r w:rsidRPr="132298F4">
              <w:rPr>
                <w:sz w:val="24"/>
              </w:rPr>
              <w:t>Välisvõtme väärtuste registreerimiseks tuleb kasutada liitbokse või hüpikaknaid.</w:t>
            </w:r>
          </w:p>
          <w:p w14:paraId="6D686707" w14:textId="77777777" w:rsidR="00A966BC" w:rsidRPr="00A966BC" w:rsidRDefault="21B9CAEE" w:rsidP="00FE00C1">
            <w:pPr>
              <w:pStyle w:val="Tabelisisu"/>
              <w:numPr>
                <w:ilvl w:val="0"/>
                <w:numId w:val="38"/>
              </w:numPr>
              <w:snapToGrid w:val="0"/>
              <w:jc w:val="both"/>
              <w:rPr>
                <w:sz w:val="24"/>
              </w:rPr>
            </w:pPr>
            <w:r w:rsidRPr="132298F4">
              <w:rPr>
                <w:sz w:val="24"/>
              </w:rPr>
              <w:t>Klassifikaatorite väärtuste valimisel tuleb kasutajale koodi asemel näidata nimetust.</w:t>
            </w:r>
          </w:p>
          <w:p w14:paraId="59456F47" w14:textId="77777777" w:rsidR="00A966BC" w:rsidRPr="00A966BC" w:rsidRDefault="21B9CAEE" w:rsidP="00FE00C1">
            <w:pPr>
              <w:pStyle w:val="Tabelisisu"/>
              <w:numPr>
                <w:ilvl w:val="0"/>
                <w:numId w:val="38"/>
              </w:numPr>
              <w:snapToGrid w:val="0"/>
              <w:jc w:val="both"/>
              <w:rPr>
                <w:sz w:val="24"/>
              </w:rPr>
            </w:pPr>
            <w:r w:rsidRPr="132298F4">
              <w:rPr>
                <w:sz w:val="24"/>
              </w:rPr>
              <w:t>Kohustuslikud sisestusväljad tuleb tähistada (nt lisades lipikule *).</w:t>
            </w:r>
          </w:p>
          <w:p w14:paraId="57CADAD2" w14:textId="77777777" w:rsidR="00A966BC" w:rsidRPr="00A966BC" w:rsidRDefault="21B9CAEE" w:rsidP="00FE00C1">
            <w:pPr>
              <w:pStyle w:val="Tabelisisu"/>
              <w:numPr>
                <w:ilvl w:val="0"/>
                <w:numId w:val="38"/>
              </w:numPr>
              <w:snapToGrid w:val="0"/>
              <w:jc w:val="both"/>
              <w:rPr>
                <w:sz w:val="24"/>
              </w:rPr>
            </w:pPr>
            <w:r w:rsidRPr="132298F4">
              <w:rPr>
                <w:sz w:val="24"/>
              </w:rPr>
              <w:t>Andmete lugemiseks ning andmete muutmiseks mõeldud väljad peavad erinevalt välja nägema (nt olema erineva taustavärviga).</w:t>
            </w:r>
          </w:p>
          <w:p w14:paraId="1C3996F0" w14:textId="77777777" w:rsidR="00A966BC" w:rsidRPr="00A966BC" w:rsidRDefault="21B9CAEE" w:rsidP="00FE00C1">
            <w:pPr>
              <w:pStyle w:val="Tabelisisu"/>
              <w:numPr>
                <w:ilvl w:val="0"/>
                <w:numId w:val="38"/>
              </w:numPr>
              <w:snapToGrid w:val="0"/>
              <w:jc w:val="both"/>
              <w:rPr>
                <w:sz w:val="24"/>
              </w:rPr>
            </w:pPr>
            <w:r w:rsidRPr="132298F4">
              <w:rPr>
                <w:sz w:val="24"/>
              </w:rPr>
              <w:t>Kuupäeva ja ajatempli valimiseks tuleb esitada kalendrivalik.</w:t>
            </w:r>
          </w:p>
          <w:p w14:paraId="68603732" w14:textId="77777777" w:rsidR="00A966BC" w:rsidRPr="00A966BC" w:rsidRDefault="21B9CAEE" w:rsidP="00FE00C1">
            <w:pPr>
              <w:pStyle w:val="Tabelisisu"/>
              <w:numPr>
                <w:ilvl w:val="0"/>
                <w:numId w:val="38"/>
              </w:numPr>
              <w:snapToGrid w:val="0"/>
              <w:jc w:val="both"/>
              <w:rPr>
                <w:sz w:val="24"/>
              </w:rPr>
            </w:pPr>
            <w:r w:rsidRPr="132298F4">
              <w:rPr>
                <w:sz w:val="24"/>
              </w:rPr>
              <w:t>Kui kalendrivalikus on tunnid ja minutid, siis ei ole seal sekundeid.</w:t>
            </w:r>
          </w:p>
          <w:p w14:paraId="4E327A57" w14:textId="77777777" w:rsidR="00A966BC" w:rsidRPr="00A966BC" w:rsidRDefault="21B9CAEE" w:rsidP="00FE00C1">
            <w:pPr>
              <w:pStyle w:val="Tabelisisu"/>
              <w:numPr>
                <w:ilvl w:val="0"/>
                <w:numId w:val="38"/>
              </w:numPr>
              <w:snapToGrid w:val="0"/>
              <w:jc w:val="both"/>
              <w:rPr>
                <w:sz w:val="24"/>
              </w:rPr>
            </w:pPr>
            <w:r w:rsidRPr="132298F4">
              <w:rPr>
                <w:sz w:val="24"/>
              </w:rPr>
              <w:t>Kuupäevad tuleb esitada formaadis DD.MM.YYYY</w:t>
            </w:r>
          </w:p>
          <w:p w14:paraId="018C3B25" w14:textId="77777777" w:rsidR="00A966BC" w:rsidRPr="00A966BC" w:rsidRDefault="21B9CAEE" w:rsidP="00FE00C1">
            <w:pPr>
              <w:pStyle w:val="Tabelisisu"/>
              <w:numPr>
                <w:ilvl w:val="0"/>
                <w:numId w:val="38"/>
              </w:numPr>
              <w:snapToGrid w:val="0"/>
              <w:jc w:val="both"/>
              <w:rPr>
                <w:sz w:val="24"/>
              </w:rPr>
            </w:pPr>
            <w:r w:rsidRPr="132298F4">
              <w:rPr>
                <w:sz w:val="24"/>
              </w:rPr>
              <w:t>Kellaajad tuleb esitada formaadis HH24:MI:SS</w:t>
            </w:r>
          </w:p>
          <w:p w14:paraId="7BC59E41" w14:textId="77777777" w:rsidR="00A966BC" w:rsidRPr="00A966BC" w:rsidRDefault="21B9CAEE" w:rsidP="00FE00C1">
            <w:pPr>
              <w:pStyle w:val="Tabelisisu"/>
              <w:numPr>
                <w:ilvl w:val="0"/>
                <w:numId w:val="38"/>
              </w:numPr>
              <w:snapToGrid w:val="0"/>
              <w:jc w:val="both"/>
              <w:rPr>
                <w:sz w:val="24"/>
              </w:rPr>
            </w:pPr>
            <w:r w:rsidRPr="132298F4">
              <w:rPr>
                <w:sz w:val="24"/>
              </w:rPr>
              <w:t>Ajatemplid tuleb esitada formaadis DD.MM.YYYY HH24:MI:SS</w:t>
            </w:r>
          </w:p>
          <w:p w14:paraId="67551D12" w14:textId="77777777" w:rsidR="00A966BC" w:rsidRPr="00A966BC" w:rsidRDefault="21B9CAEE" w:rsidP="00FE00C1">
            <w:pPr>
              <w:pStyle w:val="Tabelisisu"/>
              <w:numPr>
                <w:ilvl w:val="0"/>
                <w:numId w:val="38"/>
              </w:numPr>
              <w:snapToGrid w:val="0"/>
              <w:jc w:val="both"/>
              <w:rPr>
                <w:sz w:val="24"/>
              </w:rPr>
            </w:pPr>
            <w:r w:rsidRPr="132298F4">
              <w:rPr>
                <w:sz w:val="24"/>
              </w:rPr>
              <w:t>Tegevused, mida süsteem saab ise teha (nt kindlaks tegema, kes andmed registreeris), peab tegema süsteem ilma kasutajalt tagasiside küsimisega tülitamata.</w:t>
            </w:r>
          </w:p>
          <w:p w14:paraId="474931DA" w14:textId="77777777" w:rsidR="00A966BC" w:rsidRPr="00A966BC" w:rsidRDefault="21B9CAEE" w:rsidP="00FE00C1">
            <w:pPr>
              <w:pStyle w:val="Tabelisisu"/>
              <w:numPr>
                <w:ilvl w:val="0"/>
                <w:numId w:val="38"/>
              </w:numPr>
              <w:snapToGrid w:val="0"/>
              <w:jc w:val="both"/>
              <w:rPr>
                <w:sz w:val="24"/>
              </w:rPr>
            </w:pPr>
            <w:r w:rsidRPr="132298F4">
              <w:rPr>
                <w:sz w:val="24"/>
              </w:rPr>
              <w:t>Kõikides olemite nimekirjades tuleb esitada selline hulk andmeid, et nende andmete alusel oleks võimalik olemeid üksteisest üheselt eristada ning et need andmed oleksid konkreetse kasutaja jaoks mõistetavad ja sisukad.</w:t>
            </w:r>
          </w:p>
          <w:p w14:paraId="5E0A4AC4" w14:textId="77777777" w:rsidR="00A966BC" w:rsidRPr="00A966BC" w:rsidRDefault="21B9CAEE" w:rsidP="00FE00C1">
            <w:pPr>
              <w:pStyle w:val="Tabelisisu"/>
              <w:numPr>
                <w:ilvl w:val="0"/>
                <w:numId w:val="38"/>
              </w:numPr>
              <w:snapToGrid w:val="0"/>
              <w:jc w:val="both"/>
              <w:rPr>
                <w:sz w:val="24"/>
              </w:rPr>
            </w:pPr>
            <w:r w:rsidRPr="132298F4">
              <w:rPr>
                <w:sz w:val="24"/>
              </w:rPr>
              <w:t xml:space="preserve">Andmete sisestamiseks ja vaatamiseks mõeldud väljade juures peab olema võimalikult arusaadavalt ja täielikult välja toodud nende andmete tähendus. </w:t>
            </w:r>
          </w:p>
          <w:p w14:paraId="4BE3217C" w14:textId="77777777" w:rsidR="00A966BC" w:rsidRPr="00A966BC" w:rsidRDefault="21B9CAEE" w:rsidP="00FE00C1">
            <w:pPr>
              <w:pStyle w:val="Tabelisisu"/>
              <w:numPr>
                <w:ilvl w:val="1"/>
                <w:numId w:val="38"/>
              </w:numPr>
              <w:snapToGrid w:val="0"/>
              <w:jc w:val="both"/>
              <w:rPr>
                <w:sz w:val="24"/>
              </w:rPr>
            </w:pPr>
            <w:r w:rsidRPr="132298F4">
              <w:rPr>
                <w:sz w:val="24"/>
              </w:rPr>
              <w:t>Mõõtmistulemusi või rahasummasid esitavate atribuutide väärtuste juures tuleb esitada ühik – rahasummade puhul valuuta tähis ning mõõtmistulemuste korral mõõtühik. Hinna/maksumuse välja juures tuleb öelda, kas väärtus sisaldab ka maksudeks minevat osa.</w:t>
            </w:r>
          </w:p>
          <w:p w14:paraId="63887B8B" w14:textId="77777777" w:rsidR="00E126E2" w:rsidRPr="00A966BC" w:rsidRDefault="21B9CAEE" w:rsidP="00FE00C1">
            <w:pPr>
              <w:pStyle w:val="Tabelisisu"/>
              <w:numPr>
                <w:ilvl w:val="0"/>
                <w:numId w:val="38"/>
              </w:numPr>
              <w:snapToGrid w:val="0"/>
              <w:jc w:val="both"/>
              <w:rPr>
                <w:sz w:val="24"/>
              </w:rPr>
            </w:pPr>
            <w:r w:rsidRPr="132298F4">
              <w:rPr>
                <w:sz w:val="24"/>
              </w:rPr>
              <w:t>Kasutajale esitatavad andmed peavad olema sorteeritud viisil, mis võimaldab tal vajalikud andmed lihtsalt üles leida või peab olema kasutajal võimalik sorteerimiseeskirja ise muuta.</w:t>
            </w:r>
          </w:p>
        </w:tc>
      </w:tr>
      <w:tr w:rsidR="00E126E2" w:rsidRPr="009307D1" w14:paraId="654C8C24" w14:textId="77777777" w:rsidTr="475236BD">
        <w:tc>
          <w:tcPr>
            <w:tcW w:w="2024" w:type="dxa"/>
            <w:tcBorders>
              <w:left w:val="single" w:sz="1" w:space="0" w:color="000000" w:themeColor="text1"/>
              <w:bottom w:val="single" w:sz="1" w:space="0" w:color="000000" w:themeColor="text1"/>
            </w:tcBorders>
            <w:shd w:val="clear" w:color="auto" w:fill="auto"/>
          </w:tcPr>
          <w:p w14:paraId="28714C41" w14:textId="77777777" w:rsidR="00E126E2" w:rsidRPr="009307D1" w:rsidRDefault="35FCF2D1" w:rsidP="51675408">
            <w:pPr>
              <w:pStyle w:val="Tabelisisu"/>
              <w:snapToGrid w:val="0"/>
              <w:jc w:val="both"/>
              <w:rPr>
                <w:sz w:val="24"/>
              </w:rPr>
            </w:pPr>
            <w:r w:rsidRPr="132298F4">
              <w:rPr>
                <w:sz w:val="24"/>
              </w:rPr>
              <w:t>töökiirus</w:t>
            </w:r>
          </w:p>
        </w:tc>
        <w:tc>
          <w:tcPr>
            <w:tcW w:w="6937" w:type="dxa"/>
            <w:tcBorders>
              <w:left w:val="single" w:sz="1" w:space="0" w:color="000000" w:themeColor="text1"/>
              <w:bottom w:val="single" w:sz="1" w:space="0" w:color="000000" w:themeColor="text1"/>
              <w:right w:val="single" w:sz="1" w:space="0" w:color="000000" w:themeColor="text1"/>
            </w:tcBorders>
            <w:shd w:val="clear" w:color="auto" w:fill="auto"/>
          </w:tcPr>
          <w:p w14:paraId="1D87296A" w14:textId="77777777" w:rsidR="00E126E2" w:rsidRPr="009307D1" w:rsidRDefault="35FCF2D1" w:rsidP="51675408">
            <w:pPr>
              <w:pStyle w:val="Tabelisisu"/>
              <w:snapToGrid w:val="0"/>
              <w:jc w:val="both"/>
              <w:rPr>
                <w:sz w:val="24"/>
              </w:rPr>
            </w:pPr>
            <w:r w:rsidRPr="132298F4">
              <w:rPr>
                <w:sz w:val="24"/>
              </w:rPr>
              <w:t>Päringu tegemisel ei tohi vastuse kuvamine võtta aega rohkem kui 5 sekundit. Andmete muudatuse salvestamine süsteemi poolt ei tohi võtta aega rohkem kui 5 sekundit.</w:t>
            </w:r>
          </w:p>
        </w:tc>
      </w:tr>
      <w:tr w:rsidR="00E126E2" w:rsidRPr="009307D1" w14:paraId="263CB9E1" w14:textId="77777777" w:rsidTr="475236BD">
        <w:tc>
          <w:tcPr>
            <w:tcW w:w="2024" w:type="dxa"/>
            <w:tcBorders>
              <w:left w:val="single" w:sz="1" w:space="0" w:color="000000" w:themeColor="text1"/>
              <w:bottom w:val="single" w:sz="1" w:space="0" w:color="000000" w:themeColor="text1"/>
            </w:tcBorders>
            <w:shd w:val="clear" w:color="auto" w:fill="auto"/>
          </w:tcPr>
          <w:p w14:paraId="44A9299A" w14:textId="77777777" w:rsidR="00E126E2" w:rsidRPr="009307D1" w:rsidRDefault="35FCF2D1" w:rsidP="51675408">
            <w:pPr>
              <w:pStyle w:val="Tabelisisu"/>
              <w:snapToGrid w:val="0"/>
              <w:jc w:val="both"/>
              <w:rPr>
                <w:sz w:val="24"/>
              </w:rPr>
            </w:pPr>
            <w:r w:rsidRPr="132298F4">
              <w:rPr>
                <w:sz w:val="24"/>
              </w:rPr>
              <w:t>töökindlus</w:t>
            </w:r>
          </w:p>
        </w:tc>
        <w:tc>
          <w:tcPr>
            <w:tcW w:w="6937" w:type="dxa"/>
            <w:tcBorders>
              <w:left w:val="single" w:sz="1" w:space="0" w:color="000000" w:themeColor="text1"/>
              <w:bottom w:val="single" w:sz="1" w:space="0" w:color="000000" w:themeColor="text1"/>
              <w:right w:val="single" w:sz="1" w:space="0" w:color="000000" w:themeColor="text1"/>
            </w:tcBorders>
            <w:shd w:val="clear" w:color="auto" w:fill="auto"/>
          </w:tcPr>
          <w:p w14:paraId="28ADE1B2" w14:textId="77777777" w:rsidR="00E126E2" w:rsidRPr="009307D1" w:rsidRDefault="35FCF2D1" w:rsidP="51675408">
            <w:pPr>
              <w:pStyle w:val="Tabelisisu"/>
              <w:snapToGrid w:val="0"/>
              <w:jc w:val="both"/>
              <w:rPr>
                <w:sz w:val="24"/>
              </w:rPr>
            </w:pPr>
            <w:r w:rsidRPr="132298F4">
              <w:rPr>
                <w:sz w:val="24"/>
              </w:rPr>
              <w:t>Allsüsteemi tõrgeteta töö on hädavajalik organisatsiooni tõrgeteta töötamiseks. Tõrked tekitaksid suurt praktilist kahju ja ka moraalset kahju. Kuna allsüsteem haldab põhiandmeid, mis loovad konteksti transaktsioonlistele (tehingute) andmetele, siis põhjustaks allsüsteemi töö tõrge ka tõrkeid vastavate transaktsiooniliste andmete kogumisel ja töötlemisel.</w:t>
            </w:r>
          </w:p>
          <w:p w14:paraId="31B840F5" w14:textId="77777777" w:rsidR="00E126E2" w:rsidRPr="009307D1" w:rsidRDefault="35FCF2D1" w:rsidP="51675408">
            <w:pPr>
              <w:pStyle w:val="tabeli-sisu-western"/>
              <w:jc w:val="both"/>
              <w:rPr>
                <w:noProof/>
                <w:sz w:val="24"/>
                <w:szCs w:val="24"/>
              </w:rPr>
            </w:pPr>
            <w:r w:rsidRPr="51675408">
              <w:rPr>
                <w:noProof/>
                <w:sz w:val="24"/>
                <w:szCs w:val="24"/>
              </w:rPr>
              <w:t>Taasteaja siht (</w:t>
            </w:r>
            <w:r w:rsidRPr="51675408">
              <w:rPr>
                <w:i/>
                <w:iCs/>
                <w:noProof/>
                <w:sz w:val="24"/>
                <w:szCs w:val="24"/>
              </w:rPr>
              <w:t>recovery time objective</w:t>
            </w:r>
            <w:r w:rsidRPr="51675408">
              <w:rPr>
                <w:noProof/>
                <w:sz w:val="24"/>
                <w:szCs w:val="24"/>
              </w:rPr>
              <w:t>)(</w:t>
            </w:r>
            <w:r w:rsidRPr="51675408">
              <w:rPr>
                <w:noProof/>
                <w:sz w:val="20"/>
                <w:szCs w:val="20"/>
              </w:rPr>
              <w:t>"maksimaalne talutav süsteemi käideldamatuse kestus pärast intsidenti" (AKIT)</w:t>
            </w:r>
            <w:r w:rsidRPr="51675408">
              <w:rPr>
                <w:noProof/>
                <w:sz w:val="24"/>
                <w:szCs w:val="24"/>
              </w:rPr>
              <w:t>): Juhul kui tekib veaolukord ja andmebaas või rakendus kahjustub, siis tuleb need taastada viimase tehtud varukoopia põhjal. Seda tuleb teha tunni jooksul peale rikke põhjuse kõrvaldamist ja serveri töökorda saamist.</w:t>
            </w:r>
          </w:p>
          <w:p w14:paraId="04A0C1F0" w14:textId="77777777" w:rsidR="00E126E2" w:rsidRPr="009307D1" w:rsidRDefault="35FCF2D1" w:rsidP="51675408">
            <w:pPr>
              <w:pStyle w:val="tabeli-sisu-western"/>
              <w:jc w:val="both"/>
              <w:rPr>
                <w:noProof/>
                <w:sz w:val="24"/>
                <w:szCs w:val="24"/>
              </w:rPr>
            </w:pPr>
            <w:r w:rsidRPr="51675408">
              <w:rPr>
                <w:noProof/>
                <w:sz w:val="24"/>
                <w:szCs w:val="24"/>
              </w:rPr>
              <w:t>Taasteseisu siht (</w:t>
            </w:r>
            <w:r w:rsidRPr="51675408">
              <w:rPr>
                <w:i/>
                <w:iCs/>
                <w:noProof/>
                <w:sz w:val="24"/>
                <w:szCs w:val="24"/>
              </w:rPr>
              <w:t>recovery point objective</w:t>
            </w:r>
            <w:r w:rsidRPr="51675408">
              <w:rPr>
                <w:noProof/>
                <w:sz w:val="24"/>
                <w:szCs w:val="24"/>
              </w:rPr>
              <w:t>)(</w:t>
            </w:r>
            <w:r w:rsidRPr="51675408">
              <w:rPr>
                <w:noProof/>
                <w:sz w:val="20"/>
                <w:szCs w:val="20"/>
              </w:rPr>
              <w:t>"intsidendijärgsele taastele seatud eesmärk ajahetkena, millele eelnevad andmed peavad olema täielikult taastatud (näiteks eelmine tund, eelmine tööpäev, eelmine nädal)"(AKIT)</w:t>
            </w:r>
            <w:r w:rsidRPr="51675408">
              <w:rPr>
                <w:noProof/>
                <w:sz w:val="24"/>
                <w:szCs w:val="24"/>
              </w:rPr>
              <w:t>): Maksimaalselt võivad kaotsi minna viimase 24 tunni andmed, st et sellele eelnevad andmed peavad olema täielikult taastatud.</w:t>
            </w:r>
          </w:p>
        </w:tc>
      </w:tr>
      <w:tr w:rsidR="00E126E2" w:rsidRPr="009307D1" w14:paraId="3B9E4C9D" w14:textId="77777777" w:rsidTr="475236BD">
        <w:tc>
          <w:tcPr>
            <w:tcW w:w="2024" w:type="dxa"/>
            <w:tcBorders>
              <w:left w:val="single" w:sz="1" w:space="0" w:color="000000" w:themeColor="text1"/>
              <w:bottom w:val="single" w:sz="4" w:space="0" w:color="auto"/>
            </w:tcBorders>
            <w:shd w:val="clear" w:color="auto" w:fill="auto"/>
          </w:tcPr>
          <w:p w14:paraId="02B3AE3B" w14:textId="77777777" w:rsidR="00E126E2" w:rsidRPr="009307D1" w:rsidRDefault="35FCF2D1" w:rsidP="51675408">
            <w:pPr>
              <w:pStyle w:val="Tabelisisu"/>
              <w:snapToGrid w:val="0"/>
              <w:jc w:val="both"/>
              <w:rPr>
                <w:sz w:val="24"/>
              </w:rPr>
            </w:pPr>
            <w:r w:rsidRPr="132298F4">
              <w:rPr>
                <w:sz w:val="24"/>
              </w:rPr>
              <w:t>varukoopiad</w:t>
            </w:r>
          </w:p>
        </w:tc>
        <w:tc>
          <w:tcPr>
            <w:tcW w:w="6937" w:type="dxa"/>
            <w:tcBorders>
              <w:left w:val="single" w:sz="1" w:space="0" w:color="000000" w:themeColor="text1"/>
              <w:bottom w:val="single" w:sz="4" w:space="0" w:color="auto"/>
              <w:right w:val="single" w:sz="1" w:space="0" w:color="000000" w:themeColor="text1"/>
            </w:tcBorders>
            <w:shd w:val="clear" w:color="auto" w:fill="auto"/>
          </w:tcPr>
          <w:p w14:paraId="422FB778" w14:textId="77777777" w:rsidR="00E126E2" w:rsidRPr="009307D1" w:rsidRDefault="35FCF2D1" w:rsidP="51675408">
            <w:pPr>
              <w:pStyle w:val="Tabelisisu"/>
              <w:snapToGrid w:val="0"/>
              <w:jc w:val="both"/>
              <w:rPr>
                <w:sz w:val="24"/>
              </w:rPr>
            </w:pPr>
            <w:r w:rsidRPr="132298F4">
              <w:rPr>
                <w:sz w:val="24"/>
              </w:rPr>
              <w:t>Kuna hallatavad andmed on organisatsiooni jaoks väga olulised, siis tuleb vähemalt kord päevas teha andmetest varukoopia ja säilitada koopiaid mitmes erinevas asukohas.</w:t>
            </w:r>
          </w:p>
        </w:tc>
      </w:tr>
      <w:tr w:rsidR="00E126E2" w:rsidRPr="009307D1" w14:paraId="3D0203DA" w14:textId="77777777" w:rsidTr="475236BD">
        <w:tc>
          <w:tcPr>
            <w:tcW w:w="2024" w:type="dxa"/>
            <w:tcBorders>
              <w:top w:val="single" w:sz="4" w:space="0" w:color="auto"/>
              <w:left w:val="single" w:sz="4" w:space="0" w:color="auto"/>
              <w:bottom w:val="single" w:sz="4" w:space="0" w:color="auto"/>
              <w:right w:val="single" w:sz="4" w:space="0" w:color="auto"/>
            </w:tcBorders>
            <w:shd w:val="clear" w:color="auto" w:fill="auto"/>
          </w:tcPr>
          <w:p w14:paraId="42EE0198" w14:textId="77777777" w:rsidR="00E126E2" w:rsidRPr="009307D1" w:rsidRDefault="35FCF2D1" w:rsidP="51675408">
            <w:pPr>
              <w:pStyle w:val="Tabelisisu"/>
              <w:snapToGrid w:val="0"/>
              <w:jc w:val="both"/>
              <w:rPr>
                <w:sz w:val="24"/>
              </w:rPr>
            </w:pPr>
            <w:r w:rsidRPr="132298F4">
              <w:rPr>
                <w:sz w:val="24"/>
              </w:rPr>
              <w:t>turvalisus</w:t>
            </w:r>
          </w:p>
        </w:tc>
        <w:tc>
          <w:tcPr>
            <w:tcW w:w="6937" w:type="dxa"/>
            <w:tcBorders>
              <w:top w:val="single" w:sz="4" w:space="0" w:color="auto"/>
              <w:left w:val="single" w:sz="4" w:space="0" w:color="auto"/>
              <w:bottom w:val="single" w:sz="4" w:space="0" w:color="auto"/>
              <w:right w:val="single" w:sz="4" w:space="0" w:color="auto"/>
            </w:tcBorders>
            <w:shd w:val="clear" w:color="auto" w:fill="auto"/>
          </w:tcPr>
          <w:p w14:paraId="3FC006E6" w14:textId="77777777" w:rsidR="00E126E2" w:rsidRPr="009307D1" w:rsidRDefault="35FCF2D1" w:rsidP="51675408">
            <w:pPr>
              <w:jc w:val="both"/>
              <w:rPr>
                <w:noProof/>
              </w:rPr>
            </w:pPr>
            <w:r w:rsidRPr="51675408">
              <w:rPr>
                <w:noProof/>
              </w:rPr>
              <w:t>Kui parooli hoitakse andmebaasis, siis ei tohi see olla avatekst, vaid peab olema parooli räsiväärtus, mis on leitud selle parooli jaoks genereeritud soola kasutades. Igal parooli jaoks tuleb genereerida uus sool. Räsiväärtuse leidmiseks ei tohi kasutada MD5 või SHA-1 räsifunktsioone, sest need on juba liiga ebaturvalised ja võimaldavad liiga lihtsalt algset parooli teada saada ning selle kaudu kasutaja identiteet varastada.</w:t>
            </w:r>
          </w:p>
          <w:p w14:paraId="44D587DC" w14:textId="77777777" w:rsidR="00E126E2" w:rsidRDefault="00E126E2" w:rsidP="51675408">
            <w:pPr>
              <w:snapToGrid w:val="0"/>
              <w:jc w:val="both"/>
              <w:rPr>
                <w:noProof/>
              </w:rPr>
            </w:pPr>
          </w:p>
          <w:p w14:paraId="4EC9E8C0" w14:textId="77777777" w:rsidR="00E126E2" w:rsidRDefault="35FCF2D1" w:rsidP="51675408">
            <w:pPr>
              <w:jc w:val="both"/>
              <w:rPr>
                <w:rFonts w:cs="Arial"/>
                <w:noProof/>
              </w:rPr>
            </w:pPr>
            <w:r w:rsidRPr="51675408">
              <w:rPr>
                <w:rFonts w:cs="Arial"/>
                <w:noProof/>
              </w:rPr>
              <w:t>Kasutajanimed peavad olema tõstutundetud. Seega, näiteks:</w:t>
            </w:r>
          </w:p>
          <w:p w14:paraId="32F2E1D2" w14:textId="77777777" w:rsidR="00E126E2" w:rsidRDefault="35FCF2D1" w:rsidP="00FE00C1">
            <w:pPr>
              <w:numPr>
                <w:ilvl w:val="0"/>
                <w:numId w:val="32"/>
              </w:numPr>
              <w:jc w:val="both"/>
              <w:rPr>
                <w:rFonts w:cs="Arial"/>
                <w:noProof/>
              </w:rPr>
            </w:pPr>
            <w:r w:rsidRPr="51675408">
              <w:rPr>
                <w:rFonts w:cs="Arial"/>
                <w:noProof/>
              </w:rPr>
              <w:t xml:space="preserve">kui süsteemis on registreeritud kasutajanimi </w:t>
            </w:r>
            <w:r w:rsidRPr="51675408">
              <w:rPr>
                <w:rFonts w:cs="Arial"/>
                <w:i/>
                <w:iCs/>
                <w:noProof/>
              </w:rPr>
              <w:t>Kasutaja1</w:t>
            </w:r>
            <w:r w:rsidRPr="51675408">
              <w:rPr>
                <w:rFonts w:cs="Arial"/>
                <w:noProof/>
              </w:rPr>
              <w:t xml:space="preserve">, siis ei saa registreerida kasutajanime </w:t>
            </w:r>
            <w:r w:rsidRPr="51675408">
              <w:rPr>
                <w:rFonts w:cs="Arial"/>
                <w:i/>
                <w:iCs/>
                <w:noProof/>
              </w:rPr>
              <w:t>kasutaja1,</w:t>
            </w:r>
          </w:p>
          <w:p w14:paraId="2ACE077D" w14:textId="77777777" w:rsidR="00E126E2" w:rsidRPr="00C14E19" w:rsidRDefault="35FCF2D1" w:rsidP="00FE00C1">
            <w:pPr>
              <w:numPr>
                <w:ilvl w:val="0"/>
                <w:numId w:val="32"/>
              </w:numPr>
              <w:jc w:val="both"/>
              <w:rPr>
                <w:rFonts w:cs="Arial"/>
                <w:noProof/>
              </w:rPr>
            </w:pPr>
            <w:r w:rsidRPr="51675408">
              <w:rPr>
                <w:rFonts w:cs="Arial"/>
                <w:noProof/>
              </w:rPr>
              <w:t xml:space="preserve">kui süsteemis on registreeritud kasutajanimi </w:t>
            </w:r>
            <w:r w:rsidRPr="51675408">
              <w:rPr>
                <w:rFonts w:cs="Arial"/>
                <w:i/>
                <w:iCs/>
                <w:noProof/>
              </w:rPr>
              <w:t>Kasutaja1</w:t>
            </w:r>
            <w:r w:rsidRPr="51675408">
              <w:rPr>
                <w:rFonts w:cs="Arial"/>
                <w:noProof/>
              </w:rPr>
              <w:t xml:space="preserve">, siis kasutaja tuvastamisel loetakse see samaväärseks sisestatud kasutajanimega </w:t>
            </w:r>
            <w:r w:rsidRPr="51675408">
              <w:rPr>
                <w:rFonts w:cs="Arial"/>
                <w:i/>
                <w:iCs/>
                <w:noProof/>
              </w:rPr>
              <w:t>kasutaja1</w:t>
            </w:r>
            <w:r w:rsidRPr="51675408">
              <w:rPr>
                <w:rFonts w:cs="Arial"/>
                <w:noProof/>
              </w:rPr>
              <w:t>.</w:t>
            </w:r>
          </w:p>
        </w:tc>
      </w:tr>
      <w:tr w:rsidR="00E126E2" w:rsidRPr="009307D1" w14:paraId="641DC2B6" w14:textId="77777777" w:rsidTr="475236BD">
        <w:tc>
          <w:tcPr>
            <w:tcW w:w="2024" w:type="dxa"/>
            <w:tcBorders>
              <w:top w:val="single" w:sz="4" w:space="0" w:color="auto"/>
              <w:left w:val="single" w:sz="4" w:space="0" w:color="auto"/>
              <w:bottom w:val="single" w:sz="4" w:space="0" w:color="auto"/>
              <w:right w:val="single" w:sz="4" w:space="0" w:color="auto"/>
            </w:tcBorders>
            <w:shd w:val="clear" w:color="auto" w:fill="auto"/>
          </w:tcPr>
          <w:p w14:paraId="115A99F1" w14:textId="77777777" w:rsidR="00E126E2" w:rsidRPr="009307D1" w:rsidRDefault="35FCF2D1" w:rsidP="51675408">
            <w:pPr>
              <w:pStyle w:val="Tabelisisu"/>
              <w:snapToGrid w:val="0"/>
              <w:jc w:val="both"/>
              <w:rPr>
                <w:sz w:val="24"/>
              </w:rPr>
            </w:pPr>
            <w:r w:rsidRPr="132298F4">
              <w:rPr>
                <w:sz w:val="24"/>
              </w:rPr>
              <w:t>andmekvaliteet</w:t>
            </w:r>
          </w:p>
        </w:tc>
        <w:tc>
          <w:tcPr>
            <w:tcW w:w="6937" w:type="dxa"/>
            <w:tcBorders>
              <w:top w:val="single" w:sz="4" w:space="0" w:color="auto"/>
              <w:left w:val="single" w:sz="4" w:space="0" w:color="auto"/>
              <w:bottom w:val="single" w:sz="4" w:space="0" w:color="auto"/>
              <w:right w:val="single" w:sz="4" w:space="0" w:color="auto"/>
            </w:tcBorders>
            <w:shd w:val="clear" w:color="auto" w:fill="auto"/>
          </w:tcPr>
          <w:p w14:paraId="5BD05A90" w14:textId="77777777" w:rsidR="00E126E2" w:rsidRDefault="16003ED8" w:rsidP="51675408">
            <w:pPr>
              <w:jc w:val="both"/>
              <w:rPr>
                <w:noProof/>
              </w:rPr>
            </w:pPr>
            <w:r w:rsidRPr="51675408">
              <w:rPr>
                <w:noProof/>
              </w:rPr>
              <w:t>Rakenduses võib andmeid kontrollida, andmebaasis peab andmeid kontrolli</w:t>
            </w:r>
            <w:r w:rsidR="38BE1D51" w:rsidRPr="51675408">
              <w:rPr>
                <w:noProof/>
              </w:rPr>
              <w:t>m</w:t>
            </w:r>
            <w:r w:rsidRPr="51675408">
              <w:rPr>
                <w:noProof/>
              </w:rPr>
              <w:t xml:space="preserve">a. </w:t>
            </w:r>
            <w:r w:rsidR="35FCF2D1" w:rsidRPr="51675408">
              <w:rPr>
                <w:noProof/>
              </w:rPr>
              <w:t>A</w:t>
            </w:r>
            <w:r w:rsidR="38BE1D51" w:rsidRPr="51675408">
              <w:rPr>
                <w:noProof/>
              </w:rPr>
              <w:t>ndmet</w:t>
            </w:r>
            <w:r w:rsidR="35FCF2D1" w:rsidRPr="51675408">
              <w:rPr>
                <w:noProof/>
              </w:rPr>
              <w:t xml:space="preserve">e reeglitele vastavust tuleb eelistatult kontrollida andmebaasi tasemel loodud deklaratiivsete kitsendustega (PRIMARY KEY, UNIQUE, FOREIGN KEY, NOT NULL, CHECK). MS Accessi kasutamise korral võib CHECK kitsenduste asemel luua veeru- ja tabelitaseme valideerimisreegleid ning muuta veeru </w:t>
            </w:r>
            <w:r w:rsidR="35FCF2D1" w:rsidRPr="51675408">
              <w:rPr>
                <w:i/>
                <w:iCs/>
                <w:noProof/>
              </w:rPr>
              <w:t>Allow Zero Length</w:t>
            </w:r>
            <w:r w:rsidR="35FCF2D1" w:rsidRPr="51675408">
              <w:rPr>
                <w:noProof/>
              </w:rPr>
              <w:t xml:space="preserve"> omadust.</w:t>
            </w:r>
            <w:r w:rsidR="35DAF5B1" w:rsidRPr="51675408">
              <w:rPr>
                <w:noProof/>
              </w:rPr>
              <w:t xml:space="preserve"> Iga valideerimisreegli kohta MS Accessis tuleb luua sisukas valideerimistekst.</w:t>
            </w:r>
            <w:r w:rsidRPr="51675408">
              <w:rPr>
                <w:noProof/>
              </w:rPr>
              <w:t xml:space="preserve"> </w:t>
            </w:r>
          </w:p>
          <w:p w14:paraId="632F2000" w14:textId="77777777" w:rsidR="000945F1" w:rsidRDefault="000945F1" w:rsidP="51675408">
            <w:pPr>
              <w:jc w:val="both"/>
              <w:rPr>
                <w:noProof/>
              </w:rPr>
            </w:pPr>
          </w:p>
          <w:p w14:paraId="21EB8A1A" w14:textId="77777777" w:rsidR="000945F1" w:rsidRPr="009307D1" w:rsidRDefault="35DAF5B1" w:rsidP="51675408">
            <w:pPr>
              <w:jc w:val="both"/>
              <w:rPr>
                <w:noProof/>
              </w:rPr>
            </w:pPr>
            <w:r w:rsidRPr="51675408">
              <w:rPr>
                <w:noProof/>
              </w:rPr>
              <w:t>Igas tabelis tuleb deklareerida primaarvõti.</w:t>
            </w:r>
          </w:p>
        </w:tc>
      </w:tr>
      <w:tr w:rsidR="000945F1" w:rsidRPr="009307D1" w14:paraId="7C4ED74B" w14:textId="77777777" w:rsidTr="475236BD">
        <w:tc>
          <w:tcPr>
            <w:tcW w:w="2024" w:type="dxa"/>
            <w:tcBorders>
              <w:top w:val="single" w:sz="4" w:space="0" w:color="auto"/>
              <w:left w:val="single" w:sz="4" w:space="0" w:color="auto"/>
              <w:bottom w:val="single" w:sz="4" w:space="0" w:color="auto"/>
              <w:right w:val="single" w:sz="4" w:space="0" w:color="auto"/>
            </w:tcBorders>
            <w:shd w:val="clear" w:color="auto" w:fill="auto"/>
          </w:tcPr>
          <w:p w14:paraId="64C3B3F4" w14:textId="77777777" w:rsidR="000945F1" w:rsidRDefault="35DAF5B1" w:rsidP="51675408">
            <w:pPr>
              <w:pStyle w:val="Tabelisisu"/>
              <w:snapToGrid w:val="0"/>
              <w:jc w:val="both"/>
              <w:rPr>
                <w:sz w:val="24"/>
              </w:rPr>
            </w:pPr>
            <w:r w:rsidRPr="132298F4">
              <w:rPr>
                <w:sz w:val="24"/>
              </w:rPr>
              <w:t>andmebaasi-objektide nimetamine</w:t>
            </w:r>
          </w:p>
        </w:tc>
        <w:tc>
          <w:tcPr>
            <w:tcW w:w="6937" w:type="dxa"/>
            <w:tcBorders>
              <w:top w:val="single" w:sz="4" w:space="0" w:color="auto"/>
              <w:left w:val="single" w:sz="4" w:space="0" w:color="auto"/>
              <w:bottom w:val="single" w:sz="4" w:space="0" w:color="auto"/>
              <w:right w:val="single" w:sz="4" w:space="0" w:color="auto"/>
            </w:tcBorders>
            <w:shd w:val="clear" w:color="auto" w:fill="auto"/>
          </w:tcPr>
          <w:p w14:paraId="42DB90CD" w14:textId="77777777" w:rsidR="000945F1" w:rsidRDefault="35DAF5B1" w:rsidP="51675408">
            <w:pPr>
              <w:jc w:val="both"/>
              <w:rPr>
                <w:noProof/>
              </w:rPr>
            </w:pPr>
            <w:r w:rsidRPr="51675408">
              <w:rPr>
                <w:noProof/>
              </w:rPr>
              <w:t>Andmebaasiobjektide nimed peavad olema sisukad (selgitama andmebaasiobjekti tähendust) ja järjekindlad.</w:t>
            </w:r>
          </w:p>
        </w:tc>
      </w:tr>
    </w:tbl>
    <w:p w14:paraId="77A65BBE" w14:textId="77777777" w:rsidR="007B2941" w:rsidRDefault="007B2941" w:rsidP="51675408">
      <w:pPr>
        <w:rPr>
          <w:rFonts w:cs="Arial"/>
          <w:noProof/>
        </w:rPr>
      </w:pPr>
    </w:p>
    <w:p w14:paraId="05841232" w14:textId="527027D4" w:rsidR="00B97164" w:rsidRPr="009307D1" w:rsidRDefault="00F94F79" w:rsidP="51675408">
      <w:pPr>
        <w:rPr>
          <w:rFonts w:cs="Arial"/>
          <w:noProof/>
        </w:rPr>
      </w:pPr>
      <w:bookmarkStart w:id="64" w:name="_Hlk189387324"/>
      <w:r>
        <w:rPr>
          <w:rFonts w:cs="Arial"/>
          <w:noProof/>
        </w:rPr>
        <w:br w:type="page"/>
      </w:r>
    </w:p>
    <w:p w14:paraId="47A6F94D" w14:textId="77777777" w:rsidR="00B97164" w:rsidRPr="009307D1" w:rsidRDefault="00B97164" w:rsidP="51675408">
      <w:pPr>
        <w:pStyle w:val="Heading3"/>
        <w:rPr>
          <w:rFonts w:cs="Arial"/>
          <w:noProof/>
        </w:rPr>
      </w:pPr>
      <w:bookmarkStart w:id="65" w:name="_Toc50447297"/>
      <w:bookmarkStart w:id="66" w:name="_Toc891095197"/>
      <w:bookmarkStart w:id="67" w:name="_Toc1536185110"/>
      <w:r w:rsidRPr="475236BD">
        <w:rPr>
          <w:rFonts w:cs="Arial"/>
          <w:noProof/>
        </w:rPr>
        <w:t>Allsüsteemi kahe elementaarse äriprotsessi tegevusdiagramm</w:t>
      </w:r>
      <w:bookmarkEnd w:id="65"/>
      <w:r w:rsidR="0013459E" w:rsidRPr="475236BD">
        <w:rPr>
          <w:rFonts w:cs="Arial"/>
          <w:noProof/>
        </w:rPr>
        <w:t>id</w:t>
      </w:r>
      <w:bookmarkEnd w:id="66"/>
      <w:bookmarkEnd w:id="67"/>
    </w:p>
    <w:p w14:paraId="6BB6E087" w14:textId="77777777" w:rsidR="00B97164" w:rsidRDefault="00B97164" w:rsidP="51675408">
      <w:pPr>
        <w:rPr>
          <w:rFonts w:cs="Arial"/>
          <w:noProof/>
        </w:rPr>
      </w:pPr>
    </w:p>
    <w:p w14:paraId="61D087E9" w14:textId="77777777" w:rsidR="00B97164" w:rsidRPr="00DF7C8D" w:rsidRDefault="00B97164" w:rsidP="51675408">
      <w:pPr>
        <w:shd w:val="clear" w:color="auto" w:fill="E8E8E8"/>
        <w:rPr>
          <w:rFonts w:cs="Arial"/>
          <w:noProof/>
        </w:rPr>
      </w:pPr>
      <w:bookmarkStart w:id="68" w:name="_Hlk189309827"/>
      <w:r w:rsidRPr="51675408">
        <w:rPr>
          <w:rFonts w:cs="Arial"/>
          <w:noProof/>
        </w:rPr>
        <w:t>Protsesside esitatamiseks kasutatakse UML tegevusdiagramm</w:t>
      </w:r>
      <w:r w:rsidR="006A3719" w:rsidRPr="51675408">
        <w:rPr>
          <w:rFonts w:cs="Arial"/>
          <w:noProof/>
        </w:rPr>
        <w:t>e</w:t>
      </w:r>
      <w:r w:rsidRPr="51675408">
        <w:rPr>
          <w:rFonts w:cs="Arial"/>
          <w:noProof/>
        </w:rPr>
        <w:t>. Larman (2004) kirjutab nendest:</w:t>
      </w:r>
    </w:p>
    <w:p w14:paraId="17FAF301" w14:textId="77777777" w:rsidR="00B97164" w:rsidRDefault="00B97164" w:rsidP="51675408">
      <w:pPr>
        <w:shd w:val="clear" w:color="auto" w:fill="E8E8E8"/>
        <w:rPr>
          <w:rFonts w:cs="Arial"/>
          <w:noProof/>
        </w:rPr>
      </w:pPr>
      <w:hyperlink r:id="rId40">
        <w:r w:rsidRPr="51675408">
          <w:rPr>
            <w:rStyle w:val="Hyperlink"/>
            <w:rFonts w:cs="Arial"/>
            <w:noProof/>
          </w:rPr>
          <w:t>https://learning.oreilly.com/library/view/applying-uml-and/0131489062/ch28.html</w:t>
        </w:r>
      </w:hyperlink>
      <w:r w:rsidRPr="51675408">
        <w:rPr>
          <w:rFonts w:cs="Arial"/>
          <w:noProof/>
        </w:rPr>
        <w:t xml:space="preserve"> </w:t>
      </w:r>
    </w:p>
    <w:bookmarkEnd w:id="68"/>
    <w:p w14:paraId="11491C6C" w14:textId="77777777" w:rsidR="00B97164" w:rsidRDefault="00B97164" w:rsidP="51675408">
      <w:pPr>
        <w:rPr>
          <w:rFonts w:cs="Arial"/>
          <w:noProof/>
        </w:rPr>
      </w:pPr>
    </w:p>
    <w:p w14:paraId="2EACA922" w14:textId="1ED26600" w:rsidR="00B97164" w:rsidRDefault="00B97164" w:rsidP="51675408">
      <w:pPr>
        <w:keepNext/>
        <w:jc w:val="both"/>
        <w:rPr>
          <w:rFonts w:cs="Arial"/>
          <w:noProof/>
        </w:rPr>
      </w:pPr>
      <w:commentRangeStart w:id="69"/>
      <w:commentRangeEnd w:id="69"/>
      <w:r w:rsidRPr="009307D1">
        <w:rPr>
          <w:rStyle w:val="CommentReference"/>
        </w:rPr>
        <w:commentReference w:id="69"/>
      </w:r>
      <w:r w:rsidR="5EB75E15" w:rsidRPr="51675408">
        <w:rPr>
          <w:rFonts w:cs="Arial"/>
          <w:noProof/>
        </w:rPr>
        <w:t xml:space="preserve"> </w:t>
      </w:r>
      <w:r>
        <w:rPr>
          <w:rFonts w:cs="Arial"/>
        </w:rPr>
        <w:fldChar w:fldCharType="begin"/>
      </w:r>
      <w:r>
        <w:rPr>
          <w:rFonts w:cs="Arial"/>
        </w:rPr>
        <w:instrText xml:space="preserve"> REF _Ref463174684 \h  \* MERGEFORMAT </w:instrText>
      </w:r>
      <w:r>
        <w:rPr>
          <w:rFonts w:cs="Arial"/>
        </w:rPr>
      </w:r>
      <w:r>
        <w:rPr>
          <w:rFonts w:cs="Arial"/>
        </w:rPr>
        <w:fldChar w:fldCharType="separate"/>
      </w:r>
      <w:r w:rsidR="5B64590B">
        <w:t xml:space="preserve">Joonis </w:t>
      </w:r>
      <w:r w:rsidR="5B64590B">
        <w:rPr>
          <w:noProof/>
        </w:rPr>
        <w:t>3</w:t>
      </w:r>
      <w:r>
        <w:rPr>
          <w:rFonts w:cs="Arial"/>
        </w:rPr>
        <w:fldChar w:fldCharType="end"/>
      </w:r>
      <w:r w:rsidR="5EB75E15" w:rsidRPr="51675408">
        <w:rPr>
          <w:rFonts w:cs="Arial"/>
          <w:noProof/>
        </w:rPr>
        <w:t xml:space="preserve"> esitab</w:t>
      </w:r>
      <w:r w:rsidR="02D97729" w:rsidRPr="51675408">
        <w:rPr>
          <w:rFonts w:cs="Arial"/>
          <w:noProof/>
        </w:rPr>
        <w:t xml:space="preserve"> kasutusjuhu</w:t>
      </w:r>
      <w:r w:rsidR="5EB75E15" w:rsidRPr="51675408">
        <w:rPr>
          <w:rFonts w:cs="Arial"/>
          <w:noProof/>
        </w:rPr>
        <w:t xml:space="preserve"> </w:t>
      </w:r>
      <w:r w:rsidR="02D97729" w:rsidRPr="51675408">
        <w:rPr>
          <w:rFonts w:cs="Arial"/>
          <w:noProof/>
        </w:rPr>
        <w:t xml:space="preserve">"Lõpeta </w:t>
      </w:r>
      <w:r w:rsidR="3904FBAE" w:rsidRPr="475236BD">
        <w:rPr>
          <w:noProof/>
        </w:rPr>
        <w:t>pakiautomaat</w:t>
      </w:r>
      <w:r w:rsidR="02D97729" w:rsidRPr="475236BD">
        <w:rPr>
          <w:rFonts w:cs="Arial"/>
          <w:noProof/>
        </w:rPr>
        <w:t>"</w:t>
      </w:r>
      <w:r w:rsidR="5EB75E15" w:rsidRPr="51675408">
        <w:rPr>
          <w:rFonts w:cs="Arial"/>
          <w:noProof/>
        </w:rPr>
        <w:t xml:space="preserve"> protsessi kirjelduse tegevusdiagrammina. </w:t>
      </w:r>
    </w:p>
    <w:p w14:paraId="30E15BD6" w14:textId="77777777" w:rsidR="0013459E" w:rsidRDefault="0013459E" w:rsidP="51675408">
      <w:pPr>
        <w:keepNext/>
        <w:jc w:val="both"/>
        <w:rPr>
          <w:noProof/>
        </w:rPr>
      </w:pPr>
    </w:p>
    <w:p w14:paraId="76424714" w14:textId="1C31BF14" w:rsidR="5B4C6708" w:rsidRDefault="54966A90" w:rsidP="51675408">
      <w:pPr>
        <w:jc w:val="center"/>
        <w:rPr>
          <w:noProof/>
        </w:rPr>
      </w:pPr>
      <w:r>
        <w:rPr>
          <w:noProof/>
        </w:rPr>
        <w:drawing>
          <wp:inline distT="0" distB="0" distL="0" distR="0" wp14:anchorId="650A5B05" wp14:editId="744CC57B">
            <wp:extent cx="4792134" cy="6176294"/>
            <wp:effectExtent l="0" t="0" r="8890" b="0"/>
            <wp:docPr id="223091978" name="Picture 22309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91978"/>
                    <pic:cNvPicPr/>
                  </pic:nvPicPr>
                  <pic:blipFill>
                    <a:blip r:embed="rId41">
                      <a:extLst>
                        <a:ext uri="{28A0092B-C50C-407E-A947-70E740481C1C}">
                          <a14:useLocalDpi xmlns:a14="http://schemas.microsoft.com/office/drawing/2010/main" val="0"/>
                        </a:ext>
                      </a:extLst>
                    </a:blip>
                    <a:stretch>
                      <a:fillRect/>
                    </a:stretch>
                  </pic:blipFill>
                  <pic:spPr>
                    <a:xfrm>
                      <a:off x="0" y="0"/>
                      <a:ext cx="4798694" cy="6184748"/>
                    </a:xfrm>
                    <a:prstGeom prst="rect">
                      <a:avLst/>
                    </a:prstGeom>
                  </pic:spPr>
                </pic:pic>
              </a:graphicData>
            </a:graphic>
          </wp:inline>
        </w:drawing>
      </w:r>
    </w:p>
    <w:p w14:paraId="508CFC74" w14:textId="73E14DE0" w:rsidR="00B97164" w:rsidRDefault="65AA633C" w:rsidP="51675408">
      <w:pPr>
        <w:pStyle w:val="Caption"/>
        <w:rPr>
          <w:noProof/>
        </w:rPr>
      </w:pPr>
      <w:bookmarkStart w:id="70" w:name="_Ref463174684"/>
      <w:bookmarkStart w:id="71" w:name="_Ref463174679"/>
      <w:r w:rsidRPr="475236BD">
        <w:rPr>
          <w:noProof/>
        </w:rPr>
        <w:t xml:space="preserve">Joonis </w:t>
      </w:r>
      <w:r w:rsidR="00B97164">
        <w:fldChar w:fldCharType="begin"/>
      </w:r>
      <w:r w:rsidR="00B97164">
        <w:instrText xml:space="preserve"> SEQ Joonis \* ARABIC </w:instrText>
      </w:r>
      <w:r w:rsidR="00B97164">
        <w:fldChar w:fldCharType="separate"/>
      </w:r>
      <w:r w:rsidR="40ACFD94" w:rsidRPr="475236BD">
        <w:rPr>
          <w:noProof/>
        </w:rPr>
        <w:t>3</w:t>
      </w:r>
      <w:r w:rsidR="00B97164">
        <w:fldChar w:fldCharType="end"/>
      </w:r>
      <w:bookmarkEnd w:id="70"/>
      <w:r w:rsidRPr="475236BD">
        <w:rPr>
          <w:noProof/>
        </w:rPr>
        <w:t xml:space="preserve"> </w:t>
      </w:r>
      <w:r w:rsidR="08CFE786" w:rsidRPr="475236BD">
        <w:rPr>
          <w:noProof/>
        </w:rPr>
        <w:t xml:space="preserve">Pakiautomaadi </w:t>
      </w:r>
      <w:r w:rsidRPr="475236BD">
        <w:rPr>
          <w:noProof/>
        </w:rPr>
        <w:t>lõpetamise tegevusdiagramm</w:t>
      </w:r>
      <w:bookmarkEnd w:id="71"/>
    </w:p>
    <w:p w14:paraId="3F6C3997" w14:textId="3C815E5B" w:rsidR="475236BD" w:rsidRDefault="475236BD">
      <w:r>
        <w:br w:type="page"/>
      </w:r>
    </w:p>
    <w:p w14:paraId="6E5D8EB1" w14:textId="4FAA6823" w:rsidR="475236BD" w:rsidRDefault="475236BD" w:rsidP="475236BD">
      <w:pPr>
        <w:rPr>
          <w:noProof/>
        </w:rPr>
      </w:pPr>
      <w:commentRangeStart w:id="72"/>
      <w:commentRangeStart w:id="73"/>
    </w:p>
    <w:p w14:paraId="63F55D94" w14:textId="445391F3" w:rsidR="00720999" w:rsidRDefault="00720999" w:rsidP="51675408">
      <w:pPr>
        <w:keepNext/>
        <w:jc w:val="both"/>
        <w:rPr>
          <w:rFonts w:cs="Arial"/>
          <w:noProof/>
        </w:rPr>
      </w:pPr>
      <w:r>
        <w:rPr>
          <w:rFonts w:cs="Arial"/>
        </w:rPr>
        <w:fldChar w:fldCharType="begin"/>
      </w:r>
      <w:r>
        <w:rPr>
          <w:rFonts w:cs="Arial"/>
        </w:rPr>
        <w:instrText xml:space="preserve"> REF _Ref189386812 \h </w:instrText>
      </w:r>
      <w:r>
        <w:rPr>
          <w:rFonts w:cs="Arial"/>
        </w:rPr>
      </w:r>
      <w:r>
        <w:rPr>
          <w:rFonts w:cs="Arial"/>
        </w:rPr>
        <w:fldChar w:fldCharType="separate"/>
      </w:r>
      <w:r w:rsidR="40ACFD94">
        <w:t xml:space="preserve">Joonis </w:t>
      </w:r>
      <w:r w:rsidR="40ACFD94">
        <w:rPr>
          <w:noProof/>
        </w:rPr>
        <w:t>4</w:t>
      </w:r>
      <w:r>
        <w:rPr>
          <w:rFonts w:cs="Arial"/>
        </w:rPr>
        <w:fldChar w:fldCharType="end"/>
      </w:r>
      <w:r w:rsidR="40ACFD94" w:rsidRPr="51675408">
        <w:rPr>
          <w:rFonts w:cs="Arial"/>
          <w:noProof/>
        </w:rPr>
        <w:t xml:space="preserve"> esitab kasutusjuhu "Aktiveeri </w:t>
      </w:r>
      <w:r w:rsidR="6EF40D6A" w:rsidRPr="475236BD">
        <w:rPr>
          <w:noProof/>
        </w:rPr>
        <w:t>pakiautomaat</w:t>
      </w:r>
      <w:r w:rsidR="40ACFD94" w:rsidRPr="51675408">
        <w:rPr>
          <w:rFonts w:cs="Arial"/>
          <w:noProof/>
        </w:rPr>
        <w:t xml:space="preserve">" protsessi kirjelduse tegevusdiagrammina. </w:t>
      </w:r>
      <w:commentRangeEnd w:id="72"/>
      <w:r w:rsidR="006A3719">
        <w:rPr>
          <w:rStyle w:val="CommentReference"/>
        </w:rPr>
        <w:commentReference w:id="72"/>
      </w:r>
      <w:commentRangeEnd w:id="73"/>
      <w:r w:rsidR="003C1C82">
        <w:rPr>
          <w:rStyle w:val="CommentReference"/>
        </w:rPr>
        <w:commentReference w:id="73"/>
      </w:r>
    </w:p>
    <w:p w14:paraId="5713DD91" w14:textId="77777777" w:rsidR="0013459E" w:rsidRDefault="0013459E" w:rsidP="51675408">
      <w:pPr>
        <w:rPr>
          <w:noProof/>
        </w:rPr>
      </w:pPr>
    </w:p>
    <w:p w14:paraId="671CD035" w14:textId="4AACDE4F" w:rsidR="72734422" w:rsidRDefault="006B18A8" w:rsidP="51675408">
      <w:pPr>
        <w:jc w:val="center"/>
        <w:rPr>
          <w:noProof/>
        </w:rPr>
      </w:pPr>
      <w:r w:rsidRPr="006B18A8">
        <w:rPr>
          <w:noProof/>
        </w:rPr>
        <w:drawing>
          <wp:inline distT="0" distB="0" distL="0" distR="0" wp14:anchorId="64D94B72" wp14:editId="7B9E2967">
            <wp:extent cx="5382376" cy="7182852"/>
            <wp:effectExtent l="0" t="0" r="8890" b="0"/>
            <wp:docPr id="79939073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90731" name="Picture 1" descr="A diagram of a diagram&#10;&#10;AI-generated content may be incorrect."/>
                    <pic:cNvPicPr/>
                  </pic:nvPicPr>
                  <pic:blipFill>
                    <a:blip r:embed="rId42"/>
                    <a:stretch>
                      <a:fillRect/>
                    </a:stretch>
                  </pic:blipFill>
                  <pic:spPr>
                    <a:xfrm>
                      <a:off x="0" y="0"/>
                      <a:ext cx="5382376" cy="7182852"/>
                    </a:xfrm>
                    <a:prstGeom prst="rect">
                      <a:avLst/>
                    </a:prstGeom>
                  </pic:spPr>
                </pic:pic>
              </a:graphicData>
            </a:graphic>
          </wp:inline>
        </w:drawing>
      </w:r>
    </w:p>
    <w:p w14:paraId="05A054A9" w14:textId="77777777" w:rsidR="0013459E" w:rsidRDefault="0013459E" w:rsidP="51675408">
      <w:pPr>
        <w:rPr>
          <w:noProof/>
        </w:rPr>
      </w:pPr>
    </w:p>
    <w:p w14:paraId="72DC99B4" w14:textId="0606CE87" w:rsidR="00720999" w:rsidRDefault="40ACFD94" w:rsidP="51675408">
      <w:pPr>
        <w:pStyle w:val="Caption"/>
        <w:rPr>
          <w:noProof/>
        </w:rPr>
      </w:pPr>
      <w:bookmarkStart w:id="74" w:name="_Ref189386812"/>
      <w:r w:rsidRPr="475236BD">
        <w:rPr>
          <w:noProof/>
        </w:rPr>
        <w:t xml:space="preserve">Joonis </w:t>
      </w:r>
      <w:r w:rsidR="00720999">
        <w:fldChar w:fldCharType="begin"/>
      </w:r>
      <w:r w:rsidR="00720999">
        <w:instrText xml:space="preserve"> SEQ Joonis \* ARABIC </w:instrText>
      </w:r>
      <w:r w:rsidR="00720999">
        <w:fldChar w:fldCharType="separate"/>
      </w:r>
      <w:r w:rsidRPr="475236BD">
        <w:rPr>
          <w:noProof/>
        </w:rPr>
        <w:t>4</w:t>
      </w:r>
      <w:r w:rsidR="00720999">
        <w:fldChar w:fldCharType="end"/>
      </w:r>
      <w:bookmarkEnd w:id="74"/>
      <w:r w:rsidRPr="475236BD">
        <w:rPr>
          <w:noProof/>
        </w:rPr>
        <w:t xml:space="preserve"> </w:t>
      </w:r>
      <w:r w:rsidR="08CFE786" w:rsidRPr="475236BD">
        <w:rPr>
          <w:noProof/>
        </w:rPr>
        <w:t xml:space="preserve">Pakiautomaadi </w:t>
      </w:r>
      <w:r w:rsidRPr="475236BD">
        <w:rPr>
          <w:noProof/>
        </w:rPr>
        <w:t>aktiveerimise tegevusdiagramm</w:t>
      </w:r>
    </w:p>
    <w:p w14:paraId="3C562B85" w14:textId="4C7DC4B4" w:rsidR="00720999" w:rsidRPr="00762B9B" w:rsidRDefault="00762B9B" w:rsidP="51675408">
      <w:r w:rsidRPr="00762B9B">
        <w:br w:type="page"/>
      </w:r>
    </w:p>
    <w:p w14:paraId="57CD321A" w14:textId="192DB033" w:rsidR="000277D6" w:rsidRPr="009307D1" w:rsidRDefault="08CFE786" w:rsidP="51675408">
      <w:pPr>
        <w:pStyle w:val="Heading2"/>
        <w:ind w:left="528"/>
        <w:rPr>
          <w:rFonts w:cs="Arial"/>
          <w:noProof/>
        </w:rPr>
      </w:pPr>
      <w:bookmarkStart w:id="75" w:name="_Toc942190344"/>
      <w:bookmarkStart w:id="76" w:name="_Toc295071838"/>
      <w:bookmarkEnd w:id="64"/>
      <w:r w:rsidRPr="475236BD">
        <w:rPr>
          <w:rFonts w:cs="Arial"/>
          <w:noProof/>
        </w:rPr>
        <w:t>Pakiautomaa</w:t>
      </w:r>
      <w:r w:rsidR="389D8C36" w:rsidRPr="475236BD">
        <w:rPr>
          <w:rFonts w:cs="Arial"/>
          <w:noProof/>
        </w:rPr>
        <w:t>t</w:t>
      </w:r>
      <w:r w:rsidRPr="475236BD">
        <w:rPr>
          <w:rFonts w:cs="Arial"/>
          <w:noProof/>
        </w:rPr>
        <w:t>i</w:t>
      </w:r>
      <w:r w:rsidR="389D8C36" w:rsidRPr="475236BD">
        <w:rPr>
          <w:rFonts w:cs="Arial"/>
          <w:noProof/>
        </w:rPr>
        <w:t>de</w:t>
      </w:r>
      <w:r w:rsidRPr="475236BD">
        <w:rPr>
          <w:rFonts w:cs="Arial"/>
          <w:noProof/>
        </w:rPr>
        <w:t xml:space="preserve"> </w:t>
      </w:r>
      <w:r w:rsidR="12BDF7F1" w:rsidRPr="475236BD">
        <w:rPr>
          <w:rFonts w:cs="Arial"/>
          <w:noProof/>
        </w:rPr>
        <w:t>registri eskiismudelid</w:t>
      </w:r>
      <w:bookmarkEnd w:id="75"/>
      <w:bookmarkEnd w:id="76"/>
      <w:r w:rsidR="12BDF7F1" w:rsidRPr="475236BD">
        <w:rPr>
          <w:rFonts w:cs="Arial"/>
          <w:noProof/>
        </w:rPr>
        <w:t xml:space="preserve"> </w:t>
      </w:r>
    </w:p>
    <w:p w14:paraId="7607FAD1" w14:textId="77777777" w:rsidR="000277D6" w:rsidRDefault="000277D6" w:rsidP="51675408">
      <w:pPr>
        <w:rPr>
          <w:rFonts w:cs="Arial"/>
          <w:noProof/>
        </w:rPr>
      </w:pPr>
    </w:p>
    <w:p w14:paraId="2B2E08EE" w14:textId="77777777" w:rsidR="0021521A" w:rsidRPr="00C55606" w:rsidRDefault="0021521A" w:rsidP="51675408">
      <w:pPr>
        <w:jc w:val="both"/>
        <w:rPr>
          <w:rFonts w:cs="Arial"/>
          <w:noProof/>
        </w:rPr>
      </w:pPr>
      <w:r w:rsidRPr="51675408">
        <w:rPr>
          <w:rFonts w:cs="Arial"/>
          <w:noProof/>
        </w:rPr>
        <w:t>Järgnevalt esitatakse eskiismudelid, mida detailanalüüsi käigus täpsustatakse ja täiendatakse.</w:t>
      </w:r>
    </w:p>
    <w:p w14:paraId="2019669C" w14:textId="77777777" w:rsidR="00524E62" w:rsidRPr="009307D1" w:rsidRDefault="00524E62" w:rsidP="51675408">
      <w:pPr>
        <w:rPr>
          <w:rFonts w:cs="Arial"/>
          <w:noProof/>
        </w:rPr>
      </w:pPr>
    </w:p>
    <w:p w14:paraId="0982217A" w14:textId="77777777" w:rsidR="000277D6" w:rsidRPr="009307D1" w:rsidRDefault="000277D6" w:rsidP="51675408">
      <w:pPr>
        <w:pStyle w:val="Heading3"/>
        <w:rPr>
          <w:rFonts w:cs="Arial"/>
          <w:noProof/>
        </w:rPr>
      </w:pPr>
      <w:bookmarkStart w:id="77" w:name="_Toc50447300"/>
      <w:bookmarkStart w:id="78" w:name="_Toc306377582"/>
      <w:bookmarkStart w:id="79" w:name="_Toc1688129286"/>
      <w:r w:rsidRPr="475236BD">
        <w:rPr>
          <w:rFonts w:cs="Arial"/>
          <w:noProof/>
        </w:rPr>
        <w:t>Eesmärgid</w:t>
      </w:r>
      <w:bookmarkEnd w:id="77"/>
      <w:bookmarkEnd w:id="78"/>
      <w:bookmarkEnd w:id="79"/>
    </w:p>
    <w:p w14:paraId="604AFEA4" w14:textId="77777777" w:rsidR="009E2570" w:rsidRPr="009307D1" w:rsidRDefault="009E2570" w:rsidP="51675408">
      <w:pPr>
        <w:jc w:val="both"/>
        <w:rPr>
          <w:noProof/>
        </w:rPr>
      </w:pPr>
    </w:p>
    <w:p w14:paraId="3817B1B2" w14:textId="46125A57" w:rsidR="009E2570" w:rsidRPr="009307D1" w:rsidRDefault="1267397B" w:rsidP="51675408">
      <w:pPr>
        <w:jc w:val="both"/>
        <w:rPr>
          <w:noProof/>
        </w:rPr>
      </w:pPr>
      <w:r w:rsidRPr="475236BD">
        <w:rPr>
          <w:noProof/>
        </w:rPr>
        <w:t xml:space="preserve">Säilitada informatsiooni </w:t>
      </w:r>
      <w:r w:rsidR="08CFE786" w:rsidRPr="475236BD">
        <w:rPr>
          <w:noProof/>
        </w:rPr>
        <w:t>pakiautomaa</w:t>
      </w:r>
      <w:r w:rsidR="75A9E4E8" w:rsidRPr="475236BD">
        <w:rPr>
          <w:noProof/>
        </w:rPr>
        <w:t>t</w:t>
      </w:r>
      <w:r w:rsidR="08CFE786" w:rsidRPr="475236BD">
        <w:rPr>
          <w:noProof/>
        </w:rPr>
        <w:t>i</w:t>
      </w:r>
      <w:r w:rsidR="75A9E4E8" w:rsidRPr="475236BD">
        <w:rPr>
          <w:noProof/>
        </w:rPr>
        <w:t>de</w:t>
      </w:r>
      <w:r w:rsidR="08CFE786" w:rsidRPr="475236BD">
        <w:rPr>
          <w:noProof/>
        </w:rPr>
        <w:t xml:space="preserve"> </w:t>
      </w:r>
      <w:r w:rsidR="27662A2A" w:rsidRPr="475236BD">
        <w:rPr>
          <w:noProof/>
        </w:rPr>
        <w:t xml:space="preserve">kohta sellises mahus, et oleks tagatud </w:t>
      </w:r>
      <w:r w:rsidR="08CFE786" w:rsidRPr="475236BD">
        <w:rPr>
          <w:noProof/>
        </w:rPr>
        <w:t>pakiautomaa</w:t>
      </w:r>
      <w:r w:rsidR="491600AB" w:rsidRPr="475236BD">
        <w:rPr>
          <w:noProof/>
        </w:rPr>
        <w:t>t</w:t>
      </w:r>
      <w:r w:rsidR="08CFE786" w:rsidRPr="475236BD">
        <w:rPr>
          <w:noProof/>
        </w:rPr>
        <w:t>i</w:t>
      </w:r>
      <w:r w:rsidR="491600AB" w:rsidRPr="475236BD">
        <w:rPr>
          <w:noProof/>
        </w:rPr>
        <w:t>de</w:t>
      </w:r>
      <w:r w:rsidR="08CFE786" w:rsidRPr="475236BD">
        <w:rPr>
          <w:noProof/>
        </w:rPr>
        <w:t xml:space="preserve"> </w:t>
      </w:r>
      <w:r w:rsidR="27662A2A" w:rsidRPr="475236BD">
        <w:rPr>
          <w:noProof/>
        </w:rPr>
        <w:t>funktsionaalses allsüsteemis defineeritud eesmärkide täitmine.</w:t>
      </w:r>
    </w:p>
    <w:p w14:paraId="0008C486" w14:textId="77777777" w:rsidR="009E2570" w:rsidRPr="009307D1" w:rsidRDefault="009E2570" w:rsidP="51675408">
      <w:pPr>
        <w:rPr>
          <w:rFonts w:cs="Arial"/>
          <w:noProof/>
        </w:rPr>
      </w:pPr>
    </w:p>
    <w:p w14:paraId="6B67E766" w14:textId="77777777" w:rsidR="000277D6" w:rsidRPr="009307D1" w:rsidRDefault="000277D6" w:rsidP="51675408">
      <w:pPr>
        <w:pStyle w:val="Heading3"/>
        <w:rPr>
          <w:rFonts w:cs="Arial"/>
          <w:noProof/>
        </w:rPr>
      </w:pPr>
      <w:bookmarkStart w:id="80" w:name="_Toc50447301"/>
      <w:bookmarkStart w:id="81" w:name="_Toc1634851916"/>
      <w:bookmarkStart w:id="82" w:name="_Toc1061670985"/>
      <w:commentRangeStart w:id="83"/>
      <w:r w:rsidRPr="475236BD">
        <w:rPr>
          <w:rFonts w:cs="Arial"/>
          <w:noProof/>
        </w:rPr>
        <w:t>Registrit kasutavad pädevusalad</w:t>
      </w:r>
      <w:bookmarkEnd w:id="80"/>
      <w:commentRangeEnd w:id="83"/>
      <w:r>
        <w:rPr>
          <w:rStyle w:val="CommentReference"/>
        </w:rPr>
        <w:commentReference w:id="83"/>
      </w:r>
      <w:bookmarkEnd w:id="81"/>
      <w:bookmarkEnd w:id="82"/>
    </w:p>
    <w:p w14:paraId="0C252008" w14:textId="77777777" w:rsidR="000277D6" w:rsidRDefault="009E2570" w:rsidP="00FE00C1">
      <w:pPr>
        <w:numPr>
          <w:ilvl w:val="0"/>
          <w:numId w:val="16"/>
        </w:numPr>
        <w:rPr>
          <w:rFonts w:cs="Arial"/>
          <w:noProof/>
        </w:rPr>
      </w:pPr>
      <w:r w:rsidRPr="51675408">
        <w:rPr>
          <w:rFonts w:cs="Arial"/>
          <w:noProof/>
        </w:rPr>
        <w:t>Juhataja</w:t>
      </w:r>
    </w:p>
    <w:p w14:paraId="074A8A48" w14:textId="1CCBB764" w:rsidR="005272DD" w:rsidRPr="009307D1" w:rsidRDefault="351C6D23" w:rsidP="00FE00C1">
      <w:pPr>
        <w:numPr>
          <w:ilvl w:val="0"/>
          <w:numId w:val="16"/>
        </w:numPr>
        <w:rPr>
          <w:rFonts w:cs="Arial"/>
          <w:noProof/>
        </w:rPr>
      </w:pPr>
      <w:r w:rsidRPr="475236BD">
        <w:rPr>
          <w:rFonts w:cs="Arial"/>
          <w:noProof/>
        </w:rPr>
        <w:t>Pakiautomaa</w:t>
      </w:r>
      <w:r w:rsidR="26EC73AD" w:rsidRPr="475236BD">
        <w:rPr>
          <w:rFonts w:cs="Arial"/>
          <w:noProof/>
        </w:rPr>
        <w:t xml:space="preserve">tide </w:t>
      </w:r>
      <w:r w:rsidRPr="475236BD">
        <w:rPr>
          <w:rFonts w:cs="Arial"/>
          <w:noProof/>
        </w:rPr>
        <w:t>haldur</w:t>
      </w:r>
    </w:p>
    <w:p w14:paraId="15F2FCB3" w14:textId="45E538D4" w:rsidR="1CEA6CCF" w:rsidRDefault="1CEA6CCF" w:rsidP="00FE00C1">
      <w:pPr>
        <w:numPr>
          <w:ilvl w:val="0"/>
          <w:numId w:val="16"/>
        </w:numPr>
        <w:rPr>
          <w:rFonts w:cs="Arial"/>
          <w:noProof/>
        </w:rPr>
      </w:pPr>
      <w:r w:rsidRPr="475236BD">
        <w:rPr>
          <w:rFonts w:cs="Arial"/>
          <w:noProof/>
        </w:rPr>
        <w:t>Hooldustehnik</w:t>
      </w:r>
    </w:p>
    <w:p w14:paraId="51A7A88C" w14:textId="77777777" w:rsidR="009E2570" w:rsidRPr="009307D1" w:rsidRDefault="009E2570" w:rsidP="00FE00C1">
      <w:pPr>
        <w:numPr>
          <w:ilvl w:val="0"/>
          <w:numId w:val="16"/>
        </w:numPr>
        <w:rPr>
          <w:rFonts w:cs="Arial"/>
          <w:noProof/>
        </w:rPr>
      </w:pPr>
      <w:r w:rsidRPr="51675408">
        <w:rPr>
          <w:rFonts w:cs="Arial"/>
          <w:noProof/>
        </w:rPr>
        <w:t>Klient</w:t>
      </w:r>
    </w:p>
    <w:p w14:paraId="27F9EC23" w14:textId="77777777" w:rsidR="009E2570" w:rsidRPr="009307D1" w:rsidRDefault="009E2570" w:rsidP="00FE00C1">
      <w:pPr>
        <w:numPr>
          <w:ilvl w:val="0"/>
          <w:numId w:val="16"/>
        </w:numPr>
        <w:rPr>
          <w:rFonts w:cs="Arial"/>
          <w:noProof/>
        </w:rPr>
      </w:pPr>
      <w:r w:rsidRPr="51675408">
        <w:rPr>
          <w:rFonts w:cs="Arial"/>
          <w:noProof/>
        </w:rPr>
        <w:t>Uudistaja</w:t>
      </w:r>
    </w:p>
    <w:p w14:paraId="072A26C8" w14:textId="04A8C574" w:rsidR="67134B80" w:rsidRDefault="67134B80" w:rsidP="00FE00C1">
      <w:pPr>
        <w:numPr>
          <w:ilvl w:val="0"/>
          <w:numId w:val="16"/>
        </w:numPr>
        <w:rPr>
          <w:rFonts w:cs="Arial"/>
          <w:noProof/>
        </w:rPr>
      </w:pPr>
      <w:r w:rsidRPr="475236BD">
        <w:rPr>
          <w:rFonts w:cs="Arial"/>
          <w:noProof/>
        </w:rPr>
        <w:t>Kuller</w:t>
      </w:r>
    </w:p>
    <w:p w14:paraId="162931E5" w14:textId="77777777" w:rsidR="009E2570" w:rsidRPr="009307D1" w:rsidRDefault="009E2570" w:rsidP="51675408">
      <w:pPr>
        <w:ind w:left="360"/>
        <w:rPr>
          <w:rFonts w:cs="Arial"/>
          <w:noProof/>
        </w:rPr>
      </w:pPr>
    </w:p>
    <w:p w14:paraId="456BECDE" w14:textId="77777777" w:rsidR="000277D6" w:rsidRPr="009307D1" w:rsidRDefault="000277D6" w:rsidP="51675408">
      <w:pPr>
        <w:pStyle w:val="Heading3"/>
        <w:rPr>
          <w:rFonts w:cs="Arial"/>
          <w:noProof/>
        </w:rPr>
      </w:pPr>
      <w:bookmarkStart w:id="84" w:name="_Toc50447302"/>
      <w:bookmarkStart w:id="85" w:name="_Toc16158956"/>
      <w:bookmarkStart w:id="86" w:name="_Toc1098819520"/>
      <w:r w:rsidRPr="475236BD">
        <w:rPr>
          <w:rFonts w:cs="Arial"/>
          <w:noProof/>
        </w:rPr>
        <w:t>Registrit teenindavad funktsionaalsed allsüsteemid</w:t>
      </w:r>
      <w:bookmarkEnd w:id="84"/>
      <w:bookmarkEnd w:id="85"/>
      <w:bookmarkEnd w:id="86"/>
    </w:p>
    <w:p w14:paraId="586ACFD9" w14:textId="77777777" w:rsidR="000277D6" w:rsidRPr="009307D1" w:rsidRDefault="000277D6" w:rsidP="51675408">
      <w:pPr>
        <w:rPr>
          <w:rFonts w:cs="Arial"/>
          <w:noProof/>
        </w:rPr>
      </w:pPr>
    </w:p>
    <w:p w14:paraId="14B49173" w14:textId="7D96EA5B" w:rsidR="009E2570" w:rsidRPr="009307D1" w:rsidRDefault="08CFE786" w:rsidP="475236BD">
      <w:pPr>
        <w:jc w:val="both"/>
        <w:rPr>
          <w:noProof/>
        </w:rPr>
      </w:pPr>
      <w:r w:rsidRPr="475236BD">
        <w:rPr>
          <w:noProof/>
        </w:rPr>
        <w:t>Pakiautomaa</w:t>
      </w:r>
      <w:r w:rsidR="4B97276D" w:rsidRPr="475236BD">
        <w:rPr>
          <w:noProof/>
        </w:rPr>
        <w:t>t</w:t>
      </w:r>
      <w:r w:rsidRPr="475236BD">
        <w:rPr>
          <w:noProof/>
        </w:rPr>
        <w:t>i</w:t>
      </w:r>
      <w:r w:rsidR="4B97276D" w:rsidRPr="475236BD">
        <w:rPr>
          <w:noProof/>
        </w:rPr>
        <w:t>de</w:t>
      </w:r>
      <w:r w:rsidRPr="475236BD">
        <w:rPr>
          <w:noProof/>
        </w:rPr>
        <w:t xml:space="preserve"> </w:t>
      </w:r>
      <w:r w:rsidR="27662A2A" w:rsidRPr="475236BD">
        <w:rPr>
          <w:noProof/>
        </w:rPr>
        <w:t>regi</w:t>
      </w:r>
      <w:r w:rsidR="27E01770" w:rsidRPr="475236BD">
        <w:rPr>
          <w:noProof/>
        </w:rPr>
        <w:t>stri</w:t>
      </w:r>
      <w:r w:rsidR="362AC335" w:rsidRPr="475236BD">
        <w:rPr>
          <w:noProof/>
        </w:rPr>
        <w:t>t teenindab (loeb ja muudab)</w:t>
      </w:r>
      <w:r w:rsidR="27E01770" w:rsidRPr="475236BD">
        <w:rPr>
          <w:noProof/>
        </w:rPr>
        <w:t xml:space="preserve"> </w:t>
      </w:r>
      <w:r w:rsidRPr="475236BD">
        <w:rPr>
          <w:noProof/>
        </w:rPr>
        <w:t>pakiautomaa</w:t>
      </w:r>
      <w:r w:rsidR="67FB69EC" w:rsidRPr="475236BD">
        <w:rPr>
          <w:noProof/>
        </w:rPr>
        <w:t>tide</w:t>
      </w:r>
      <w:r w:rsidRPr="475236BD">
        <w:rPr>
          <w:noProof/>
        </w:rPr>
        <w:t xml:space="preserve"> </w:t>
      </w:r>
      <w:r w:rsidR="27662A2A" w:rsidRPr="475236BD">
        <w:rPr>
          <w:noProof/>
        </w:rPr>
        <w:t>funktsionaalne allsüsteem.</w:t>
      </w:r>
    </w:p>
    <w:p w14:paraId="6E3CA58B" w14:textId="77777777" w:rsidR="009E2570" w:rsidRPr="009307D1" w:rsidRDefault="009E2570" w:rsidP="51675408">
      <w:pPr>
        <w:rPr>
          <w:rFonts w:cs="Arial"/>
          <w:noProof/>
        </w:rPr>
      </w:pPr>
    </w:p>
    <w:p w14:paraId="27A7AB40" w14:textId="77777777" w:rsidR="000277D6" w:rsidRPr="009307D1" w:rsidRDefault="000277D6" w:rsidP="51675408">
      <w:pPr>
        <w:pStyle w:val="Heading3"/>
        <w:rPr>
          <w:rFonts w:cs="Arial"/>
          <w:noProof/>
        </w:rPr>
      </w:pPr>
      <w:bookmarkStart w:id="87" w:name="_Toc50447303"/>
      <w:bookmarkStart w:id="88" w:name="_Toc106259036"/>
      <w:bookmarkStart w:id="89" w:name="_Toc117853189"/>
      <w:r w:rsidRPr="475236BD">
        <w:rPr>
          <w:rFonts w:cs="Arial"/>
          <w:noProof/>
        </w:rPr>
        <w:t>Infovajadused</w:t>
      </w:r>
      <w:bookmarkEnd w:id="87"/>
      <w:r w:rsidR="00D9657C" w:rsidRPr="475236BD">
        <w:rPr>
          <w:rFonts w:cs="Arial"/>
          <w:noProof/>
        </w:rPr>
        <w:t>, mida register aitab rahuldada</w:t>
      </w:r>
      <w:bookmarkEnd w:id="88"/>
      <w:bookmarkEnd w:id="89"/>
    </w:p>
    <w:p w14:paraId="66618380" w14:textId="77777777" w:rsidR="000277D6" w:rsidRPr="009307D1" w:rsidRDefault="000277D6" w:rsidP="51675408">
      <w:pPr>
        <w:rPr>
          <w:rFonts w:cs="Arial"/>
          <w:noProof/>
        </w:rPr>
      </w:pPr>
    </w:p>
    <w:p w14:paraId="45FEA9C1" w14:textId="72964EE0" w:rsidR="00847D17" w:rsidRDefault="384EEA0E" w:rsidP="00FE00C1">
      <w:pPr>
        <w:numPr>
          <w:ilvl w:val="0"/>
          <w:numId w:val="17"/>
        </w:numPr>
        <w:rPr>
          <w:rFonts w:cs="Arial"/>
          <w:noProof/>
        </w:rPr>
      </w:pPr>
      <w:r w:rsidRPr="475236BD">
        <w:rPr>
          <w:rFonts w:cs="Arial"/>
          <w:noProof/>
        </w:rPr>
        <w:t xml:space="preserve">Ootel </w:t>
      </w:r>
      <w:r w:rsidR="08CFE786" w:rsidRPr="475236BD">
        <w:rPr>
          <w:rFonts w:cs="Arial"/>
          <w:noProof/>
        </w:rPr>
        <w:t>pakiautomaa</w:t>
      </w:r>
      <w:r w:rsidR="09A6AE2E" w:rsidRPr="475236BD">
        <w:rPr>
          <w:rFonts w:cs="Arial"/>
          <w:noProof/>
        </w:rPr>
        <w:t>t</w:t>
      </w:r>
      <w:r w:rsidR="08CFE786" w:rsidRPr="475236BD">
        <w:rPr>
          <w:rFonts w:cs="Arial"/>
          <w:noProof/>
        </w:rPr>
        <w:t>i</w:t>
      </w:r>
      <w:r w:rsidR="09A6AE2E" w:rsidRPr="475236BD">
        <w:rPr>
          <w:rFonts w:cs="Arial"/>
          <w:noProof/>
        </w:rPr>
        <w:t>de</w:t>
      </w:r>
      <w:r w:rsidR="08CFE786" w:rsidRPr="475236BD">
        <w:rPr>
          <w:rFonts w:cs="Arial"/>
          <w:noProof/>
        </w:rPr>
        <w:t xml:space="preserve"> </w:t>
      </w:r>
      <w:r w:rsidRPr="475236BD">
        <w:rPr>
          <w:rFonts w:cs="Arial"/>
          <w:noProof/>
        </w:rPr>
        <w:t xml:space="preserve">nimekiri, kus on vähemalt </w:t>
      </w:r>
      <w:r w:rsidR="08CFE786" w:rsidRPr="475236BD">
        <w:rPr>
          <w:rFonts w:cs="Arial"/>
          <w:noProof/>
        </w:rPr>
        <w:t xml:space="preserve">pakiautomaadi </w:t>
      </w:r>
      <w:r w:rsidRPr="475236BD">
        <w:rPr>
          <w:rFonts w:cs="Arial"/>
          <w:noProof/>
        </w:rPr>
        <w:t>ko</w:t>
      </w:r>
      <w:r w:rsidR="697477F7" w:rsidRPr="475236BD">
        <w:rPr>
          <w:rFonts w:cs="Arial"/>
          <w:noProof/>
        </w:rPr>
        <w:t>od</w:t>
      </w:r>
      <w:r w:rsidRPr="475236BD">
        <w:rPr>
          <w:rFonts w:cs="Arial"/>
          <w:noProof/>
        </w:rPr>
        <w:t>.</w:t>
      </w:r>
    </w:p>
    <w:p w14:paraId="55C32C4D" w14:textId="6BDB4FBC" w:rsidR="00B4673C" w:rsidRDefault="384EEA0E" w:rsidP="00FE00C1">
      <w:pPr>
        <w:numPr>
          <w:ilvl w:val="0"/>
          <w:numId w:val="17"/>
        </w:numPr>
        <w:rPr>
          <w:rFonts w:cs="Arial"/>
          <w:noProof/>
        </w:rPr>
      </w:pPr>
      <w:r w:rsidRPr="475236BD">
        <w:rPr>
          <w:rFonts w:cs="Arial"/>
          <w:noProof/>
        </w:rPr>
        <w:t xml:space="preserve">Aktiivsete </w:t>
      </w:r>
      <w:r w:rsidR="08CFE786" w:rsidRPr="475236BD">
        <w:rPr>
          <w:rFonts w:cs="Arial"/>
          <w:noProof/>
        </w:rPr>
        <w:t>pakiautomaa</w:t>
      </w:r>
      <w:r w:rsidR="3AB53565" w:rsidRPr="475236BD">
        <w:rPr>
          <w:rFonts w:cs="Arial"/>
          <w:noProof/>
        </w:rPr>
        <w:t>tide</w:t>
      </w:r>
      <w:r w:rsidR="08CFE786" w:rsidRPr="475236BD">
        <w:rPr>
          <w:rFonts w:cs="Arial"/>
          <w:noProof/>
        </w:rPr>
        <w:t xml:space="preserve"> </w:t>
      </w:r>
      <w:r w:rsidRPr="475236BD">
        <w:rPr>
          <w:rFonts w:cs="Arial"/>
          <w:noProof/>
        </w:rPr>
        <w:t xml:space="preserve">nimekiri, kus on vähemalt </w:t>
      </w:r>
      <w:r w:rsidR="08CFE786" w:rsidRPr="475236BD">
        <w:rPr>
          <w:rFonts w:cs="Arial"/>
          <w:noProof/>
        </w:rPr>
        <w:t xml:space="preserve">pakiautomaadi </w:t>
      </w:r>
      <w:r w:rsidRPr="475236BD">
        <w:rPr>
          <w:rFonts w:cs="Arial"/>
          <w:noProof/>
        </w:rPr>
        <w:t>kood.</w:t>
      </w:r>
    </w:p>
    <w:p w14:paraId="3B8761FC" w14:textId="20D7C085" w:rsidR="005E7552" w:rsidRDefault="2C61D057" w:rsidP="00FE00C1">
      <w:pPr>
        <w:numPr>
          <w:ilvl w:val="0"/>
          <w:numId w:val="17"/>
        </w:numPr>
        <w:rPr>
          <w:rFonts w:cs="Arial"/>
          <w:noProof/>
        </w:rPr>
      </w:pPr>
      <w:r w:rsidRPr="475236BD">
        <w:rPr>
          <w:rFonts w:cs="Arial"/>
          <w:noProof/>
        </w:rPr>
        <w:t xml:space="preserve">Ootel või mitteaktiivsete </w:t>
      </w:r>
      <w:r w:rsidR="08CFE786" w:rsidRPr="475236BD">
        <w:rPr>
          <w:rFonts w:cs="Arial"/>
          <w:noProof/>
        </w:rPr>
        <w:t>pakiautomaa</w:t>
      </w:r>
      <w:r w:rsidR="0E547C3C" w:rsidRPr="475236BD">
        <w:rPr>
          <w:rFonts w:cs="Arial"/>
          <w:noProof/>
        </w:rPr>
        <w:t>t</w:t>
      </w:r>
      <w:r w:rsidR="08CFE786" w:rsidRPr="475236BD">
        <w:rPr>
          <w:rFonts w:cs="Arial"/>
          <w:noProof/>
        </w:rPr>
        <w:t>i</w:t>
      </w:r>
      <w:r w:rsidR="0E547C3C" w:rsidRPr="475236BD">
        <w:rPr>
          <w:rFonts w:cs="Arial"/>
          <w:noProof/>
        </w:rPr>
        <w:t>de</w:t>
      </w:r>
      <w:r w:rsidR="08CFE786" w:rsidRPr="475236BD">
        <w:rPr>
          <w:rFonts w:cs="Arial"/>
          <w:noProof/>
        </w:rPr>
        <w:t xml:space="preserve"> </w:t>
      </w:r>
      <w:r w:rsidRPr="475236BD">
        <w:rPr>
          <w:rFonts w:cs="Arial"/>
          <w:noProof/>
        </w:rPr>
        <w:t xml:space="preserve">nimekiri, kus on vähemalt </w:t>
      </w:r>
      <w:r w:rsidR="23CD1046" w:rsidRPr="475236BD">
        <w:rPr>
          <w:rFonts w:cs="Arial"/>
          <w:noProof/>
        </w:rPr>
        <w:t>p</w:t>
      </w:r>
      <w:r w:rsidR="08CFE786" w:rsidRPr="475236BD">
        <w:rPr>
          <w:rFonts w:cs="Arial"/>
          <w:noProof/>
        </w:rPr>
        <w:t xml:space="preserve">akiautomaadi </w:t>
      </w:r>
      <w:r w:rsidRPr="475236BD">
        <w:rPr>
          <w:rFonts w:cs="Arial"/>
          <w:noProof/>
        </w:rPr>
        <w:t>kood ja seisundi nimetus.</w:t>
      </w:r>
    </w:p>
    <w:p w14:paraId="53C6DC7C" w14:textId="204D84D6" w:rsidR="00847D17" w:rsidRDefault="384EEA0E" w:rsidP="00FE00C1">
      <w:pPr>
        <w:numPr>
          <w:ilvl w:val="0"/>
          <w:numId w:val="17"/>
        </w:numPr>
        <w:rPr>
          <w:rFonts w:cs="Arial"/>
          <w:noProof/>
        </w:rPr>
      </w:pPr>
      <w:r w:rsidRPr="475236BD">
        <w:rPr>
          <w:rFonts w:cs="Arial"/>
          <w:noProof/>
        </w:rPr>
        <w:t xml:space="preserve">Aktiivsete või mitteaktiivsete </w:t>
      </w:r>
      <w:r w:rsidR="7731064B" w:rsidRPr="475236BD">
        <w:rPr>
          <w:rFonts w:cs="Arial"/>
          <w:noProof/>
        </w:rPr>
        <w:t>p</w:t>
      </w:r>
      <w:r w:rsidR="08CFE786" w:rsidRPr="475236BD">
        <w:rPr>
          <w:rFonts w:cs="Arial"/>
          <w:noProof/>
        </w:rPr>
        <w:t>akiautomaa</w:t>
      </w:r>
      <w:r w:rsidR="6319356A" w:rsidRPr="475236BD">
        <w:rPr>
          <w:rFonts w:cs="Arial"/>
          <w:noProof/>
        </w:rPr>
        <w:t>t</w:t>
      </w:r>
      <w:r w:rsidR="08CFE786" w:rsidRPr="475236BD">
        <w:rPr>
          <w:rFonts w:cs="Arial"/>
          <w:noProof/>
        </w:rPr>
        <w:t>i</w:t>
      </w:r>
      <w:r w:rsidR="6319356A" w:rsidRPr="475236BD">
        <w:rPr>
          <w:rFonts w:cs="Arial"/>
          <w:noProof/>
        </w:rPr>
        <w:t>de</w:t>
      </w:r>
      <w:r w:rsidR="08CFE786" w:rsidRPr="475236BD">
        <w:rPr>
          <w:rFonts w:cs="Arial"/>
          <w:noProof/>
        </w:rPr>
        <w:t xml:space="preserve"> </w:t>
      </w:r>
      <w:r w:rsidRPr="475236BD">
        <w:rPr>
          <w:rFonts w:cs="Arial"/>
          <w:noProof/>
        </w:rPr>
        <w:t xml:space="preserve">nimekiri, kus on vähemalt </w:t>
      </w:r>
      <w:r w:rsidR="4791ABAE" w:rsidRPr="475236BD">
        <w:rPr>
          <w:rFonts w:cs="Arial"/>
          <w:noProof/>
        </w:rPr>
        <w:t>p</w:t>
      </w:r>
      <w:r w:rsidR="08CFE786" w:rsidRPr="475236BD">
        <w:rPr>
          <w:rFonts w:cs="Arial"/>
          <w:noProof/>
        </w:rPr>
        <w:t xml:space="preserve">akiautomaadi </w:t>
      </w:r>
      <w:r w:rsidRPr="475236BD">
        <w:rPr>
          <w:rFonts w:cs="Arial"/>
          <w:noProof/>
        </w:rPr>
        <w:t>kood ja seisundi nimetus.</w:t>
      </w:r>
    </w:p>
    <w:p w14:paraId="0F055605" w14:textId="0B370FD2" w:rsidR="00054459" w:rsidRPr="009307D1" w:rsidRDefault="4146B891" w:rsidP="00FE00C1">
      <w:pPr>
        <w:numPr>
          <w:ilvl w:val="0"/>
          <w:numId w:val="17"/>
        </w:numPr>
        <w:rPr>
          <w:rFonts w:cs="Arial"/>
          <w:noProof/>
        </w:rPr>
      </w:pPr>
      <w:r w:rsidRPr="475236BD">
        <w:rPr>
          <w:rFonts w:cs="Arial"/>
          <w:noProof/>
        </w:rPr>
        <w:t xml:space="preserve">Kõikide </w:t>
      </w:r>
      <w:r w:rsidR="12E1A004" w:rsidRPr="475236BD">
        <w:rPr>
          <w:rFonts w:cs="Arial"/>
          <w:noProof/>
        </w:rPr>
        <w:t>p</w:t>
      </w:r>
      <w:r w:rsidR="08CFE786" w:rsidRPr="475236BD">
        <w:rPr>
          <w:rFonts w:cs="Arial"/>
          <w:noProof/>
        </w:rPr>
        <w:t>akiautomaa</w:t>
      </w:r>
      <w:r w:rsidR="424EC401" w:rsidRPr="475236BD">
        <w:rPr>
          <w:rFonts w:cs="Arial"/>
          <w:noProof/>
        </w:rPr>
        <w:t>tide</w:t>
      </w:r>
      <w:r w:rsidR="08CFE786" w:rsidRPr="475236BD">
        <w:rPr>
          <w:rFonts w:cs="Arial"/>
          <w:noProof/>
        </w:rPr>
        <w:t xml:space="preserve"> </w:t>
      </w:r>
      <w:r w:rsidR="4CFB984D" w:rsidRPr="475236BD">
        <w:rPr>
          <w:rFonts w:cs="Arial"/>
          <w:noProof/>
        </w:rPr>
        <w:t>nimekiri, kus on</w:t>
      </w:r>
      <w:r w:rsidR="384EEA0E" w:rsidRPr="475236BD">
        <w:rPr>
          <w:rFonts w:cs="Arial"/>
          <w:noProof/>
        </w:rPr>
        <w:t xml:space="preserve"> vähemalt</w:t>
      </w:r>
      <w:r w:rsidR="4CFB984D" w:rsidRPr="475236BD">
        <w:rPr>
          <w:rFonts w:cs="Arial"/>
          <w:noProof/>
        </w:rPr>
        <w:t xml:space="preserve"> </w:t>
      </w:r>
      <w:r w:rsidR="00AC8F30" w:rsidRPr="475236BD">
        <w:rPr>
          <w:rFonts w:cs="Arial"/>
          <w:noProof/>
        </w:rPr>
        <w:t>p</w:t>
      </w:r>
      <w:r w:rsidR="08CFE786" w:rsidRPr="475236BD">
        <w:rPr>
          <w:rFonts w:cs="Arial"/>
          <w:noProof/>
        </w:rPr>
        <w:t xml:space="preserve">akiautomaadi </w:t>
      </w:r>
      <w:r w:rsidR="4CFB984D" w:rsidRPr="475236BD">
        <w:rPr>
          <w:rFonts w:cs="Arial"/>
          <w:noProof/>
        </w:rPr>
        <w:t>kood ja seisund</w:t>
      </w:r>
      <w:r w:rsidR="384EEA0E" w:rsidRPr="475236BD">
        <w:rPr>
          <w:rFonts w:cs="Arial"/>
          <w:noProof/>
        </w:rPr>
        <w:t>i nimetus</w:t>
      </w:r>
      <w:r w:rsidR="4CFB984D" w:rsidRPr="475236BD">
        <w:rPr>
          <w:rFonts w:cs="Arial"/>
          <w:noProof/>
        </w:rPr>
        <w:t>.</w:t>
      </w:r>
    </w:p>
    <w:p w14:paraId="5AC1B08B" w14:textId="7F03E43E" w:rsidR="006E6304" w:rsidRDefault="08CFE786" w:rsidP="00FE00C1">
      <w:pPr>
        <w:numPr>
          <w:ilvl w:val="0"/>
          <w:numId w:val="17"/>
        </w:numPr>
        <w:rPr>
          <w:rFonts w:cs="Arial"/>
          <w:noProof/>
        </w:rPr>
      </w:pPr>
      <w:r w:rsidRPr="475236BD">
        <w:rPr>
          <w:rFonts w:cs="Arial"/>
          <w:noProof/>
        </w:rPr>
        <w:t>Pakiautomaa</w:t>
      </w:r>
      <w:r w:rsidR="0FED94F7" w:rsidRPr="475236BD">
        <w:rPr>
          <w:rFonts w:cs="Arial"/>
          <w:noProof/>
        </w:rPr>
        <w:t>t</w:t>
      </w:r>
      <w:r w:rsidRPr="475236BD">
        <w:rPr>
          <w:rFonts w:cs="Arial"/>
          <w:noProof/>
        </w:rPr>
        <w:t>i</w:t>
      </w:r>
      <w:r w:rsidR="0FED94F7" w:rsidRPr="475236BD">
        <w:rPr>
          <w:rFonts w:cs="Arial"/>
          <w:noProof/>
        </w:rPr>
        <w:t xml:space="preserve">de </w:t>
      </w:r>
      <w:r w:rsidR="581DCC41" w:rsidRPr="475236BD">
        <w:rPr>
          <w:rFonts w:cs="Arial"/>
          <w:noProof/>
        </w:rPr>
        <w:t xml:space="preserve">detailandmed, kus seotud klassifikaatorite väärtuste koodide asemel on nimetused ning esitatakse info ka </w:t>
      </w:r>
      <w:r w:rsidR="68D8C3BB" w:rsidRPr="475236BD">
        <w:rPr>
          <w:rFonts w:cs="Arial"/>
          <w:noProof/>
        </w:rPr>
        <w:t>p</w:t>
      </w:r>
      <w:r w:rsidRPr="475236BD">
        <w:rPr>
          <w:rFonts w:cs="Arial"/>
          <w:noProof/>
        </w:rPr>
        <w:t xml:space="preserve">akiautomaadi </w:t>
      </w:r>
      <w:r w:rsidR="581DCC41" w:rsidRPr="475236BD">
        <w:rPr>
          <w:rFonts w:cs="Arial"/>
          <w:noProof/>
        </w:rPr>
        <w:t>registreerinud töötaja ko</w:t>
      </w:r>
      <w:r w:rsidR="56E319AF" w:rsidRPr="475236BD">
        <w:rPr>
          <w:rFonts w:cs="Arial"/>
          <w:noProof/>
        </w:rPr>
        <w:t>hta (eesnimi, perenimi, e-posti</w:t>
      </w:r>
      <w:r w:rsidR="581DCC41" w:rsidRPr="475236BD">
        <w:rPr>
          <w:rFonts w:cs="Arial"/>
          <w:noProof/>
        </w:rPr>
        <w:t xml:space="preserve"> aadress)</w:t>
      </w:r>
      <w:r w:rsidR="12B1C4EE" w:rsidRPr="475236BD">
        <w:rPr>
          <w:rFonts w:cs="Arial"/>
          <w:noProof/>
        </w:rPr>
        <w:t>.</w:t>
      </w:r>
    </w:p>
    <w:p w14:paraId="539E9D36" w14:textId="2A00E7C3" w:rsidR="009E77B1" w:rsidRPr="009E77B1" w:rsidRDefault="61296812" w:rsidP="00FE00C1">
      <w:pPr>
        <w:numPr>
          <w:ilvl w:val="0"/>
          <w:numId w:val="17"/>
        </w:numPr>
        <w:rPr>
          <w:rFonts w:cs="Arial"/>
          <w:noProof/>
        </w:rPr>
      </w:pPr>
      <w:r w:rsidRPr="475236BD">
        <w:rPr>
          <w:rFonts w:cs="Arial"/>
          <w:noProof/>
        </w:rPr>
        <w:t xml:space="preserve">Iga </w:t>
      </w:r>
      <w:r w:rsidR="6CCD72B8" w:rsidRPr="475236BD">
        <w:rPr>
          <w:rFonts w:cs="Arial"/>
          <w:noProof/>
        </w:rPr>
        <w:t>p</w:t>
      </w:r>
      <w:r w:rsidR="08CFE786" w:rsidRPr="475236BD">
        <w:rPr>
          <w:rFonts w:cs="Arial"/>
          <w:noProof/>
        </w:rPr>
        <w:t xml:space="preserve">akiautomaadi </w:t>
      </w:r>
      <w:r w:rsidRPr="475236BD">
        <w:rPr>
          <w:rFonts w:cs="Arial"/>
          <w:noProof/>
        </w:rPr>
        <w:t xml:space="preserve">seisundi kohta kõigi selles seisundis olevate </w:t>
      </w:r>
      <w:r w:rsidR="72A1D7E6" w:rsidRPr="475236BD">
        <w:rPr>
          <w:rFonts w:cs="Arial"/>
          <w:noProof/>
        </w:rPr>
        <w:t>p</w:t>
      </w:r>
      <w:r w:rsidR="08CFE786" w:rsidRPr="475236BD">
        <w:rPr>
          <w:rFonts w:cs="Arial"/>
          <w:noProof/>
        </w:rPr>
        <w:t>akiautomaa</w:t>
      </w:r>
      <w:r w:rsidR="27C7FB58" w:rsidRPr="475236BD">
        <w:rPr>
          <w:rFonts w:cs="Arial"/>
          <w:noProof/>
        </w:rPr>
        <w:t>tide</w:t>
      </w:r>
      <w:r w:rsidR="08CFE786" w:rsidRPr="475236BD">
        <w:rPr>
          <w:rFonts w:cs="Arial"/>
          <w:noProof/>
        </w:rPr>
        <w:t xml:space="preserve"> </w:t>
      </w:r>
      <w:r w:rsidRPr="475236BD">
        <w:rPr>
          <w:rFonts w:cs="Arial"/>
          <w:noProof/>
        </w:rPr>
        <w:t>arv.</w:t>
      </w:r>
    </w:p>
    <w:p w14:paraId="19B2518C" w14:textId="0F1FFD5D" w:rsidR="000A14BD" w:rsidRPr="009307D1" w:rsidRDefault="00762B9B" w:rsidP="00762B9B">
      <w:pPr>
        <w:rPr>
          <w:rFonts w:cs="Arial"/>
          <w:noProof/>
        </w:rPr>
      </w:pPr>
      <w:r>
        <w:rPr>
          <w:rFonts w:cs="Arial"/>
          <w:noProof/>
        </w:rPr>
        <w:br w:type="page"/>
      </w:r>
    </w:p>
    <w:p w14:paraId="724E2809" w14:textId="77777777" w:rsidR="000277D6" w:rsidRPr="009307D1" w:rsidRDefault="000277D6" w:rsidP="51675408">
      <w:pPr>
        <w:pStyle w:val="Heading3"/>
        <w:rPr>
          <w:rFonts w:cs="Arial"/>
          <w:noProof/>
        </w:rPr>
      </w:pPr>
      <w:bookmarkStart w:id="90" w:name="_Toc50447304"/>
      <w:bookmarkStart w:id="91" w:name="_Toc598523645"/>
      <w:bookmarkStart w:id="92" w:name="_Toc795851167"/>
      <w:r w:rsidRPr="475236BD">
        <w:rPr>
          <w:rFonts w:cs="Arial"/>
          <w:noProof/>
        </w:rPr>
        <w:t>Seosed teiste registritega</w:t>
      </w:r>
      <w:bookmarkEnd w:id="90"/>
      <w:bookmarkEnd w:id="91"/>
      <w:bookmarkEnd w:id="92"/>
    </w:p>
    <w:p w14:paraId="3B62D03D" w14:textId="77777777" w:rsidR="000277D6" w:rsidRPr="009307D1" w:rsidRDefault="000277D6" w:rsidP="51675408">
      <w:pPr>
        <w:rPr>
          <w:rFonts w:cs="Arial"/>
          <w:noProof/>
        </w:rPr>
      </w:pPr>
    </w:p>
    <w:p w14:paraId="58DB8E73" w14:textId="3A0594EF" w:rsidR="000A14BD" w:rsidRPr="009307D1" w:rsidRDefault="11018C59" w:rsidP="51675408">
      <w:pPr>
        <w:jc w:val="both"/>
        <w:rPr>
          <w:noProof/>
        </w:rPr>
      </w:pPr>
      <w:r w:rsidRPr="475236BD">
        <w:rPr>
          <w:b/>
          <w:bCs/>
          <w:noProof/>
        </w:rPr>
        <w:t>Töötajate register</w:t>
      </w:r>
      <w:r w:rsidR="24934E16" w:rsidRPr="475236BD">
        <w:rPr>
          <w:noProof/>
        </w:rPr>
        <w:t xml:space="preserve"> – Töötajate registriga on </w:t>
      </w:r>
      <w:r w:rsidR="5329460D" w:rsidRPr="475236BD">
        <w:rPr>
          <w:noProof/>
        </w:rPr>
        <w:t>p</w:t>
      </w:r>
      <w:r w:rsidR="08CFE786" w:rsidRPr="475236BD">
        <w:rPr>
          <w:noProof/>
        </w:rPr>
        <w:t>akiautomaa</w:t>
      </w:r>
      <w:r w:rsidR="53EDF72E" w:rsidRPr="475236BD">
        <w:rPr>
          <w:noProof/>
        </w:rPr>
        <w:t>t</w:t>
      </w:r>
      <w:r w:rsidR="08CFE786" w:rsidRPr="475236BD">
        <w:rPr>
          <w:noProof/>
        </w:rPr>
        <w:t xml:space="preserve"> </w:t>
      </w:r>
      <w:r w:rsidRPr="475236BD">
        <w:rPr>
          <w:noProof/>
        </w:rPr>
        <w:t xml:space="preserve">seotud olemitüübi Töötaja kaudu. </w:t>
      </w:r>
      <w:r w:rsidR="24934E16" w:rsidRPr="475236BD">
        <w:rPr>
          <w:noProof/>
        </w:rPr>
        <w:t xml:space="preserve">Töötaja registreerib </w:t>
      </w:r>
      <w:r w:rsidR="5FF1563A" w:rsidRPr="475236BD">
        <w:rPr>
          <w:noProof/>
        </w:rPr>
        <w:t>p</w:t>
      </w:r>
      <w:r w:rsidR="08CFE786" w:rsidRPr="475236BD">
        <w:rPr>
          <w:noProof/>
        </w:rPr>
        <w:t xml:space="preserve">akiautomaadi </w:t>
      </w:r>
      <w:r w:rsidRPr="475236BD">
        <w:rPr>
          <w:noProof/>
        </w:rPr>
        <w:t>andmed ning süsteemis säilitatakse info selle kohta, milline töötaja need andmed registreeris.</w:t>
      </w:r>
    </w:p>
    <w:p w14:paraId="79F4A6E5" w14:textId="77777777" w:rsidR="000A14BD" w:rsidRPr="009307D1" w:rsidRDefault="000A14BD" w:rsidP="51675408">
      <w:pPr>
        <w:jc w:val="both"/>
        <w:rPr>
          <w:noProof/>
        </w:rPr>
      </w:pPr>
    </w:p>
    <w:p w14:paraId="2AA406BD" w14:textId="2F27B0FA" w:rsidR="000A14BD" w:rsidRPr="009307D1" w:rsidRDefault="11018C59" w:rsidP="475236BD">
      <w:pPr>
        <w:jc w:val="both"/>
        <w:rPr>
          <w:noProof/>
        </w:rPr>
      </w:pPr>
      <w:r w:rsidRPr="475236BD">
        <w:rPr>
          <w:b/>
          <w:bCs/>
          <w:noProof/>
        </w:rPr>
        <w:t>Klassifikaatorite register</w:t>
      </w:r>
      <w:r w:rsidRPr="475236BD">
        <w:rPr>
          <w:noProof/>
        </w:rPr>
        <w:t xml:space="preserve"> – Klassifikaatorite registriga on </w:t>
      </w:r>
      <w:r w:rsidR="4D23FD5D" w:rsidRPr="475236BD">
        <w:rPr>
          <w:noProof/>
        </w:rPr>
        <w:t>p</w:t>
      </w:r>
      <w:r w:rsidR="08CFE786" w:rsidRPr="475236BD">
        <w:rPr>
          <w:noProof/>
        </w:rPr>
        <w:t>akiautomaa</w:t>
      </w:r>
      <w:r w:rsidR="640E597C" w:rsidRPr="475236BD">
        <w:rPr>
          <w:noProof/>
        </w:rPr>
        <w:t>t</w:t>
      </w:r>
      <w:r w:rsidR="08CFE786" w:rsidRPr="475236BD">
        <w:rPr>
          <w:noProof/>
        </w:rPr>
        <w:t xml:space="preserve"> </w:t>
      </w:r>
      <w:r w:rsidRPr="475236BD">
        <w:rPr>
          <w:noProof/>
        </w:rPr>
        <w:t>seotud olemit</w:t>
      </w:r>
      <w:r w:rsidR="7D2EF35F" w:rsidRPr="475236BD">
        <w:rPr>
          <w:noProof/>
        </w:rPr>
        <w:t xml:space="preserve">üübi </w:t>
      </w:r>
      <w:r w:rsidR="03CAA5E3" w:rsidRPr="475236BD">
        <w:rPr>
          <w:noProof/>
        </w:rPr>
        <w:t>Pakiautomaadi</w:t>
      </w:r>
      <w:r w:rsidR="7D2EF35F" w:rsidRPr="475236BD">
        <w:rPr>
          <w:noProof/>
        </w:rPr>
        <w:t>_seisundi_liik kaudu</w:t>
      </w:r>
      <w:r w:rsidRPr="475236BD">
        <w:rPr>
          <w:noProof/>
        </w:rPr>
        <w:t>.</w:t>
      </w:r>
      <w:r w:rsidR="7D2EF35F" w:rsidRPr="475236BD">
        <w:rPr>
          <w:noProof/>
        </w:rPr>
        <w:t xml:space="preserve"> Selle abil registreeritakse </w:t>
      </w:r>
      <w:r w:rsidR="21AF5E93" w:rsidRPr="475236BD">
        <w:rPr>
          <w:noProof/>
        </w:rPr>
        <w:t>p</w:t>
      </w:r>
      <w:r w:rsidR="08CFE786" w:rsidRPr="475236BD">
        <w:rPr>
          <w:noProof/>
        </w:rPr>
        <w:t xml:space="preserve">akiautomaadi </w:t>
      </w:r>
      <w:r w:rsidR="7D2EF35F" w:rsidRPr="475236BD">
        <w:rPr>
          <w:noProof/>
        </w:rPr>
        <w:t>hetkeseisund.</w:t>
      </w:r>
      <w:r w:rsidR="753925E1" w:rsidRPr="475236BD">
        <w:rPr>
          <w:noProof/>
        </w:rPr>
        <w:t xml:space="preserve"> Samuti on iga </w:t>
      </w:r>
      <w:r w:rsidR="4F9A9021" w:rsidRPr="475236BD">
        <w:rPr>
          <w:noProof/>
        </w:rPr>
        <w:t>p</w:t>
      </w:r>
      <w:r w:rsidR="08CFE786" w:rsidRPr="475236BD">
        <w:rPr>
          <w:noProof/>
        </w:rPr>
        <w:t>akiautomaa</w:t>
      </w:r>
      <w:r w:rsidR="0577F2FF" w:rsidRPr="475236BD">
        <w:rPr>
          <w:noProof/>
        </w:rPr>
        <w:t>t</w:t>
      </w:r>
      <w:r w:rsidR="08CFE786" w:rsidRPr="475236BD">
        <w:rPr>
          <w:noProof/>
        </w:rPr>
        <w:t xml:space="preserve"> </w:t>
      </w:r>
      <w:r w:rsidR="753925E1" w:rsidRPr="475236BD">
        <w:rPr>
          <w:noProof/>
        </w:rPr>
        <w:t xml:space="preserve">seotud null või rohkema </w:t>
      </w:r>
      <w:r w:rsidR="2981D57B" w:rsidRPr="475236BD">
        <w:rPr>
          <w:noProof/>
        </w:rPr>
        <w:t xml:space="preserve">pakiautomaadi </w:t>
      </w:r>
      <w:r w:rsidR="753925E1" w:rsidRPr="475236BD">
        <w:rPr>
          <w:noProof/>
        </w:rPr>
        <w:t>kategooriaga, mis on samuti klassifikaator.</w:t>
      </w:r>
    </w:p>
    <w:p w14:paraId="7EC1B85F" w14:textId="1BAA0EC8" w:rsidR="132298F4" w:rsidRDefault="132298F4" w:rsidP="132298F4">
      <w:pPr>
        <w:jc w:val="both"/>
      </w:pPr>
    </w:p>
    <w:p w14:paraId="4FF8C556" w14:textId="1DE79F9A" w:rsidR="132298F4" w:rsidRDefault="50A40FC2" w:rsidP="11E9343A">
      <w:pPr>
        <w:spacing w:before="240" w:after="240"/>
        <w:jc w:val="both"/>
        <w:rPr>
          <w:rFonts w:eastAsia="Arial" w:cs="Arial"/>
          <w:lang w:val="et"/>
        </w:rPr>
      </w:pPr>
      <w:r w:rsidRPr="132298F4">
        <w:rPr>
          <w:rFonts w:eastAsia="Arial" w:cs="Arial"/>
          <w:lang w:val="et"/>
        </w:rPr>
        <w:t>Selleks, et saaks registreerida andmeid ladude, saadetiste, teenuste, pakiautomaatide kappide, intsidentide, arendustööd</w:t>
      </w:r>
      <w:r w:rsidR="56604ECF" w:rsidRPr="132298F4">
        <w:rPr>
          <w:rFonts w:eastAsia="Arial" w:cs="Arial"/>
          <w:lang w:val="et"/>
        </w:rPr>
        <w:t>e ja hooldustööde</w:t>
      </w:r>
      <w:r w:rsidRPr="132298F4">
        <w:rPr>
          <w:rFonts w:eastAsia="Arial" w:cs="Arial"/>
          <w:lang w:val="et"/>
        </w:rPr>
        <w:t xml:space="preserve"> registrites, peavad olema registreeritud </w:t>
      </w:r>
      <w:r w:rsidR="607B4D9B" w:rsidRPr="132298F4">
        <w:rPr>
          <w:rFonts w:eastAsia="Arial" w:cs="Arial"/>
          <w:lang w:val="et"/>
        </w:rPr>
        <w:t xml:space="preserve">pakiautomaadi </w:t>
      </w:r>
      <w:r w:rsidRPr="132298F4">
        <w:rPr>
          <w:rFonts w:eastAsia="Arial" w:cs="Arial"/>
          <w:lang w:val="et"/>
        </w:rPr>
        <w:t xml:space="preserve">andmed ja seega peab olema realiseeritud </w:t>
      </w:r>
      <w:r w:rsidR="4C1C893F" w:rsidRPr="132298F4">
        <w:rPr>
          <w:rFonts w:eastAsia="Arial" w:cs="Arial"/>
          <w:lang w:val="et"/>
        </w:rPr>
        <w:t xml:space="preserve">pakiautomaatide </w:t>
      </w:r>
      <w:r w:rsidRPr="132298F4">
        <w:rPr>
          <w:rFonts w:eastAsia="Arial" w:cs="Arial"/>
          <w:lang w:val="et"/>
        </w:rPr>
        <w:t>register.</w:t>
      </w:r>
    </w:p>
    <w:p w14:paraId="01926657" w14:textId="22CA9842" w:rsidR="000A14BD" w:rsidRPr="009307D1" w:rsidRDefault="000A14BD" w:rsidP="475236BD">
      <w:pPr>
        <w:jc w:val="both"/>
        <w:rPr>
          <w:noProof/>
          <w:color w:val="7030A0"/>
        </w:rPr>
      </w:pPr>
    </w:p>
    <w:p w14:paraId="686CB75F" w14:textId="77777777" w:rsidR="000277D6" w:rsidRPr="009307D1" w:rsidRDefault="000277D6" w:rsidP="51675408">
      <w:pPr>
        <w:pStyle w:val="Heading3"/>
        <w:rPr>
          <w:rFonts w:cs="Arial"/>
          <w:noProof/>
        </w:rPr>
      </w:pPr>
      <w:bookmarkStart w:id="93" w:name="_Toc50447305"/>
      <w:bookmarkStart w:id="94" w:name="_Toc1406627121"/>
      <w:bookmarkStart w:id="95" w:name="_Toc1290106279"/>
      <w:r w:rsidRPr="475236BD">
        <w:rPr>
          <w:rFonts w:cs="Arial"/>
          <w:noProof/>
        </w:rPr>
        <w:t>Är</w:t>
      </w:r>
      <w:bookmarkStart w:id="96" w:name="z_Ärireeglid"/>
      <w:bookmarkEnd w:id="96"/>
      <w:r w:rsidRPr="475236BD">
        <w:rPr>
          <w:rFonts w:cs="Arial"/>
          <w:noProof/>
        </w:rPr>
        <w:t>ireeglid</w:t>
      </w:r>
      <w:bookmarkEnd w:id="93"/>
      <w:bookmarkEnd w:id="94"/>
      <w:bookmarkEnd w:id="95"/>
    </w:p>
    <w:p w14:paraId="268E4E5F" w14:textId="4985F0A6" w:rsidR="475236BD" w:rsidRDefault="475236BD" w:rsidP="475236BD">
      <w:pPr>
        <w:rPr>
          <w:noProof/>
        </w:rPr>
      </w:pPr>
    </w:p>
    <w:p w14:paraId="2DC3B851" w14:textId="277DF49B" w:rsidR="008525C5" w:rsidRDefault="645A36DF" w:rsidP="51675408">
      <w:pPr>
        <w:rPr>
          <w:rFonts w:cs="Arial"/>
          <w:noProof/>
        </w:rPr>
      </w:pPr>
      <w:r w:rsidRPr="475236BD">
        <w:rPr>
          <w:rFonts w:cs="Arial"/>
          <w:noProof/>
        </w:rPr>
        <w:t xml:space="preserve">Jõustatavad </w:t>
      </w:r>
      <w:r w:rsidR="6BE93EBB" w:rsidRPr="475236BD">
        <w:rPr>
          <w:rFonts w:cs="Arial"/>
          <w:noProof/>
        </w:rPr>
        <w:t>pakiautomaa</w:t>
      </w:r>
      <w:r w:rsidR="27D3CB1E" w:rsidRPr="475236BD">
        <w:rPr>
          <w:rFonts w:cs="Arial"/>
          <w:noProof/>
        </w:rPr>
        <w:t>t</w:t>
      </w:r>
      <w:r w:rsidR="6BE93EBB" w:rsidRPr="475236BD">
        <w:rPr>
          <w:rFonts w:cs="Arial"/>
          <w:noProof/>
        </w:rPr>
        <w:t>i</w:t>
      </w:r>
      <w:r w:rsidR="27D3CB1E" w:rsidRPr="475236BD">
        <w:rPr>
          <w:rFonts w:cs="Arial"/>
          <w:noProof/>
        </w:rPr>
        <w:t>de</w:t>
      </w:r>
      <w:r w:rsidR="6BE93EBB" w:rsidRPr="475236BD">
        <w:rPr>
          <w:rFonts w:cs="Arial"/>
          <w:noProof/>
        </w:rPr>
        <w:t xml:space="preserve"> </w:t>
      </w:r>
      <w:r w:rsidRPr="475236BD">
        <w:rPr>
          <w:rFonts w:cs="Arial"/>
          <w:noProof/>
        </w:rPr>
        <w:t>registri põhjal</w:t>
      </w:r>
    </w:p>
    <w:p w14:paraId="4F08C585" w14:textId="260F14F7" w:rsidR="475236BD" w:rsidRDefault="475236BD" w:rsidP="475236BD">
      <w:pPr>
        <w:rPr>
          <w:rFonts w:cs="Arial"/>
          <w:noProof/>
        </w:rPr>
      </w:pPr>
    </w:p>
    <w:p w14:paraId="4882C395" w14:textId="641EB9D2" w:rsidR="000277D6" w:rsidRPr="009307D1" w:rsidRDefault="0522D1BE" w:rsidP="00FE00C1">
      <w:pPr>
        <w:numPr>
          <w:ilvl w:val="0"/>
          <w:numId w:val="18"/>
        </w:numPr>
        <w:rPr>
          <w:rFonts w:cs="Arial"/>
          <w:noProof/>
        </w:rPr>
      </w:pPr>
      <w:r w:rsidRPr="475236BD">
        <w:rPr>
          <w:rFonts w:cs="Arial"/>
          <w:noProof/>
        </w:rPr>
        <w:t xml:space="preserve">Igal </w:t>
      </w:r>
      <w:r w:rsidR="039AFE54" w:rsidRPr="475236BD">
        <w:rPr>
          <w:rFonts w:cs="Arial"/>
          <w:noProof/>
        </w:rPr>
        <w:t>pakiautomaadi</w:t>
      </w:r>
      <w:r w:rsidR="5AEA8513" w:rsidRPr="475236BD">
        <w:rPr>
          <w:rFonts w:cs="Arial"/>
          <w:noProof/>
        </w:rPr>
        <w:t>l</w:t>
      </w:r>
      <w:r w:rsidR="039AFE54" w:rsidRPr="475236BD">
        <w:rPr>
          <w:rFonts w:cs="Arial"/>
          <w:noProof/>
        </w:rPr>
        <w:t xml:space="preserve"> </w:t>
      </w:r>
      <w:r w:rsidRPr="475236BD">
        <w:rPr>
          <w:rFonts w:cs="Arial"/>
          <w:noProof/>
        </w:rPr>
        <w:t>on unikaalne kood</w:t>
      </w:r>
      <w:r w:rsidR="317062D9" w:rsidRPr="475236BD">
        <w:rPr>
          <w:rFonts w:cs="Arial"/>
          <w:noProof/>
        </w:rPr>
        <w:t>.</w:t>
      </w:r>
    </w:p>
    <w:p w14:paraId="5B9601E5" w14:textId="30E8ACCB" w:rsidR="006D28FE" w:rsidRPr="009307D1" w:rsidRDefault="0522D1BE" w:rsidP="00FE00C1">
      <w:pPr>
        <w:numPr>
          <w:ilvl w:val="0"/>
          <w:numId w:val="18"/>
        </w:numPr>
        <w:rPr>
          <w:rFonts w:cs="Arial"/>
          <w:noProof/>
        </w:rPr>
      </w:pPr>
      <w:r w:rsidRPr="475236BD">
        <w:rPr>
          <w:rFonts w:cs="Arial"/>
          <w:noProof/>
        </w:rPr>
        <w:t xml:space="preserve">Iga </w:t>
      </w:r>
      <w:r w:rsidR="0E24CEA6" w:rsidRPr="475236BD">
        <w:rPr>
          <w:rFonts w:cs="Arial"/>
          <w:noProof/>
        </w:rPr>
        <w:t>pakiautomaa</w:t>
      </w:r>
      <w:r w:rsidR="202A3CEF" w:rsidRPr="475236BD">
        <w:rPr>
          <w:rFonts w:cs="Arial"/>
          <w:noProof/>
        </w:rPr>
        <w:t xml:space="preserve">t </w:t>
      </w:r>
      <w:r w:rsidRPr="475236BD">
        <w:rPr>
          <w:rFonts w:cs="Arial"/>
          <w:noProof/>
        </w:rPr>
        <w:t>on käesoleval ajahetkel täpselt ühes seisundis vastavalt oma elutsüklile.</w:t>
      </w:r>
    </w:p>
    <w:p w14:paraId="24D39512" w14:textId="32A545DC" w:rsidR="006D28FE" w:rsidRPr="009307D1" w:rsidRDefault="0522D1BE" w:rsidP="00FE00C1">
      <w:pPr>
        <w:numPr>
          <w:ilvl w:val="0"/>
          <w:numId w:val="18"/>
        </w:numPr>
        <w:rPr>
          <w:rFonts w:cs="Arial"/>
          <w:noProof/>
        </w:rPr>
      </w:pPr>
      <w:r w:rsidRPr="475236BD">
        <w:rPr>
          <w:rFonts w:cs="Arial"/>
          <w:noProof/>
        </w:rPr>
        <w:t xml:space="preserve">Iga </w:t>
      </w:r>
      <w:r w:rsidR="0C85F626" w:rsidRPr="475236BD">
        <w:rPr>
          <w:rFonts w:cs="Arial"/>
          <w:noProof/>
        </w:rPr>
        <w:t>pakiautomaa</w:t>
      </w:r>
      <w:r w:rsidR="12669B8F" w:rsidRPr="475236BD">
        <w:rPr>
          <w:rFonts w:cs="Arial"/>
          <w:noProof/>
        </w:rPr>
        <w:t xml:space="preserve">t </w:t>
      </w:r>
      <w:r w:rsidRPr="475236BD">
        <w:rPr>
          <w:rFonts w:cs="Arial"/>
          <w:noProof/>
        </w:rPr>
        <w:t>on seotud null või rohkema kategooriaga</w:t>
      </w:r>
      <w:r w:rsidR="4CB1EB9B" w:rsidRPr="475236BD">
        <w:rPr>
          <w:rFonts w:cs="Arial"/>
          <w:noProof/>
        </w:rPr>
        <w:t>.</w:t>
      </w:r>
    </w:p>
    <w:p w14:paraId="640A9613" w14:textId="790F9CA7" w:rsidR="006D28FE" w:rsidRPr="009307D1" w:rsidRDefault="56DF8151" w:rsidP="00FE00C1">
      <w:pPr>
        <w:numPr>
          <w:ilvl w:val="0"/>
          <w:numId w:val="18"/>
        </w:numPr>
        <w:rPr>
          <w:rFonts w:cs="Arial"/>
          <w:noProof/>
        </w:rPr>
      </w:pPr>
      <w:r w:rsidRPr="475236BD">
        <w:rPr>
          <w:rFonts w:cs="Arial"/>
          <w:noProof/>
        </w:rPr>
        <w:t>Iga</w:t>
      </w:r>
      <w:r w:rsidR="0522D1BE" w:rsidRPr="475236BD">
        <w:rPr>
          <w:rFonts w:cs="Arial"/>
          <w:noProof/>
        </w:rPr>
        <w:t xml:space="preserve"> </w:t>
      </w:r>
      <w:r w:rsidR="43AAF5D1" w:rsidRPr="475236BD">
        <w:rPr>
          <w:rFonts w:cs="Arial"/>
          <w:noProof/>
        </w:rPr>
        <w:t>pakiautomaa</w:t>
      </w:r>
      <w:r w:rsidR="4507025E" w:rsidRPr="475236BD">
        <w:rPr>
          <w:rFonts w:cs="Arial"/>
          <w:noProof/>
        </w:rPr>
        <w:t>di</w:t>
      </w:r>
      <w:r w:rsidR="08CFE786" w:rsidRPr="475236BD">
        <w:rPr>
          <w:rFonts w:cs="Arial"/>
          <w:noProof/>
        </w:rPr>
        <w:t xml:space="preserve"> </w:t>
      </w:r>
      <w:r w:rsidR="0522D1BE" w:rsidRPr="475236BD">
        <w:rPr>
          <w:rFonts w:cs="Arial"/>
          <w:noProof/>
        </w:rPr>
        <w:t xml:space="preserve">ja </w:t>
      </w:r>
      <w:r w:rsidRPr="475236BD">
        <w:rPr>
          <w:rFonts w:cs="Arial"/>
          <w:noProof/>
        </w:rPr>
        <w:t>iga</w:t>
      </w:r>
      <w:r w:rsidR="0522D1BE" w:rsidRPr="475236BD">
        <w:rPr>
          <w:rFonts w:cs="Arial"/>
          <w:noProof/>
        </w:rPr>
        <w:t xml:space="preserve"> kategooria vahel saab olla maksimaalselt üks seos</w:t>
      </w:r>
      <w:r w:rsidR="6B193178" w:rsidRPr="475236BD">
        <w:rPr>
          <w:rFonts w:cs="Arial"/>
          <w:noProof/>
        </w:rPr>
        <w:t>.</w:t>
      </w:r>
    </w:p>
    <w:p w14:paraId="052C3C22" w14:textId="28AB2338" w:rsidR="006D28FE" w:rsidRDefault="0522D1BE" w:rsidP="00FE00C1">
      <w:pPr>
        <w:numPr>
          <w:ilvl w:val="0"/>
          <w:numId w:val="18"/>
        </w:numPr>
        <w:rPr>
          <w:rFonts w:cs="Arial"/>
          <w:noProof/>
        </w:rPr>
      </w:pPr>
      <w:r w:rsidRPr="475236BD">
        <w:rPr>
          <w:rFonts w:cs="Arial"/>
          <w:noProof/>
        </w:rPr>
        <w:t xml:space="preserve">Iga </w:t>
      </w:r>
      <w:r w:rsidR="43AAF5D1" w:rsidRPr="475236BD">
        <w:rPr>
          <w:rFonts w:cs="Arial"/>
          <w:noProof/>
        </w:rPr>
        <w:t xml:space="preserve">pakiautomaadi </w:t>
      </w:r>
      <w:r w:rsidRPr="475236BD">
        <w:rPr>
          <w:rFonts w:cs="Arial"/>
          <w:noProof/>
        </w:rPr>
        <w:t xml:space="preserve">puhul on vaja registreerida töötaja, kes </w:t>
      </w:r>
      <w:r w:rsidR="660557A9" w:rsidRPr="475236BD">
        <w:rPr>
          <w:rFonts w:cs="Arial"/>
          <w:noProof/>
        </w:rPr>
        <w:t xml:space="preserve">pakiautomaadi </w:t>
      </w:r>
      <w:r w:rsidR="08CFE786" w:rsidRPr="475236BD">
        <w:rPr>
          <w:rFonts w:cs="Arial"/>
          <w:noProof/>
        </w:rPr>
        <w:t xml:space="preserve"> </w:t>
      </w:r>
      <w:r w:rsidRPr="475236BD">
        <w:rPr>
          <w:rFonts w:cs="Arial"/>
          <w:noProof/>
        </w:rPr>
        <w:t xml:space="preserve">andmed registreeris ning </w:t>
      </w:r>
      <w:r w:rsidR="660557A9" w:rsidRPr="475236BD">
        <w:rPr>
          <w:rFonts w:cs="Arial"/>
          <w:noProof/>
        </w:rPr>
        <w:t xml:space="preserve">pakiautomaadi </w:t>
      </w:r>
      <w:r w:rsidRPr="475236BD">
        <w:rPr>
          <w:rFonts w:cs="Arial"/>
          <w:noProof/>
        </w:rPr>
        <w:t>registreerimise aeg</w:t>
      </w:r>
      <w:r w:rsidR="59A4C114" w:rsidRPr="475236BD">
        <w:rPr>
          <w:rFonts w:cs="Arial"/>
          <w:noProof/>
        </w:rPr>
        <w:t>. Neid an</w:t>
      </w:r>
      <w:r w:rsidR="1DF032FC" w:rsidRPr="475236BD">
        <w:rPr>
          <w:rFonts w:cs="Arial"/>
          <w:noProof/>
        </w:rPr>
        <w:t>dmeid ei tohi tagantjärgi muuta</w:t>
      </w:r>
      <w:r w:rsidR="2305608E" w:rsidRPr="475236BD">
        <w:rPr>
          <w:rFonts w:cs="Arial"/>
          <w:noProof/>
        </w:rPr>
        <w:t>.</w:t>
      </w:r>
    </w:p>
    <w:p w14:paraId="0D0BA70B" w14:textId="1654C253" w:rsidR="00D9167A" w:rsidRDefault="41EFC31F" w:rsidP="00FE00C1">
      <w:pPr>
        <w:numPr>
          <w:ilvl w:val="0"/>
          <w:numId w:val="18"/>
        </w:numPr>
        <w:rPr>
          <w:rFonts w:cs="Arial"/>
          <w:noProof/>
        </w:rPr>
      </w:pPr>
      <w:r w:rsidRPr="475236BD">
        <w:rPr>
          <w:rFonts w:cs="Arial"/>
          <w:noProof/>
        </w:rPr>
        <w:t xml:space="preserve">Iga </w:t>
      </w:r>
      <w:r w:rsidR="00CFC9DA" w:rsidRPr="475236BD">
        <w:rPr>
          <w:rFonts w:cs="Arial"/>
          <w:noProof/>
        </w:rPr>
        <w:t xml:space="preserve">pakiautomaadi </w:t>
      </w:r>
      <w:r w:rsidRPr="475236BD">
        <w:rPr>
          <w:rFonts w:cs="Arial"/>
          <w:noProof/>
        </w:rPr>
        <w:t>puhul on vaja registreerida selle viimase muutmise aeg</w:t>
      </w:r>
      <w:r w:rsidR="4B086C9C" w:rsidRPr="475236BD">
        <w:rPr>
          <w:rFonts w:cs="Arial"/>
          <w:noProof/>
        </w:rPr>
        <w:t xml:space="preserve">. </w:t>
      </w:r>
      <w:r w:rsidR="08CFE786" w:rsidRPr="475236BD">
        <w:rPr>
          <w:rFonts w:cs="Arial"/>
          <w:noProof/>
        </w:rPr>
        <w:t>Pakiautomaadi</w:t>
      </w:r>
      <w:r w:rsidR="227F0EC0" w:rsidRPr="475236BD">
        <w:rPr>
          <w:rFonts w:cs="Arial"/>
          <w:noProof/>
        </w:rPr>
        <w:t>ga</w:t>
      </w:r>
      <w:r w:rsidR="08CFE786" w:rsidRPr="475236BD">
        <w:rPr>
          <w:rFonts w:cs="Arial"/>
          <w:noProof/>
        </w:rPr>
        <w:t xml:space="preserve"> </w:t>
      </w:r>
      <w:r w:rsidR="250E4F30" w:rsidRPr="475236BD">
        <w:rPr>
          <w:rFonts w:cs="Arial"/>
          <w:noProof/>
        </w:rPr>
        <w:t xml:space="preserve">seotud mitte-põhiobjektide andmete muutmisel tuleb muuta ka </w:t>
      </w:r>
      <w:r w:rsidR="109B29D5" w:rsidRPr="475236BD">
        <w:rPr>
          <w:rFonts w:cs="Arial"/>
          <w:noProof/>
        </w:rPr>
        <w:t xml:space="preserve">pakiautomaadi </w:t>
      </w:r>
      <w:r w:rsidR="250E4F30" w:rsidRPr="475236BD">
        <w:rPr>
          <w:rFonts w:cs="Arial"/>
          <w:noProof/>
        </w:rPr>
        <w:t>viimase muutmise aega</w:t>
      </w:r>
      <w:r w:rsidR="4A9D7C5D" w:rsidRPr="475236BD">
        <w:rPr>
          <w:rFonts w:cs="Arial"/>
          <w:noProof/>
        </w:rPr>
        <w:t>.</w:t>
      </w:r>
    </w:p>
    <w:p w14:paraId="1313F770" w14:textId="60E17F01" w:rsidR="00D9167A" w:rsidRDefault="08CFE786" w:rsidP="00FE00C1">
      <w:pPr>
        <w:numPr>
          <w:ilvl w:val="0"/>
          <w:numId w:val="18"/>
        </w:numPr>
        <w:rPr>
          <w:rFonts w:cs="Arial"/>
          <w:noProof/>
        </w:rPr>
      </w:pPr>
      <w:r w:rsidRPr="475236BD">
        <w:rPr>
          <w:rFonts w:cs="Arial"/>
          <w:noProof/>
        </w:rPr>
        <w:t xml:space="preserve">Pakiautomaadi </w:t>
      </w:r>
      <w:r w:rsidR="41EFC31F" w:rsidRPr="475236BD">
        <w:rPr>
          <w:rFonts w:cs="Arial"/>
          <w:noProof/>
        </w:rPr>
        <w:t>registreerimisel on selle viimase muutmise ajaks registreerimise aeg</w:t>
      </w:r>
      <w:r w:rsidR="7F7A876E" w:rsidRPr="475236BD">
        <w:rPr>
          <w:rFonts w:cs="Arial"/>
          <w:noProof/>
        </w:rPr>
        <w:t>.</w:t>
      </w:r>
    </w:p>
    <w:p w14:paraId="00083E23" w14:textId="66134F1E" w:rsidR="009F0B40" w:rsidRDefault="08CFE786" w:rsidP="00FE00C1">
      <w:pPr>
        <w:numPr>
          <w:ilvl w:val="0"/>
          <w:numId w:val="18"/>
        </w:numPr>
        <w:rPr>
          <w:rFonts w:cs="Arial"/>
          <w:noProof/>
        </w:rPr>
      </w:pPr>
      <w:r w:rsidRPr="475236BD">
        <w:rPr>
          <w:rFonts w:cs="Arial"/>
          <w:noProof/>
        </w:rPr>
        <w:t xml:space="preserve">Pakiautomaadi </w:t>
      </w:r>
      <w:r w:rsidR="61E28A16" w:rsidRPr="475236BD">
        <w:rPr>
          <w:rFonts w:cs="Arial"/>
          <w:noProof/>
        </w:rPr>
        <w:t xml:space="preserve">andmeid </w:t>
      </w:r>
      <w:r w:rsidR="3411AB93" w:rsidRPr="475236BD">
        <w:rPr>
          <w:rFonts w:cs="Arial"/>
          <w:noProof/>
        </w:rPr>
        <w:t xml:space="preserve">(sh </w:t>
      </w:r>
      <w:r w:rsidR="441143C4" w:rsidRPr="475236BD">
        <w:rPr>
          <w:rFonts w:cs="Arial"/>
          <w:noProof/>
        </w:rPr>
        <w:t xml:space="preserve">pakiautomaadi </w:t>
      </w:r>
      <w:r w:rsidR="3411AB93" w:rsidRPr="475236BD">
        <w:rPr>
          <w:rFonts w:cs="Arial"/>
          <w:noProof/>
        </w:rPr>
        <w:t xml:space="preserve">kategooriasse kuulumine) </w:t>
      </w:r>
      <w:r w:rsidR="61E28A16" w:rsidRPr="475236BD">
        <w:rPr>
          <w:rFonts w:cs="Arial"/>
          <w:noProof/>
        </w:rPr>
        <w:t>(v.a seisund) saab muuta vaid siis, kui see on ootel või mitteaktiivses seisundis</w:t>
      </w:r>
      <w:r w:rsidR="6FC16C94" w:rsidRPr="475236BD">
        <w:rPr>
          <w:rFonts w:cs="Arial"/>
          <w:noProof/>
        </w:rPr>
        <w:t>.</w:t>
      </w:r>
    </w:p>
    <w:p w14:paraId="57446BE7" w14:textId="1BA1BD80" w:rsidR="009F0B40" w:rsidRPr="009307D1" w:rsidRDefault="08CFE786" w:rsidP="00FE00C1">
      <w:pPr>
        <w:numPr>
          <w:ilvl w:val="0"/>
          <w:numId w:val="18"/>
        </w:numPr>
        <w:rPr>
          <w:rFonts w:cs="Arial"/>
          <w:noProof/>
        </w:rPr>
      </w:pPr>
      <w:r w:rsidRPr="475236BD">
        <w:rPr>
          <w:rFonts w:cs="Arial"/>
          <w:noProof/>
        </w:rPr>
        <w:t xml:space="preserve">Pakiautomaadi </w:t>
      </w:r>
      <w:r w:rsidR="61E28A16" w:rsidRPr="475236BD">
        <w:rPr>
          <w:rFonts w:cs="Arial"/>
          <w:noProof/>
        </w:rPr>
        <w:t xml:space="preserve">andmete muutmisel ei saa muuta </w:t>
      </w:r>
      <w:r w:rsidR="038BA56E" w:rsidRPr="475236BD">
        <w:rPr>
          <w:rFonts w:cs="Arial"/>
          <w:noProof/>
        </w:rPr>
        <w:t xml:space="preserve">seda </w:t>
      </w:r>
      <w:r w:rsidR="61E28A16" w:rsidRPr="475236BD">
        <w:rPr>
          <w:rFonts w:cs="Arial"/>
          <w:noProof/>
        </w:rPr>
        <w:t>registreerinud töötajat ja registreerimise aega</w:t>
      </w:r>
      <w:r w:rsidR="4823D34B" w:rsidRPr="475236BD">
        <w:rPr>
          <w:rFonts w:cs="Arial"/>
          <w:noProof/>
        </w:rPr>
        <w:t>.</w:t>
      </w:r>
    </w:p>
    <w:p w14:paraId="76EC56AE" w14:textId="5F0486D2" w:rsidR="009F0B40" w:rsidRDefault="08CFE786" w:rsidP="00FE00C1">
      <w:pPr>
        <w:numPr>
          <w:ilvl w:val="0"/>
          <w:numId w:val="18"/>
        </w:numPr>
        <w:rPr>
          <w:rFonts w:cs="Arial"/>
          <w:noProof/>
        </w:rPr>
      </w:pPr>
      <w:r w:rsidRPr="475236BD">
        <w:rPr>
          <w:rFonts w:cs="Arial"/>
          <w:noProof/>
        </w:rPr>
        <w:t xml:space="preserve">Pakiautomaadi </w:t>
      </w:r>
      <w:r w:rsidR="61E28A16" w:rsidRPr="475236BD">
        <w:rPr>
          <w:rFonts w:cs="Arial"/>
          <w:noProof/>
        </w:rPr>
        <w:t>andmeid saab andmebaasist kustutada vaid siis, kui see on ootel seisundis</w:t>
      </w:r>
      <w:r w:rsidR="642DA9AB" w:rsidRPr="475236BD">
        <w:rPr>
          <w:rFonts w:cs="Arial"/>
          <w:noProof/>
        </w:rPr>
        <w:t>.</w:t>
      </w:r>
    </w:p>
    <w:p w14:paraId="4F399126" w14:textId="6D1AD2A9" w:rsidR="00105D27" w:rsidRDefault="08CFE786" w:rsidP="00FE00C1">
      <w:pPr>
        <w:numPr>
          <w:ilvl w:val="0"/>
          <w:numId w:val="18"/>
        </w:numPr>
        <w:rPr>
          <w:rFonts w:cs="Arial"/>
          <w:noProof/>
        </w:rPr>
      </w:pPr>
      <w:r w:rsidRPr="475236BD">
        <w:rPr>
          <w:rFonts w:cs="Arial"/>
          <w:noProof/>
        </w:rPr>
        <w:t>Pakiautomaa</w:t>
      </w:r>
      <w:r w:rsidR="48D1CBDB" w:rsidRPr="475236BD">
        <w:rPr>
          <w:rFonts w:cs="Arial"/>
          <w:noProof/>
        </w:rPr>
        <w:t>t</w:t>
      </w:r>
      <w:r w:rsidRPr="475236BD">
        <w:rPr>
          <w:rFonts w:cs="Arial"/>
          <w:noProof/>
        </w:rPr>
        <w:t xml:space="preserve">i </w:t>
      </w:r>
      <w:r w:rsidR="3411AB93" w:rsidRPr="475236BD">
        <w:rPr>
          <w:rFonts w:cs="Arial"/>
          <w:noProof/>
        </w:rPr>
        <w:t xml:space="preserve">saab aktiveerida vaid siis, kui see on seotud vähemalt ühe </w:t>
      </w:r>
      <w:r w:rsidR="05502B73" w:rsidRPr="475236BD">
        <w:rPr>
          <w:rFonts w:cs="Arial"/>
          <w:noProof/>
        </w:rPr>
        <w:t>p</w:t>
      </w:r>
      <w:r w:rsidRPr="475236BD">
        <w:rPr>
          <w:rFonts w:cs="Arial"/>
          <w:noProof/>
        </w:rPr>
        <w:t xml:space="preserve">akiautomaadi </w:t>
      </w:r>
      <w:r w:rsidR="3411AB93" w:rsidRPr="475236BD">
        <w:rPr>
          <w:rFonts w:cs="Arial"/>
          <w:noProof/>
        </w:rPr>
        <w:t>kategooriaga</w:t>
      </w:r>
      <w:r w:rsidR="1A2A2533" w:rsidRPr="475236BD">
        <w:rPr>
          <w:rFonts w:cs="Arial"/>
          <w:noProof/>
        </w:rPr>
        <w:t>.</w:t>
      </w:r>
    </w:p>
    <w:p w14:paraId="638BF443" w14:textId="65AC4E66" w:rsidR="2F14472E" w:rsidRDefault="2F14472E" w:rsidP="00FE00C1">
      <w:pPr>
        <w:numPr>
          <w:ilvl w:val="0"/>
          <w:numId w:val="18"/>
        </w:numPr>
        <w:rPr>
          <w:rFonts w:eastAsia="Arial" w:cs="Arial"/>
          <w:color w:val="000000" w:themeColor="text1"/>
        </w:rPr>
      </w:pPr>
      <w:r w:rsidRPr="4672CF47">
        <w:rPr>
          <w:rFonts w:eastAsia="Arial" w:cs="Arial"/>
          <w:color w:val="000000" w:themeColor="text1"/>
        </w:rPr>
        <w:t>Pakiautomaati saab ajutiselt mitteaktiivseks muuta ainult siis, kui selle seisund ei ole juba "ootel" või "lõplikult kasutusest eemaldatud".</w:t>
      </w:r>
    </w:p>
    <w:p w14:paraId="7C86B157" w14:textId="03779643" w:rsidR="2F14472E" w:rsidRDefault="2F14472E" w:rsidP="00FE00C1">
      <w:pPr>
        <w:numPr>
          <w:ilvl w:val="0"/>
          <w:numId w:val="18"/>
        </w:numPr>
        <w:rPr>
          <w:rFonts w:eastAsia="Arial" w:cs="Arial"/>
          <w:color w:val="000000" w:themeColor="text1"/>
        </w:rPr>
      </w:pPr>
      <w:r w:rsidRPr="4672CF47">
        <w:rPr>
          <w:rFonts w:eastAsia="Arial" w:cs="Arial"/>
          <w:color w:val="000000" w:themeColor="text1"/>
        </w:rPr>
        <w:t>Pakiautomaadi asukohta saab muuta ainult juhul, kui see on "mitteaktiivne".</w:t>
      </w:r>
    </w:p>
    <w:p w14:paraId="07CB6838" w14:textId="34D0B453" w:rsidR="475236BD" w:rsidRPr="00D5227C" w:rsidRDefault="74BEA881" w:rsidP="00D5227C">
      <w:pPr>
        <w:numPr>
          <w:ilvl w:val="0"/>
          <w:numId w:val="18"/>
        </w:numPr>
        <w:rPr>
          <w:rFonts w:eastAsia="Arial" w:cs="Arial"/>
          <w:color w:val="000000" w:themeColor="text1"/>
        </w:rPr>
      </w:pPr>
      <w:r w:rsidRPr="4672CF47">
        <w:rPr>
          <w:rFonts w:eastAsia="Arial" w:cs="Arial"/>
          <w:color w:val="000000" w:themeColor="text1"/>
        </w:rPr>
        <w:t>Pakiautomaadi registreerimisel peab süsteem kontrollima, et sama koodiga pakiautomaati ei eksisteeri.</w:t>
      </w:r>
    </w:p>
    <w:p w14:paraId="493E5528" w14:textId="7D8DCA40" w:rsidR="008525C5" w:rsidRDefault="008525C5" w:rsidP="51675408">
      <w:pPr>
        <w:rPr>
          <w:rFonts w:cs="Arial"/>
          <w:noProof/>
        </w:rPr>
      </w:pPr>
    </w:p>
    <w:p w14:paraId="7755C881" w14:textId="7CB02933" w:rsidR="008525C5" w:rsidRDefault="645A36DF" w:rsidP="51675408">
      <w:pPr>
        <w:rPr>
          <w:rFonts w:cs="Arial"/>
          <w:noProof/>
        </w:rPr>
      </w:pPr>
      <w:r w:rsidRPr="475236BD">
        <w:rPr>
          <w:rFonts w:cs="Arial"/>
          <w:noProof/>
        </w:rPr>
        <w:t>Jõustatavad teiste registrite põhjal</w:t>
      </w:r>
      <w:r w:rsidR="6DCD5C21" w:rsidRPr="475236BD">
        <w:rPr>
          <w:rFonts w:cs="Arial"/>
          <w:noProof/>
        </w:rPr>
        <w:t xml:space="preserve">, kuid vajalikud </w:t>
      </w:r>
      <w:r w:rsidR="3529F6B3" w:rsidRPr="475236BD">
        <w:rPr>
          <w:rFonts w:cs="Arial"/>
          <w:noProof/>
        </w:rPr>
        <w:t>pakiautomaa</w:t>
      </w:r>
      <w:r w:rsidR="3CC6C670" w:rsidRPr="475236BD">
        <w:rPr>
          <w:rFonts w:cs="Arial"/>
          <w:noProof/>
        </w:rPr>
        <w:t>t</w:t>
      </w:r>
      <w:r w:rsidR="3529F6B3" w:rsidRPr="475236BD">
        <w:rPr>
          <w:rFonts w:cs="Arial"/>
          <w:noProof/>
        </w:rPr>
        <w:t>i</w:t>
      </w:r>
      <w:r w:rsidR="3CC6C670" w:rsidRPr="475236BD">
        <w:rPr>
          <w:rFonts w:cs="Arial"/>
          <w:noProof/>
        </w:rPr>
        <w:t>de</w:t>
      </w:r>
      <w:r w:rsidR="08CFE786" w:rsidRPr="475236BD">
        <w:rPr>
          <w:rFonts w:cs="Arial"/>
          <w:noProof/>
        </w:rPr>
        <w:t xml:space="preserve"> </w:t>
      </w:r>
      <w:r w:rsidR="6DCD5C21" w:rsidRPr="475236BD">
        <w:rPr>
          <w:rFonts w:cs="Arial"/>
          <w:noProof/>
        </w:rPr>
        <w:t>funktsionaalse allsüsteemi toimimiseks</w:t>
      </w:r>
    </w:p>
    <w:p w14:paraId="387B70CB" w14:textId="67256125" w:rsidR="475236BD" w:rsidRDefault="475236BD" w:rsidP="475236BD">
      <w:pPr>
        <w:rPr>
          <w:rFonts w:cs="Arial"/>
          <w:noProof/>
        </w:rPr>
      </w:pPr>
    </w:p>
    <w:p w14:paraId="30F9E910" w14:textId="0071960A" w:rsidR="006D28FE" w:rsidRPr="009307D1" w:rsidRDefault="00B6790B" w:rsidP="00FE00C1">
      <w:pPr>
        <w:numPr>
          <w:ilvl w:val="0"/>
          <w:numId w:val="18"/>
        </w:numPr>
        <w:rPr>
          <w:rFonts w:cs="Arial"/>
          <w:noProof/>
        </w:rPr>
      </w:pPr>
      <w:r w:rsidRPr="51675408">
        <w:rPr>
          <w:rFonts w:cs="Arial"/>
          <w:noProof/>
        </w:rPr>
        <w:t>Iga i</w:t>
      </w:r>
      <w:r w:rsidR="006D28FE" w:rsidRPr="51675408">
        <w:rPr>
          <w:rFonts w:cs="Arial"/>
          <w:noProof/>
        </w:rPr>
        <w:t>siku kasutajanimena kas</w:t>
      </w:r>
      <w:r w:rsidR="00C3594C" w:rsidRPr="51675408">
        <w:rPr>
          <w:rFonts w:cs="Arial"/>
          <w:noProof/>
        </w:rPr>
        <w:t>utatakse tema unikaalset e-posti</w:t>
      </w:r>
      <w:r w:rsidR="006D28FE" w:rsidRPr="51675408">
        <w:rPr>
          <w:rFonts w:cs="Arial"/>
          <w:noProof/>
        </w:rPr>
        <w:t xml:space="preserve"> aadressi</w:t>
      </w:r>
      <w:r w:rsidR="29A32051" w:rsidRPr="51675408">
        <w:rPr>
          <w:rFonts w:cs="Arial"/>
          <w:noProof/>
        </w:rPr>
        <w:t>.</w:t>
      </w:r>
    </w:p>
    <w:p w14:paraId="7E6EC960" w14:textId="0FD5AEE7" w:rsidR="006D28FE" w:rsidRDefault="00B6790B" w:rsidP="00FE00C1">
      <w:pPr>
        <w:numPr>
          <w:ilvl w:val="0"/>
          <w:numId w:val="18"/>
        </w:numPr>
        <w:rPr>
          <w:rFonts w:cs="Arial"/>
          <w:noProof/>
        </w:rPr>
      </w:pPr>
      <w:r w:rsidRPr="51675408">
        <w:rPr>
          <w:rFonts w:cs="Arial"/>
          <w:noProof/>
        </w:rPr>
        <w:t>Iga i</w:t>
      </w:r>
      <w:r w:rsidR="006D28FE" w:rsidRPr="51675408">
        <w:rPr>
          <w:rFonts w:cs="Arial"/>
          <w:noProof/>
        </w:rPr>
        <w:t>siku unikaalseks identifikaatoriks on kombinatsioon isikukoodist ja selle väljastanud riigi koodist</w:t>
      </w:r>
      <w:r w:rsidR="4F9A1DF1" w:rsidRPr="51675408">
        <w:rPr>
          <w:rFonts w:cs="Arial"/>
          <w:noProof/>
        </w:rPr>
        <w:t>.</w:t>
      </w:r>
    </w:p>
    <w:p w14:paraId="4F615757" w14:textId="6594E58C" w:rsidR="00A47A47" w:rsidRPr="009307D1" w:rsidRDefault="005D190A" w:rsidP="00FE00C1">
      <w:pPr>
        <w:numPr>
          <w:ilvl w:val="0"/>
          <w:numId w:val="18"/>
        </w:numPr>
        <w:rPr>
          <w:rFonts w:eastAsia="Arial" w:cs="Arial"/>
          <w:noProof/>
        </w:rPr>
      </w:pPr>
      <w:r w:rsidRPr="51675408">
        <w:rPr>
          <w:rFonts w:cs="Arial"/>
          <w:noProof/>
        </w:rPr>
        <w:t xml:space="preserve">Iga kliendi korral tuleb </w:t>
      </w:r>
      <w:r w:rsidR="00101049" w:rsidRPr="51675408">
        <w:rPr>
          <w:rFonts w:cs="Arial"/>
          <w:noProof/>
        </w:rPr>
        <w:t xml:space="preserve">lähtuvalt isikuandmete kaitse seadusest </w:t>
      </w:r>
      <w:r w:rsidRPr="51675408">
        <w:rPr>
          <w:rFonts w:cs="Arial"/>
          <w:noProof/>
        </w:rPr>
        <w:t xml:space="preserve">registreerida, kas </w:t>
      </w:r>
      <w:r w:rsidR="00101049" w:rsidRPr="51675408">
        <w:rPr>
          <w:rFonts w:cs="Arial"/>
          <w:noProof/>
        </w:rPr>
        <w:t xml:space="preserve">ta on nõus või mitte teda käsitlevate andmete töötlemisega tarbijaharjumuste uurimiseks või otseturustuseks ja andmete üleandmisega kolmandatele isikutele, kes soovivad neid kasutada tarbijaharjumuste uurimiseks või otseturustuseks. Kliendil on </w:t>
      </w:r>
      <w:r w:rsidR="00545D52" w:rsidRPr="51675408">
        <w:rPr>
          <w:rFonts w:cs="Arial"/>
          <w:noProof/>
        </w:rPr>
        <w:t xml:space="preserve">õigus </w:t>
      </w:r>
      <w:r w:rsidR="00101049" w:rsidRPr="51675408">
        <w:rPr>
          <w:rFonts w:cs="Arial"/>
          <w:noProof/>
        </w:rPr>
        <w:t>enda andmete selline töötlemine igal ajal keelata.</w:t>
      </w:r>
    </w:p>
    <w:p w14:paraId="61E27AEB" w14:textId="0B73323F" w:rsidR="00A47A47" w:rsidRPr="009307D1" w:rsidRDefault="6B21C4DB" w:rsidP="00FE00C1">
      <w:pPr>
        <w:numPr>
          <w:ilvl w:val="0"/>
          <w:numId w:val="18"/>
        </w:numPr>
        <w:rPr>
          <w:rFonts w:eastAsia="Arial" w:cs="Arial"/>
          <w:noProof/>
          <w:color w:val="70AD47" w:themeColor="accent6"/>
        </w:rPr>
      </w:pPr>
      <w:r w:rsidRPr="475236BD">
        <w:rPr>
          <w:rFonts w:eastAsia="Arial" w:cs="Arial"/>
          <w:noProof/>
        </w:rPr>
        <w:t>Kliendi nõusolek andmetöötluseks peab olema dokumenteeritud ja seotud ajatempli ning töötajaga, kes nõusoleku registreeris.</w:t>
      </w:r>
    </w:p>
    <w:p w14:paraId="48124347" w14:textId="6C2CA82B" w:rsidR="749E8544" w:rsidRDefault="749E8544" w:rsidP="00FE00C1">
      <w:pPr>
        <w:numPr>
          <w:ilvl w:val="0"/>
          <w:numId w:val="18"/>
        </w:numPr>
        <w:rPr>
          <w:rFonts w:eastAsia="Arial" w:cs="Arial"/>
          <w:noProof/>
        </w:rPr>
      </w:pPr>
      <w:r w:rsidRPr="475236BD">
        <w:rPr>
          <w:rFonts w:eastAsia="Arial" w:cs="Arial"/>
          <w:noProof/>
        </w:rPr>
        <w:t>Pakiautomaadi hooldustööde teostamine tuleb registreerida koos: töötaja andmetega, kes töö tellis, hoolduse alguse ja lõpu ajaga, probleemi ja lahenduse kirjeldusega.</w:t>
      </w:r>
    </w:p>
    <w:p w14:paraId="5392CD73" w14:textId="0C6CD876" w:rsidR="475236BD" w:rsidRDefault="475236BD">
      <w:pPr>
        <w:rPr>
          <w:rFonts w:eastAsia="Arial" w:cs="Arial"/>
        </w:rPr>
      </w:pPr>
    </w:p>
    <w:p w14:paraId="7719A55F" w14:textId="77777777" w:rsidR="000277D6" w:rsidRPr="009307D1" w:rsidRDefault="000277D6" w:rsidP="51675408">
      <w:pPr>
        <w:pStyle w:val="Heading3"/>
        <w:rPr>
          <w:rFonts w:cs="Arial"/>
          <w:noProof/>
        </w:rPr>
      </w:pPr>
      <w:bookmarkStart w:id="97" w:name="_Toc50447306"/>
      <w:bookmarkStart w:id="98" w:name="_Toc17555659"/>
      <w:bookmarkStart w:id="99" w:name="_Toc1919980914"/>
      <w:r w:rsidRPr="475236BD">
        <w:rPr>
          <w:rFonts w:cs="Arial"/>
          <w:noProof/>
        </w:rPr>
        <w:t xml:space="preserve">Registri kontseptuaalne </w:t>
      </w:r>
      <w:bookmarkStart w:id="100" w:name="z_Kontseptuaalmudel"/>
      <w:bookmarkEnd w:id="100"/>
      <w:r w:rsidRPr="475236BD">
        <w:rPr>
          <w:rFonts w:cs="Arial"/>
          <w:noProof/>
        </w:rPr>
        <w:t>eskiismudel</w:t>
      </w:r>
      <w:bookmarkEnd w:id="97"/>
      <w:bookmarkEnd w:id="98"/>
      <w:bookmarkEnd w:id="99"/>
    </w:p>
    <w:p w14:paraId="2DEA2FF7" w14:textId="77777777" w:rsidR="0057257E" w:rsidRDefault="0057257E" w:rsidP="51675408">
      <w:pPr>
        <w:rPr>
          <w:noProof/>
        </w:rPr>
      </w:pPr>
    </w:p>
    <w:p w14:paraId="0C3ED35A" w14:textId="400AC464" w:rsidR="00B4513F" w:rsidRDefault="00B4513F" w:rsidP="51675408">
      <w:pPr>
        <w:jc w:val="both"/>
        <w:rPr>
          <w:noProof/>
        </w:rPr>
      </w:pPr>
      <w:r>
        <w:fldChar w:fldCharType="begin"/>
      </w:r>
      <w:r>
        <w:instrText xml:space="preserve"> REF _Ref463175217 \h  \* MERGEFORMAT </w:instrText>
      </w:r>
      <w:r>
        <w:fldChar w:fldCharType="separate"/>
      </w:r>
      <w:r w:rsidR="40ACFD94">
        <w:t xml:space="preserve">Joonis </w:t>
      </w:r>
      <w:r w:rsidR="40ACFD94" w:rsidRPr="475236BD">
        <w:rPr>
          <w:noProof/>
        </w:rPr>
        <w:t>5</w:t>
      </w:r>
      <w:r>
        <w:fldChar w:fldCharType="end"/>
      </w:r>
      <w:r w:rsidR="1013400E" w:rsidRPr="475236BD">
        <w:rPr>
          <w:noProof/>
        </w:rPr>
        <w:t xml:space="preserve"> esitab esimese versiooni </w:t>
      </w:r>
      <w:r w:rsidR="7A4D64F7" w:rsidRPr="475236BD">
        <w:rPr>
          <w:noProof/>
        </w:rPr>
        <w:t>pakiautomaa</w:t>
      </w:r>
      <w:r w:rsidR="18AD0A82" w:rsidRPr="475236BD">
        <w:rPr>
          <w:noProof/>
        </w:rPr>
        <w:t>t</w:t>
      </w:r>
      <w:r w:rsidR="7A4D64F7" w:rsidRPr="475236BD">
        <w:rPr>
          <w:noProof/>
        </w:rPr>
        <w:t>i</w:t>
      </w:r>
      <w:r w:rsidR="18AD0A82" w:rsidRPr="475236BD">
        <w:rPr>
          <w:noProof/>
        </w:rPr>
        <w:t>de</w:t>
      </w:r>
      <w:r w:rsidR="08CFE786" w:rsidRPr="475236BD">
        <w:rPr>
          <w:noProof/>
        </w:rPr>
        <w:t xml:space="preserve"> </w:t>
      </w:r>
      <w:r w:rsidR="1013400E" w:rsidRPr="475236BD">
        <w:rPr>
          <w:noProof/>
        </w:rPr>
        <w:t>registri</w:t>
      </w:r>
      <w:r w:rsidR="1273005D" w:rsidRPr="475236BD">
        <w:rPr>
          <w:noProof/>
        </w:rPr>
        <w:t xml:space="preserve"> </w:t>
      </w:r>
      <w:r w:rsidR="1013400E" w:rsidRPr="475236BD">
        <w:rPr>
          <w:noProof/>
        </w:rPr>
        <w:t>kontseptuaalse andmemudeli olemisuhte diagrammist.</w:t>
      </w:r>
    </w:p>
    <w:p w14:paraId="613ED525" w14:textId="77777777" w:rsidR="00A43B59" w:rsidRPr="009307D1" w:rsidRDefault="00A43B59" w:rsidP="51675408">
      <w:pPr>
        <w:rPr>
          <w:noProof/>
        </w:rPr>
      </w:pPr>
    </w:p>
    <w:p w14:paraId="4283E826" w14:textId="5F23DDA9" w:rsidR="00B4513F" w:rsidRDefault="0B2C5C32" w:rsidP="51675408">
      <w:pPr>
        <w:keepNext/>
        <w:jc w:val="center"/>
        <w:rPr>
          <w:noProof/>
        </w:rPr>
      </w:pPr>
      <w:r>
        <w:rPr>
          <w:noProof/>
        </w:rPr>
        <w:drawing>
          <wp:inline distT="0" distB="0" distL="0" distR="0" wp14:anchorId="3CBA2846" wp14:editId="6E6133DD">
            <wp:extent cx="5353798" cy="3524742"/>
            <wp:effectExtent l="0" t="0" r="0" b="0"/>
            <wp:docPr id="367470449" name="Picture 367470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70449"/>
                    <pic:cNvPicPr/>
                  </pic:nvPicPr>
                  <pic:blipFill>
                    <a:blip r:embed="rId43">
                      <a:extLst>
                        <a:ext uri="{28A0092B-C50C-407E-A947-70E740481C1C}">
                          <a14:useLocalDpi xmlns:a14="http://schemas.microsoft.com/office/drawing/2010/main" val="0"/>
                        </a:ext>
                      </a:extLst>
                    </a:blip>
                    <a:stretch>
                      <a:fillRect/>
                    </a:stretch>
                  </pic:blipFill>
                  <pic:spPr>
                    <a:xfrm>
                      <a:off x="0" y="0"/>
                      <a:ext cx="5353798" cy="3524742"/>
                    </a:xfrm>
                    <a:prstGeom prst="rect">
                      <a:avLst/>
                    </a:prstGeom>
                  </pic:spPr>
                </pic:pic>
              </a:graphicData>
            </a:graphic>
          </wp:inline>
        </w:drawing>
      </w:r>
      <w:commentRangeStart w:id="101"/>
    </w:p>
    <w:p w14:paraId="596DCF5F" w14:textId="0BBBDBD2" w:rsidR="00B4513F" w:rsidRDefault="20F2EF55" w:rsidP="51675408">
      <w:pPr>
        <w:rPr>
          <w:noProof/>
        </w:rPr>
      </w:pPr>
      <w:bookmarkStart w:id="102" w:name="_Ref463175217"/>
      <w:r w:rsidRPr="475236BD">
        <w:rPr>
          <w:noProof/>
        </w:rPr>
        <w:t xml:space="preserve">Joonis </w:t>
      </w:r>
      <w:r w:rsidR="00B4513F">
        <w:fldChar w:fldCharType="begin"/>
      </w:r>
      <w:r w:rsidR="00B4513F">
        <w:instrText xml:space="preserve"> SEQ Joonis \* ARABIC </w:instrText>
      </w:r>
      <w:r w:rsidR="00B4513F">
        <w:fldChar w:fldCharType="separate"/>
      </w:r>
      <w:r w:rsidR="5B64590B" w:rsidRPr="475236BD">
        <w:rPr>
          <w:noProof/>
        </w:rPr>
        <w:t>5</w:t>
      </w:r>
      <w:r w:rsidR="00B4513F">
        <w:fldChar w:fldCharType="end"/>
      </w:r>
      <w:bookmarkEnd w:id="102"/>
      <w:r w:rsidRPr="475236BD">
        <w:rPr>
          <w:noProof/>
        </w:rPr>
        <w:t xml:space="preserve"> </w:t>
      </w:r>
      <w:r w:rsidR="38CB903B" w:rsidRPr="475236BD">
        <w:rPr>
          <w:noProof/>
        </w:rPr>
        <w:t>P</w:t>
      </w:r>
      <w:r w:rsidR="2C149897" w:rsidRPr="475236BD">
        <w:rPr>
          <w:noProof/>
        </w:rPr>
        <w:t>akiautomaa</w:t>
      </w:r>
      <w:r w:rsidR="0B8C1FE4" w:rsidRPr="475236BD">
        <w:rPr>
          <w:noProof/>
        </w:rPr>
        <w:t>tide</w:t>
      </w:r>
      <w:r w:rsidR="19DE1F00" w:rsidRPr="475236BD">
        <w:rPr>
          <w:b/>
          <w:bCs/>
          <w:noProof/>
          <w:color w:val="C00000"/>
        </w:rPr>
        <w:t xml:space="preserve"> </w:t>
      </w:r>
      <w:r w:rsidRPr="475236BD">
        <w:rPr>
          <w:noProof/>
        </w:rPr>
        <w:t>registri kontseptuaalne eskiismudel</w:t>
      </w:r>
    </w:p>
    <w:commentRangeEnd w:id="101"/>
    <w:p w14:paraId="64B959FC" w14:textId="77777777" w:rsidR="0057257E" w:rsidRPr="009307D1" w:rsidRDefault="0057257E" w:rsidP="51675408">
      <w:pPr>
        <w:rPr>
          <w:noProof/>
        </w:rPr>
      </w:pPr>
      <w:r>
        <w:rPr>
          <w:rStyle w:val="CommentReference"/>
        </w:rPr>
        <w:commentReference w:id="101"/>
      </w:r>
    </w:p>
    <w:p w14:paraId="35BDF6A8" w14:textId="77777777" w:rsidR="000C532C" w:rsidRPr="009307D1" w:rsidRDefault="00A43607" w:rsidP="51675408">
      <w:pPr>
        <w:rPr>
          <w:noProof/>
        </w:rPr>
      </w:pPr>
      <w:r w:rsidRPr="51675408">
        <w:rPr>
          <w:noProof/>
        </w:rPr>
        <w:br w:type="page"/>
      </w:r>
    </w:p>
    <w:p w14:paraId="53AC6A44" w14:textId="77777777" w:rsidR="000277D6" w:rsidRPr="009307D1" w:rsidRDefault="000277D6" w:rsidP="51675408">
      <w:pPr>
        <w:pStyle w:val="Heading1"/>
        <w:ind w:left="396"/>
        <w:rPr>
          <w:rFonts w:cs="Arial"/>
          <w:noProof/>
        </w:rPr>
      </w:pPr>
      <w:bookmarkStart w:id="103" w:name="_Toc50447307"/>
      <w:bookmarkStart w:id="104" w:name="_Toc314327022"/>
      <w:bookmarkStart w:id="105" w:name="_Toc2145627353"/>
      <w:r w:rsidRPr="475236BD">
        <w:rPr>
          <w:rFonts w:cs="Arial"/>
          <w:noProof/>
        </w:rPr>
        <w:t>Detailanalüüs</w:t>
      </w:r>
      <w:bookmarkEnd w:id="103"/>
      <w:bookmarkEnd w:id="104"/>
      <w:bookmarkEnd w:id="105"/>
    </w:p>
    <w:p w14:paraId="18758760" w14:textId="77777777" w:rsidR="000277D6" w:rsidRDefault="000277D6" w:rsidP="51675408">
      <w:pPr>
        <w:rPr>
          <w:rFonts w:cs="Arial"/>
          <w:noProof/>
        </w:rPr>
      </w:pPr>
    </w:p>
    <w:p w14:paraId="6FD72B17" w14:textId="536832D4" w:rsidR="0084750F" w:rsidRPr="00151FDD" w:rsidRDefault="4A274958" w:rsidP="51675408">
      <w:pPr>
        <w:jc w:val="both"/>
        <w:rPr>
          <w:rFonts w:cs="Arial"/>
          <w:noProof/>
        </w:rPr>
      </w:pPr>
      <w:r w:rsidRPr="51675408">
        <w:rPr>
          <w:rFonts w:cs="Arial"/>
          <w:noProof/>
        </w:rPr>
        <w:t xml:space="preserve">Selles peatükis </w:t>
      </w:r>
      <w:r w:rsidR="1728FF7A" w:rsidRPr="51675408">
        <w:rPr>
          <w:rFonts w:cs="Arial"/>
          <w:noProof/>
        </w:rPr>
        <w:t>kirjeldatakse</w:t>
      </w:r>
      <w:r w:rsidRPr="51675408">
        <w:rPr>
          <w:rFonts w:cs="Arial"/>
          <w:noProof/>
        </w:rPr>
        <w:t xml:space="preserve"> </w:t>
      </w:r>
      <w:r w:rsidR="384E4007" w:rsidRPr="51675408">
        <w:rPr>
          <w:rFonts w:cs="Arial"/>
          <w:noProof/>
        </w:rPr>
        <w:t>detailselt</w:t>
      </w:r>
      <w:r w:rsidR="251365D5" w:rsidRPr="51675408">
        <w:rPr>
          <w:rFonts w:cs="Arial"/>
          <w:noProof/>
        </w:rPr>
        <w:t xml:space="preserve"> </w:t>
      </w:r>
      <w:r w:rsidR="3DB1C025" w:rsidRPr="51675408">
        <w:rPr>
          <w:rFonts w:cs="Arial"/>
          <w:noProof/>
        </w:rPr>
        <w:t xml:space="preserve">ja mittetehniliselt </w:t>
      </w:r>
      <w:r w:rsidRPr="51675408">
        <w:rPr>
          <w:rFonts w:cs="Arial"/>
          <w:noProof/>
        </w:rPr>
        <w:t>funktsionaalse allsüsteemi/registri paari, mille eskiismudelid esitati strateegilise analüüsi dokumendis.</w:t>
      </w:r>
      <w:r w:rsidR="6D14FE06" w:rsidRPr="51675408">
        <w:rPr>
          <w:rFonts w:cs="Arial"/>
          <w:noProof/>
        </w:rPr>
        <w:t xml:space="preserve"> Registrite vaadet on laiendatud kõigi registritega, mida </w:t>
      </w:r>
      <w:r w:rsidR="6A752C86" w:rsidRPr="51675408">
        <w:rPr>
          <w:rFonts w:cs="Arial"/>
          <w:noProof/>
        </w:rPr>
        <w:t>pakiautomaa</w:t>
      </w:r>
      <w:r w:rsidR="7D34E6EC" w:rsidRPr="51675408">
        <w:rPr>
          <w:rFonts w:cs="Arial"/>
          <w:noProof/>
        </w:rPr>
        <w:t>t</w:t>
      </w:r>
      <w:r w:rsidR="6A752C86" w:rsidRPr="51675408">
        <w:rPr>
          <w:rFonts w:cs="Arial"/>
          <w:noProof/>
        </w:rPr>
        <w:t>i</w:t>
      </w:r>
      <w:r w:rsidR="7D34E6EC" w:rsidRPr="51675408">
        <w:rPr>
          <w:rFonts w:cs="Arial"/>
          <w:noProof/>
        </w:rPr>
        <w:t>de</w:t>
      </w:r>
      <w:r w:rsidR="6A752C86" w:rsidRPr="51675408">
        <w:rPr>
          <w:rFonts w:cs="Arial"/>
          <w:b/>
          <w:bCs/>
          <w:noProof/>
          <w:color w:val="C00000"/>
        </w:rPr>
        <w:t xml:space="preserve"> </w:t>
      </w:r>
      <w:r w:rsidR="6D14FE06" w:rsidRPr="51675408">
        <w:rPr>
          <w:rFonts w:cs="Arial"/>
          <w:noProof/>
        </w:rPr>
        <w:t>funktsionaalne allsüsteem vajab toimimiseks.</w:t>
      </w:r>
    </w:p>
    <w:p w14:paraId="2C9CFA8E" w14:textId="77777777" w:rsidR="00E81BC0" w:rsidRPr="009307D1" w:rsidRDefault="00E81BC0" w:rsidP="51675408">
      <w:pPr>
        <w:jc w:val="both"/>
        <w:rPr>
          <w:rFonts w:cs="Arial"/>
          <w:noProof/>
        </w:rPr>
      </w:pPr>
    </w:p>
    <w:p w14:paraId="1D44F454" w14:textId="2D1B4558" w:rsidR="000277D6" w:rsidRPr="009307D1" w:rsidRDefault="08CFE786" w:rsidP="51675408">
      <w:pPr>
        <w:pStyle w:val="Heading2"/>
        <w:ind w:left="528"/>
        <w:rPr>
          <w:rFonts w:cs="Arial"/>
          <w:noProof/>
        </w:rPr>
      </w:pPr>
      <w:bookmarkStart w:id="106" w:name="_Toc28119976"/>
      <w:bookmarkStart w:id="107" w:name="_Toc667385202"/>
      <w:r w:rsidRPr="475236BD">
        <w:rPr>
          <w:rFonts w:cs="Arial"/>
          <w:noProof/>
        </w:rPr>
        <w:t>Pakiautomaa</w:t>
      </w:r>
      <w:r w:rsidR="4471B997" w:rsidRPr="475236BD">
        <w:rPr>
          <w:rFonts w:cs="Arial"/>
          <w:noProof/>
        </w:rPr>
        <w:t>t</w:t>
      </w:r>
      <w:r w:rsidRPr="475236BD">
        <w:rPr>
          <w:rFonts w:cs="Arial"/>
          <w:noProof/>
        </w:rPr>
        <w:t>i</w:t>
      </w:r>
      <w:r w:rsidR="4471B997" w:rsidRPr="475236BD">
        <w:rPr>
          <w:rFonts w:cs="Arial"/>
          <w:noProof/>
        </w:rPr>
        <w:t>de</w:t>
      </w:r>
      <w:r w:rsidRPr="475236BD">
        <w:rPr>
          <w:rFonts w:cs="Arial"/>
          <w:noProof/>
          <w:color w:val="C00000"/>
        </w:rPr>
        <w:t xml:space="preserve"> </w:t>
      </w:r>
      <w:r w:rsidR="372C19F1" w:rsidRPr="475236BD">
        <w:rPr>
          <w:rFonts w:cs="Arial"/>
          <w:noProof/>
        </w:rPr>
        <w:t>f</w:t>
      </w:r>
      <w:r w:rsidR="12BDF7F1" w:rsidRPr="475236BD">
        <w:rPr>
          <w:rFonts w:cs="Arial"/>
          <w:noProof/>
        </w:rPr>
        <w:t>unktsionaalse allsüsteemi detailanalüüs</w:t>
      </w:r>
      <w:bookmarkEnd w:id="106"/>
      <w:bookmarkEnd w:id="107"/>
    </w:p>
    <w:p w14:paraId="795DECB7" w14:textId="77777777" w:rsidR="000277D6" w:rsidRDefault="000277D6" w:rsidP="51675408">
      <w:pPr>
        <w:rPr>
          <w:rFonts w:cs="Arial"/>
          <w:noProof/>
        </w:rPr>
      </w:pPr>
    </w:p>
    <w:p w14:paraId="234F1D25" w14:textId="450B4872" w:rsidR="00856F51" w:rsidRDefault="00856F51" w:rsidP="51675408">
      <w:pPr>
        <w:jc w:val="both"/>
        <w:rPr>
          <w:rFonts w:cs="Arial"/>
          <w:noProof/>
        </w:rPr>
      </w:pPr>
      <w:r w:rsidRPr="51675408">
        <w:rPr>
          <w:rFonts w:cs="Arial"/>
          <w:noProof/>
        </w:rPr>
        <w:t>Allsüsteemi funktsionaalsete nõuete esitamiseks kasutatakse käesolevas töös kasutusjuhtude mudelit. Käesolevas peatükis esitatakse</w:t>
      </w:r>
      <w:r w:rsidR="1BAE0A19" w:rsidRPr="51675408">
        <w:rPr>
          <w:rFonts w:cs="Arial"/>
          <w:noProof/>
        </w:rPr>
        <w:t xml:space="preserve"> </w:t>
      </w:r>
      <w:r w:rsidRPr="51675408">
        <w:rPr>
          <w:rFonts w:cs="Arial"/>
          <w:noProof/>
        </w:rPr>
        <w:t>kasutusjuhtude tekstikirjeldused laiendatud formaadis.</w:t>
      </w:r>
    </w:p>
    <w:p w14:paraId="2D1DE73D" w14:textId="77777777" w:rsidR="00856F51" w:rsidRDefault="00856F51" w:rsidP="51675408">
      <w:pPr>
        <w:jc w:val="both"/>
        <w:rPr>
          <w:rFonts w:cs="Arial"/>
          <w:noProof/>
        </w:rPr>
      </w:pPr>
    </w:p>
    <w:p w14:paraId="6F3CDDFB" w14:textId="37EC5A78" w:rsidR="00731450" w:rsidRDefault="27A7B43B" w:rsidP="51675408">
      <w:pPr>
        <w:jc w:val="both"/>
        <w:rPr>
          <w:rFonts w:cs="Arial"/>
          <w:noProof/>
        </w:rPr>
      </w:pPr>
      <w:r w:rsidRPr="51675408">
        <w:rPr>
          <w:rFonts w:cs="Arial"/>
          <w:noProof/>
        </w:rPr>
        <w:t xml:space="preserve">Järgnevalt kirjeldatakse detailselt </w:t>
      </w:r>
      <w:r w:rsidR="26786263" w:rsidRPr="51675408">
        <w:rPr>
          <w:rFonts w:cs="Arial"/>
          <w:noProof/>
        </w:rPr>
        <w:t xml:space="preserve">ja mittetehniliselt </w:t>
      </w:r>
      <w:r w:rsidR="658468D6" w:rsidRPr="51675408">
        <w:rPr>
          <w:rFonts w:cs="Arial"/>
          <w:noProof/>
        </w:rPr>
        <w:t>pakiautomaa</w:t>
      </w:r>
      <w:r w:rsidR="779BD11C" w:rsidRPr="51675408">
        <w:rPr>
          <w:rFonts w:cs="Arial"/>
          <w:noProof/>
        </w:rPr>
        <w:t>tide</w:t>
      </w:r>
      <w:r w:rsidR="08CFE786" w:rsidRPr="51675408">
        <w:rPr>
          <w:rFonts w:cs="Arial"/>
          <w:b/>
          <w:bCs/>
          <w:noProof/>
          <w:color w:val="C00000"/>
        </w:rPr>
        <w:t xml:space="preserve"> </w:t>
      </w:r>
      <w:r w:rsidRPr="51675408">
        <w:rPr>
          <w:rFonts w:cs="Arial"/>
          <w:noProof/>
        </w:rPr>
        <w:t>funktsionaalse allsüsteemi toimimist.</w:t>
      </w:r>
    </w:p>
    <w:p w14:paraId="0D1CE9B0" w14:textId="77777777" w:rsidR="00856F51" w:rsidRPr="009307D1" w:rsidRDefault="00856F51" w:rsidP="51675408">
      <w:pPr>
        <w:jc w:val="both"/>
        <w:rPr>
          <w:rFonts w:cs="Arial"/>
          <w:noProof/>
        </w:rPr>
      </w:pPr>
    </w:p>
    <w:p w14:paraId="293DB006" w14:textId="77777777" w:rsidR="00D86E49" w:rsidRDefault="00FF60C2" w:rsidP="51675408">
      <w:pPr>
        <w:pStyle w:val="Heading3"/>
        <w:ind w:left="0" w:firstLine="0"/>
        <w:rPr>
          <w:noProof/>
        </w:rPr>
      </w:pPr>
      <w:bookmarkStart w:id="108" w:name="_Toc74655479"/>
      <w:bookmarkStart w:id="109" w:name="_Toc429182383"/>
      <w:bookmarkStart w:id="110" w:name="_Toc1410741834"/>
      <w:r w:rsidRPr="475236BD">
        <w:rPr>
          <w:noProof/>
        </w:rPr>
        <w:t>Allsüsteemi täpsustunud funktsionaalsed nõuded</w:t>
      </w:r>
      <w:bookmarkEnd w:id="108"/>
      <w:bookmarkEnd w:id="109"/>
      <w:bookmarkEnd w:id="110"/>
    </w:p>
    <w:p w14:paraId="3E969AAA" w14:textId="77777777" w:rsidR="00D86E49" w:rsidRDefault="00D86E49" w:rsidP="51675408">
      <w:pPr>
        <w:rPr>
          <w:noProof/>
        </w:rPr>
      </w:pPr>
    </w:p>
    <w:p w14:paraId="32B84659" w14:textId="424A5936" w:rsidR="00D86E49" w:rsidRDefault="08CFE786" w:rsidP="51675408">
      <w:pPr>
        <w:jc w:val="both"/>
        <w:rPr>
          <w:noProof/>
        </w:rPr>
      </w:pPr>
      <w:r w:rsidRPr="51675408">
        <w:rPr>
          <w:noProof/>
        </w:rPr>
        <w:t>Pakiautomaa</w:t>
      </w:r>
      <w:r w:rsidR="267EF029" w:rsidRPr="51675408">
        <w:rPr>
          <w:noProof/>
        </w:rPr>
        <w:t>t</w:t>
      </w:r>
      <w:r w:rsidRPr="51675408">
        <w:rPr>
          <w:noProof/>
        </w:rPr>
        <w:t>i</w:t>
      </w:r>
      <w:r w:rsidR="267EF029" w:rsidRPr="51675408">
        <w:rPr>
          <w:noProof/>
        </w:rPr>
        <w:t>de</w:t>
      </w:r>
      <w:r w:rsidRPr="51675408">
        <w:rPr>
          <w:b/>
          <w:bCs/>
          <w:noProof/>
          <w:color w:val="C00000"/>
        </w:rPr>
        <w:t xml:space="preserve"> </w:t>
      </w:r>
      <w:r w:rsidR="1B0F1D0D" w:rsidRPr="51675408">
        <w:rPr>
          <w:noProof/>
        </w:rPr>
        <w:t>funktsionaalse allsüsteemi kasutusjuhtude diagramm (vt </w:t>
      </w:r>
      <w:r w:rsidR="00D447FD">
        <w:fldChar w:fldCharType="begin"/>
      </w:r>
      <w:r w:rsidR="00D447FD">
        <w:instrText xml:space="preserve"> REF _Ref463174772 \h </w:instrText>
      </w:r>
      <w:r w:rsidR="00D447FD">
        <w:fldChar w:fldCharType="separate"/>
      </w:r>
      <w:r w:rsidR="40ACFD94">
        <w:t xml:space="preserve">Joonis </w:t>
      </w:r>
      <w:r w:rsidR="40ACFD94" w:rsidRPr="51675408">
        <w:rPr>
          <w:noProof/>
        </w:rPr>
        <w:t>2</w:t>
      </w:r>
      <w:r w:rsidR="00D447FD">
        <w:fldChar w:fldCharType="end"/>
      </w:r>
      <w:r w:rsidR="1B0F1D0D" w:rsidRPr="51675408">
        <w:rPr>
          <w:noProof/>
        </w:rPr>
        <w:t xml:space="preserve">). </w:t>
      </w:r>
    </w:p>
    <w:p w14:paraId="626F8EF5" w14:textId="77777777" w:rsidR="00D86E49" w:rsidRDefault="00D86E49" w:rsidP="51675408">
      <w:pPr>
        <w:rPr>
          <w:noProof/>
        </w:rPr>
      </w:pPr>
    </w:p>
    <w:p w14:paraId="6CCC49E8" w14:textId="77777777" w:rsidR="00D86E49" w:rsidRDefault="00D86E49" w:rsidP="51675408">
      <w:pPr>
        <w:jc w:val="both"/>
        <w:rPr>
          <w:noProof/>
        </w:rPr>
      </w:pPr>
      <w:r w:rsidRPr="51675408">
        <w:rPr>
          <w:b/>
          <w:bCs/>
          <w:noProof/>
          <w:color w:val="FF0000"/>
        </w:rPr>
        <w:t>Punasega</w:t>
      </w:r>
      <w:r w:rsidRPr="51675408">
        <w:rPr>
          <w:noProof/>
        </w:rPr>
        <w:t xml:space="preserve"> viidatakse andmebaasioperatsioonidele, mis seisnevad ainult andmete lugemises. </w:t>
      </w:r>
      <w:r w:rsidRPr="51675408">
        <w:rPr>
          <w:b/>
          <w:bCs/>
          <w:noProof/>
          <w:color w:val="0000FF"/>
        </w:rPr>
        <w:t>Sinisega</w:t>
      </w:r>
      <w:r w:rsidRPr="51675408">
        <w:rPr>
          <w:noProof/>
        </w:rPr>
        <w:t xml:space="preserve"> viidatakse andmebaasioperatsioonidele, mis tegelevad andmebaasis andmete muutmisega.</w:t>
      </w:r>
    </w:p>
    <w:p w14:paraId="743C419D" w14:textId="77777777" w:rsidR="009A4F32" w:rsidRDefault="009A4F32" w:rsidP="51675408">
      <w:pPr>
        <w:jc w:val="both"/>
        <w:rPr>
          <w:noProof/>
        </w:rPr>
      </w:pPr>
    </w:p>
    <w:p w14:paraId="46AE1973" w14:textId="77777777" w:rsidR="00F87DDA" w:rsidRDefault="00F87DDA" w:rsidP="51675408">
      <w:pPr>
        <w:pStyle w:val="Heading4"/>
        <w:rPr>
          <w:noProof/>
        </w:rPr>
      </w:pPr>
      <w:bookmarkStart w:id="111" w:name="_Toc718496304"/>
      <w:bookmarkStart w:id="112" w:name="_Toc1255503558"/>
      <w:r w:rsidRPr="475236BD">
        <w:rPr>
          <w:noProof/>
        </w:rPr>
        <w:t xml:space="preserve">Kasutusjuht: </w:t>
      </w:r>
      <w:r w:rsidR="00746CF1" w:rsidRPr="475236BD">
        <w:rPr>
          <w:noProof/>
        </w:rPr>
        <w:t>Tuvasta kasutaja</w:t>
      </w:r>
      <w:bookmarkEnd w:id="111"/>
      <w:bookmarkEnd w:id="112"/>
    </w:p>
    <w:p w14:paraId="20131C88" w14:textId="2D22C0F1" w:rsidR="00F87DDA" w:rsidRDefault="20319506" w:rsidP="51675408">
      <w:pPr>
        <w:shd w:val="clear" w:color="auto" w:fill="E6E6E6"/>
        <w:rPr>
          <w:noProof/>
        </w:rPr>
      </w:pPr>
      <w:r w:rsidRPr="475236BD">
        <w:rPr>
          <w:b/>
          <w:bCs/>
          <w:noProof/>
        </w:rPr>
        <w:t>Primaarne tegutseja</w:t>
      </w:r>
      <w:r w:rsidRPr="475236BD">
        <w:rPr>
          <w:noProof/>
        </w:rPr>
        <w:t xml:space="preserve">: </w:t>
      </w:r>
      <w:r w:rsidR="13336DD6" w:rsidRPr="11E9343A">
        <w:rPr>
          <w:noProof/>
        </w:rPr>
        <w:t xml:space="preserve">Juhataja,  Klient, Hooldustehnik, </w:t>
      </w:r>
      <w:r w:rsidR="351C6D23" w:rsidRPr="475236BD">
        <w:rPr>
          <w:noProof/>
        </w:rPr>
        <w:t>Pakiautoma</w:t>
      </w:r>
      <w:r w:rsidR="67CF41ED" w:rsidRPr="475236BD">
        <w:rPr>
          <w:noProof/>
        </w:rPr>
        <w:t>atide</w:t>
      </w:r>
      <w:r w:rsidR="351C6D23" w:rsidRPr="475236BD">
        <w:rPr>
          <w:noProof/>
        </w:rPr>
        <w:t xml:space="preserve"> haldur</w:t>
      </w:r>
      <w:r w:rsidRPr="475236BD">
        <w:rPr>
          <w:noProof/>
        </w:rPr>
        <w:t xml:space="preserve">, </w:t>
      </w:r>
      <w:r w:rsidR="5D177610" w:rsidRPr="475236BD">
        <w:rPr>
          <w:noProof/>
        </w:rPr>
        <w:t>Kuller</w:t>
      </w:r>
      <w:r w:rsidR="2FD50D0C" w:rsidRPr="475236BD">
        <w:rPr>
          <w:noProof/>
        </w:rPr>
        <w:t xml:space="preserve"> – (edaspidi S</w:t>
      </w:r>
      <w:r w:rsidRPr="475236BD">
        <w:rPr>
          <w:noProof/>
        </w:rPr>
        <w:t>ubjekt).</w:t>
      </w:r>
    </w:p>
    <w:p w14:paraId="183A5963" w14:textId="77777777" w:rsidR="00F87DDA" w:rsidRDefault="00F87DDA" w:rsidP="51675408">
      <w:pPr>
        <w:shd w:val="clear" w:color="auto" w:fill="E6E6E6"/>
        <w:rPr>
          <w:noProof/>
        </w:rPr>
      </w:pPr>
      <w:r w:rsidRPr="51675408">
        <w:rPr>
          <w:b/>
          <w:bCs/>
          <w:noProof/>
        </w:rPr>
        <w:t>Osapooled ja nende huvid</w:t>
      </w:r>
      <w:r w:rsidRPr="51675408">
        <w:rPr>
          <w:noProof/>
        </w:rPr>
        <w:t>:</w:t>
      </w:r>
    </w:p>
    <w:p w14:paraId="1183E57D" w14:textId="26B3D9E5" w:rsidR="00F87DDA" w:rsidRDefault="20319506"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Juhataja</w:t>
      </w:r>
      <w:r w:rsidR="1F21B21A" w:rsidRPr="475236BD">
        <w:rPr>
          <w:noProof/>
          <w:u w:val="single"/>
        </w:rPr>
        <w:t>, Klient</w:t>
      </w:r>
      <w:r w:rsidR="370BBB76" w:rsidRPr="475236BD">
        <w:rPr>
          <w:noProof/>
          <w:u w:val="single"/>
        </w:rPr>
        <w:t>, Hooldustehnik</w:t>
      </w:r>
      <w:r w:rsidR="2C65D97D" w:rsidRPr="4672CF47">
        <w:rPr>
          <w:noProof/>
          <w:u w:val="single"/>
        </w:rPr>
        <w:t>, Pakiautomaatide haldur, Kuller</w:t>
      </w:r>
      <w:r w:rsidRPr="4672CF47">
        <w:rPr>
          <w:u w:val="single"/>
        </w:rPr>
        <w:t>:</w:t>
      </w:r>
      <w:r w:rsidRPr="475236BD">
        <w:rPr>
          <w:noProof/>
        </w:rPr>
        <w:t xml:space="preserve"> Soovivad siseneda süsteemi ja teha tegevusi neile antud volituste piires.</w:t>
      </w:r>
    </w:p>
    <w:p w14:paraId="0C079A92" w14:textId="77777777" w:rsidR="00F87DDA" w:rsidRDefault="00F87DDA" w:rsidP="51675408">
      <w:pPr>
        <w:shd w:val="clear" w:color="auto" w:fill="E6E6E6"/>
        <w:rPr>
          <w:noProof/>
        </w:rPr>
      </w:pPr>
      <w:r w:rsidRPr="51675408">
        <w:rPr>
          <w:b/>
          <w:bCs/>
          <w:noProof/>
        </w:rPr>
        <w:t>Käivitav sündmus</w:t>
      </w:r>
      <w:r w:rsidRPr="51675408">
        <w:rPr>
          <w:noProof/>
        </w:rPr>
        <w:t>: Subjekt soovib süsteemi siseneda.</w:t>
      </w:r>
    </w:p>
    <w:p w14:paraId="1AC18252" w14:textId="77777777" w:rsidR="00F87DDA" w:rsidRDefault="00F87DDA" w:rsidP="51675408">
      <w:pPr>
        <w:shd w:val="clear" w:color="auto" w:fill="E6E6E6"/>
        <w:rPr>
          <w:noProof/>
        </w:rPr>
      </w:pPr>
      <w:r w:rsidRPr="51675408">
        <w:rPr>
          <w:b/>
          <w:bCs/>
          <w:noProof/>
        </w:rPr>
        <w:t>Eeltingimused</w:t>
      </w:r>
      <w:r w:rsidRPr="51675408">
        <w:rPr>
          <w:noProof/>
        </w:rPr>
        <w:t xml:space="preserve">: Subjekt on süsteemis </w:t>
      </w:r>
      <w:r w:rsidR="001217FD" w:rsidRPr="51675408">
        <w:rPr>
          <w:noProof/>
        </w:rPr>
        <w:t xml:space="preserve">registreeritud, tal on </w:t>
      </w:r>
      <w:r w:rsidR="00515F7F" w:rsidRPr="51675408">
        <w:rPr>
          <w:noProof/>
        </w:rPr>
        <w:t xml:space="preserve">aktiivne </w:t>
      </w:r>
      <w:r w:rsidR="001217FD" w:rsidRPr="51675408">
        <w:rPr>
          <w:noProof/>
        </w:rPr>
        <w:t xml:space="preserve">kasutajakonto </w:t>
      </w:r>
      <w:r w:rsidR="00B35B4F" w:rsidRPr="51675408">
        <w:rPr>
          <w:noProof/>
        </w:rPr>
        <w:t xml:space="preserve">ning ta on </w:t>
      </w:r>
      <w:r w:rsidR="001217FD" w:rsidRPr="51675408">
        <w:rPr>
          <w:noProof/>
        </w:rPr>
        <w:t xml:space="preserve">sisselogimise hetkel </w:t>
      </w:r>
      <w:r w:rsidR="00B35B4F" w:rsidRPr="51675408">
        <w:rPr>
          <w:noProof/>
        </w:rPr>
        <w:t>sobivas seisundis</w:t>
      </w:r>
      <w:r w:rsidR="00515F7F" w:rsidRPr="51675408">
        <w:rPr>
          <w:noProof/>
        </w:rPr>
        <w:t xml:space="preserve"> ja sobivates rollides</w:t>
      </w:r>
      <w:r w:rsidRPr="51675408">
        <w:rPr>
          <w:noProof/>
        </w:rPr>
        <w:t>.</w:t>
      </w:r>
      <w:r w:rsidR="00EE62B9" w:rsidRPr="51675408">
        <w:rPr>
          <w:noProof/>
        </w:rPr>
        <w:t xml:space="preserve"> </w:t>
      </w:r>
      <w:r w:rsidR="008131E5" w:rsidRPr="51675408">
        <w:rPr>
          <w:noProof/>
        </w:rPr>
        <w:t>Süsteemi sisenemiseks ja selle kasutamiseks ei tohi isik olla seisundis "surnud" ning tema roll (klient või töötaja) ei tohi olla seisundites, mis tähistavad organisatsiooniga sõlmitud suhte peatamist või lõppemist.</w:t>
      </w:r>
      <w:r w:rsidR="00515F7F" w:rsidRPr="51675408">
        <w:rPr>
          <w:noProof/>
        </w:rPr>
        <w:t xml:space="preserve"> Töötaja</w:t>
      </w:r>
      <w:r w:rsidR="003C4F4D" w:rsidRPr="51675408">
        <w:rPr>
          <w:noProof/>
        </w:rPr>
        <w:t xml:space="preserve"> </w:t>
      </w:r>
      <w:r w:rsidR="00515F7F" w:rsidRPr="51675408">
        <w:rPr>
          <w:noProof/>
        </w:rPr>
        <w:t>peab omama sisselogimiseks sobivat rolli.</w:t>
      </w:r>
    </w:p>
    <w:p w14:paraId="0CB14EDF" w14:textId="77777777" w:rsidR="00F87DDA" w:rsidRDefault="00F87DDA" w:rsidP="51675408">
      <w:pPr>
        <w:shd w:val="clear" w:color="auto" w:fill="E6E6E6"/>
        <w:rPr>
          <w:noProof/>
        </w:rPr>
      </w:pPr>
      <w:r w:rsidRPr="51675408">
        <w:rPr>
          <w:b/>
          <w:bCs/>
          <w:noProof/>
        </w:rPr>
        <w:t>Järeltingimused</w:t>
      </w:r>
      <w:r w:rsidRPr="51675408">
        <w:rPr>
          <w:noProof/>
        </w:rPr>
        <w:t>: On tehtud kindlaks, kas subjektil on õigus süsteemi siseneda või mitte. Subjekt on autenditud ja talle on antud võimalus kasutada süsteemi talle antud volituste piires</w:t>
      </w:r>
      <w:r w:rsidR="000D5C69" w:rsidRPr="51675408">
        <w:rPr>
          <w:noProof/>
        </w:rPr>
        <w:t xml:space="preserve"> (</w:t>
      </w:r>
      <w:r w:rsidR="001C5F64" w:rsidRPr="51675408">
        <w:rPr>
          <w:noProof/>
        </w:rPr>
        <w:t xml:space="preserve">subjekt on </w:t>
      </w:r>
      <w:r w:rsidR="000D5C69" w:rsidRPr="51675408">
        <w:rPr>
          <w:noProof/>
        </w:rPr>
        <w:t>autoriseeritud)</w:t>
      </w:r>
      <w:r w:rsidRPr="51675408">
        <w:rPr>
          <w:noProof/>
        </w:rPr>
        <w:t>.</w:t>
      </w:r>
    </w:p>
    <w:p w14:paraId="092B74A4" w14:textId="77777777" w:rsidR="00F87DDA" w:rsidRDefault="00F87DDA" w:rsidP="51675408">
      <w:pPr>
        <w:shd w:val="clear" w:color="auto" w:fill="E6E6E6"/>
        <w:rPr>
          <w:noProof/>
        </w:rPr>
      </w:pPr>
      <w:r w:rsidRPr="51675408">
        <w:rPr>
          <w:b/>
          <w:bCs/>
          <w:noProof/>
        </w:rPr>
        <w:t>Stsenaarium (tüüpiline sündmuste järjestus)</w:t>
      </w:r>
      <w:r w:rsidRPr="51675408">
        <w:rPr>
          <w:noProof/>
        </w:rPr>
        <w:t>:</w:t>
      </w:r>
    </w:p>
    <w:p w14:paraId="632670D2" w14:textId="77777777" w:rsidR="00F87DDA" w:rsidRDefault="00F87DDA" w:rsidP="00FE00C1">
      <w:pPr>
        <w:numPr>
          <w:ilvl w:val="0"/>
          <w:numId w:val="20"/>
        </w:numPr>
        <w:shd w:val="clear" w:color="auto" w:fill="E6E6E6"/>
        <w:tabs>
          <w:tab w:val="left" w:pos="8640"/>
          <w:tab w:val="left" w:pos="10800"/>
          <w:tab w:val="left" w:pos="11880"/>
          <w:tab w:val="left" w:pos="12960"/>
          <w:tab w:val="left" w:pos="13680"/>
          <w:tab w:val="left" w:pos="16920"/>
        </w:tabs>
        <w:rPr>
          <w:noProof/>
        </w:rPr>
      </w:pPr>
      <w:r w:rsidRPr="51675408">
        <w:rPr>
          <w:noProof/>
          <w:u w:val="single"/>
        </w:rPr>
        <w:t>Subjekt</w:t>
      </w:r>
      <w:r w:rsidRPr="51675408">
        <w:rPr>
          <w:noProof/>
        </w:rPr>
        <w:t xml:space="preserve"> soovib siseneda süsteemi.</w:t>
      </w:r>
    </w:p>
    <w:p w14:paraId="54C31FCC" w14:textId="77777777" w:rsidR="00F87DDA" w:rsidRDefault="00F87DDA" w:rsidP="00FE00C1">
      <w:pPr>
        <w:numPr>
          <w:ilvl w:val="0"/>
          <w:numId w:val="20"/>
        </w:numPr>
        <w:shd w:val="clear" w:color="auto" w:fill="E6E6E6"/>
        <w:tabs>
          <w:tab w:val="left" w:pos="8640"/>
          <w:tab w:val="left" w:pos="10800"/>
          <w:tab w:val="left" w:pos="11880"/>
          <w:tab w:val="left" w:pos="12960"/>
          <w:tab w:val="left" w:pos="13680"/>
          <w:tab w:val="left" w:pos="16920"/>
        </w:tabs>
        <w:rPr>
          <w:noProof/>
        </w:rPr>
      </w:pPr>
      <w:r w:rsidRPr="51675408">
        <w:rPr>
          <w:b/>
          <w:bCs/>
          <w:noProof/>
        </w:rPr>
        <w:t>Süsteem</w:t>
      </w:r>
      <w:r w:rsidRPr="51675408">
        <w:rPr>
          <w:noProof/>
        </w:rPr>
        <w:t xml:space="preserve"> palub subjektil ennast identifitseerida.</w:t>
      </w:r>
    </w:p>
    <w:p w14:paraId="5CA7CA72" w14:textId="77777777" w:rsidR="00F87DDA" w:rsidRDefault="00F87DDA" w:rsidP="00FE00C1">
      <w:pPr>
        <w:numPr>
          <w:ilvl w:val="0"/>
          <w:numId w:val="20"/>
        </w:numPr>
        <w:shd w:val="clear" w:color="auto" w:fill="E6E6E6"/>
        <w:tabs>
          <w:tab w:val="left" w:pos="8640"/>
          <w:tab w:val="left" w:pos="10800"/>
          <w:tab w:val="left" w:pos="11880"/>
          <w:tab w:val="left" w:pos="12960"/>
          <w:tab w:val="left" w:pos="13680"/>
          <w:tab w:val="left" w:pos="16920"/>
        </w:tabs>
        <w:rPr>
          <w:noProof/>
        </w:rPr>
      </w:pPr>
      <w:r w:rsidRPr="51675408">
        <w:rPr>
          <w:noProof/>
          <w:u w:val="single"/>
        </w:rPr>
        <w:t>Subjekt</w:t>
      </w:r>
      <w:r w:rsidRPr="51675408">
        <w:rPr>
          <w:noProof/>
        </w:rPr>
        <w:t xml:space="preserve"> identifitseerib ennast (sisestades kasutajanime, parooli).</w:t>
      </w:r>
    </w:p>
    <w:p w14:paraId="2C0E627D" w14:textId="77777777" w:rsidR="00F87DDA" w:rsidRDefault="00F87DDA" w:rsidP="00FE00C1">
      <w:pPr>
        <w:numPr>
          <w:ilvl w:val="0"/>
          <w:numId w:val="20"/>
        </w:numPr>
        <w:shd w:val="clear" w:color="auto" w:fill="E6E6E6"/>
        <w:tabs>
          <w:tab w:val="left" w:pos="8640"/>
          <w:tab w:val="left" w:pos="10800"/>
          <w:tab w:val="left" w:pos="11880"/>
          <w:tab w:val="left" w:pos="12960"/>
          <w:tab w:val="left" w:pos="13680"/>
          <w:tab w:val="left" w:pos="16920"/>
        </w:tabs>
        <w:rPr>
          <w:noProof/>
        </w:rPr>
      </w:pPr>
      <w:r w:rsidRPr="51675408">
        <w:rPr>
          <w:b/>
          <w:bCs/>
          <w:noProof/>
        </w:rPr>
        <w:t>Süsteem</w:t>
      </w:r>
      <w:r w:rsidRPr="51675408">
        <w:rPr>
          <w:noProof/>
        </w:rPr>
        <w:t xml:space="preserve"> kontrollib, kas esitatud volitustõendiga (antud juhul parooliga) subjekti andmed on süsteemis olemas või mitte</w:t>
      </w:r>
      <w:r w:rsidR="004B7DF4" w:rsidRPr="51675408">
        <w:rPr>
          <w:noProof/>
        </w:rPr>
        <w:t xml:space="preserve"> ning milline on tema </w:t>
      </w:r>
      <w:r w:rsidR="00515F7F" w:rsidRPr="51675408">
        <w:rPr>
          <w:noProof/>
        </w:rPr>
        <w:t>seisund</w:t>
      </w:r>
      <w:r w:rsidR="004B7DF4" w:rsidRPr="51675408">
        <w:rPr>
          <w:noProof/>
        </w:rPr>
        <w:t xml:space="preserve"> ja </w:t>
      </w:r>
      <w:r w:rsidR="00515F7F" w:rsidRPr="51675408">
        <w:rPr>
          <w:noProof/>
        </w:rPr>
        <w:t>rollid</w:t>
      </w:r>
      <w:r w:rsidR="004B7DF4" w:rsidRPr="51675408">
        <w:rPr>
          <w:noProof/>
        </w:rPr>
        <w:t xml:space="preserve"> süsteemis</w:t>
      </w:r>
      <w:r w:rsidRPr="51675408">
        <w:rPr>
          <w:noProof/>
        </w:rPr>
        <w:t xml:space="preserve"> </w:t>
      </w:r>
      <w:r w:rsidRPr="51675408">
        <w:rPr>
          <w:b/>
          <w:bCs/>
          <w:noProof/>
          <w:color w:val="FF0000"/>
        </w:rPr>
        <w:t>(OP1.1)</w:t>
      </w:r>
      <w:r w:rsidRPr="51675408">
        <w:rPr>
          <w:noProof/>
        </w:rPr>
        <w:t>.</w:t>
      </w:r>
      <w:r w:rsidR="00F31E50" w:rsidRPr="51675408">
        <w:rPr>
          <w:noProof/>
        </w:rPr>
        <w:t xml:space="preserve"> </w:t>
      </w:r>
    </w:p>
    <w:p w14:paraId="3EE51E8A" w14:textId="77777777" w:rsidR="00F87DDA" w:rsidRDefault="00F87DDA" w:rsidP="00FE00C1">
      <w:pPr>
        <w:numPr>
          <w:ilvl w:val="0"/>
          <w:numId w:val="20"/>
        </w:numPr>
        <w:shd w:val="clear" w:color="auto" w:fill="E6E6E6"/>
        <w:tabs>
          <w:tab w:val="left" w:pos="8640"/>
          <w:tab w:val="left" w:pos="10800"/>
          <w:tab w:val="left" w:pos="11880"/>
          <w:tab w:val="left" w:pos="12960"/>
          <w:tab w:val="left" w:pos="13680"/>
          <w:tab w:val="left" w:pos="16920"/>
        </w:tabs>
        <w:rPr>
          <w:noProof/>
        </w:rPr>
      </w:pPr>
      <w:r w:rsidRPr="51675408">
        <w:rPr>
          <w:b/>
          <w:bCs/>
          <w:noProof/>
        </w:rPr>
        <w:t>Süsteem</w:t>
      </w:r>
      <w:r w:rsidRPr="51675408">
        <w:rPr>
          <w:noProof/>
        </w:rPr>
        <w:t xml:space="preserve"> annab subjek</w:t>
      </w:r>
      <w:r w:rsidR="00B45075" w:rsidRPr="51675408">
        <w:rPr>
          <w:noProof/>
        </w:rPr>
        <w:t>tile volituse süsteemi kasutada ja annab talle juurdepääsu infosüsteemi objektidele.</w:t>
      </w:r>
    </w:p>
    <w:p w14:paraId="76D178C2" w14:textId="77777777" w:rsidR="00F87DDA" w:rsidRDefault="00F87DDA" w:rsidP="51675408">
      <w:pPr>
        <w:shd w:val="clear" w:color="auto" w:fill="E6E6E6"/>
        <w:rPr>
          <w:i/>
          <w:iCs/>
          <w:noProof/>
        </w:rPr>
      </w:pPr>
      <w:r w:rsidRPr="51675408">
        <w:rPr>
          <w:i/>
          <w:iCs/>
          <w:noProof/>
        </w:rPr>
        <w:t>Subjekt võib üritada süsteemi siseneda kuni kolm korda.</w:t>
      </w:r>
    </w:p>
    <w:p w14:paraId="5D12A881" w14:textId="77777777" w:rsidR="00F87DDA" w:rsidRDefault="00095370" w:rsidP="51675408">
      <w:pPr>
        <w:shd w:val="clear" w:color="auto" w:fill="E6E6E6"/>
        <w:rPr>
          <w:noProof/>
        </w:rPr>
      </w:pPr>
      <w:r w:rsidRPr="51675408">
        <w:rPr>
          <w:b/>
          <w:bCs/>
          <w:noProof/>
        </w:rPr>
        <w:t xml:space="preserve">Laiendused </w:t>
      </w:r>
      <w:r w:rsidR="00F87DDA" w:rsidRPr="51675408">
        <w:rPr>
          <w:b/>
          <w:bCs/>
          <w:noProof/>
        </w:rPr>
        <w:t>(või alternatiivne sündmuste käik)</w:t>
      </w:r>
      <w:r w:rsidR="00F87DDA" w:rsidRPr="51675408">
        <w:rPr>
          <w:noProof/>
        </w:rPr>
        <w:t>:</w:t>
      </w:r>
    </w:p>
    <w:p w14:paraId="2FD74AC9" w14:textId="77777777" w:rsidR="00F87DDA" w:rsidRDefault="00F87DDA" w:rsidP="51675408">
      <w:pPr>
        <w:shd w:val="clear" w:color="auto" w:fill="E6E6E6"/>
        <w:rPr>
          <w:noProof/>
        </w:rPr>
      </w:pPr>
      <w:r w:rsidRPr="51675408">
        <w:rPr>
          <w:noProof/>
        </w:rPr>
        <w:t xml:space="preserve">5a. Kui süsteem ei leia esitatud volitustõendiga </w:t>
      </w:r>
      <w:r w:rsidRPr="51675408">
        <w:rPr>
          <w:noProof/>
          <w:u w:val="single"/>
        </w:rPr>
        <w:t>subjekti</w:t>
      </w:r>
      <w:r w:rsidR="008F65CD" w:rsidRPr="51675408">
        <w:rPr>
          <w:noProof/>
          <w:u w:val="single"/>
        </w:rPr>
        <w:t>,</w:t>
      </w:r>
      <w:r w:rsidR="008F65CD" w:rsidRPr="51675408">
        <w:rPr>
          <w:noProof/>
        </w:rPr>
        <w:t xml:space="preserve"> tema konto pole aktiivne</w:t>
      </w:r>
      <w:r w:rsidR="004B7DF4" w:rsidRPr="51675408">
        <w:rPr>
          <w:noProof/>
        </w:rPr>
        <w:t xml:space="preserve"> või pole </w:t>
      </w:r>
      <w:r w:rsidR="004B7DF4" w:rsidRPr="51675408">
        <w:rPr>
          <w:noProof/>
          <w:u w:val="single"/>
        </w:rPr>
        <w:t>subjekt</w:t>
      </w:r>
      <w:r w:rsidR="004B7DF4" w:rsidRPr="51675408">
        <w:rPr>
          <w:noProof/>
        </w:rPr>
        <w:t xml:space="preserve"> sobivas seisundis</w:t>
      </w:r>
      <w:r w:rsidR="008F65CD" w:rsidRPr="51675408">
        <w:rPr>
          <w:noProof/>
        </w:rPr>
        <w:t xml:space="preserve"> ja rollides</w:t>
      </w:r>
      <w:r w:rsidR="004B7DF4" w:rsidRPr="51675408">
        <w:rPr>
          <w:noProof/>
        </w:rPr>
        <w:t>,</w:t>
      </w:r>
      <w:r w:rsidRPr="51675408">
        <w:rPr>
          <w:noProof/>
        </w:rPr>
        <w:t xml:space="preserve"> siis ei saa </w:t>
      </w:r>
      <w:r w:rsidRPr="51675408">
        <w:rPr>
          <w:noProof/>
          <w:u w:val="single"/>
        </w:rPr>
        <w:t>subjekt</w:t>
      </w:r>
      <w:r w:rsidRPr="51675408">
        <w:rPr>
          <w:noProof/>
        </w:rPr>
        <w:t xml:space="preserve"> õigust süsteemi kasutada.</w:t>
      </w:r>
    </w:p>
    <w:p w14:paraId="715CC667" w14:textId="77777777" w:rsidR="0060615C" w:rsidRDefault="00F87DDA" w:rsidP="00FE00C1">
      <w:pPr>
        <w:numPr>
          <w:ilvl w:val="0"/>
          <w:numId w:val="5"/>
        </w:numPr>
        <w:shd w:val="clear" w:color="auto" w:fill="E6E6E6"/>
        <w:tabs>
          <w:tab w:val="clear" w:pos="360"/>
          <w:tab w:val="num" w:pos="1080"/>
          <w:tab w:val="left" w:pos="25920"/>
          <w:tab w:val="left" w:pos="31680"/>
        </w:tabs>
        <w:ind w:left="1080"/>
        <w:rPr>
          <w:noProof/>
        </w:rPr>
      </w:pPr>
      <w:r w:rsidRPr="51675408">
        <w:rPr>
          <w:b/>
          <w:bCs/>
          <w:noProof/>
        </w:rPr>
        <w:t>Süsteem</w:t>
      </w:r>
      <w:r w:rsidRPr="51675408">
        <w:rPr>
          <w:noProof/>
        </w:rPr>
        <w:t xml:space="preserve"> kuvab </w:t>
      </w:r>
      <w:r w:rsidRPr="51675408">
        <w:rPr>
          <w:noProof/>
          <w:u w:val="single"/>
        </w:rPr>
        <w:t>subjektile</w:t>
      </w:r>
      <w:r w:rsidRPr="51675408">
        <w:rPr>
          <w:noProof/>
        </w:rPr>
        <w:t xml:space="preserve"> teate, et </w:t>
      </w:r>
      <w:r w:rsidR="00C04A32" w:rsidRPr="51675408">
        <w:rPr>
          <w:noProof/>
        </w:rPr>
        <w:t>sisselogimine ebaõnnestus</w:t>
      </w:r>
      <w:r w:rsidRPr="51675408">
        <w:rPr>
          <w:noProof/>
        </w:rPr>
        <w:t>.</w:t>
      </w:r>
      <w:r w:rsidR="00C04A32" w:rsidRPr="51675408">
        <w:rPr>
          <w:noProof/>
        </w:rPr>
        <w:t xml:space="preserve"> Selleks, et süsteemi </w:t>
      </w:r>
      <w:r w:rsidR="00B35B4F" w:rsidRPr="51675408">
        <w:rPr>
          <w:noProof/>
        </w:rPr>
        <w:t>toimimist</w:t>
      </w:r>
      <w:r w:rsidR="00C04A32" w:rsidRPr="51675408">
        <w:rPr>
          <w:noProof/>
        </w:rPr>
        <w:t xml:space="preserve"> võimalikule ründajale mitte reeta, ei ütle süsteem täpset põhjust.</w:t>
      </w:r>
    </w:p>
    <w:p w14:paraId="0F343EE7" w14:textId="77777777" w:rsidR="004E7C70" w:rsidRDefault="004E7C70" w:rsidP="51675408">
      <w:pPr>
        <w:tabs>
          <w:tab w:val="left" w:pos="25920"/>
          <w:tab w:val="left" w:pos="31680"/>
        </w:tabs>
        <w:rPr>
          <w:noProof/>
        </w:rPr>
      </w:pPr>
    </w:p>
    <w:p w14:paraId="625DE388" w14:textId="77777777" w:rsidR="004E7C70" w:rsidRDefault="004E7C70" w:rsidP="51675408">
      <w:pPr>
        <w:tabs>
          <w:tab w:val="left" w:pos="25920"/>
          <w:tab w:val="left" w:pos="31680"/>
        </w:tabs>
        <w:rPr>
          <w:noProof/>
        </w:rPr>
      </w:pPr>
    </w:p>
    <w:p w14:paraId="46EEBA6A" w14:textId="52A8AB3D" w:rsidR="00F87DDA" w:rsidRPr="004E7C70" w:rsidRDefault="00F87DDA" w:rsidP="475236BD">
      <w:pPr>
        <w:pStyle w:val="Heading4"/>
        <w:rPr>
          <w:noProof/>
        </w:rPr>
      </w:pPr>
      <w:bookmarkStart w:id="113" w:name="_Toc1784869048"/>
      <w:bookmarkStart w:id="114" w:name="_Toc874489301"/>
      <w:r w:rsidRPr="475236BD">
        <w:rPr>
          <w:noProof/>
        </w:rPr>
        <w:t>Kasutusjuht</w:t>
      </w:r>
      <w:r w:rsidR="00A30CF3" w:rsidRPr="475236BD">
        <w:rPr>
          <w:noProof/>
        </w:rPr>
        <w:t xml:space="preserve">: </w:t>
      </w:r>
      <w:r w:rsidR="00746CF1" w:rsidRPr="475236BD">
        <w:rPr>
          <w:noProof/>
        </w:rPr>
        <w:t xml:space="preserve">Registreeri </w:t>
      </w:r>
      <w:r w:rsidR="45676759" w:rsidRPr="475236BD">
        <w:rPr>
          <w:noProof/>
        </w:rPr>
        <w:t>pakiautomaat</w:t>
      </w:r>
      <w:bookmarkEnd w:id="113"/>
      <w:bookmarkEnd w:id="114"/>
    </w:p>
    <w:p w14:paraId="4F723E76" w14:textId="534CA8E2" w:rsidR="00F87DDA" w:rsidRDefault="20319506" w:rsidP="51675408">
      <w:pPr>
        <w:shd w:val="clear" w:color="auto" w:fill="E6E6E6"/>
        <w:rPr>
          <w:b/>
          <w:bCs/>
          <w:noProof/>
          <w:color w:val="C00000"/>
        </w:rPr>
      </w:pPr>
      <w:r w:rsidRPr="475236BD">
        <w:rPr>
          <w:b/>
          <w:bCs/>
          <w:noProof/>
        </w:rPr>
        <w:t>Primaarne tegutseja</w:t>
      </w:r>
      <w:r w:rsidRPr="475236BD">
        <w:rPr>
          <w:noProof/>
        </w:rPr>
        <w:t xml:space="preserve">: </w:t>
      </w:r>
      <w:r w:rsidR="351C6D23" w:rsidRPr="475236BD">
        <w:rPr>
          <w:noProof/>
        </w:rPr>
        <w:t>Pakiautomaa</w:t>
      </w:r>
      <w:r w:rsidR="4AC5E43D" w:rsidRPr="475236BD">
        <w:rPr>
          <w:noProof/>
        </w:rPr>
        <w:t>tide</w:t>
      </w:r>
      <w:r w:rsidR="351C6D23" w:rsidRPr="475236BD">
        <w:rPr>
          <w:noProof/>
        </w:rPr>
        <w:t xml:space="preserve"> haldur</w:t>
      </w:r>
    </w:p>
    <w:p w14:paraId="6CD3196B" w14:textId="77777777" w:rsidR="00F87DDA" w:rsidRDefault="00F87DDA" w:rsidP="51675408">
      <w:pPr>
        <w:shd w:val="clear" w:color="auto" w:fill="E6E6E6"/>
        <w:rPr>
          <w:noProof/>
        </w:rPr>
      </w:pPr>
      <w:r w:rsidRPr="51675408">
        <w:rPr>
          <w:b/>
          <w:bCs/>
          <w:noProof/>
        </w:rPr>
        <w:t>Osapooled ja nende huvid</w:t>
      </w:r>
      <w:r w:rsidRPr="51675408">
        <w:rPr>
          <w:noProof/>
        </w:rPr>
        <w:t>:</w:t>
      </w:r>
    </w:p>
    <w:p w14:paraId="798314EE" w14:textId="3021C4EF" w:rsidR="00A30CF3" w:rsidRPr="00A30CF3" w:rsidRDefault="351C6D23"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w:t>
      </w:r>
      <w:r w:rsidR="155792BE" w:rsidRPr="475236BD">
        <w:rPr>
          <w:noProof/>
          <w:u w:val="single"/>
        </w:rPr>
        <w:t>tide</w:t>
      </w:r>
      <w:r w:rsidRPr="475236BD">
        <w:rPr>
          <w:noProof/>
          <w:u w:val="single"/>
        </w:rPr>
        <w:t xml:space="preserve"> haldur</w:t>
      </w:r>
      <w:r w:rsidR="3187C9FE" w:rsidRPr="475236BD">
        <w:rPr>
          <w:noProof/>
          <w:u w:val="single"/>
        </w:rPr>
        <w:t>:</w:t>
      </w:r>
      <w:r w:rsidR="2BC1CDA2" w:rsidRPr="475236BD">
        <w:rPr>
          <w:noProof/>
        </w:rPr>
        <w:t xml:space="preserve"> Soovib, et süsteemis oleks kõikide organisatsioonile teadaolevate </w:t>
      </w:r>
      <w:r w:rsidR="07C4CC2B" w:rsidRPr="475236BD">
        <w:rPr>
          <w:noProof/>
        </w:rPr>
        <w:t xml:space="preserve">pakiautomaatide </w:t>
      </w:r>
      <w:r w:rsidR="2BC1CDA2" w:rsidRPr="475236BD">
        <w:rPr>
          <w:noProof/>
        </w:rPr>
        <w:t>andmed ja et need andmed oleksid võimalikult täpsed</w:t>
      </w:r>
      <w:r w:rsidR="048B4D62" w:rsidRPr="475236BD">
        <w:rPr>
          <w:noProof/>
        </w:rPr>
        <w:t>.</w:t>
      </w:r>
    </w:p>
    <w:p w14:paraId="34C6E06E" w14:textId="110FBB4A" w:rsidR="00A30CF3" w:rsidRDefault="20319506"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Juhataja</w:t>
      </w:r>
      <w:r w:rsidRPr="475236BD">
        <w:rPr>
          <w:noProof/>
        </w:rPr>
        <w:t>:</w:t>
      </w:r>
      <w:r w:rsidR="2BC1CDA2" w:rsidRPr="475236BD">
        <w:rPr>
          <w:noProof/>
        </w:rPr>
        <w:t xml:space="preserve"> Soovib, et organisatsiooni kasum ja klientide rahulolu oleks võimalikult suur ja selleks peab juhatajal olema ülevaade kõigist </w:t>
      </w:r>
      <w:r w:rsidR="62B590CC" w:rsidRPr="475236BD">
        <w:rPr>
          <w:noProof/>
        </w:rPr>
        <w:t xml:space="preserve">pakiautomaatidest </w:t>
      </w:r>
      <w:r w:rsidR="2BC1CDA2" w:rsidRPr="475236BD">
        <w:rPr>
          <w:noProof/>
        </w:rPr>
        <w:t xml:space="preserve">ning uue </w:t>
      </w:r>
      <w:r w:rsidR="504BC79D" w:rsidRPr="475236BD">
        <w:rPr>
          <w:noProof/>
        </w:rPr>
        <w:t>pakiautomaadi</w:t>
      </w:r>
      <w:r w:rsidR="08CFE786" w:rsidRPr="475236BD">
        <w:rPr>
          <w:noProof/>
        </w:rPr>
        <w:t xml:space="preserve"> </w:t>
      </w:r>
      <w:r w:rsidR="2BC1CDA2" w:rsidRPr="475236BD">
        <w:rPr>
          <w:noProof/>
        </w:rPr>
        <w:t>tekkimisel ei tohi selle registreerimisega viivitada</w:t>
      </w:r>
      <w:r w:rsidR="048B4D62" w:rsidRPr="475236BD">
        <w:rPr>
          <w:noProof/>
        </w:rPr>
        <w:t>.</w:t>
      </w:r>
    </w:p>
    <w:p w14:paraId="4C9C9A13" w14:textId="7E403E58" w:rsidR="00F87DDA" w:rsidRDefault="5B345AB1"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 xml:space="preserve">Klient, </w:t>
      </w:r>
      <w:r w:rsidR="3187C9FE" w:rsidRPr="475236BD">
        <w:rPr>
          <w:noProof/>
          <w:u w:val="single"/>
        </w:rPr>
        <w:t>Uudistaja</w:t>
      </w:r>
      <w:r w:rsidR="3187C9FE" w:rsidRPr="475236BD">
        <w:rPr>
          <w:noProof/>
        </w:rPr>
        <w:t>:</w:t>
      </w:r>
      <w:r w:rsidR="2BC1CDA2" w:rsidRPr="475236BD">
        <w:rPr>
          <w:noProof/>
        </w:rPr>
        <w:t xml:space="preserve"> Soovi</w:t>
      </w:r>
      <w:r w:rsidRPr="475236BD">
        <w:rPr>
          <w:noProof/>
        </w:rPr>
        <w:t>vad</w:t>
      </w:r>
      <w:r w:rsidR="2BC1CDA2" w:rsidRPr="475236BD">
        <w:rPr>
          <w:noProof/>
        </w:rPr>
        <w:t xml:space="preserve"> võimalikult täpset infot </w:t>
      </w:r>
      <w:r w:rsidR="27CA70C9" w:rsidRPr="475236BD">
        <w:rPr>
          <w:noProof/>
        </w:rPr>
        <w:t xml:space="preserve">pakiautomaadi </w:t>
      </w:r>
      <w:r w:rsidR="2BC1CDA2" w:rsidRPr="475236BD">
        <w:rPr>
          <w:noProof/>
        </w:rPr>
        <w:t xml:space="preserve">kohta, mida organisatsioon pakub, et otsustada, kas siduda ennast selle organisatsiooniga </w:t>
      </w:r>
      <w:r w:rsidR="09316B69" w:rsidRPr="475236BD">
        <w:rPr>
          <w:noProof/>
        </w:rPr>
        <w:t>pakiautomaati</w:t>
      </w:r>
      <w:r w:rsidR="08CFE786" w:rsidRPr="475236BD">
        <w:rPr>
          <w:noProof/>
        </w:rPr>
        <w:t xml:space="preserve"> </w:t>
      </w:r>
      <w:r w:rsidR="47ED2BB3" w:rsidRPr="475236BD">
        <w:rPr>
          <w:noProof/>
        </w:rPr>
        <w:t xml:space="preserve">kasutava </w:t>
      </w:r>
      <w:r w:rsidR="2BC1CDA2" w:rsidRPr="475236BD">
        <w:rPr>
          <w:noProof/>
        </w:rPr>
        <w:t>kliendi rollis</w:t>
      </w:r>
      <w:r w:rsidR="383DCBA9" w:rsidRPr="475236BD">
        <w:rPr>
          <w:noProof/>
        </w:rPr>
        <w:t>.</w:t>
      </w:r>
    </w:p>
    <w:p w14:paraId="3D6F0D7C" w14:textId="22EAE449" w:rsidR="1ECAA036" w:rsidRDefault="1ECAA036" w:rsidP="00FE00C1">
      <w:pPr>
        <w:numPr>
          <w:ilvl w:val="0"/>
          <w:numId w:val="3"/>
        </w:numPr>
        <w:shd w:val="clear" w:color="auto" w:fill="E6E6E6"/>
        <w:tabs>
          <w:tab w:val="left" w:pos="8640"/>
          <w:tab w:val="left" w:pos="10800"/>
          <w:tab w:val="left" w:pos="11880"/>
          <w:tab w:val="left" w:pos="12960"/>
          <w:tab w:val="left" w:pos="13680"/>
          <w:tab w:val="left" w:pos="16920"/>
        </w:tabs>
        <w:rPr>
          <w:rFonts w:eastAsia="Arial" w:cs="Arial"/>
          <w:noProof/>
          <w:color w:val="70AD47" w:themeColor="accent6"/>
        </w:rPr>
      </w:pPr>
      <w:r w:rsidRPr="475236BD">
        <w:rPr>
          <w:noProof/>
          <w:u w:val="single"/>
        </w:rPr>
        <w:t>Kuller:</w:t>
      </w:r>
      <w:r w:rsidRPr="475236BD">
        <w:rPr>
          <w:noProof/>
        </w:rPr>
        <w:t xml:space="preserve"> </w:t>
      </w:r>
      <w:r w:rsidRPr="475236BD">
        <w:rPr>
          <w:rFonts w:eastAsia="Arial" w:cs="Arial"/>
          <w:noProof/>
        </w:rPr>
        <w:t>Soovib, et registreeritud pakiautomaadi andmed oleksid õiged ja ajakohased, et tagada sujuv saadetiste kohaletoimetamine ja vältida eksimusi pakiautomaadi asukoha või kasutatavuse osas.</w:t>
      </w:r>
    </w:p>
    <w:p w14:paraId="2ECFBAFF" w14:textId="0475BC8D" w:rsidR="00F87DDA" w:rsidRDefault="20319506" w:rsidP="51675408">
      <w:pPr>
        <w:shd w:val="clear" w:color="auto" w:fill="E6E6E6"/>
        <w:rPr>
          <w:rFonts w:cs="Arial"/>
          <w:noProof/>
        </w:rPr>
      </w:pPr>
      <w:r w:rsidRPr="475236BD">
        <w:rPr>
          <w:b/>
          <w:bCs/>
          <w:noProof/>
        </w:rPr>
        <w:t>Käivitav sündmus</w:t>
      </w:r>
      <w:r w:rsidRPr="475236BD">
        <w:rPr>
          <w:noProof/>
        </w:rPr>
        <w:t xml:space="preserve">: </w:t>
      </w:r>
      <w:r w:rsidR="4CE8DDA4" w:rsidRPr="475236BD">
        <w:rPr>
          <w:rFonts w:cs="Arial"/>
          <w:noProof/>
        </w:rPr>
        <w:t xml:space="preserve">Organisatsiooni jõuab teave uue </w:t>
      </w:r>
      <w:r w:rsidR="580CC5E3" w:rsidRPr="475236BD">
        <w:rPr>
          <w:rFonts w:cs="Arial"/>
          <w:noProof/>
        </w:rPr>
        <w:t xml:space="preserve">pakiautomaadi </w:t>
      </w:r>
      <w:r w:rsidR="4CE8DDA4" w:rsidRPr="475236BD">
        <w:rPr>
          <w:rFonts w:cs="Arial"/>
          <w:noProof/>
        </w:rPr>
        <w:t>kohta</w:t>
      </w:r>
      <w:r w:rsidR="7823082C" w:rsidRPr="475236BD">
        <w:rPr>
          <w:rFonts w:cs="Arial"/>
          <w:noProof/>
        </w:rPr>
        <w:t>, millega kliendid saavad hakata tulevikus tehinguid tegema</w:t>
      </w:r>
      <w:r w:rsidR="5B345AB1" w:rsidRPr="475236BD">
        <w:rPr>
          <w:rFonts w:cs="Arial"/>
          <w:noProof/>
        </w:rPr>
        <w:t>.</w:t>
      </w:r>
    </w:p>
    <w:p w14:paraId="72459848" w14:textId="43243667" w:rsidR="00F87DDA" w:rsidRDefault="20319506" w:rsidP="51675408">
      <w:pPr>
        <w:shd w:val="clear" w:color="auto" w:fill="E6E6E6"/>
        <w:rPr>
          <w:noProof/>
        </w:rPr>
      </w:pPr>
      <w:r w:rsidRPr="475236BD">
        <w:rPr>
          <w:b/>
          <w:bCs/>
          <w:noProof/>
        </w:rPr>
        <w:t>Eeltingimused</w:t>
      </w:r>
      <w:r w:rsidRPr="475236BD">
        <w:rPr>
          <w:noProof/>
        </w:rPr>
        <w:t xml:space="preserve">: </w:t>
      </w:r>
      <w:r w:rsidR="351C6D23" w:rsidRPr="475236BD">
        <w:rPr>
          <w:noProof/>
        </w:rPr>
        <w:t>Pakiautomaa</w:t>
      </w:r>
      <w:r w:rsidR="44EE2ACA" w:rsidRPr="475236BD">
        <w:rPr>
          <w:noProof/>
        </w:rPr>
        <w:t>tide</w:t>
      </w:r>
      <w:r w:rsidR="351C6D23" w:rsidRPr="475236BD">
        <w:rPr>
          <w:noProof/>
        </w:rPr>
        <w:t xml:space="preserve"> haldur</w:t>
      </w:r>
      <w:r w:rsidR="3BD20ED0" w:rsidRPr="475236BD">
        <w:rPr>
          <w:noProof/>
        </w:rPr>
        <w:t xml:space="preserve"> on autenditud ja autoriseeritud.</w:t>
      </w:r>
    </w:p>
    <w:p w14:paraId="72F00594" w14:textId="01741092" w:rsidR="00F87DDA" w:rsidRDefault="20319506" w:rsidP="51675408">
      <w:pPr>
        <w:shd w:val="clear" w:color="auto" w:fill="E6E6E6"/>
        <w:rPr>
          <w:noProof/>
        </w:rPr>
      </w:pPr>
      <w:r w:rsidRPr="475236BD">
        <w:rPr>
          <w:b/>
          <w:bCs/>
          <w:noProof/>
        </w:rPr>
        <w:t>Järeltingimused</w:t>
      </w:r>
      <w:r w:rsidRPr="475236BD">
        <w:rPr>
          <w:noProof/>
        </w:rPr>
        <w:t xml:space="preserve">: </w:t>
      </w:r>
      <w:r w:rsidR="08CFE786" w:rsidRPr="475236BD">
        <w:rPr>
          <w:noProof/>
        </w:rPr>
        <w:t>Pakiautomaa</w:t>
      </w:r>
      <w:r w:rsidR="4B4C3402" w:rsidRPr="475236BD">
        <w:rPr>
          <w:noProof/>
        </w:rPr>
        <w:t xml:space="preserve">t </w:t>
      </w:r>
      <w:r w:rsidR="7E6A0807" w:rsidRPr="475236BD">
        <w:rPr>
          <w:noProof/>
        </w:rPr>
        <w:t xml:space="preserve">on registreeritud ja </w:t>
      </w:r>
      <w:r w:rsidR="1C0B04B0" w:rsidRPr="475236BD">
        <w:rPr>
          <w:noProof/>
        </w:rPr>
        <w:t xml:space="preserve">pakiautomaat </w:t>
      </w:r>
      <w:r w:rsidR="7E6A0807" w:rsidRPr="475236BD">
        <w:rPr>
          <w:noProof/>
        </w:rPr>
        <w:t>on seisundis „</w:t>
      </w:r>
      <w:r w:rsidR="083F7764" w:rsidRPr="475236BD">
        <w:rPr>
          <w:noProof/>
        </w:rPr>
        <w:t>Ootel</w:t>
      </w:r>
      <w:r w:rsidR="7E6A0807" w:rsidRPr="475236BD">
        <w:rPr>
          <w:noProof/>
        </w:rPr>
        <w:t>“.</w:t>
      </w:r>
    </w:p>
    <w:p w14:paraId="7D12EFAE" w14:textId="77777777" w:rsidR="00F87DDA" w:rsidRDefault="00F87DDA" w:rsidP="51675408">
      <w:pPr>
        <w:shd w:val="clear" w:color="auto" w:fill="E6E6E6"/>
        <w:rPr>
          <w:noProof/>
        </w:rPr>
      </w:pPr>
      <w:r w:rsidRPr="51675408">
        <w:rPr>
          <w:b/>
          <w:bCs/>
          <w:noProof/>
        </w:rPr>
        <w:t>Stsenaarium (tüüpiline sündmuste järjestus)</w:t>
      </w:r>
      <w:r w:rsidRPr="51675408">
        <w:rPr>
          <w:noProof/>
        </w:rPr>
        <w:t>:</w:t>
      </w:r>
    </w:p>
    <w:p w14:paraId="5A81DC39" w14:textId="0BF9C4B3" w:rsidR="00F87DDA" w:rsidRDefault="351C6D23" w:rsidP="00FE00C1">
      <w:pPr>
        <w:numPr>
          <w:ilvl w:val="0"/>
          <w:numId w:val="21"/>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w:t>
      </w:r>
      <w:r w:rsidR="13906C05" w:rsidRPr="475236BD">
        <w:rPr>
          <w:noProof/>
          <w:u w:val="single"/>
        </w:rPr>
        <w:t>tide</w:t>
      </w:r>
      <w:r w:rsidRPr="475236BD">
        <w:rPr>
          <w:noProof/>
          <w:u w:val="single"/>
        </w:rPr>
        <w:t xml:space="preserve"> haldur</w:t>
      </w:r>
      <w:r w:rsidR="1ECF0C60" w:rsidRPr="475236BD">
        <w:rPr>
          <w:noProof/>
        </w:rPr>
        <w:t xml:space="preserve"> avaldab soovi uus </w:t>
      </w:r>
      <w:r w:rsidR="31117601" w:rsidRPr="475236BD">
        <w:rPr>
          <w:noProof/>
        </w:rPr>
        <w:t xml:space="preserve">pakiautomaat </w:t>
      </w:r>
      <w:r w:rsidR="1ECF0C60" w:rsidRPr="475236BD">
        <w:rPr>
          <w:noProof/>
        </w:rPr>
        <w:t>registreerida.</w:t>
      </w:r>
    </w:p>
    <w:p w14:paraId="42EA53D8" w14:textId="0978AB93" w:rsidR="00F87DDA" w:rsidRDefault="20319506" w:rsidP="00FE00C1">
      <w:pPr>
        <w:numPr>
          <w:ilvl w:val="0"/>
          <w:numId w:val="21"/>
        </w:numPr>
        <w:shd w:val="clear" w:color="auto" w:fill="E6E6E6"/>
        <w:tabs>
          <w:tab w:val="left" w:pos="8640"/>
          <w:tab w:val="left" w:pos="10800"/>
          <w:tab w:val="left" w:pos="11880"/>
          <w:tab w:val="left" w:pos="12960"/>
          <w:tab w:val="left" w:pos="13680"/>
          <w:tab w:val="left" w:pos="16920"/>
        </w:tabs>
        <w:rPr>
          <w:noProof/>
        </w:rPr>
      </w:pPr>
      <w:r w:rsidRPr="475236BD">
        <w:rPr>
          <w:b/>
          <w:bCs/>
          <w:noProof/>
        </w:rPr>
        <w:t>Süsteem</w:t>
      </w:r>
      <w:r w:rsidRPr="475236BD">
        <w:rPr>
          <w:noProof/>
        </w:rPr>
        <w:t xml:space="preserve"> </w:t>
      </w:r>
      <w:r w:rsidR="11EE0CF1" w:rsidRPr="475236BD">
        <w:rPr>
          <w:noProof/>
        </w:rPr>
        <w:t xml:space="preserve">avab vormi, kus saab uue </w:t>
      </w:r>
      <w:r w:rsidR="08568FB2" w:rsidRPr="475236BD">
        <w:rPr>
          <w:noProof/>
        </w:rPr>
        <w:t xml:space="preserve">pakiautomaadi </w:t>
      </w:r>
      <w:r w:rsidR="1ECF0C60" w:rsidRPr="475236BD">
        <w:rPr>
          <w:noProof/>
        </w:rPr>
        <w:t xml:space="preserve">registreerida. Seal on muuhulgas võimalik määrata, millistesse kategooriatesse </w:t>
      </w:r>
      <w:r w:rsidR="0ABCDC0D" w:rsidRPr="475236BD">
        <w:rPr>
          <w:noProof/>
        </w:rPr>
        <w:t xml:space="preserve">pakiautomaat </w:t>
      </w:r>
      <w:r w:rsidR="1ECF0C60" w:rsidRPr="475236BD">
        <w:rPr>
          <w:noProof/>
        </w:rPr>
        <w:t>kuulub, sest süsteem pakub kategooriate valiku (</w:t>
      </w:r>
      <w:r w:rsidR="1ECF0C60" w:rsidRPr="475236BD">
        <w:rPr>
          <w:b/>
          <w:bCs/>
          <w:noProof/>
          <w:color w:val="FF0000"/>
        </w:rPr>
        <w:t>OP2.1</w:t>
      </w:r>
      <w:r w:rsidR="1ECF0C60" w:rsidRPr="475236BD">
        <w:rPr>
          <w:noProof/>
        </w:rPr>
        <w:t>)</w:t>
      </w:r>
      <w:r w:rsidR="7C8A11A1" w:rsidRPr="475236BD">
        <w:rPr>
          <w:noProof/>
        </w:rPr>
        <w:t>.</w:t>
      </w:r>
    </w:p>
    <w:p w14:paraId="329F56D8" w14:textId="333A06D7" w:rsidR="00145F76" w:rsidRDefault="470906FF" w:rsidP="00FE00C1">
      <w:pPr>
        <w:numPr>
          <w:ilvl w:val="0"/>
          <w:numId w:val="21"/>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Pakiautomaatide haldur</w:t>
      </w:r>
      <w:r w:rsidR="1ECF0C60" w:rsidRPr="475236BD">
        <w:rPr>
          <w:noProof/>
        </w:rPr>
        <w:t xml:space="preserve"> sisestab </w:t>
      </w:r>
      <w:r w:rsidR="696E87BC" w:rsidRPr="475236BD">
        <w:rPr>
          <w:noProof/>
        </w:rPr>
        <w:t>pakiautomaadi</w:t>
      </w:r>
      <w:r w:rsidR="08CFE786" w:rsidRPr="475236BD">
        <w:rPr>
          <w:noProof/>
        </w:rPr>
        <w:t xml:space="preserve"> </w:t>
      </w:r>
      <w:r w:rsidR="1ECF0C60" w:rsidRPr="475236BD">
        <w:rPr>
          <w:noProof/>
        </w:rPr>
        <w:t>andmed</w:t>
      </w:r>
      <w:r w:rsidR="409C3E7C" w:rsidRPr="475236BD">
        <w:rPr>
          <w:noProof/>
        </w:rPr>
        <w:t>, andmed</w:t>
      </w:r>
      <w:r w:rsidR="2774657F" w:rsidRPr="475236BD">
        <w:rPr>
          <w:noProof/>
        </w:rPr>
        <w:t xml:space="preserve"> selle võimalike alamtüüpide omaduste ning seoste kohta</w:t>
      </w:r>
      <w:r w:rsidR="1ECF0C60" w:rsidRPr="475236BD">
        <w:rPr>
          <w:noProof/>
        </w:rPr>
        <w:t xml:space="preserve"> ja valib kategooriad, millesse </w:t>
      </w:r>
      <w:r w:rsidR="6DD50DFF" w:rsidRPr="475236BD">
        <w:rPr>
          <w:noProof/>
        </w:rPr>
        <w:t>pakiautomaat</w:t>
      </w:r>
      <w:r w:rsidR="08CFE786" w:rsidRPr="475236BD">
        <w:rPr>
          <w:noProof/>
        </w:rPr>
        <w:t xml:space="preserve"> </w:t>
      </w:r>
      <w:r w:rsidR="1ECF0C60" w:rsidRPr="475236BD">
        <w:rPr>
          <w:noProof/>
        </w:rPr>
        <w:t>kuulub.</w:t>
      </w:r>
      <w:r w:rsidR="47ED2BB3" w:rsidRPr="475236BD">
        <w:rPr>
          <w:noProof/>
        </w:rPr>
        <w:t xml:space="preserve"> </w:t>
      </w:r>
      <w:r w:rsidRPr="475236BD">
        <w:rPr>
          <w:noProof/>
        </w:rPr>
        <w:t>Pakiautomaatide haldur</w:t>
      </w:r>
      <w:r w:rsidR="47ED2BB3" w:rsidRPr="475236BD">
        <w:rPr>
          <w:noProof/>
        </w:rPr>
        <w:t xml:space="preserve"> ei saa registreerida </w:t>
      </w:r>
      <w:r w:rsidR="78A466BC" w:rsidRPr="475236BD">
        <w:rPr>
          <w:noProof/>
        </w:rPr>
        <w:t>pakiautomaadi</w:t>
      </w:r>
      <w:r w:rsidR="08CFE786" w:rsidRPr="475236BD">
        <w:rPr>
          <w:noProof/>
        </w:rPr>
        <w:t xml:space="preserve"> </w:t>
      </w:r>
      <w:r w:rsidR="47ED2BB3" w:rsidRPr="475236BD">
        <w:rPr>
          <w:noProof/>
        </w:rPr>
        <w:t>algseisundit, registreerimise aega</w:t>
      </w:r>
      <w:r w:rsidR="250E4F30" w:rsidRPr="475236BD">
        <w:rPr>
          <w:noProof/>
        </w:rPr>
        <w:t>, viimase muutmise aega</w:t>
      </w:r>
      <w:r w:rsidR="403E4858" w:rsidRPr="475236BD">
        <w:rPr>
          <w:noProof/>
        </w:rPr>
        <w:t>,</w:t>
      </w:r>
      <w:r w:rsidR="6BBA8801" w:rsidRPr="475236BD">
        <w:rPr>
          <w:noProof/>
        </w:rPr>
        <w:t xml:space="preserve"> </w:t>
      </w:r>
      <w:r w:rsidR="47ED2BB3" w:rsidRPr="475236BD">
        <w:rPr>
          <w:noProof/>
        </w:rPr>
        <w:t xml:space="preserve">viidet registreerimise läbiviinud töötajale </w:t>
      </w:r>
      <w:r w:rsidR="403E4858" w:rsidRPr="475236BD">
        <w:rPr>
          <w:noProof/>
        </w:rPr>
        <w:t xml:space="preserve">ja viidet viimase muudatuse teinud töötajale </w:t>
      </w:r>
      <w:r w:rsidR="47ED2BB3" w:rsidRPr="475236BD">
        <w:rPr>
          <w:noProof/>
        </w:rPr>
        <w:t xml:space="preserve">– </w:t>
      </w:r>
      <w:r w:rsidR="0841BEA3" w:rsidRPr="475236BD">
        <w:rPr>
          <w:noProof/>
        </w:rPr>
        <w:t>need andmed määrab</w:t>
      </w:r>
      <w:r w:rsidR="47ED2BB3" w:rsidRPr="475236BD">
        <w:rPr>
          <w:noProof/>
        </w:rPr>
        <w:t xml:space="preserve"> süsteem automaatselt.</w:t>
      </w:r>
      <w:r w:rsidR="7C8A11A1" w:rsidRPr="475236BD">
        <w:rPr>
          <w:noProof/>
        </w:rPr>
        <w:t xml:space="preserve"> Ta annab korralduse salvestada.</w:t>
      </w:r>
    </w:p>
    <w:p w14:paraId="505AB06F" w14:textId="3E838F26" w:rsidR="115DDD84" w:rsidRDefault="115DDD84" w:rsidP="00FE00C1">
      <w:pPr>
        <w:numPr>
          <w:ilvl w:val="0"/>
          <w:numId w:val="21"/>
        </w:numPr>
        <w:shd w:val="clear" w:color="auto" w:fill="E6E6E6"/>
        <w:tabs>
          <w:tab w:val="left" w:pos="8640"/>
          <w:tab w:val="left" w:pos="10800"/>
          <w:tab w:val="left" w:pos="11880"/>
          <w:tab w:val="left" w:pos="12960"/>
          <w:tab w:val="left" w:pos="13680"/>
          <w:tab w:val="left" w:pos="16920"/>
        </w:tabs>
        <w:rPr>
          <w:rFonts w:cs="Arial"/>
        </w:rPr>
      </w:pPr>
      <w:r w:rsidRPr="475236BD">
        <w:rPr>
          <w:b/>
          <w:bCs/>
          <w:noProof/>
        </w:rPr>
        <w:t xml:space="preserve">Süsteem </w:t>
      </w:r>
      <w:r w:rsidRPr="475236BD">
        <w:rPr>
          <w:noProof/>
        </w:rPr>
        <w:t xml:space="preserve">salvestab </w:t>
      </w:r>
      <w:r w:rsidR="6C9C3510" w:rsidRPr="475236BD">
        <w:rPr>
          <w:noProof/>
        </w:rPr>
        <w:t>pakiautomaadi</w:t>
      </w:r>
      <w:r w:rsidR="19DE1F00" w:rsidRPr="475236BD">
        <w:rPr>
          <w:noProof/>
        </w:rPr>
        <w:t xml:space="preserve"> </w:t>
      </w:r>
      <w:r w:rsidRPr="475236BD">
        <w:rPr>
          <w:noProof/>
        </w:rPr>
        <w:t>andmed (</w:t>
      </w:r>
      <w:r w:rsidRPr="132298F4">
        <w:rPr>
          <w:b/>
        </w:rPr>
        <w:t>OP1</w:t>
      </w:r>
      <w:r w:rsidRPr="475236BD">
        <w:rPr>
          <w:noProof/>
        </w:rPr>
        <w:t>) ning ükshaaval kõikide kategooriasse kuulumiste andmed (</w:t>
      </w:r>
      <w:r w:rsidR="1D02A4B1" w:rsidRPr="132298F4">
        <w:rPr>
          <w:b/>
        </w:rPr>
        <w:t>OP7</w:t>
      </w:r>
      <w:r w:rsidRPr="475236BD">
        <w:rPr>
          <w:noProof/>
        </w:rPr>
        <w:t>)</w:t>
      </w:r>
      <w:r w:rsidR="364A46A4" w:rsidRPr="475236BD">
        <w:rPr>
          <w:noProof/>
        </w:rPr>
        <w:t xml:space="preserve"> </w:t>
      </w:r>
    </w:p>
    <w:p w14:paraId="382FF742" w14:textId="059F47D2" w:rsidR="00B54E53" w:rsidRPr="00B54E53" w:rsidRDefault="470906FF" w:rsidP="475236BD">
      <w:pPr>
        <w:shd w:val="clear" w:color="auto" w:fill="E6E6E6"/>
        <w:tabs>
          <w:tab w:val="left" w:pos="8640"/>
          <w:tab w:val="left" w:pos="10800"/>
          <w:tab w:val="left" w:pos="11880"/>
          <w:tab w:val="left" w:pos="12960"/>
          <w:tab w:val="left" w:pos="13680"/>
          <w:tab w:val="left" w:pos="16920"/>
        </w:tabs>
        <w:rPr>
          <w:i/>
          <w:iCs/>
          <w:noProof/>
        </w:rPr>
      </w:pPr>
      <w:r w:rsidRPr="475236BD">
        <w:rPr>
          <w:i/>
          <w:iCs/>
          <w:noProof/>
          <w:u w:val="single"/>
        </w:rPr>
        <w:t>Pakiautomaatide haldur</w:t>
      </w:r>
      <w:r w:rsidR="47ED2BB3" w:rsidRPr="475236BD">
        <w:rPr>
          <w:i/>
          <w:iCs/>
          <w:noProof/>
        </w:rPr>
        <w:t xml:space="preserve"> võib samme 1-4 läbida nii mitu korda kui soovib.</w:t>
      </w:r>
    </w:p>
    <w:p w14:paraId="232D693C" w14:textId="77777777" w:rsidR="00F87DDA" w:rsidRDefault="00F87DDA" w:rsidP="51675408">
      <w:pPr>
        <w:shd w:val="clear" w:color="auto" w:fill="E6E6E6"/>
        <w:rPr>
          <w:noProof/>
        </w:rPr>
      </w:pPr>
      <w:r w:rsidRPr="51675408">
        <w:rPr>
          <w:b/>
          <w:bCs/>
          <w:noProof/>
        </w:rPr>
        <w:t>Laiendused (või alternatiivne sündmuste käik)</w:t>
      </w:r>
      <w:r w:rsidRPr="51675408">
        <w:rPr>
          <w:noProof/>
        </w:rPr>
        <w:t>:</w:t>
      </w:r>
    </w:p>
    <w:p w14:paraId="202AD680" w14:textId="48D22615" w:rsidR="00F87DDA" w:rsidRDefault="1ECF0C60" w:rsidP="475236BD">
      <w:pPr>
        <w:shd w:val="clear" w:color="auto" w:fill="E6E6E6"/>
        <w:rPr>
          <w:noProof/>
        </w:rPr>
      </w:pPr>
      <w:r w:rsidRPr="475236BD">
        <w:rPr>
          <w:noProof/>
        </w:rPr>
        <w:t>2</w:t>
      </w:r>
      <w:r w:rsidR="20319506" w:rsidRPr="475236BD">
        <w:rPr>
          <w:noProof/>
        </w:rPr>
        <w:t xml:space="preserve">a. Kui </w:t>
      </w:r>
      <w:r w:rsidRPr="475236BD">
        <w:rPr>
          <w:noProof/>
        </w:rPr>
        <w:t xml:space="preserve">ühtegi </w:t>
      </w:r>
      <w:r w:rsidR="039D153A" w:rsidRPr="475236BD">
        <w:rPr>
          <w:noProof/>
        </w:rPr>
        <w:t>pakiautomaadi</w:t>
      </w:r>
      <w:r w:rsidR="08CFE786" w:rsidRPr="475236BD">
        <w:rPr>
          <w:noProof/>
        </w:rPr>
        <w:t xml:space="preserve"> </w:t>
      </w:r>
      <w:r w:rsidRPr="475236BD">
        <w:rPr>
          <w:noProof/>
        </w:rPr>
        <w:t xml:space="preserve">kategooriat pole registreeritud, siis kategooriate valikut ei pakuta ning </w:t>
      </w:r>
      <w:r w:rsidR="4DA2064B" w:rsidRPr="475236BD">
        <w:rPr>
          <w:noProof/>
        </w:rPr>
        <w:t>pakiautomaadi</w:t>
      </w:r>
      <w:r w:rsidR="08CFE786" w:rsidRPr="475236BD">
        <w:rPr>
          <w:noProof/>
        </w:rPr>
        <w:t xml:space="preserve"> </w:t>
      </w:r>
      <w:r w:rsidRPr="475236BD">
        <w:rPr>
          <w:noProof/>
        </w:rPr>
        <w:t xml:space="preserve">kategooriasse </w:t>
      </w:r>
      <w:r w:rsidR="26179DCB" w:rsidRPr="475236BD">
        <w:rPr>
          <w:noProof/>
        </w:rPr>
        <w:t>kuulumist ei saa registreerida.</w:t>
      </w:r>
    </w:p>
    <w:p w14:paraId="2673ACB7" w14:textId="69A23BF5" w:rsidR="00F0502E" w:rsidRDefault="76B1FB70" w:rsidP="475236BD">
      <w:pPr>
        <w:shd w:val="clear" w:color="auto" w:fill="E6E6E6"/>
        <w:rPr>
          <w:noProof/>
        </w:rPr>
      </w:pPr>
      <w:r w:rsidRPr="475236BD">
        <w:rPr>
          <w:noProof/>
        </w:rPr>
        <w:t xml:space="preserve">3a </w:t>
      </w:r>
      <w:r w:rsidR="470906FF" w:rsidRPr="475236BD">
        <w:rPr>
          <w:noProof/>
          <w:u w:val="single"/>
        </w:rPr>
        <w:t>Pakiautomaatide haldur</w:t>
      </w:r>
      <w:r w:rsidRPr="475236BD">
        <w:rPr>
          <w:noProof/>
        </w:rPr>
        <w:t xml:space="preserve"> soovib </w:t>
      </w:r>
      <w:r w:rsidR="68FA2907" w:rsidRPr="475236BD">
        <w:rPr>
          <w:noProof/>
        </w:rPr>
        <w:t>pakiautomaadi</w:t>
      </w:r>
      <w:r w:rsidR="08CFE786" w:rsidRPr="475236BD">
        <w:rPr>
          <w:noProof/>
        </w:rPr>
        <w:t xml:space="preserve"> </w:t>
      </w:r>
      <w:r w:rsidRPr="475236BD">
        <w:rPr>
          <w:noProof/>
        </w:rPr>
        <w:t>mõnest määratud kategooriast kohe eemaldada.</w:t>
      </w:r>
    </w:p>
    <w:p w14:paraId="3EB5B582" w14:textId="3C7D42C1" w:rsidR="00B35B4F" w:rsidRDefault="5B345AB1" w:rsidP="51675408">
      <w:pPr>
        <w:shd w:val="clear" w:color="auto" w:fill="E6E6E6"/>
        <w:rPr>
          <w:noProof/>
        </w:rPr>
      </w:pPr>
      <w:r w:rsidRPr="475236BD">
        <w:rPr>
          <w:noProof/>
        </w:rPr>
        <w:t xml:space="preserve">3b </w:t>
      </w:r>
      <w:r w:rsidRPr="475236BD">
        <w:rPr>
          <w:b/>
          <w:bCs/>
          <w:noProof/>
        </w:rPr>
        <w:t>Süsteem</w:t>
      </w:r>
      <w:r w:rsidRPr="475236BD">
        <w:rPr>
          <w:noProof/>
        </w:rPr>
        <w:t xml:space="preserve"> kuvab nimekirja ka</w:t>
      </w:r>
      <w:r w:rsidR="7067DF2B" w:rsidRPr="475236BD">
        <w:rPr>
          <w:noProof/>
        </w:rPr>
        <w:t xml:space="preserve">tegooriatest, kuhu </w:t>
      </w:r>
      <w:r w:rsidR="68FA2907" w:rsidRPr="475236BD">
        <w:rPr>
          <w:noProof/>
        </w:rPr>
        <w:t>pakiautomaat</w:t>
      </w:r>
      <w:r w:rsidR="08CFE786" w:rsidRPr="475236BD">
        <w:rPr>
          <w:noProof/>
        </w:rPr>
        <w:t xml:space="preserve"> </w:t>
      </w:r>
      <w:r w:rsidR="7067DF2B" w:rsidRPr="475236BD">
        <w:rPr>
          <w:noProof/>
        </w:rPr>
        <w:t>juba kuulub. Iga kategooria juures on ka selle kategooria tüübi nimetus</w:t>
      </w:r>
      <w:r w:rsidR="1AF17473" w:rsidRPr="475236BD">
        <w:rPr>
          <w:noProof/>
        </w:rPr>
        <w:t>.</w:t>
      </w:r>
      <w:r w:rsidRPr="475236BD">
        <w:rPr>
          <w:noProof/>
        </w:rPr>
        <w:t xml:space="preserve"> (</w:t>
      </w:r>
      <w:r w:rsidRPr="475236BD">
        <w:rPr>
          <w:b/>
          <w:bCs/>
          <w:noProof/>
          <w:color w:val="FF0000"/>
        </w:rPr>
        <w:t>OP2.2</w:t>
      </w:r>
      <w:r w:rsidR="1AF17473" w:rsidRPr="475236BD">
        <w:rPr>
          <w:noProof/>
        </w:rPr>
        <w:t>)</w:t>
      </w:r>
    </w:p>
    <w:p w14:paraId="5C010B93" w14:textId="77777777" w:rsidR="00F0502E" w:rsidRDefault="00F0502E" w:rsidP="51675408">
      <w:pPr>
        <w:shd w:val="clear" w:color="auto" w:fill="E6E6E6"/>
        <w:rPr>
          <w:noProof/>
        </w:rPr>
      </w:pPr>
      <w:r w:rsidRPr="475236BD">
        <w:rPr>
          <w:noProof/>
        </w:rPr>
        <w:t>3</w:t>
      </w:r>
      <w:r w:rsidR="00B35B4F" w:rsidRPr="475236BD">
        <w:rPr>
          <w:noProof/>
        </w:rPr>
        <w:t>c</w:t>
      </w:r>
      <w:r w:rsidRPr="475236BD">
        <w:rPr>
          <w:noProof/>
        </w:rPr>
        <w:t xml:space="preserve"> </w:t>
      </w:r>
      <w:r w:rsidRPr="475236BD">
        <w:rPr>
          <w:b/>
          <w:bCs/>
          <w:noProof/>
        </w:rPr>
        <w:t>Süsteem</w:t>
      </w:r>
      <w:r w:rsidRPr="475236BD">
        <w:rPr>
          <w:noProof/>
        </w:rPr>
        <w:t xml:space="preserve"> salvestab kategooriast eemaldamise (</w:t>
      </w:r>
      <w:r w:rsidRPr="475236BD">
        <w:rPr>
          <w:b/>
          <w:bCs/>
          <w:noProof/>
          <w:color w:val="0070C0"/>
        </w:rPr>
        <w:t>OP8</w:t>
      </w:r>
      <w:r w:rsidRPr="475236BD">
        <w:rPr>
          <w:noProof/>
        </w:rPr>
        <w:t>).</w:t>
      </w:r>
    </w:p>
    <w:p w14:paraId="5D268487" w14:textId="77777777" w:rsidR="009A4F32" w:rsidRDefault="009A4F32" w:rsidP="51675408">
      <w:pPr>
        <w:rPr>
          <w:noProof/>
        </w:rPr>
      </w:pPr>
    </w:p>
    <w:p w14:paraId="29B7158C" w14:textId="77777777" w:rsidR="004E7C70" w:rsidRDefault="004E7C70" w:rsidP="51675408">
      <w:pPr>
        <w:rPr>
          <w:noProof/>
        </w:rPr>
      </w:pPr>
    </w:p>
    <w:p w14:paraId="6FC261EA" w14:textId="77777777" w:rsidR="00A52ED1" w:rsidRDefault="00A52ED1" w:rsidP="51675408">
      <w:pPr>
        <w:rPr>
          <w:noProof/>
        </w:rPr>
      </w:pPr>
    </w:p>
    <w:p w14:paraId="0F3347D8" w14:textId="51953953" w:rsidR="00746CF1" w:rsidRPr="004E7C70" w:rsidRDefault="00746CF1" w:rsidP="475236BD">
      <w:pPr>
        <w:pStyle w:val="Heading4"/>
        <w:rPr>
          <w:bCs/>
          <w:noProof/>
        </w:rPr>
      </w:pPr>
      <w:bookmarkStart w:id="115" w:name="_Toc705163519"/>
      <w:bookmarkStart w:id="116" w:name="_Toc1666252853"/>
      <w:r w:rsidRPr="475236BD">
        <w:rPr>
          <w:noProof/>
        </w:rPr>
        <w:t xml:space="preserve">Kasutusjuht: Unusta </w:t>
      </w:r>
      <w:r w:rsidR="04BB54A3" w:rsidRPr="475236BD">
        <w:rPr>
          <w:bCs/>
          <w:noProof/>
        </w:rPr>
        <w:t>pakiautomaat</w:t>
      </w:r>
      <w:bookmarkEnd w:id="115"/>
      <w:bookmarkEnd w:id="116"/>
    </w:p>
    <w:p w14:paraId="3D57EA6F" w14:textId="6829FD86" w:rsidR="00175C9B" w:rsidRDefault="383DCBA9" w:rsidP="51675408">
      <w:pPr>
        <w:shd w:val="clear" w:color="auto" w:fill="E6E6E6"/>
        <w:rPr>
          <w:b/>
          <w:bCs/>
          <w:noProof/>
          <w:color w:val="C00000"/>
        </w:rPr>
      </w:pPr>
      <w:r w:rsidRPr="475236BD">
        <w:rPr>
          <w:b/>
          <w:bCs/>
          <w:noProof/>
        </w:rPr>
        <w:t>Primaarne tegutseja</w:t>
      </w:r>
      <w:r w:rsidRPr="475236BD">
        <w:rPr>
          <w:noProof/>
        </w:rPr>
        <w:t xml:space="preserve">: </w:t>
      </w:r>
      <w:r w:rsidR="351C6D23" w:rsidRPr="475236BD">
        <w:rPr>
          <w:noProof/>
        </w:rPr>
        <w:t>Pakiautomaa</w:t>
      </w:r>
      <w:r w:rsidR="237526CC" w:rsidRPr="475236BD">
        <w:rPr>
          <w:noProof/>
        </w:rPr>
        <w:t>tide</w:t>
      </w:r>
      <w:r w:rsidR="351C6D23" w:rsidRPr="475236BD">
        <w:rPr>
          <w:noProof/>
        </w:rPr>
        <w:t xml:space="preserve"> haldur</w:t>
      </w:r>
    </w:p>
    <w:p w14:paraId="70C96A4E" w14:textId="77777777" w:rsidR="00175C9B" w:rsidRDefault="00175C9B" w:rsidP="51675408">
      <w:pPr>
        <w:shd w:val="clear" w:color="auto" w:fill="E6E6E6"/>
        <w:rPr>
          <w:noProof/>
        </w:rPr>
      </w:pPr>
      <w:r w:rsidRPr="51675408">
        <w:rPr>
          <w:b/>
          <w:bCs/>
          <w:noProof/>
        </w:rPr>
        <w:t>Osapooled ja nende huvid</w:t>
      </w:r>
      <w:r w:rsidRPr="51675408">
        <w:rPr>
          <w:noProof/>
        </w:rPr>
        <w:t>:</w:t>
      </w:r>
    </w:p>
    <w:p w14:paraId="7A002533" w14:textId="019533AA" w:rsidR="00175C9B" w:rsidRPr="00A30CF3" w:rsidRDefault="78011BBB"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w:t>
      </w:r>
      <w:r w:rsidR="63D4C03A" w:rsidRPr="475236BD">
        <w:rPr>
          <w:noProof/>
          <w:u w:val="single"/>
        </w:rPr>
        <w:t>t</w:t>
      </w:r>
      <w:r w:rsidRPr="475236BD">
        <w:rPr>
          <w:noProof/>
          <w:u w:val="single"/>
        </w:rPr>
        <w:t>i</w:t>
      </w:r>
      <w:r w:rsidR="63D4C03A" w:rsidRPr="475236BD">
        <w:rPr>
          <w:noProof/>
          <w:u w:val="single"/>
        </w:rPr>
        <w:t>de</w:t>
      </w:r>
      <w:r w:rsidRPr="475236BD">
        <w:rPr>
          <w:noProof/>
          <w:u w:val="single"/>
        </w:rPr>
        <w:t xml:space="preserve"> haldur</w:t>
      </w:r>
      <w:r w:rsidR="07F5B779" w:rsidRPr="475236BD">
        <w:rPr>
          <w:noProof/>
          <w:u w:val="single"/>
        </w:rPr>
        <w:t>:</w:t>
      </w:r>
      <w:r w:rsidR="07F5B779" w:rsidRPr="475236BD">
        <w:rPr>
          <w:noProof/>
        </w:rPr>
        <w:t xml:space="preserve"> Soovib, et süsteemis oleks kõikide organisatsioonile teadaolevate </w:t>
      </w:r>
      <w:r w:rsidR="4243D9EE" w:rsidRPr="475236BD">
        <w:rPr>
          <w:noProof/>
        </w:rPr>
        <w:t>pakiautomaa</w:t>
      </w:r>
      <w:r w:rsidR="0F28CCC3" w:rsidRPr="475236BD">
        <w:rPr>
          <w:noProof/>
        </w:rPr>
        <w:t>t</w:t>
      </w:r>
      <w:r w:rsidR="4243D9EE" w:rsidRPr="475236BD">
        <w:rPr>
          <w:noProof/>
        </w:rPr>
        <w:t>i</w:t>
      </w:r>
      <w:r w:rsidR="0F28CCC3" w:rsidRPr="475236BD">
        <w:rPr>
          <w:noProof/>
        </w:rPr>
        <w:t>de</w:t>
      </w:r>
      <w:r w:rsidR="36B9B610" w:rsidRPr="475236BD">
        <w:rPr>
          <w:b/>
          <w:bCs/>
          <w:noProof/>
          <w:color w:val="C00000"/>
        </w:rPr>
        <w:t xml:space="preserve"> </w:t>
      </w:r>
      <w:r w:rsidR="07F5B779" w:rsidRPr="475236BD">
        <w:rPr>
          <w:noProof/>
        </w:rPr>
        <w:t xml:space="preserve">andmed ja et need andmed oleksid võimalikult täpsed. Kui on selge, et </w:t>
      </w:r>
      <w:r w:rsidR="2AC79FAB" w:rsidRPr="475236BD">
        <w:rPr>
          <w:noProof/>
        </w:rPr>
        <w:t>pakiautomaati</w:t>
      </w:r>
      <w:r w:rsidR="36B9B610" w:rsidRPr="475236BD">
        <w:rPr>
          <w:noProof/>
        </w:rPr>
        <w:t xml:space="preserve"> </w:t>
      </w:r>
      <w:r w:rsidR="07F5B779" w:rsidRPr="475236BD">
        <w:rPr>
          <w:noProof/>
        </w:rPr>
        <w:t>sellisel kujul ei teki, siis soovib selle andmed segaduste vältimiseks süsteemist eemaldada.</w:t>
      </w:r>
    </w:p>
    <w:p w14:paraId="72A000E6" w14:textId="605BFC8D" w:rsidR="00175C9B" w:rsidRDefault="383DCBA9"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Juhataja</w:t>
      </w:r>
      <w:r w:rsidRPr="475236BD">
        <w:rPr>
          <w:noProof/>
        </w:rPr>
        <w:t xml:space="preserve">: Soovib, et organisatsiooni kasum ja klientide rahulolu oleks võimalikult suur ja selleks peab juhatajal olema ülevaade kõigist </w:t>
      </w:r>
      <w:r w:rsidR="2C701F66" w:rsidRPr="475236BD">
        <w:rPr>
          <w:noProof/>
        </w:rPr>
        <w:t>pakiautomaati</w:t>
      </w:r>
      <w:r w:rsidR="72BCB7DE" w:rsidRPr="475236BD">
        <w:rPr>
          <w:noProof/>
        </w:rPr>
        <w:t>dest</w:t>
      </w:r>
      <w:r w:rsidR="08CFE786" w:rsidRPr="475236BD">
        <w:rPr>
          <w:noProof/>
        </w:rPr>
        <w:t xml:space="preserve"> </w:t>
      </w:r>
      <w:r w:rsidRPr="475236BD">
        <w:rPr>
          <w:noProof/>
        </w:rPr>
        <w:t xml:space="preserve">ning uue </w:t>
      </w:r>
      <w:r w:rsidR="00914425" w:rsidRPr="475236BD">
        <w:rPr>
          <w:noProof/>
        </w:rPr>
        <w:t>pakiautomaadi</w:t>
      </w:r>
      <w:r w:rsidR="08CFE786" w:rsidRPr="475236BD">
        <w:rPr>
          <w:noProof/>
        </w:rPr>
        <w:t xml:space="preserve"> </w:t>
      </w:r>
      <w:r w:rsidRPr="475236BD">
        <w:rPr>
          <w:noProof/>
        </w:rPr>
        <w:t>tekkimisel ei tohi selle registreerimisega viivitada.</w:t>
      </w:r>
      <w:r w:rsidR="083F7764" w:rsidRPr="475236BD">
        <w:rPr>
          <w:noProof/>
        </w:rPr>
        <w:t xml:space="preserve"> Samas ei soovi ta näha </w:t>
      </w:r>
      <w:r w:rsidR="0E665EB1" w:rsidRPr="475236BD">
        <w:rPr>
          <w:noProof/>
        </w:rPr>
        <w:t>pakiautomaati</w:t>
      </w:r>
      <w:r w:rsidR="083F7764" w:rsidRPr="475236BD">
        <w:rPr>
          <w:noProof/>
        </w:rPr>
        <w:t>, millest asja ei saa.</w:t>
      </w:r>
    </w:p>
    <w:p w14:paraId="7F4F5CA1" w14:textId="342DF73A" w:rsidR="00175C9B" w:rsidRDefault="12E33797"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Klient, Uudistaja</w:t>
      </w:r>
      <w:r w:rsidRPr="475236BD">
        <w:rPr>
          <w:noProof/>
        </w:rPr>
        <w:t xml:space="preserve">: Soovivad võimalikult täpset infot </w:t>
      </w:r>
      <w:r w:rsidR="0877BEE4" w:rsidRPr="475236BD">
        <w:rPr>
          <w:noProof/>
        </w:rPr>
        <w:t>pakiautomaadi</w:t>
      </w:r>
      <w:r w:rsidR="19DE1F00" w:rsidRPr="475236BD">
        <w:rPr>
          <w:b/>
          <w:bCs/>
          <w:noProof/>
          <w:color w:val="C00000"/>
        </w:rPr>
        <w:t xml:space="preserve"> </w:t>
      </w:r>
      <w:r w:rsidRPr="475236BD">
        <w:rPr>
          <w:noProof/>
        </w:rPr>
        <w:t xml:space="preserve">kohta, mida organisatsioon pakub, et otsustada, kas siduda ennast selle organisatsiooniga </w:t>
      </w:r>
      <w:r w:rsidR="66711E11" w:rsidRPr="475236BD">
        <w:rPr>
          <w:noProof/>
        </w:rPr>
        <w:t>pakiautomaati</w:t>
      </w:r>
      <w:r w:rsidR="19DE1F00" w:rsidRPr="475236BD">
        <w:rPr>
          <w:noProof/>
        </w:rPr>
        <w:t xml:space="preserve"> </w:t>
      </w:r>
      <w:r w:rsidRPr="475236BD">
        <w:rPr>
          <w:noProof/>
        </w:rPr>
        <w:t>kasutava kliendi rollis.</w:t>
      </w:r>
    </w:p>
    <w:p w14:paraId="44AF4882" w14:textId="78E8DB2A" w:rsidR="07DD891E" w:rsidRDefault="07DD891E" w:rsidP="00FE00C1">
      <w:pPr>
        <w:numPr>
          <w:ilvl w:val="0"/>
          <w:numId w:val="3"/>
        </w:numPr>
        <w:shd w:val="clear" w:color="auto" w:fill="E6E6E6"/>
        <w:tabs>
          <w:tab w:val="left" w:pos="8640"/>
          <w:tab w:val="left" w:pos="10800"/>
          <w:tab w:val="left" w:pos="11880"/>
          <w:tab w:val="left" w:pos="12960"/>
          <w:tab w:val="left" w:pos="13680"/>
          <w:tab w:val="left" w:pos="16920"/>
        </w:tabs>
        <w:rPr>
          <w:rFonts w:eastAsia="Arial" w:cs="Arial"/>
          <w:noProof/>
        </w:rPr>
      </w:pPr>
      <w:r w:rsidRPr="475236BD">
        <w:rPr>
          <w:rFonts w:eastAsia="Arial" w:cs="Arial"/>
          <w:noProof/>
          <w:u w:val="single"/>
        </w:rPr>
        <w:t>Kuller:</w:t>
      </w:r>
      <w:r w:rsidRPr="475236BD">
        <w:rPr>
          <w:rFonts w:eastAsia="Arial" w:cs="Arial"/>
          <w:noProof/>
        </w:rPr>
        <w:t xml:space="preserve"> Soovib, et süsteemis oleksid ainult eksisteerivate pakiautomaatide andmed. Valeinfo, näiteks mitteeksisteeriva pakiautomaadi olemasolu, võib põhjustada eksimusi saadetiste kohaletoimetamisel ja </w:t>
      </w:r>
      <w:r w:rsidR="3AB3FC37" w:rsidRPr="475236BD">
        <w:rPr>
          <w:rFonts w:eastAsia="Arial" w:cs="Arial"/>
          <w:noProof/>
        </w:rPr>
        <w:t>tekitada</w:t>
      </w:r>
      <w:r w:rsidRPr="475236BD">
        <w:rPr>
          <w:rFonts w:eastAsia="Arial" w:cs="Arial"/>
          <w:noProof/>
        </w:rPr>
        <w:t xml:space="preserve"> tarneraskus</w:t>
      </w:r>
      <w:r w:rsidR="4C6C4FC3" w:rsidRPr="475236BD">
        <w:rPr>
          <w:rFonts w:eastAsia="Arial" w:cs="Arial"/>
          <w:noProof/>
        </w:rPr>
        <w:t>i.</w:t>
      </w:r>
    </w:p>
    <w:p w14:paraId="22A18E0B" w14:textId="478FE11C" w:rsidR="00E606FB" w:rsidRDefault="083F7764" w:rsidP="51675408">
      <w:pPr>
        <w:shd w:val="clear" w:color="auto" w:fill="E6E6E6"/>
        <w:rPr>
          <w:rFonts w:cs="Arial"/>
          <w:noProof/>
        </w:rPr>
      </w:pPr>
      <w:r w:rsidRPr="475236BD">
        <w:rPr>
          <w:b/>
          <w:bCs/>
          <w:noProof/>
        </w:rPr>
        <w:t>Käivitav sündmus</w:t>
      </w:r>
      <w:r w:rsidRPr="475236BD">
        <w:rPr>
          <w:noProof/>
        </w:rPr>
        <w:t xml:space="preserve">: </w:t>
      </w:r>
      <w:r w:rsidRPr="475236BD">
        <w:rPr>
          <w:rFonts w:cs="Arial"/>
          <w:noProof/>
        </w:rPr>
        <w:t xml:space="preserve">Organisatsiooni jõuab teave, et </w:t>
      </w:r>
      <w:r w:rsidR="262B5709" w:rsidRPr="475236BD">
        <w:rPr>
          <w:rFonts w:cs="Arial"/>
          <w:noProof/>
        </w:rPr>
        <w:t>pakiautomaati</w:t>
      </w:r>
      <w:r w:rsidR="08CFE786" w:rsidRPr="475236BD">
        <w:rPr>
          <w:rFonts w:cs="Arial"/>
          <w:noProof/>
        </w:rPr>
        <w:t xml:space="preserve"> </w:t>
      </w:r>
      <w:r w:rsidRPr="475236BD">
        <w:rPr>
          <w:rFonts w:cs="Arial"/>
          <w:noProof/>
        </w:rPr>
        <w:t>sellisel kujul ei realiseeru ning seda ei saa hakata klientidele tehinguteks pakkuma.</w:t>
      </w:r>
    </w:p>
    <w:p w14:paraId="2AD2F1B9" w14:textId="344AE671" w:rsidR="00E606FB" w:rsidRDefault="083F7764" w:rsidP="475236BD">
      <w:pPr>
        <w:shd w:val="clear" w:color="auto" w:fill="E6E6E6"/>
        <w:rPr>
          <w:noProof/>
        </w:rPr>
      </w:pPr>
      <w:r w:rsidRPr="475236BD">
        <w:rPr>
          <w:b/>
          <w:bCs/>
          <w:noProof/>
        </w:rPr>
        <w:t>Eeltingimused</w:t>
      </w:r>
      <w:r w:rsidRPr="475236BD">
        <w:rPr>
          <w:noProof/>
        </w:rPr>
        <w:t xml:space="preserve">: </w:t>
      </w:r>
      <w:r w:rsidR="470906FF" w:rsidRPr="475236BD">
        <w:rPr>
          <w:noProof/>
        </w:rPr>
        <w:t>Pakiautomaatide haldur</w:t>
      </w:r>
      <w:r w:rsidRPr="475236BD">
        <w:rPr>
          <w:noProof/>
        </w:rPr>
        <w:t xml:space="preserve"> on autenditud ja autoriseeritud.</w:t>
      </w:r>
      <w:r w:rsidR="720D6F95" w:rsidRPr="475236BD">
        <w:rPr>
          <w:noProof/>
        </w:rPr>
        <w:t xml:space="preserve"> </w:t>
      </w:r>
      <w:r w:rsidR="08CFE786" w:rsidRPr="475236BD">
        <w:rPr>
          <w:noProof/>
        </w:rPr>
        <w:t>Pakiautomaa</w:t>
      </w:r>
      <w:r w:rsidR="1D3D54CE" w:rsidRPr="475236BD">
        <w:rPr>
          <w:noProof/>
        </w:rPr>
        <w:t>t</w:t>
      </w:r>
      <w:r w:rsidR="08CFE786" w:rsidRPr="475236BD">
        <w:rPr>
          <w:noProof/>
        </w:rPr>
        <w:t xml:space="preserve"> </w:t>
      </w:r>
      <w:r w:rsidR="14FE90CE" w:rsidRPr="475236BD">
        <w:rPr>
          <w:noProof/>
        </w:rPr>
        <w:t xml:space="preserve">on registreeritud ja </w:t>
      </w:r>
      <w:r w:rsidR="720D6F95" w:rsidRPr="475236BD">
        <w:rPr>
          <w:noProof/>
        </w:rPr>
        <w:t>on seisundis „Ootel“.</w:t>
      </w:r>
    </w:p>
    <w:p w14:paraId="799002BF" w14:textId="35FC1FE4" w:rsidR="00E606FB" w:rsidRPr="00921DA9" w:rsidRDefault="083F7764" w:rsidP="51675408">
      <w:pPr>
        <w:shd w:val="clear" w:color="auto" w:fill="E6E6E6"/>
        <w:rPr>
          <w:b/>
          <w:bCs/>
          <w:noProof/>
        </w:rPr>
      </w:pPr>
      <w:r w:rsidRPr="475236BD">
        <w:rPr>
          <w:b/>
          <w:bCs/>
          <w:noProof/>
        </w:rPr>
        <w:t>Järeltingimused</w:t>
      </w:r>
      <w:r w:rsidRPr="475236BD">
        <w:rPr>
          <w:noProof/>
        </w:rPr>
        <w:t xml:space="preserve">: </w:t>
      </w:r>
      <w:r w:rsidR="08CFE786" w:rsidRPr="475236BD">
        <w:rPr>
          <w:noProof/>
        </w:rPr>
        <w:t>Pakiautomaadi</w:t>
      </w:r>
      <w:r w:rsidR="08CFE786" w:rsidRPr="475236BD">
        <w:rPr>
          <w:b/>
          <w:bCs/>
          <w:noProof/>
          <w:color w:val="C00000"/>
        </w:rPr>
        <w:t xml:space="preserve"> </w:t>
      </w:r>
      <w:r w:rsidR="720D6F95" w:rsidRPr="475236BD">
        <w:rPr>
          <w:noProof/>
        </w:rPr>
        <w:t>andmed on süsteemist kustutatud.</w:t>
      </w:r>
    </w:p>
    <w:p w14:paraId="24C6509A" w14:textId="77777777" w:rsidR="00E606FB" w:rsidRDefault="00E606FB" w:rsidP="51675408">
      <w:pPr>
        <w:shd w:val="clear" w:color="auto" w:fill="E6E6E6"/>
        <w:rPr>
          <w:noProof/>
        </w:rPr>
      </w:pPr>
      <w:r w:rsidRPr="51675408">
        <w:rPr>
          <w:b/>
          <w:bCs/>
          <w:noProof/>
        </w:rPr>
        <w:t>Stsenaarium (tüüpiline sündmuste järjestus)</w:t>
      </w:r>
      <w:r w:rsidRPr="51675408">
        <w:rPr>
          <w:noProof/>
        </w:rPr>
        <w:t>:</w:t>
      </w:r>
    </w:p>
    <w:p w14:paraId="670ED71F" w14:textId="3256ECEA" w:rsidR="00E606FB" w:rsidRDefault="470906FF" w:rsidP="00FE00C1">
      <w:pPr>
        <w:numPr>
          <w:ilvl w:val="0"/>
          <w:numId w:val="28"/>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Pakiautomaatide haldur</w:t>
      </w:r>
      <w:r w:rsidR="083F7764" w:rsidRPr="475236BD">
        <w:rPr>
          <w:noProof/>
        </w:rPr>
        <w:t xml:space="preserve"> avaldab soovi </w:t>
      </w:r>
      <w:r w:rsidR="3B0E6C0E" w:rsidRPr="475236BD">
        <w:rPr>
          <w:noProof/>
        </w:rPr>
        <w:t>pakiautomaadi</w:t>
      </w:r>
      <w:r w:rsidR="08CFE786" w:rsidRPr="475236BD">
        <w:rPr>
          <w:noProof/>
        </w:rPr>
        <w:t xml:space="preserve"> </w:t>
      </w:r>
      <w:r w:rsidR="5253CE96" w:rsidRPr="475236BD">
        <w:rPr>
          <w:noProof/>
        </w:rPr>
        <w:t>unustada, st selle andmed süsteemist kustutada</w:t>
      </w:r>
      <w:r w:rsidR="083F7764" w:rsidRPr="475236BD">
        <w:rPr>
          <w:noProof/>
        </w:rPr>
        <w:t>.</w:t>
      </w:r>
    </w:p>
    <w:p w14:paraId="3F5F9C6D" w14:textId="7561705F" w:rsidR="00BA6958" w:rsidRDefault="00C2458F" w:rsidP="00FE00C1">
      <w:pPr>
        <w:numPr>
          <w:ilvl w:val="0"/>
          <w:numId w:val="28"/>
        </w:numPr>
        <w:shd w:val="clear" w:color="auto" w:fill="E6E6E6"/>
        <w:tabs>
          <w:tab w:val="left" w:pos="8640"/>
          <w:tab w:val="left" w:pos="10800"/>
          <w:tab w:val="left" w:pos="11880"/>
          <w:tab w:val="left" w:pos="12960"/>
          <w:tab w:val="left" w:pos="13680"/>
          <w:tab w:val="left" w:pos="16920"/>
        </w:tabs>
        <w:rPr>
          <w:noProof/>
        </w:rPr>
      </w:pPr>
      <w:r w:rsidRPr="475236BD">
        <w:rPr>
          <w:b/>
          <w:bCs/>
          <w:noProof/>
        </w:rPr>
        <w:t>Süsteem</w:t>
      </w:r>
      <w:r w:rsidRPr="475236BD">
        <w:rPr>
          <w:noProof/>
        </w:rPr>
        <w:t xml:space="preserve"> kuvab ootel</w:t>
      </w:r>
      <w:r w:rsidR="688B3735" w:rsidRPr="475236BD">
        <w:rPr>
          <w:noProof/>
        </w:rPr>
        <w:t xml:space="preserve"> </w:t>
      </w:r>
      <w:r w:rsidR="0AED5E14" w:rsidRPr="475236BD">
        <w:rPr>
          <w:noProof/>
        </w:rPr>
        <w:t>pakiautomaatide</w:t>
      </w:r>
      <w:r w:rsidR="19DE1F00" w:rsidRPr="475236BD">
        <w:rPr>
          <w:b/>
          <w:bCs/>
          <w:noProof/>
          <w:color w:val="C00000"/>
        </w:rPr>
        <w:t xml:space="preserve"> </w:t>
      </w:r>
      <w:r w:rsidR="688B3735" w:rsidRPr="475236BD">
        <w:rPr>
          <w:noProof/>
        </w:rPr>
        <w:t xml:space="preserve">nimekirja, kus on </w:t>
      </w:r>
      <w:r w:rsidR="688B3735">
        <w:t>kood</w:t>
      </w:r>
      <w:r>
        <w:t xml:space="preserve"> </w:t>
      </w:r>
      <w:r w:rsidR="3CC8BFB4">
        <w:t>(id)</w:t>
      </w:r>
      <w:r w:rsidR="1AE575E3">
        <w:t>,</w:t>
      </w:r>
      <w:r w:rsidR="4F438134">
        <w:t xml:space="preserve"> hetkeseisundi liik, </w:t>
      </w:r>
      <w:r w:rsidR="35F39FCB">
        <w:t xml:space="preserve">nimi, </w:t>
      </w:r>
      <w:r w:rsidR="14479FB8">
        <w:t>aadress</w:t>
      </w:r>
      <w:r w:rsidR="35F39FCB">
        <w:t>, pikkuskraad ja laiuskraad</w:t>
      </w:r>
      <w:r w:rsidRPr="475236BD">
        <w:rPr>
          <w:noProof/>
        </w:rPr>
        <w:t xml:space="preserve"> (</w:t>
      </w:r>
      <w:r w:rsidRPr="475236BD">
        <w:rPr>
          <w:b/>
          <w:bCs/>
          <w:noProof/>
          <w:color w:val="FF0000"/>
        </w:rPr>
        <w:t>OP</w:t>
      </w:r>
      <w:r w:rsidR="07DBF8E1" w:rsidRPr="475236BD">
        <w:rPr>
          <w:b/>
          <w:bCs/>
          <w:noProof/>
          <w:color w:val="FF0000"/>
        </w:rPr>
        <w:t>3</w:t>
      </w:r>
      <w:r w:rsidRPr="475236BD">
        <w:rPr>
          <w:b/>
          <w:bCs/>
          <w:noProof/>
          <w:color w:val="FF0000"/>
        </w:rPr>
        <w:t>.1</w:t>
      </w:r>
      <w:r w:rsidRPr="475236BD">
        <w:rPr>
          <w:noProof/>
        </w:rPr>
        <w:t>)</w:t>
      </w:r>
    </w:p>
    <w:p w14:paraId="5200C51B" w14:textId="42DB1B7D" w:rsidR="00A23C55" w:rsidRDefault="470906FF" w:rsidP="00FE00C1">
      <w:pPr>
        <w:numPr>
          <w:ilvl w:val="0"/>
          <w:numId w:val="28"/>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Pakiautomaatide haldur</w:t>
      </w:r>
      <w:r w:rsidR="79C108B8" w:rsidRPr="475236BD">
        <w:rPr>
          <w:noProof/>
        </w:rPr>
        <w:t xml:space="preserve"> valib nimekirjast </w:t>
      </w:r>
      <w:r w:rsidR="29B1D951" w:rsidRPr="475236BD">
        <w:rPr>
          <w:noProof/>
        </w:rPr>
        <w:t>pakiautomaadi</w:t>
      </w:r>
      <w:r w:rsidR="08CFE786" w:rsidRPr="475236BD">
        <w:rPr>
          <w:noProof/>
        </w:rPr>
        <w:t xml:space="preserve"> </w:t>
      </w:r>
      <w:r w:rsidR="79C108B8" w:rsidRPr="475236BD">
        <w:rPr>
          <w:noProof/>
        </w:rPr>
        <w:t>ja annab korralduse see unustada.</w:t>
      </w:r>
    </w:p>
    <w:p w14:paraId="02968FE7" w14:textId="77777777" w:rsidR="00A23C55" w:rsidRDefault="00A23C55" w:rsidP="00FE00C1">
      <w:pPr>
        <w:numPr>
          <w:ilvl w:val="0"/>
          <w:numId w:val="28"/>
        </w:numPr>
        <w:shd w:val="clear" w:color="auto" w:fill="E6E6E6"/>
        <w:tabs>
          <w:tab w:val="left" w:pos="8640"/>
          <w:tab w:val="left" w:pos="10800"/>
          <w:tab w:val="left" w:pos="11880"/>
          <w:tab w:val="left" w:pos="12960"/>
          <w:tab w:val="left" w:pos="13680"/>
          <w:tab w:val="left" w:pos="16920"/>
        </w:tabs>
        <w:rPr>
          <w:noProof/>
        </w:rPr>
      </w:pPr>
      <w:r w:rsidRPr="51675408">
        <w:rPr>
          <w:b/>
          <w:bCs/>
          <w:noProof/>
        </w:rPr>
        <w:t>Süsteem</w:t>
      </w:r>
      <w:r w:rsidRPr="51675408">
        <w:rPr>
          <w:noProof/>
        </w:rPr>
        <w:t xml:space="preserve"> salvestab andmed (</w:t>
      </w:r>
      <w:r w:rsidRPr="51675408">
        <w:rPr>
          <w:b/>
          <w:bCs/>
          <w:noProof/>
          <w:color w:val="0070C0"/>
        </w:rPr>
        <w:t>OP</w:t>
      </w:r>
      <w:r w:rsidR="00C2436E" w:rsidRPr="51675408">
        <w:rPr>
          <w:b/>
          <w:bCs/>
          <w:noProof/>
          <w:color w:val="0070C0"/>
        </w:rPr>
        <w:t>2</w:t>
      </w:r>
      <w:r w:rsidRPr="51675408">
        <w:rPr>
          <w:noProof/>
        </w:rPr>
        <w:t>).</w:t>
      </w:r>
    </w:p>
    <w:p w14:paraId="651B4464" w14:textId="744C758E" w:rsidR="00A23C55" w:rsidRPr="00371EDE" w:rsidRDefault="470906FF" w:rsidP="475236BD">
      <w:pPr>
        <w:shd w:val="clear" w:color="auto" w:fill="E6E6E6"/>
        <w:tabs>
          <w:tab w:val="left" w:pos="8640"/>
          <w:tab w:val="left" w:pos="10800"/>
          <w:tab w:val="left" w:pos="11880"/>
          <w:tab w:val="left" w:pos="12960"/>
          <w:tab w:val="left" w:pos="13680"/>
          <w:tab w:val="left" w:pos="16920"/>
        </w:tabs>
        <w:rPr>
          <w:i/>
          <w:iCs/>
          <w:noProof/>
        </w:rPr>
      </w:pPr>
      <w:r w:rsidRPr="475236BD">
        <w:rPr>
          <w:i/>
          <w:iCs/>
          <w:noProof/>
        </w:rPr>
        <w:t>Pakiautomaatide haldur</w:t>
      </w:r>
      <w:r w:rsidR="79C108B8" w:rsidRPr="475236BD">
        <w:rPr>
          <w:i/>
          <w:iCs/>
          <w:noProof/>
        </w:rPr>
        <w:t xml:space="preserve"> võib samme 1-4 läbida nii mitu korda kui soovib.</w:t>
      </w:r>
      <w:r w:rsidR="6AFDE5D7" w:rsidRPr="475236BD">
        <w:rPr>
          <w:i/>
          <w:iCs/>
          <w:noProof/>
        </w:rPr>
        <w:t xml:space="preserve"> </w:t>
      </w:r>
    </w:p>
    <w:p w14:paraId="621BA85D" w14:textId="77777777" w:rsidR="00A23C55" w:rsidRDefault="00A23C55" w:rsidP="51675408">
      <w:pPr>
        <w:shd w:val="clear" w:color="auto" w:fill="E6E6E6"/>
        <w:rPr>
          <w:noProof/>
        </w:rPr>
      </w:pPr>
      <w:r w:rsidRPr="51675408">
        <w:rPr>
          <w:b/>
          <w:bCs/>
          <w:noProof/>
        </w:rPr>
        <w:t>Laiendused (või alternatiivne sündmuste käik)</w:t>
      </w:r>
      <w:r w:rsidRPr="51675408">
        <w:rPr>
          <w:noProof/>
        </w:rPr>
        <w:t>:</w:t>
      </w:r>
    </w:p>
    <w:p w14:paraId="5A16E82D" w14:textId="02E752CE" w:rsidR="00AC7CC6" w:rsidRDefault="27537B12" w:rsidP="51675408">
      <w:pPr>
        <w:shd w:val="clear" w:color="auto" w:fill="E6E6E6"/>
        <w:rPr>
          <w:noProof/>
        </w:rPr>
      </w:pPr>
      <w:r w:rsidRPr="475236BD">
        <w:rPr>
          <w:noProof/>
        </w:rPr>
        <w:t xml:space="preserve">3a. </w:t>
      </w:r>
      <w:r w:rsidR="470906FF" w:rsidRPr="475236BD">
        <w:rPr>
          <w:noProof/>
          <w:u w:val="single"/>
        </w:rPr>
        <w:t>Pakiautomaatide haldur</w:t>
      </w:r>
      <w:r w:rsidRPr="475236BD">
        <w:rPr>
          <w:noProof/>
        </w:rPr>
        <w:t xml:space="preserve"> saab nimekirja kõigi kuvatud väljade järgi sorteerida ja filtreerida.</w:t>
      </w:r>
    </w:p>
    <w:p w14:paraId="3BD5F1DF" w14:textId="540E8ECB" w:rsidR="00BA6958" w:rsidRDefault="79C108B8" w:rsidP="51675408">
      <w:pPr>
        <w:shd w:val="clear" w:color="auto" w:fill="E6E6E6"/>
        <w:rPr>
          <w:noProof/>
        </w:rPr>
      </w:pPr>
      <w:r w:rsidRPr="475236BD">
        <w:rPr>
          <w:noProof/>
        </w:rPr>
        <w:t>3</w:t>
      </w:r>
      <w:r w:rsidR="27537B12" w:rsidRPr="475236BD">
        <w:rPr>
          <w:noProof/>
        </w:rPr>
        <w:t>b</w:t>
      </w:r>
      <w:r w:rsidRPr="475236BD">
        <w:rPr>
          <w:noProof/>
        </w:rPr>
        <w:t xml:space="preserve">. Kui nimekirjas ei ole ühtegi </w:t>
      </w:r>
      <w:r w:rsidR="415749F9" w:rsidRPr="475236BD">
        <w:rPr>
          <w:noProof/>
        </w:rPr>
        <w:t xml:space="preserve">ootel </w:t>
      </w:r>
      <w:r w:rsidR="716C21DC" w:rsidRPr="475236BD">
        <w:rPr>
          <w:noProof/>
        </w:rPr>
        <w:t>pakiautomaati</w:t>
      </w:r>
      <w:r w:rsidRPr="475236BD">
        <w:rPr>
          <w:noProof/>
        </w:rPr>
        <w:t>, siis e</w:t>
      </w:r>
      <w:r w:rsidR="415749F9" w:rsidRPr="475236BD">
        <w:rPr>
          <w:noProof/>
        </w:rPr>
        <w:t xml:space="preserve">i saa </w:t>
      </w:r>
      <w:r w:rsidR="470906FF" w:rsidRPr="475236BD">
        <w:rPr>
          <w:noProof/>
          <w:u w:val="single"/>
        </w:rPr>
        <w:t>Pakiautomaatide haldur</w:t>
      </w:r>
      <w:r w:rsidR="415749F9" w:rsidRPr="475236BD">
        <w:rPr>
          <w:noProof/>
        </w:rPr>
        <w:t xml:space="preserve"> jätkata</w:t>
      </w:r>
      <w:r w:rsidRPr="475236BD">
        <w:rPr>
          <w:noProof/>
        </w:rPr>
        <w:t>.</w:t>
      </w:r>
    </w:p>
    <w:p w14:paraId="19ACC497" w14:textId="77777777" w:rsidR="00A30CF3" w:rsidRDefault="00A30CF3" w:rsidP="51675408">
      <w:pPr>
        <w:rPr>
          <w:noProof/>
        </w:rPr>
      </w:pPr>
    </w:p>
    <w:p w14:paraId="13FEA0C3" w14:textId="77777777" w:rsidR="004E7C70" w:rsidRDefault="004E7C70" w:rsidP="51675408">
      <w:pPr>
        <w:rPr>
          <w:noProof/>
        </w:rPr>
      </w:pPr>
    </w:p>
    <w:p w14:paraId="2A6A0C64" w14:textId="5A29B0AF" w:rsidR="00A30CF3" w:rsidRPr="0060615C" w:rsidRDefault="3187C9FE" w:rsidP="51675408">
      <w:pPr>
        <w:pStyle w:val="Heading4"/>
        <w:rPr>
          <w:rFonts w:cs="Arial"/>
          <w:noProof/>
        </w:rPr>
      </w:pPr>
      <w:bookmarkStart w:id="117" w:name="_Toc1522369199"/>
      <w:bookmarkStart w:id="118" w:name="_Toc530877062"/>
      <w:r w:rsidRPr="475236BD">
        <w:rPr>
          <w:noProof/>
        </w:rPr>
        <w:t xml:space="preserve">Kasutusjuht: </w:t>
      </w:r>
      <w:r w:rsidR="655EF0F7" w:rsidRPr="475236BD">
        <w:rPr>
          <w:noProof/>
        </w:rPr>
        <w:t xml:space="preserve">Muuda </w:t>
      </w:r>
      <w:r w:rsidR="5533E772" w:rsidRPr="475236BD">
        <w:rPr>
          <w:bCs/>
          <w:noProof/>
        </w:rPr>
        <w:t>pakiautomaati</w:t>
      </w:r>
      <w:bookmarkEnd w:id="117"/>
      <w:bookmarkEnd w:id="118"/>
    </w:p>
    <w:p w14:paraId="416A30F8" w14:textId="3BE405BE" w:rsidR="00A30CF3" w:rsidRDefault="3187C9FE" w:rsidP="51675408">
      <w:pPr>
        <w:shd w:val="clear" w:color="auto" w:fill="E6E6E6"/>
        <w:rPr>
          <w:b/>
          <w:bCs/>
          <w:noProof/>
          <w:color w:val="C00000"/>
        </w:rPr>
      </w:pPr>
      <w:r w:rsidRPr="475236BD">
        <w:rPr>
          <w:b/>
          <w:bCs/>
          <w:noProof/>
        </w:rPr>
        <w:t>Primaarne tegutseja</w:t>
      </w:r>
      <w:r w:rsidRPr="475236BD">
        <w:rPr>
          <w:noProof/>
        </w:rPr>
        <w:t xml:space="preserve">: </w:t>
      </w:r>
      <w:r w:rsidR="470906FF" w:rsidRPr="475236BD">
        <w:rPr>
          <w:noProof/>
        </w:rPr>
        <w:t>Pakiautomaatide haldur</w:t>
      </w:r>
    </w:p>
    <w:p w14:paraId="21E56F5D" w14:textId="77777777" w:rsidR="00A30CF3" w:rsidRDefault="00A30CF3" w:rsidP="51675408">
      <w:pPr>
        <w:shd w:val="clear" w:color="auto" w:fill="E6E6E6"/>
        <w:rPr>
          <w:noProof/>
        </w:rPr>
      </w:pPr>
      <w:r w:rsidRPr="51675408">
        <w:rPr>
          <w:b/>
          <w:bCs/>
          <w:noProof/>
        </w:rPr>
        <w:t>Osapooled ja nende huvid</w:t>
      </w:r>
      <w:r w:rsidRPr="51675408">
        <w:rPr>
          <w:noProof/>
        </w:rPr>
        <w:t>:</w:t>
      </w:r>
    </w:p>
    <w:p w14:paraId="79EE1162" w14:textId="5EE722B0" w:rsidR="00B54E53" w:rsidRPr="00A30CF3" w:rsidRDefault="470906FF"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Pakiautomaatide haldur</w:t>
      </w:r>
      <w:r w:rsidR="47ED2BB3" w:rsidRPr="475236BD">
        <w:rPr>
          <w:noProof/>
          <w:u w:val="single"/>
        </w:rPr>
        <w:t>:</w:t>
      </w:r>
      <w:r w:rsidR="47ED2BB3" w:rsidRPr="475236BD">
        <w:rPr>
          <w:noProof/>
        </w:rPr>
        <w:t xml:space="preserve"> Soovib, et süsteemis oleks kõikide organisatsioonile teadaolevate </w:t>
      </w:r>
      <w:r w:rsidR="262733A1" w:rsidRPr="475236BD">
        <w:rPr>
          <w:noProof/>
        </w:rPr>
        <w:t>pakiautomaadi</w:t>
      </w:r>
      <w:r w:rsidR="08CFE786" w:rsidRPr="475236BD">
        <w:rPr>
          <w:noProof/>
        </w:rPr>
        <w:t xml:space="preserve"> </w:t>
      </w:r>
      <w:r w:rsidR="47ED2BB3" w:rsidRPr="475236BD">
        <w:rPr>
          <w:noProof/>
        </w:rPr>
        <w:t>andmed ja et need andmed oleksid võimalikult täpsed</w:t>
      </w:r>
      <w:r w:rsidR="048B4D62" w:rsidRPr="475236BD">
        <w:rPr>
          <w:noProof/>
        </w:rPr>
        <w:t>.</w:t>
      </w:r>
    </w:p>
    <w:p w14:paraId="3D1DCB32" w14:textId="068DBEC3" w:rsidR="00B54E53" w:rsidRDefault="47ED2BB3"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Juhataja</w:t>
      </w:r>
      <w:r w:rsidRPr="475236BD">
        <w:rPr>
          <w:noProof/>
        </w:rPr>
        <w:t xml:space="preserve">: Soovib, et organisatsiooni kasum ja klientide rahulolu oleks võimalikult suur ja selleks peab juhatajal olema täpne ülevaade kõigist </w:t>
      </w:r>
      <w:r w:rsidR="6CF7105D" w:rsidRPr="475236BD">
        <w:rPr>
          <w:noProof/>
        </w:rPr>
        <w:t>pakiautomaatidest</w:t>
      </w:r>
      <w:r w:rsidR="048B4D62" w:rsidRPr="475236BD">
        <w:rPr>
          <w:noProof/>
        </w:rPr>
        <w:t>.</w:t>
      </w:r>
      <w:r w:rsidRPr="475236BD">
        <w:rPr>
          <w:noProof/>
        </w:rPr>
        <w:t xml:space="preserve"> </w:t>
      </w:r>
    </w:p>
    <w:p w14:paraId="3B091AE6" w14:textId="66C62F39" w:rsidR="00B54E53" w:rsidRDefault="27574B04"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 xml:space="preserve">Klient, </w:t>
      </w:r>
      <w:r w:rsidR="71183E91" w:rsidRPr="475236BD">
        <w:rPr>
          <w:noProof/>
          <w:u w:val="single"/>
        </w:rPr>
        <w:t>Uudistaja</w:t>
      </w:r>
      <w:r w:rsidR="5A13C438" w:rsidRPr="475236BD">
        <w:rPr>
          <w:noProof/>
        </w:rPr>
        <w:t>: Soovivad</w:t>
      </w:r>
      <w:r w:rsidR="71183E91" w:rsidRPr="475236BD">
        <w:rPr>
          <w:noProof/>
        </w:rPr>
        <w:t xml:space="preserve"> võimalikult täpset infot </w:t>
      </w:r>
      <w:r w:rsidR="29C787EA" w:rsidRPr="475236BD">
        <w:rPr>
          <w:noProof/>
        </w:rPr>
        <w:t>pakiautomaadi</w:t>
      </w:r>
      <w:r w:rsidR="19DE1F00" w:rsidRPr="475236BD">
        <w:rPr>
          <w:noProof/>
        </w:rPr>
        <w:t xml:space="preserve"> </w:t>
      </w:r>
      <w:r w:rsidR="71183E91" w:rsidRPr="475236BD">
        <w:rPr>
          <w:noProof/>
        </w:rPr>
        <w:t xml:space="preserve">kohta, mida organisatsioon pakub, et otsustada, kas siduda ennast selle organisatsiooniga </w:t>
      </w:r>
      <w:r w:rsidR="0F3A7B8E" w:rsidRPr="475236BD">
        <w:rPr>
          <w:noProof/>
        </w:rPr>
        <w:t>pakiautomaati</w:t>
      </w:r>
      <w:r w:rsidR="19DE1F00" w:rsidRPr="475236BD">
        <w:rPr>
          <w:noProof/>
        </w:rPr>
        <w:t xml:space="preserve"> </w:t>
      </w:r>
      <w:r w:rsidR="71183E91" w:rsidRPr="475236BD">
        <w:rPr>
          <w:noProof/>
        </w:rPr>
        <w:t>kasutava kliendi rollis</w:t>
      </w:r>
      <w:r w:rsidR="73625647" w:rsidRPr="475236BD">
        <w:rPr>
          <w:noProof/>
        </w:rPr>
        <w:t>.</w:t>
      </w:r>
    </w:p>
    <w:p w14:paraId="6793EBFC" w14:textId="50DC2363" w:rsidR="59FD47EB" w:rsidRDefault="59FD47EB" w:rsidP="00FE00C1">
      <w:pPr>
        <w:numPr>
          <w:ilvl w:val="0"/>
          <w:numId w:val="3"/>
        </w:numPr>
        <w:shd w:val="clear" w:color="auto" w:fill="E6E6E6"/>
        <w:tabs>
          <w:tab w:val="left" w:pos="8640"/>
          <w:tab w:val="left" w:pos="10800"/>
          <w:tab w:val="left" w:pos="11880"/>
          <w:tab w:val="left" w:pos="12960"/>
          <w:tab w:val="left" w:pos="13680"/>
          <w:tab w:val="left" w:pos="16920"/>
        </w:tabs>
        <w:rPr>
          <w:rFonts w:eastAsia="Arial" w:cs="Arial"/>
          <w:noProof/>
        </w:rPr>
      </w:pPr>
      <w:r w:rsidRPr="475236BD">
        <w:rPr>
          <w:rFonts w:eastAsia="Arial" w:cs="Arial"/>
          <w:noProof/>
          <w:u w:val="single"/>
        </w:rPr>
        <w:t>Kuller:</w:t>
      </w:r>
      <w:r w:rsidRPr="475236BD">
        <w:rPr>
          <w:rFonts w:eastAsia="Arial" w:cs="Arial"/>
          <w:noProof/>
        </w:rPr>
        <w:t xml:space="preserve"> Soovib, et pakiautomaatide andmed oleksid alati täpsed ja ajakohased, sealhulgas asukoht ja muud olulised omadused, et tagada sujuv ja vigadeta saadetiste kohaletoimetamine ning vältida eksimusi pakiautomaadi kasutamisel.</w:t>
      </w:r>
    </w:p>
    <w:p w14:paraId="7AFFDBF8" w14:textId="44812C93" w:rsidR="00A30CF3" w:rsidRDefault="3187C9FE" w:rsidP="51675408">
      <w:pPr>
        <w:shd w:val="clear" w:color="auto" w:fill="E6E6E6"/>
        <w:rPr>
          <w:noProof/>
        </w:rPr>
      </w:pPr>
      <w:r w:rsidRPr="475236BD">
        <w:rPr>
          <w:b/>
          <w:bCs/>
          <w:noProof/>
        </w:rPr>
        <w:t>Käivitav sündmus</w:t>
      </w:r>
      <w:r w:rsidRPr="475236BD">
        <w:rPr>
          <w:noProof/>
        </w:rPr>
        <w:t xml:space="preserve">: </w:t>
      </w:r>
      <w:r w:rsidR="7E6A0807" w:rsidRPr="475236BD">
        <w:rPr>
          <w:noProof/>
        </w:rPr>
        <w:t xml:space="preserve">Ilmneb, et </w:t>
      </w:r>
      <w:r w:rsidR="1DEC5FFF" w:rsidRPr="475236BD">
        <w:rPr>
          <w:noProof/>
        </w:rPr>
        <w:t>pakiautomaadi</w:t>
      </w:r>
      <w:r w:rsidR="08CFE786" w:rsidRPr="475236BD">
        <w:rPr>
          <w:noProof/>
        </w:rPr>
        <w:t xml:space="preserve"> </w:t>
      </w:r>
      <w:r w:rsidR="7E6A0807" w:rsidRPr="475236BD">
        <w:rPr>
          <w:noProof/>
        </w:rPr>
        <w:t xml:space="preserve">andmete registreerimisel on tehtud viga või </w:t>
      </w:r>
      <w:r w:rsidR="40D2E0EC" w:rsidRPr="475236BD">
        <w:rPr>
          <w:noProof/>
        </w:rPr>
        <w:t>pakiautomaadi</w:t>
      </w:r>
      <w:r w:rsidR="08CFE786" w:rsidRPr="475236BD">
        <w:rPr>
          <w:noProof/>
        </w:rPr>
        <w:t xml:space="preserve"> </w:t>
      </w:r>
      <w:r w:rsidR="7E6A0807" w:rsidRPr="475236BD">
        <w:rPr>
          <w:noProof/>
        </w:rPr>
        <w:t>atribuutide</w:t>
      </w:r>
      <w:r w:rsidR="62DF8A6A" w:rsidRPr="475236BD">
        <w:rPr>
          <w:noProof/>
        </w:rPr>
        <w:t xml:space="preserve"> väärtuste ja seoste hulgas on toimunud</w:t>
      </w:r>
      <w:r w:rsidR="7E6A0807" w:rsidRPr="475236BD">
        <w:rPr>
          <w:noProof/>
        </w:rPr>
        <w:t xml:space="preserve"> muudatus (siia hulka ei kuulu seisundimuudatus, millega tegelemiseks on eraldi kasutusjuhud).</w:t>
      </w:r>
    </w:p>
    <w:p w14:paraId="44A6C12A" w14:textId="227CAFC8" w:rsidR="00A30CF3" w:rsidRDefault="3187C9FE" w:rsidP="51675408">
      <w:pPr>
        <w:shd w:val="clear" w:color="auto" w:fill="E6E6E6"/>
        <w:rPr>
          <w:noProof/>
        </w:rPr>
      </w:pPr>
      <w:r w:rsidRPr="475236BD">
        <w:rPr>
          <w:b/>
          <w:bCs/>
          <w:noProof/>
        </w:rPr>
        <w:t>Eeltingimused</w:t>
      </w:r>
      <w:r w:rsidRPr="475236BD">
        <w:rPr>
          <w:noProof/>
        </w:rPr>
        <w:t xml:space="preserve">: </w:t>
      </w:r>
      <w:r w:rsidR="470906FF" w:rsidRPr="475236BD">
        <w:rPr>
          <w:noProof/>
        </w:rPr>
        <w:t>Pakiautomaatide haldur</w:t>
      </w:r>
      <w:r w:rsidR="3BD20ED0" w:rsidRPr="475236BD">
        <w:rPr>
          <w:noProof/>
        </w:rPr>
        <w:t xml:space="preserve"> on autenditud ja autoriseeritud.</w:t>
      </w:r>
      <w:r w:rsidR="47ED2BB3" w:rsidRPr="475236BD">
        <w:rPr>
          <w:noProof/>
        </w:rPr>
        <w:t xml:space="preserve"> </w:t>
      </w:r>
      <w:r w:rsidR="08CFE786" w:rsidRPr="475236BD">
        <w:rPr>
          <w:noProof/>
        </w:rPr>
        <w:t>Pakiautomaa</w:t>
      </w:r>
      <w:r w:rsidR="7A1EB1AB" w:rsidRPr="475236BD">
        <w:rPr>
          <w:noProof/>
        </w:rPr>
        <w:t>t</w:t>
      </w:r>
      <w:r w:rsidR="08CFE786" w:rsidRPr="475236BD">
        <w:rPr>
          <w:noProof/>
        </w:rPr>
        <w:t xml:space="preserve"> </w:t>
      </w:r>
      <w:r w:rsidR="47ED2BB3" w:rsidRPr="475236BD">
        <w:rPr>
          <w:noProof/>
        </w:rPr>
        <w:t xml:space="preserve">on </w:t>
      </w:r>
      <w:r w:rsidR="14FE90CE" w:rsidRPr="475236BD">
        <w:rPr>
          <w:noProof/>
        </w:rPr>
        <w:t xml:space="preserve">registreeritud ja on </w:t>
      </w:r>
      <w:r w:rsidR="47ED2BB3" w:rsidRPr="475236BD">
        <w:rPr>
          <w:noProof/>
        </w:rPr>
        <w:t>seisundis „</w:t>
      </w:r>
      <w:r w:rsidR="14FE90CE" w:rsidRPr="475236BD">
        <w:rPr>
          <w:noProof/>
        </w:rPr>
        <w:t>Ootel</w:t>
      </w:r>
      <w:r w:rsidR="47ED2BB3" w:rsidRPr="475236BD">
        <w:rPr>
          <w:noProof/>
        </w:rPr>
        <w:t>“ või „Mitteaktiivne“.</w:t>
      </w:r>
    </w:p>
    <w:p w14:paraId="4C4D3CB4" w14:textId="24AC2BFC" w:rsidR="00A30CF3" w:rsidRDefault="3187C9FE" w:rsidP="51675408">
      <w:pPr>
        <w:shd w:val="clear" w:color="auto" w:fill="E6E6E6"/>
        <w:rPr>
          <w:noProof/>
        </w:rPr>
      </w:pPr>
      <w:r w:rsidRPr="475236BD">
        <w:rPr>
          <w:b/>
          <w:bCs/>
          <w:noProof/>
        </w:rPr>
        <w:t>Järeltingimused</w:t>
      </w:r>
      <w:r w:rsidRPr="475236BD">
        <w:rPr>
          <w:noProof/>
        </w:rPr>
        <w:t xml:space="preserve">: </w:t>
      </w:r>
      <w:r w:rsidR="08CFE786" w:rsidRPr="475236BD">
        <w:rPr>
          <w:noProof/>
        </w:rPr>
        <w:t xml:space="preserve">Pakiautomaadi </w:t>
      </w:r>
      <w:r w:rsidR="7E6A0807" w:rsidRPr="475236BD">
        <w:rPr>
          <w:noProof/>
        </w:rPr>
        <w:t xml:space="preserve">andmed on muudetud, kuid </w:t>
      </w:r>
      <w:r w:rsidR="25B37C74" w:rsidRPr="475236BD">
        <w:rPr>
          <w:noProof/>
        </w:rPr>
        <w:t>pakiautomaadi</w:t>
      </w:r>
      <w:r w:rsidR="08CFE786" w:rsidRPr="475236BD">
        <w:rPr>
          <w:noProof/>
        </w:rPr>
        <w:t xml:space="preserve"> </w:t>
      </w:r>
      <w:r w:rsidR="7E6A0807" w:rsidRPr="475236BD">
        <w:rPr>
          <w:noProof/>
        </w:rPr>
        <w:t xml:space="preserve">seisund </w:t>
      </w:r>
      <w:r w:rsidR="01936F2E" w:rsidRPr="475236BD">
        <w:rPr>
          <w:noProof/>
        </w:rPr>
        <w:t xml:space="preserve">ning info </w:t>
      </w:r>
      <w:r w:rsidR="175D7E0A" w:rsidRPr="475236BD">
        <w:rPr>
          <w:noProof/>
        </w:rPr>
        <w:t>pakiautomaadi</w:t>
      </w:r>
      <w:r w:rsidR="08CFE786" w:rsidRPr="475236BD">
        <w:rPr>
          <w:noProof/>
        </w:rPr>
        <w:t xml:space="preserve"> </w:t>
      </w:r>
      <w:r w:rsidR="01936F2E" w:rsidRPr="475236BD">
        <w:rPr>
          <w:noProof/>
        </w:rPr>
        <w:t xml:space="preserve">registreerija ning registreerimise aja kohta </w:t>
      </w:r>
      <w:r w:rsidR="7E6A0807" w:rsidRPr="475236BD">
        <w:rPr>
          <w:noProof/>
        </w:rPr>
        <w:t>ei ole muutunud.</w:t>
      </w:r>
    </w:p>
    <w:p w14:paraId="4A1E9411" w14:textId="77777777" w:rsidR="00A30CF3" w:rsidRDefault="00A30CF3" w:rsidP="51675408">
      <w:pPr>
        <w:shd w:val="clear" w:color="auto" w:fill="E6E6E6"/>
        <w:rPr>
          <w:noProof/>
        </w:rPr>
      </w:pPr>
      <w:r w:rsidRPr="51675408">
        <w:rPr>
          <w:b/>
          <w:bCs/>
          <w:noProof/>
        </w:rPr>
        <w:t>Stsenaarium (tüüpiline sündmuste järjestus)</w:t>
      </w:r>
      <w:r w:rsidRPr="51675408">
        <w:rPr>
          <w:noProof/>
        </w:rPr>
        <w:t>:</w:t>
      </w:r>
    </w:p>
    <w:p w14:paraId="12231F61" w14:textId="40573086" w:rsidR="00A30CF3" w:rsidRDefault="470906FF" w:rsidP="00FE00C1">
      <w:pPr>
        <w:numPr>
          <w:ilvl w:val="0"/>
          <w:numId w:val="22"/>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Pakiautomaatide haldur</w:t>
      </w:r>
      <w:r w:rsidR="3187C9FE" w:rsidRPr="475236BD">
        <w:rPr>
          <w:noProof/>
        </w:rPr>
        <w:t xml:space="preserve"> </w:t>
      </w:r>
      <w:r w:rsidR="47ED2BB3" w:rsidRPr="475236BD">
        <w:rPr>
          <w:noProof/>
        </w:rPr>
        <w:t xml:space="preserve">soovib muuta </w:t>
      </w:r>
      <w:r w:rsidR="281CC63A" w:rsidRPr="475236BD">
        <w:rPr>
          <w:noProof/>
        </w:rPr>
        <w:t>pakiautomaadi</w:t>
      </w:r>
      <w:r w:rsidR="08CFE786" w:rsidRPr="475236BD">
        <w:rPr>
          <w:noProof/>
        </w:rPr>
        <w:t xml:space="preserve"> </w:t>
      </w:r>
      <w:r w:rsidR="47ED2BB3" w:rsidRPr="475236BD">
        <w:rPr>
          <w:noProof/>
        </w:rPr>
        <w:t>andmeid</w:t>
      </w:r>
      <w:r w:rsidR="655EF0F7" w:rsidRPr="475236BD">
        <w:rPr>
          <w:noProof/>
        </w:rPr>
        <w:t xml:space="preserve"> v.a. seisundit</w:t>
      </w:r>
      <w:r w:rsidR="47ED2BB3" w:rsidRPr="475236BD">
        <w:rPr>
          <w:noProof/>
        </w:rPr>
        <w:t>.</w:t>
      </w:r>
    </w:p>
    <w:p w14:paraId="68777F7D" w14:textId="421E1246" w:rsidR="00B54E53" w:rsidRPr="00B54E53" w:rsidRDefault="00B54E53" w:rsidP="00FE00C1">
      <w:pPr>
        <w:numPr>
          <w:ilvl w:val="0"/>
          <w:numId w:val="22"/>
        </w:numPr>
        <w:shd w:val="clear" w:color="auto" w:fill="E6E6E6"/>
        <w:tabs>
          <w:tab w:val="left" w:pos="8640"/>
          <w:tab w:val="left" w:pos="10800"/>
          <w:tab w:val="left" w:pos="11880"/>
          <w:tab w:val="left" w:pos="12960"/>
          <w:tab w:val="left" w:pos="13680"/>
          <w:tab w:val="left" w:pos="16920"/>
        </w:tabs>
        <w:rPr>
          <w:i/>
          <w:iCs/>
          <w:noProof/>
        </w:rPr>
      </w:pPr>
      <w:r w:rsidRPr="475236BD">
        <w:rPr>
          <w:i/>
          <w:iCs/>
          <w:noProof/>
        </w:rPr>
        <w:t>Käivitub kasutusjuht „</w:t>
      </w:r>
      <w:r w:rsidR="00827792" w:rsidRPr="475236BD">
        <w:rPr>
          <w:i/>
          <w:iCs/>
          <w:noProof/>
        </w:rPr>
        <w:t xml:space="preserve">Vaata kõiki ootel või mitteaktiivseid </w:t>
      </w:r>
      <w:r w:rsidR="05A81FFC" w:rsidRPr="475236BD">
        <w:rPr>
          <w:i/>
          <w:iCs/>
          <w:noProof/>
        </w:rPr>
        <w:t>pakiautomaate</w:t>
      </w:r>
      <w:r w:rsidRPr="475236BD">
        <w:rPr>
          <w:i/>
          <w:iCs/>
          <w:noProof/>
        </w:rPr>
        <w:t>“</w:t>
      </w:r>
    </w:p>
    <w:p w14:paraId="4B62C18A" w14:textId="4C07230A" w:rsidR="00A30CF3" w:rsidRDefault="470906FF" w:rsidP="00FE00C1">
      <w:pPr>
        <w:numPr>
          <w:ilvl w:val="0"/>
          <w:numId w:val="22"/>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Pakiautomaatide haldur</w:t>
      </w:r>
      <w:r w:rsidR="47ED2BB3" w:rsidRPr="475236BD">
        <w:rPr>
          <w:noProof/>
        </w:rPr>
        <w:t xml:space="preserve"> valib nimekirjast </w:t>
      </w:r>
      <w:r w:rsidR="3A89CA1C" w:rsidRPr="475236BD">
        <w:rPr>
          <w:noProof/>
        </w:rPr>
        <w:t>pakiautomaadi</w:t>
      </w:r>
      <w:r w:rsidR="08CFE786" w:rsidRPr="475236BD">
        <w:rPr>
          <w:noProof/>
        </w:rPr>
        <w:t xml:space="preserve"> </w:t>
      </w:r>
      <w:r w:rsidR="47ED2BB3" w:rsidRPr="475236BD">
        <w:rPr>
          <w:noProof/>
        </w:rPr>
        <w:t>ja annab korralduse vaadata selle detailseid andmeid.</w:t>
      </w:r>
    </w:p>
    <w:p w14:paraId="26A7B0E3" w14:textId="26F255A1" w:rsidR="00B54E53" w:rsidRDefault="47ED2BB3" w:rsidP="00FE00C1">
      <w:pPr>
        <w:numPr>
          <w:ilvl w:val="0"/>
          <w:numId w:val="22"/>
        </w:numPr>
        <w:shd w:val="clear" w:color="auto" w:fill="E6E6E6"/>
        <w:tabs>
          <w:tab w:val="left" w:pos="8640"/>
          <w:tab w:val="left" w:pos="10800"/>
          <w:tab w:val="left" w:pos="11880"/>
          <w:tab w:val="left" w:pos="12960"/>
          <w:tab w:val="left" w:pos="13680"/>
          <w:tab w:val="left" w:pos="16920"/>
        </w:tabs>
        <w:rPr>
          <w:noProof/>
        </w:rPr>
      </w:pPr>
      <w:r w:rsidRPr="475236BD">
        <w:rPr>
          <w:b/>
          <w:bCs/>
          <w:noProof/>
        </w:rPr>
        <w:t>Süsteem</w:t>
      </w:r>
      <w:r w:rsidRPr="475236BD">
        <w:rPr>
          <w:noProof/>
        </w:rPr>
        <w:t xml:space="preserve"> kuvab </w:t>
      </w:r>
      <w:r w:rsidR="3200EC90" w:rsidRPr="475236BD">
        <w:rPr>
          <w:noProof/>
        </w:rPr>
        <w:t>muutmiseks mõeldud väljades</w:t>
      </w:r>
      <w:r w:rsidR="3EA99AA4" w:rsidRPr="475236BD">
        <w:rPr>
          <w:noProof/>
        </w:rPr>
        <w:t xml:space="preserve"> info kõigi</w:t>
      </w:r>
      <w:r w:rsidR="5388B419" w:rsidRPr="475236BD">
        <w:rPr>
          <w:noProof/>
        </w:rPr>
        <w:t xml:space="preserve"> </w:t>
      </w:r>
      <w:r w:rsidR="2D08A0E7" w:rsidRPr="475236BD">
        <w:rPr>
          <w:noProof/>
        </w:rPr>
        <w:t>pakiautomaatide</w:t>
      </w:r>
      <w:r w:rsidR="08CFE786" w:rsidRPr="475236BD">
        <w:rPr>
          <w:noProof/>
        </w:rPr>
        <w:t xml:space="preserve"> </w:t>
      </w:r>
      <w:r w:rsidR="3EA99AA4" w:rsidRPr="475236BD">
        <w:rPr>
          <w:noProof/>
        </w:rPr>
        <w:t xml:space="preserve">ja selle võimalike alamtüüpide </w:t>
      </w:r>
      <w:r w:rsidR="5388B419" w:rsidRPr="475236BD">
        <w:rPr>
          <w:noProof/>
        </w:rPr>
        <w:t xml:space="preserve">muudetavate </w:t>
      </w:r>
      <w:r w:rsidR="3EA99AA4" w:rsidRPr="475236BD">
        <w:rPr>
          <w:noProof/>
        </w:rPr>
        <w:t xml:space="preserve">omaduste ning seoste kohta. Muuta ei ole võimalik </w:t>
      </w:r>
      <w:r w:rsidR="7A32D0CB" w:rsidRPr="475236BD">
        <w:rPr>
          <w:noProof/>
        </w:rPr>
        <w:t>pakiautomaadi</w:t>
      </w:r>
      <w:r w:rsidR="08CFE786" w:rsidRPr="475236BD">
        <w:rPr>
          <w:noProof/>
        </w:rPr>
        <w:t xml:space="preserve"> </w:t>
      </w:r>
      <w:r w:rsidR="3EA99AA4" w:rsidRPr="475236BD">
        <w:rPr>
          <w:noProof/>
        </w:rPr>
        <w:t>seisundit, registreerijat</w:t>
      </w:r>
      <w:r w:rsidR="2A7ACEE9" w:rsidRPr="475236BD">
        <w:rPr>
          <w:noProof/>
        </w:rPr>
        <w:t>,</w:t>
      </w:r>
      <w:r w:rsidR="3EA99AA4" w:rsidRPr="475236BD">
        <w:rPr>
          <w:noProof/>
        </w:rPr>
        <w:t xml:space="preserve"> </w:t>
      </w:r>
      <w:r w:rsidR="04812043" w:rsidRPr="475236BD">
        <w:rPr>
          <w:noProof/>
        </w:rPr>
        <w:t>viimast muutjat</w:t>
      </w:r>
      <w:r w:rsidR="0841BEA3" w:rsidRPr="475236BD">
        <w:rPr>
          <w:noProof/>
        </w:rPr>
        <w:t xml:space="preserve"> (seda muudab süsteem automaatselt)</w:t>
      </w:r>
      <w:r w:rsidR="04812043" w:rsidRPr="475236BD">
        <w:rPr>
          <w:noProof/>
        </w:rPr>
        <w:t xml:space="preserve">, </w:t>
      </w:r>
      <w:r w:rsidR="3EA99AA4" w:rsidRPr="475236BD">
        <w:rPr>
          <w:noProof/>
        </w:rPr>
        <w:t>registreerimise aega</w:t>
      </w:r>
      <w:r w:rsidR="2A7ACEE9" w:rsidRPr="475236BD">
        <w:rPr>
          <w:noProof/>
        </w:rPr>
        <w:t xml:space="preserve"> ja viimase muutmise aega (seda muudab süsteem automaatselt)</w:t>
      </w:r>
      <w:r w:rsidR="3EA99AA4" w:rsidRPr="475236BD">
        <w:rPr>
          <w:noProof/>
        </w:rPr>
        <w:t xml:space="preserve">. </w:t>
      </w:r>
      <w:r w:rsidR="107C5F61" w:rsidRPr="475236BD">
        <w:rPr>
          <w:noProof/>
        </w:rPr>
        <w:t>Muuhulgas kuvab süsteem muutmiseks</w:t>
      </w:r>
      <w:r w:rsidR="3200EC90" w:rsidRPr="475236BD">
        <w:rPr>
          <w:noProof/>
        </w:rPr>
        <w:t xml:space="preserve"> </w:t>
      </w:r>
      <w:r w:rsidR="5F38C5FD" w:rsidRPr="475236BD">
        <w:rPr>
          <w:noProof/>
        </w:rPr>
        <w:t>pakiautomaadi</w:t>
      </w:r>
      <w:r w:rsidR="08CFE786" w:rsidRPr="475236BD">
        <w:rPr>
          <w:noProof/>
        </w:rPr>
        <w:t xml:space="preserve"> </w:t>
      </w:r>
      <w:r w:rsidRPr="475236BD">
        <w:rPr>
          <w:noProof/>
        </w:rPr>
        <w:t>põhiandmed (</w:t>
      </w:r>
      <w:r w:rsidR="041BFB1A" w:rsidRPr="475236BD">
        <w:rPr>
          <w:b/>
          <w:bCs/>
          <w:noProof/>
          <w:color w:val="FF0000"/>
        </w:rPr>
        <w:t>OP4</w:t>
      </w:r>
      <w:r w:rsidRPr="475236BD">
        <w:rPr>
          <w:b/>
          <w:bCs/>
          <w:noProof/>
          <w:color w:val="FF0000"/>
        </w:rPr>
        <w:t>.1</w:t>
      </w:r>
      <w:r w:rsidRPr="475236BD">
        <w:rPr>
          <w:noProof/>
        </w:rPr>
        <w:t xml:space="preserve">) ning sellega seotud kategooriate </w:t>
      </w:r>
      <w:r w:rsidR="7067DF2B" w:rsidRPr="475236BD">
        <w:rPr>
          <w:noProof/>
        </w:rPr>
        <w:t xml:space="preserve">ja kategooriate tüüpide </w:t>
      </w:r>
      <w:r w:rsidRPr="475236BD">
        <w:rPr>
          <w:noProof/>
        </w:rPr>
        <w:t>nimetused (</w:t>
      </w:r>
      <w:r w:rsidR="041BFB1A" w:rsidRPr="475236BD">
        <w:rPr>
          <w:b/>
          <w:bCs/>
          <w:noProof/>
          <w:color w:val="FF0000"/>
        </w:rPr>
        <w:t>OP2</w:t>
      </w:r>
      <w:r w:rsidRPr="475236BD">
        <w:rPr>
          <w:b/>
          <w:bCs/>
          <w:noProof/>
          <w:color w:val="FF0000"/>
        </w:rPr>
        <w:t>.2</w:t>
      </w:r>
      <w:r w:rsidRPr="475236BD">
        <w:rPr>
          <w:noProof/>
        </w:rPr>
        <w:t>)</w:t>
      </w:r>
      <w:r w:rsidR="7C8A11A1" w:rsidRPr="475236BD">
        <w:rPr>
          <w:noProof/>
        </w:rPr>
        <w:t>.</w:t>
      </w:r>
      <w:r w:rsidR="3200EC90" w:rsidRPr="475236BD">
        <w:rPr>
          <w:noProof/>
        </w:rPr>
        <w:t xml:space="preserve"> Seal on muuhulgas võimalik määrata, millistesse kategooriatesse </w:t>
      </w:r>
      <w:r w:rsidR="18AED4CE" w:rsidRPr="475236BD">
        <w:rPr>
          <w:noProof/>
        </w:rPr>
        <w:t>pakiautomaat</w:t>
      </w:r>
      <w:r w:rsidR="08CFE786" w:rsidRPr="475236BD">
        <w:rPr>
          <w:noProof/>
        </w:rPr>
        <w:t xml:space="preserve"> </w:t>
      </w:r>
      <w:r w:rsidR="3200EC90" w:rsidRPr="475236BD">
        <w:rPr>
          <w:noProof/>
        </w:rPr>
        <w:t>kuulub, sest süsteem pakub kategooriate valiku (</w:t>
      </w:r>
      <w:r w:rsidR="3200EC90" w:rsidRPr="475236BD">
        <w:rPr>
          <w:b/>
          <w:bCs/>
          <w:noProof/>
          <w:color w:val="FF0000"/>
        </w:rPr>
        <w:t>OP2.1</w:t>
      </w:r>
      <w:r w:rsidR="3200EC90" w:rsidRPr="475236BD">
        <w:rPr>
          <w:noProof/>
        </w:rPr>
        <w:t>).</w:t>
      </w:r>
    </w:p>
    <w:p w14:paraId="0A39C192" w14:textId="7ED81B26" w:rsidR="006659D7" w:rsidRPr="006659D7" w:rsidRDefault="470906FF" w:rsidP="00FE00C1">
      <w:pPr>
        <w:numPr>
          <w:ilvl w:val="0"/>
          <w:numId w:val="22"/>
        </w:numPr>
        <w:shd w:val="clear" w:color="auto" w:fill="E6E6E6"/>
        <w:tabs>
          <w:tab w:val="left" w:pos="8640"/>
          <w:tab w:val="left" w:pos="10800"/>
          <w:tab w:val="left" w:pos="11880"/>
          <w:tab w:val="left" w:pos="12960"/>
          <w:tab w:val="left" w:pos="13680"/>
          <w:tab w:val="left" w:pos="16920"/>
        </w:tabs>
        <w:rPr>
          <w:noProof/>
          <w:u w:val="single"/>
        </w:rPr>
      </w:pPr>
      <w:r w:rsidRPr="475236BD">
        <w:rPr>
          <w:noProof/>
          <w:u w:val="single"/>
        </w:rPr>
        <w:t>Pakiautomaatide haldur</w:t>
      </w:r>
      <w:r w:rsidR="7C8A11A1" w:rsidRPr="475236BD">
        <w:rPr>
          <w:noProof/>
        </w:rPr>
        <w:t xml:space="preserve"> muudab andmeid ja annab korralduse salvestada.</w:t>
      </w:r>
    </w:p>
    <w:p w14:paraId="64C3ADFE" w14:textId="77777777" w:rsidR="006659D7" w:rsidRDefault="006659D7" w:rsidP="00FE00C1">
      <w:pPr>
        <w:numPr>
          <w:ilvl w:val="0"/>
          <w:numId w:val="22"/>
        </w:numPr>
        <w:shd w:val="clear" w:color="auto" w:fill="E6E6E6"/>
        <w:tabs>
          <w:tab w:val="left" w:pos="8640"/>
          <w:tab w:val="left" w:pos="10800"/>
          <w:tab w:val="left" w:pos="11880"/>
          <w:tab w:val="left" w:pos="12960"/>
          <w:tab w:val="left" w:pos="13680"/>
          <w:tab w:val="left" w:pos="16920"/>
        </w:tabs>
        <w:rPr>
          <w:noProof/>
        </w:rPr>
      </w:pPr>
      <w:r w:rsidRPr="51675408">
        <w:rPr>
          <w:b/>
          <w:bCs/>
          <w:noProof/>
        </w:rPr>
        <w:t>Süsteem</w:t>
      </w:r>
      <w:r w:rsidRPr="51675408">
        <w:rPr>
          <w:noProof/>
        </w:rPr>
        <w:t xml:space="preserve"> salvestab andmed (</w:t>
      </w:r>
      <w:r w:rsidRPr="51675408">
        <w:rPr>
          <w:b/>
          <w:bCs/>
          <w:noProof/>
          <w:color w:val="0070C0"/>
        </w:rPr>
        <w:t>OP</w:t>
      </w:r>
      <w:r w:rsidR="00692DFF" w:rsidRPr="51675408">
        <w:rPr>
          <w:b/>
          <w:bCs/>
          <w:noProof/>
          <w:color w:val="0070C0"/>
        </w:rPr>
        <w:t>6</w:t>
      </w:r>
      <w:r w:rsidR="00947F42" w:rsidRPr="51675408">
        <w:rPr>
          <w:noProof/>
        </w:rPr>
        <w:t>).</w:t>
      </w:r>
    </w:p>
    <w:p w14:paraId="41F6CCB4" w14:textId="2BE25DF2" w:rsidR="00267878" w:rsidRPr="00B54E53" w:rsidRDefault="470906FF" w:rsidP="475236BD">
      <w:pPr>
        <w:shd w:val="clear" w:color="auto" w:fill="E6E6E6"/>
        <w:tabs>
          <w:tab w:val="left" w:pos="8640"/>
          <w:tab w:val="left" w:pos="10800"/>
          <w:tab w:val="left" w:pos="11880"/>
          <w:tab w:val="left" w:pos="12960"/>
          <w:tab w:val="left" w:pos="13680"/>
          <w:tab w:val="left" w:pos="16920"/>
        </w:tabs>
        <w:rPr>
          <w:i/>
          <w:iCs/>
          <w:noProof/>
        </w:rPr>
      </w:pPr>
      <w:r w:rsidRPr="475236BD">
        <w:rPr>
          <w:i/>
          <w:iCs/>
          <w:noProof/>
          <w:u w:val="single"/>
        </w:rPr>
        <w:t>Pakiautomaatide haldur</w:t>
      </w:r>
      <w:r w:rsidR="587491CA" w:rsidRPr="475236BD">
        <w:rPr>
          <w:i/>
          <w:iCs/>
          <w:noProof/>
        </w:rPr>
        <w:t xml:space="preserve"> võib samme 1-6 läbida nii mitu korda kui soovib.</w:t>
      </w:r>
      <w:r w:rsidR="6918CB86" w:rsidRPr="475236BD">
        <w:rPr>
          <w:i/>
          <w:iCs/>
          <w:noProof/>
        </w:rPr>
        <w:t xml:space="preserve"> </w:t>
      </w:r>
    </w:p>
    <w:p w14:paraId="3417F0A8" w14:textId="77777777" w:rsidR="00A30CF3" w:rsidRDefault="00095370" w:rsidP="51675408">
      <w:pPr>
        <w:shd w:val="clear" w:color="auto" w:fill="E6E6E6"/>
        <w:rPr>
          <w:noProof/>
        </w:rPr>
      </w:pPr>
      <w:r w:rsidRPr="51675408">
        <w:rPr>
          <w:b/>
          <w:bCs/>
          <w:noProof/>
        </w:rPr>
        <w:t xml:space="preserve">Laiendused </w:t>
      </w:r>
      <w:r w:rsidR="00A30CF3" w:rsidRPr="51675408">
        <w:rPr>
          <w:b/>
          <w:bCs/>
          <w:noProof/>
        </w:rPr>
        <w:t>(või alternatiivne sündmuste käik)</w:t>
      </w:r>
      <w:r w:rsidR="00A30CF3" w:rsidRPr="51675408">
        <w:rPr>
          <w:noProof/>
        </w:rPr>
        <w:t>:</w:t>
      </w:r>
    </w:p>
    <w:p w14:paraId="157819A7" w14:textId="41507BFB" w:rsidR="006659D7" w:rsidRDefault="7C8A11A1" w:rsidP="51675408">
      <w:pPr>
        <w:shd w:val="clear" w:color="auto" w:fill="E6E6E6"/>
        <w:rPr>
          <w:noProof/>
        </w:rPr>
      </w:pPr>
      <w:r w:rsidRPr="475236BD">
        <w:rPr>
          <w:noProof/>
        </w:rPr>
        <w:t>5</w:t>
      </w:r>
      <w:r w:rsidR="3187C9FE" w:rsidRPr="475236BD">
        <w:rPr>
          <w:noProof/>
        </w:rPr>
        <w:t xml:space="preserve">a. </w:t>
      </w:r>
      <w:r w:rsidR="470906FF" w:rsidRPr="475236BD">
        <w:rPr>
          <w:noProof/>
          <w:u w:val="single"/>
        </w:rPr>
        <w:t>Pakiautomaatide haldur</w:t>
      </w:r>
      <w:r w:rsidRPr="475236BD">
        <w:rPr>
          <w:noProof/>
        </w:rPr>
        <w:t xml:space="preserve"> võib lisada </w:t>
      </w:r>
      <w:r w:rsidR="70320E9A" w:rsidRPr="475236BD">
        <w:rPr>
          <w:noProof/>
        </w:rPr>
        <w:t>pakiautomaadi</w:t>
      </w:r>
      <w:r w:rsidR="08CFE786" w:rsidRPr="475236BD">
        <w:rPr>
          <w:b/>
          <w:bCs/>
          <w:noProof/>
          <w:color w:val="C00000"/>
        </w:rPr>
        <w:t xml:space="preserve"> </w:t>
      </w:r>
      <w:r w:rsidRPr="475236BD">
        <w:rPr>
          <w:noProof/>
        </w:rPr>
        <w:t>uude kategooriasse ja anda korralduse salvestada.</w:t>
      </w:r>
    </w:p>
    <w:p w14:paraId="3B7CCD1F" w14:textId="77777777" w:rsidR="00A30CF3" w:rsidRDefault="006659D7" w:rsidP="00FE00C1">
      <w:pPr>
        <w:numPr>
          <w:ilvl w:val="0"/>
          <w:numId w:val="26"/>
        </w:numPr>
        <w:shd w:val="clear" w:color="auto" w:fill="E6E6E6"/>
        <w:rPr>
          <w:noProof/>
        </w:rPr>
      </w:pPr>
      <w:r w:rsidRPr="51675408">
        <w:rPr>
          <w:b/>
          <w:bCs/>
          <w:noProof/>
        </w:rPr>
        <w:t>Süsteem</w:t>
      </w:r>
      <w:r w:rsidRPr="51675408">
        <w:rPr>
          <w:noProof/>
        </w:rPr>
        <w:t xml:space="preserve"> salvestab andmed (</w:t>
      </w:r>
      <w:r w:rsidR="00692DFF" w:rsidRPr="51675408">
        <w:rPr>
          <w:b/>
          <w:bCs/>
          <w:noProof/>
          <w:color w:val="0070C0"/>
        </w:rPr>
        <w:t>OP7</w:t>
      </w:r>
      <w:r w:rsidRPr="51675408">
        <w:rPr>
          <w:noProof/>
        </w:rPr>
        <w:t>).</w:t>
      </w:r>
    </w:p>
    <w:p w14:paraId="3DD5F39B" w14:textId="7D787717" w:rsidR="006659D7" w:rsidRDefault="7C8A11A1" w:rsidP="51675408">
      <w:pPr>
        <w:shd w:val="clear" w:color="auto" w:fill="E6E6E6"/>
        <w:rPr>
          <w:noProof/>
        </w:rPr>
      </w:pPr>
      <w:r w:rsidRPr="475236BD">
        <w:rPr>
          <w:noProof/>
        </w:rPr>
        <w:t xml:space="preserve">5b </w:t>
      </w:r>
      <w:r w:rsidR="470906FF" w:rsidRPr="475236BD">
        <w:rPr>
          <w:noProof/>
          <w:u w:val="single"/>
        </w:rPr>
        <w:t>Pakiautomaatide haldur</w:t>
      </w:r>
      <w:r w:rsidRPr="475236BD">
        <w:rPr>
          <w:noProof/>
        </w:rPr>
        <w:t xml:space="preserve"> võib eemaldada </w:t>
      </w:r>
      <w:r w:rsidR="003600E2" w:rsidRPr="475236BD">
        <w:rPr>
          <w:noProof/>
        </w:rPr>
        <w:t>pakiautomaadi</w:t>
      </w:r>
      <w:r w:rsidR="08CFE786" w:rsidRPr="475236BD">
        <w:rPr>
          <w:noProof/>
        </w:rPr>
        <w:t xml:space="preserve"> </w:t>
      </w:r>
      <w:r w:rsidRPr="475236BD">
        <w:rPr>
          <w:noProof/>
        </w:rPr>
        <w:t>kategooriast ja anda korralduse salvestada.</w:t>
      </w:r>
    </w:p>
    <w:p w14:paraId="53EF56E0" w14:textId="77777777" w:rsidR="006659D7" w:rsidRDefault="006659D7" w:rsidP="00FE00C1">
      <w:pPr>
        <w:numPr>
          <w:ilvl w:val="0"/>
          <w:numId w:val="26"/>
        </w:numPr>
        <w:shd w:val="clear" w:color="auto" w:fill="E6E6E6"/>
        <w:rPr>
          <w:noProof/>
        </w:rPr>
      </w:pPr>
      <w:r w:rsidRPr="51675408">
        <w:rPr>
          <w:b/>
          <w:bCs/>
          <w:noProof/>
        </w:rPr>
        <w:t>Süsteem</w:t>
      </w:r>
      <w:r w:rsidRPr="51675408">
        <w:rPr>
          <w:noProof/>
        </w:rPr>
        <w:t xml:space="preserve"> salvestab andmed (</w:t>
      </w:r>
      <w:r w:rsidR="00692DFF" w:rsidRPr="51675408">
        <w:rPr>
          <w:b/>
          <w:bCs/>
          <w:noProof/>
          <w:color w:val="0070C0"/>
        </w:rPr>
        <w:t>OP8</w:t>
      </w:r>
      <w:r w:rsidRPr="51675408">
        <w:rPr>
          <w:noProof/>
        </w:rPr>
        <w:t>).</w:t>
      </w:r>
    </w:p>
    <w:p w14:paraId="1FE4B9DA" w14:textId="16ED0604" w:rsidR="006659D7" w:rsidRDefault="7C8A11A1" w:rsidP="51675408">
      <w:pPr>
        <w:shd w:val="clear" w:color="auto" w:fill="E6E6E6"/>
        <w:rPr>
          <w:noProof/>
        </w:rPr>
      </w:pPr>
      <w:r w:rsidRPr="475236BD">
        <w:rPr>
          <w:noProof/>
        </w:rPr>
        <w:t xml:space="preserve">5c Kui ühtegi </w:t>
      </w:r>
      <w:r w:rsidR="3F29C4BE" w:rsidRPr="475236BD">
        <w:rPr>
          <w:noProof/>
        </w:rPr>
        <w:t>pakiautomaadi</w:t>
      </w:r>
      <w:r w:rsidR="08CFE786" w:rsidRPr="475236BD">
        <w:rPr>
          <w:noProof/>
        </w:rPr>
        <w:t xml:space="preserve"> </w:t>
      </w:r>
      <w:r w:rsidRPr="475236BD">
        <w:rPr>
          <w:noProof/>
        </w:rPr>
        <w:t xml:space="preserve">kategooriat pole registreeritud, siis kategooriate valikut ei pakuta ning </w:t>
      </w:r>
      <w:r w:rsidR="4BF27F26" w:rsidRPr="475236BD">
        <w:rPr>
          <w:noProof/>
        </w:rPr>
        <w:t>pakiautomaadi</w:t>
      </w:r>
      <w:r w:rsidR="08CFE786" w:rsidRPr="475236BD">
        <w:rPr>
          <w:noProof/>
        </w:rPr>
        <w:t xml:space="preserve"> </w:t>
      </w:r>
      <w:r w:rsidRPr="475236BD">
        <w:rPr>
          <w:noProof/>
        </w:rPr>
        <w:t xml:space="preserve">kategooriasse </w:t>
      </w:r>
      <w:r w:rsidR="041BFB1A" w:rsidRPr="475236BD">
        <w:rPr>
          <w:noProof/>
        </w:rPr>
        <w:t>kuulumist ei saa registreerida.</w:t>
      </w:r>
    </w:p>
    <w:p w14:paraId="2563D7C9" w14:textId="77777777" w:rsidR="0054149A" w:rsidRDefault="0054149A" w:rsidP="51675408">
      <w:pPr>
        <w:rPr>
          <w:noProof/>
        </w:rPr>
      </w:pPr>
    </w:p>
    <w:p w14:paraId="025A0EB1" w14:textId="77777777" w:rsidR="004E7C70" w:rsidRDefault="004E7C70" w:rsidP="51675408">
      <w:pPr>
        <w:rPr>
          <w:noProof/>
        </w:rPr>
      </w:pPr>
    </w:p>
    <w:p w14:paraId="53F25984" w14:textId="22C854C1" w:rsidR="00A30CF3" w:rsidRDefault="00A30CF3" w:rsidP="475236BD">
      <w:pPr>
        <w:pStyle w:val="Heading4"/>
        <w:rPr>
          <w:noProof/>
        </w:rPr>
      </w:pPr>
      <w:bookmarkStart w:id="119" w:name="_Toc1481227701"/>
      <w:bookmarkStart w:id="120" w:name="_Toc1926752137"/>
      <w:r w:rsidRPr="475236BD">
        <w:rPr>
          <w:noProof/>
        </w:rPr>
        <w:t xml:space="preserve">Kasutusjuht: </w:t>
      </w:r>
      <w:r w:rsidR="00746CF1" w:rsidRPr="475236BD">
        <w:rPr>
          <w:noProof/>
        </w:rPr>
        <w:t xml:space="preserve">Aktiveeri </w:t>
      </w:r>
      <w:r w:rsidR="1CE27437" w:rsidRPr="475236BD">
        <w:rPr>
          <w:noProof/>
        </w:rPr>
        <w:t>pakiautomaat</w:t>
      </w:r>
      <w:bookmarkEnd w:id="119"/>
      <w:bookmarkEnd w:id="120"/>
    </w:p>
    <w:p w14:paraId="13610628" w14:textId="0412FFB6" w:rsidR="00A30CF3" w:rsidRDefault="3187C9FE" w:rsidP="51675408">
      <w:pPr>
        <w:shd w:val="clear" w:color="auto" w:fill="E6E6E6"/>
        <w:rPr>
          <w:b/>
          <w:bCs/>
          <w:noProof/>
          <w:color w:val="C00000"/>
        </w:rPr>
      </w:pPr>
      <w:r w:rsidRPr="475236BD">
        <w:rPr>
          <w:b/>
          <w:bCs/>
          <w:noProof/>
        </w:rPr>
        <w:t>Primaarne tegutseja</w:t>
      </w:r>
      <w:r w:rsidRPr="475236BD">
        <w:rPr>
          <w:noProof/>
        </w:rPr>
        <w:t xml:space="preserve">: </w:t>
      </w:r>
      <w:r w:rsidR="470906FF" w:rsidRPr="475236BD">
        <w:rPr>
          <w:noProof/>
        </w:rPr>
        <w:t>Pakiautomaatide haldur</w:t>
      </w:r>
    </w:p>
    <w:p w14:paraId="0C35F7EA" w14:textId="77777777" w:rsidR="00A30CF3" w:rsidRDefault="00A30CF3" w:rsidP="51675408">
      <w:pPr>
        <w:shd w:val="clear" w:color="auto" w:fill="E6E6E6"/>
        <w:rPr>
          <w:noProof/>
        </w:rPr>
      </w:pPr>
      <w:r w:rsidRPr="51675408">
        <w:rPr>
          <w:b/>
          <w:bCs/>
          <w:noProof/>
        </w:rPr>
        <w:t>Osapooled ja nende huvid</w:t>
      </w:r>
      <w:r w:rsidRPr="51675408">
        <w:rPr>
          <w:noProof/>
        </w:rPr>
        <w:t>:</w:t>
      </w:r>
    </w:p>
    <w:p w14:paraId="0D747526" w14:textId="25C996E9" w:rsidR="00882784" w:rsidRDefault="470906FF"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Pakiautomaatide haldur</w:t>
      </w:r>
      <w:r w:rsidR="480D8887" w:rsidRPr="475236BD">
        <w:rPr>
          <w:noProof/>
          <w:u w:val="single"/>
        </w:rPr>
        <w:t>, Juhataja</w:t>
      </w:r>
      <w:r w:rsidR="64781A9C" w:rsidRPr="475236BD">
        <w:rPr>
          <w:noProof/>
          <w:u w:val="single"/>
        </w:rPr>
        <w:t>:</w:t>
      </w:r>
      <w:r w:rsidR="4E771F11" w:rsidRPr="475236BD">
        <w:rPr>
          <w:noProof/>
        </w:rPr>
        <w:t xml:space="preserve"> Soovib, et iga </w:t>
      </w:r>
      <w:r w:rsidR="2C463356" w:rsidRPr="475236BD">
        <w:rPr>
          <w:noProof/>
        </w:rPr>
        <w:t>pakiautomaadi</w:t>
      </w:r>
      <w:r w:rsidR="08CFE786" w:rsidRPr="475236BD">
        <w:rPr>
          <w:noProof/>
        </w:rPr>
        <w:t xml:space="preserve"> </w:t>
      </w:r>
      <w:r w:rsidR="4E771F11" w:rsidRPr="475236BD">
        <w:rPr>
          <w:noProof/>
        </w:rPr>
        <w:t xml:space="preserve">kohta oleks teada tema koht üldises </w:t>
      </w:r>
      <w:r w:rsidR="606DFBA5" w:rsidRPr="475236BD">
        <w:rPr>
          <w:noProof/>
        </w:rPr>
        <w:t>pakiautomaadi</w:t>
      </w:r>
      <w:r w:rsidR="08CFE786" w:rsidRPr="475236BD">
        <w:rPr>
          <w:noProof/>
        </w:rPr>
        <w:t xml:space="preserve"> </w:t>
      </w:r>
      <w:r w:rsidR="4E771F11" w:rsidRPr="475236BD">
        <w:rPr>
          <w:noProof/>
        </w:rPr>
        <w:t xml:space="preserve">elutsüklis, mis ühtlasi </w:t>
      </w:r>
      <w:r w:rsidR="480D8887" w:rsidRPr="475236BD">
        <w:rPr>
          <w:noProof/>
        </w:rPr>
        <w:t>m</w:t>
      </w:r>
      <w:r w:rsidR="11EE0CF1" w:rsidRPr="475236BD">
        <w:rPr>
          <w:noProof/>
        </w:rPr>
        <w:t xml:space="preserve">äärab tegevused, mida selle </w:t>
      </w:r>
      <w:r w:rsidR="1B2BACFE" w:rsidRPr="475236BD">
        <w:rPr>
          <w:noProof/>
        </w:rPr>
        <w:t>pakiautomaadiga</w:t>
      </w:r>
      <w:r w:rsidR="08CFE786" w:rsidRPr="475236BD">
        <w:rPr>
          <w:noProof/>
        </w:rPr>
        <w:t xml:space="preserve"> </w:t>
      </w:r>
      <w:r w:rsidR="480D8887" w:rsidRPr="475236BD">
        <w:rPr>
          <w:noProof/>
        </w:rPr>
        <w:t>saab teha</w:t>
      </w:r>
      <w:r w:rsidR="048B4D62" w:rsidRPr="475236BD">
        <w:rPr>
          <w:noProof/>
        </w:rPr>
        <w:t>.</w:t>
      </w:r>
    </w:p>
    <w:p w14:paraId="47BEDB91" w14:textId="5C9032A5" w:rsidR="00C46110" w:rsidRPr="00A30CF3" w:rsidRDefault="470906FF"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Pakiautomaatide haldur</w:t>
      </w:r>
      <w:r w:rsidR="377C0531" w:rsidRPr="475236BD">
        <w:rPr>
          <w:noProof/>
          <w:u w:val="single"/>
        </w:rPr>
        <w:t>:</w:t>
      </w:r>
      <w:r w:rsidR="377C0531" w:rsidRPr="475236BD">
        <w:rPr>
          <w:noProof/>
        </w:rPr>
        <w:t xml:space="preserve"> Soovib, et</w:t>
      </w:r>
      <w:r w:rsidR="377C0531" w:rsidRPr="475236BD">
        <w:rPr>
          <w:b/>
          <w:bCs/>
          <w:noProof/>
        </w:rPr>
        <w:t xml:space="preserve"> </w:t>
      </w:r>
      <w:r w:rsidR="447B0F24" w:rsidRPr="475236BD">
        <w:rPr>
          <w:noProof/>
        </w:rPr>
        <w:t>pakiautomaati</w:t>
      </w:r>
      <w:r w:rsidR="08CFE786" w:rsidRPr="475236BD">
        <w:rPr>
          <w:noProof/>
        </w:rPr>
        <w:t xml:space="preserve"> </w:t>
      </w:r>
      <w:r w:rsidR="377C0531" w:rsidRPr="475236BD">
        <w:rPr>
          <w:noProof/>
        </w:rPr>
        <w:t>saaks kasutada uutes tehingutes.</w:t>
      </w:r>
    </w:p>
    <w:p w14:paraId="7FFA1C51" w14:textId="208C4C82" w:rsidR="00A30CF3" w:rsidRDefault="43504F89"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 xml:space="preserve">Klient, </w:t>
      </w:r>
      <w:r w:rsidR="43BE7D30" w:rsidRPr="475236BD">
        <w:rPr>
          <w:noProof/>
          <w:u w:val="single"/>
        </w:rPr>
        <w:t>Uudistaja</w:t>
      </w:r>
      <w:r w:rsidR="43BE7D30" w:rsidRPr="475236BD">
        <w:rPr>
          <w:noProof/>
        </w:rPr>
        <w:t>:</w:t>
      </w:r>
      <w:r w:rsidR="0EF80986" w:rsidRPr="475236BD">
        <w:rPr>
          <w:noProof/>
        </w:rPr>
        <w:t xml:space="preserve"> Soovi</w:t>
      </w:r>
      <w:r w:rsidR="5A13C438" w:rsidRPr="475236BD">
        <w:rPr>
          <w:noProof/>
        </w:rPr>
        <w:t>vad</w:t>
      </w:r>
      <w:r w:rsidR="0EF80986" w:rsidRPr="475236BD">
        <w:rPr>
          <w:noProof/>
        </w:rPr>
        <w:t xml:space="preserve"> näha kõiki aktiivseid </w:t>
      </w:r>
      <w:r w:rsidR="67B8E4BF" w:rsidRPr="475236BD">
        <w:rPr>
          <w:noProof/>
        </w:rPr>
        <w:t>pakiautomaate</w:t>
      </w:r>
      <w:r w:rsidR="0EF80986" w:rsidRPr="475236BD">
        <w:rPr>
          <w:noProof/>
        </w:rPr>
        <w:t xml:space="preserve">, et otsustada, kas siduda ennast selle organisatsiooniga </w:t>
      </w:r>
      <w:r w:rsidR="5DF499D3" w:rsidRPr="475236BD">
        <w:rPr>
          <w:noProof/>
        </w:rPr>
        <w:t>pakiautomaati</w:t>
      </w:r>
      <w:r w:rsidR="19DE1F00" w:rsidRPr="475236BD">
        <w:rPr>
          <w:noProof/>
        </w:rPr>
        <w:t xml:space="preserve"> </w:t>
      </w:r>
      <w:r w:rsidR="0EF80986" w:rsidRPr="475236BD">
        <w:rPr>
          <w:noProof/>
        </w:rPr>
        <w:t>kasutava kliendi rollis</w:t>
      </w:r>
      <w:r w:rsidR="73625647" w:rsidRPr="475236BD">
        <w:rPr>
          <w:noProof/>
        </w:rPr>
        <w:t>.</w:t>
      </w:r>
    </w:p>
    <w:p w14:paraId="0B19F933" w14:textId="12D53C95" w:rsidR="37B86626" w:rsidRDefault="37B86626" w:rsidP="00FE00C1">
      <w:pPr>
        <w:numPr>
          <w:ilvl w:val="0"/>
          <w:numId w:val="3"/>
        </w:numPr>
        <w:shd w:val="clear" w:color="auto" w:fill="E6E6E6"/>
        <w:tabs>
          <w:tab w:val="left" w:pos="8640"/>
          <w:tab w:val="left" w:pos="10800"/>
          <w:tab w:val="left" w:pos="11880"/>
          <w:tab w:val="left" w:pos="12960"/>
          <w:tab w:val="left" w:pos="13680"/>
          <w:tab w:val="left" w:pos="16920"/>
        </w:tabs>
        <w:rPr>
          <w:rFonts w:eastAsia="Arial" w:cs="Arial"/>
          <w:noProof/>
        </w:rPr>
      </w:pPr>
      <w:r w:rsidRPr="475236BD">
        <w:rPr>
          <w:rFonts w:eastAsia="Arial" w:cs="Arial"/>
          <w:noProof/>
          <w:u w:val="single"/>
        </w:rPr>
        <w:t>Kuller:</w:t>
      </w:r>
      <w:r w:rsidRPr="475236BD">
        <w:rPr>
          <w:rFonts w:eastAsia="Arial" w:cs="Arial"/>
          <w:noProof/>
        </w:rPr>
        <w:t xml:space="preserve"> Soovib, et ainult tegelikult töökorras ja kasutusvalmis pakiautomaadid oleksid süsteemis tähistatud kui „Aktiivsed“. See tagab, et saadetiste kohaletoimetamisel ei satuta vigasesse või kasutuskõlbmatusse pakiautomaati, mis võiks põhjustada tarneprobleeme ja viivitusi.</w:t>
      </w:r>
    </w:p>
    <w:p w14:paraId="391D5D0A" w14:textId="28C60F0E" w:rsidR="00A30CF3" w:rsidRDefault="3187C9FE" w:rsidP="51675408">
      <w:pPr>
        <w:shd w:val="clear" w:color="auto" w:fill="E6E6E6"/>
        <w:rPr>
          <w:noProof/>
        </w:rPr>
      </w:pPr>
      <w:r w:rsidRPr="475236BD">
        <w:rPr>
          <w:b/>
          <w:bCs/>
          <w:noProof/>
        </w:rPr>
        <w:t>Käivitav sündmus</w:t>
      </w:r>
      <w:r w:rsidRPr="475236BD">
        <w:rPr>
          <w:noProof/>
        </w:rPr>
        <w:t xml:space="preserve">: </w:t>
      </w:r>
      <w:r w:rsidR="08CFE786" w:rsidRPr="475236BD">
        <w:rPr>
          <w:noProof/>
        </w:rPr>
        <w:t xml:space="preserve">Pakiautomaadi </w:t>
      </w:r>
      <w:r w:rsidR="26ACE537" w:rsidRPr="475236BD">
        <w:rPr>
          <w:noProof/>
        </w:rPr>
        <w:t xml:space="preserve">ooteperiood või </w:t>
      </w:r>
      <w:r w:rsidR="6EA1349F" w:rsidRPr="475236BD">
        <w:rPr>
          <w:noProof/>
        </w:rPr>
        <w:t>pakiautomaadiga</w:t>
      </w:r>
      <w:r w:rsidR="08CFE786" w:rsidRPr="475236BD">
        <w:rPr>
          <w:noProof/>
        </w:rPr>
        <w:t xml:space="preserve"> </w:t>
      </w:r>
      <w:r w:rsidR="5C1B63B1" w:rsidRPr="475236BD">
        <w:rPr>
          <w:noProof/>
        </w:rPr>
        <w:t xml:space="preserve">seoses tekkinud ajutised probleemid on lahenenud ning </w:t>
      </w:r>
      <w:r w:rsidR="46B7C44C" w:rsidRPr="475236BD">
        <w:rPr>
          <w:noProof/>
        </w:rPr>
        <w:t>pakiautomaadi</w:t>
      </w:r>
      <w:r w:rsidR="08CFE786" w:rsidRPr="475236BD">
        <w:rPr>
          <w:noProof/>
        </w:rPr>
        <w:t xml:space="preserve"> </w:t>
      </w:r>
      <w:r w:rsidR="381CAD29" w:rsidRPr="475236BD">
        <w:rPr>
          <w:noProof/>
        </w:rPr>
        <w:t xml:space="preserve">põhjal </w:t>
      </w:r>
      <w:r w:rsidR="5C1B63B1" w:rsidRPr="475236BD">
        <w:rPr>
          <w:noProof/>
        </w:rPr>
        <w:t xml:space="preserve">saab uuesti </w:t>
      </w:r>
      <w:r w:rsidR="26ACE537" w:rsidRPr="475236BD">
        <w:rPr>
          <w:noProof/>
        </w:rPr>
        <w:t>tehinguid</w:t>
      </w:r>
      <w:r w:rsidR="5C1B63B1" w:rsidRPr="475236BD">
        <w:rPr>
          <w:noProof/>
        </w:rPr>
        <w:t xml:space="preserve"> teha.</w:t>
      </w:r>
    </w:p>
    <w:p w14:paraId="36872E29" w14:textId="154FD6D6" w:rsidR="00A30CF3" w:rsidRDefault="3187C9FE" w:rsidP="51675408">
      <w:pPr>
        <w:shd w:val="clear" w:color="auto" w:fill="E6E6E6"/>
        <w:rPr>
          <w:noProof/>
        </w:rPr>
      </w:pPr>
      <w:r w:rsidRPr="475236BD">
        <w:rPr>
          <w:b/>
          <w:bCs/>
          <w:noProof/>
        </w:rPr>
        <w:t>Eeltingimused</w:t>
      </w:r>
      <w:r w:rsidRPr="475236BD">
        <w:rPr>
          <w:noProof/>
        </w:rPr>
        <w:t xml:space="preserve">: </w:t>
      </w:r>
      <w:r w:rsidR="470906FF" w:rsidRPr="475236BD">
        <w:rPr>
          <w:noProof/>
        </w:rPr>
        <w:t>Pakiautomaatide haldur</w:t>
      </w:r>
      <w:r w:rsidR="3BD20ED0" w:rsidRPr="475236BD">
        <w:rPr>
          <w:noProof/>
        </w:rPr>
        <w:t xml:space="preserve"> on autenditud ja autoriseeritud.</w:t>
      </w:r>
      <w:r w:rsidR="214292C4" w:rsidRPr="475236BD">
        <w:rPr>
          <w:noProof/>
        </w:rPr>
        <w:t xml:space="preserve"> </w:t>
      </w:r>
      <w:r w:rsidR="08CFE786" w:rsidRPr="475236BD">
        <w:rPr>
          <w:noProof/>
        </w:rPr>
        <w:t>Pakiautomaa</w:t>
      </w:r>
      <w:r w:rsidR="0233CC8D" w:rsidRPr="475236BD">
        <w:rPr>
          <w:noProof/>
        </w:rPr>
        <w:t>t</w:t>
      </w:r>
      <w:r w:rsidR="08CFE786" w:rsidRPr="475236BD">
        <w:rPr>
          <w:noProof/>
        </w:rPr>
        <w:t xml:space="preserve"> </w:t>
      </w:r>
      <w:r w:rsidR="214292C4" w:rsidRPr="475236BD">
        <w:rPr>
          <w:noProof/>
        </w:rPr>
        <w:t xml:space="preserve">on </w:t>
      </w:r>
      <w:r w:rsidR="26ACE537" w:rsidRPr="475236BD">
        <w:rPr>
          <w:noProof/>
        </w:rPr>
        <w:t xml:space="preserve">registreeritud ja on </w:t>
      </w:r>
      <w:r w:rsidR="214292C4" w:rsidRPr="475236BD">
        <w:rPr>
          <w:noProof/>
        </w:rPr>
        <w:t xml:space="preserve">seisundis </w:t>
      </w:r>
      <w:r w:rsidR="26ACE537" w:rsidRPr="475236BD">
        <w:rPr>
          <w:noProof/>
        </w:rPr>
        <w:t xml:space="preserve">„Ootel“ või </w:t>
      </w:r>
      <w:r w:rsidR="214292C4" w:rsidRPr="475236BD">
        <w:rPr>
          <w:noProof/>
        </w:rPr>
        <w:t>„Mitteaktiivne“.</w:t>
      </w:r>
      <w:r w:rsidR="6EAC99BA" w:rsidRPr="475236BD">
        <w:rPr>
          <w:noProof/>
        </w:rPr>
        <w:t xml:space="preserve"> </w:t>
      </w:r>
      <w:r w:rsidR="08CFE786" w:rsidRPr="475236BD">
        <w:rPr>
          <w:noProof/>
        </w:rPr>
        <w:t>Pakiautomaa</w:t>
      </w:r>
      <w:r w:rsidR="4576E1A8" w:rsidRPr="475236BD">
        <w:rPr>
          <w:noProof/>
        </w:rPr>
        <w:t>t</w:t>
      </w:r>
      <w:r w:rsidR="08CFE786" w:rsidRPr="475236BD">
        <w:rPr>
          <w:noProof/>
        </w:rPr>
        <w:t xml:space="preserve"> </w:t>
      </w:r>
      <w:r w:rsidR="6EAC99BA" w:rsidRPr="475236BD">
        <w:rPr>
          <w:noProof/>
        </w:rPr>
        <w:t xml:space="preserve">on määratud vähemalt ühte </w:t>
      </w:r>
      <w:r w:rsidR="1C40A5CF" w:rsidRPr="475236BD">
        <w:rPr>
          <w:noProof/>
        </w:rPr>
        <w:t>pakiautomaadi</w:t>
      </w:r>
      <w:r w:rsidR="08CFE786" w:rsidRPr="475236BD">
        <w:rPr>
          <w:noProof/>
        </w:rPr>
        <w:t xml:space="preserve"> </w:t>
      </w:r>
      <w:r w:rsidR="6EAC99BA" w:rsidRPr="475236BD">
        <w:rPr>
          <w:noProof/>
        </w:rPr>
        <w:t>kategooriasse.</w:t>
      </w:r>
    </w:p>
    <w:p w14:paraId="7B02B973" w14:textId="38A41B14" w:rsidR="00A30CF3" w:rsidRDefault="3187C9FE" w:rsidP="51675408">
      <w:pPr>
        <w:shd w:val="clear" w:color="auto" w:fill="E6E6E6"/>
        <w:rPr>
          <w:noProof/>
        </w:rPr>
      </w:pPr>
      <w:r w:rsidRPr="475236BD">
        <w:rPr>
          <w:b/>
          <w:bCs/>
          <w:noProof/>
        </w:rPr>
        <w:t>Järeltingimused</w:t>
      </w:r>
      <w:r w:rsidRPr="475236BD">
        <w:rPr>
          <w:noProof/>
        </w:rPr>
        <w:t xml:space="preserve">: </w:t>
      </w:r>
      <w:r w:rsidR="08CFE786" w:rsidRPr="475236BD">
        <w:rPr>
          <w:noProof/>
        </w:rPr>
        <w:t>Pakiautomaa</w:t>
      </w:r>
      <w:r w:rsidR="3AEA0D00" w:rsidRPr="475236BD">
        <w:rPr>
          <w:noProof/>
        </w:rPr>
        <w:t>t</w:t>
      </w:r>
      <w:r w:rsidR="08CFE786" w:rsidRPr="475236BD">
        <w:rPr>
          <w:b/>
          <w:bCs/>
          <w:noProof/>
          <w:color w:val="C00000"/>
        </w:rPr>
        <w:t xml:space="preserve"> </w:t>
      </w:r>
      <w:r w:rsidR="7E6A0807" w:rsidRPr="475236BD">
        <w:rPr>
          <w:noProof/>
        </w:rPr>
        <w:t>on seisundis „Aktiivne“.</w:t>
      </w:r>
    </w:p>
    <w:p w14:paraId="329179D3" w14:textId="77777777" w:rsidR="00A30CF3" w:rsidRDefault="00A30CF3" w:rsidP="51675408">
      <w:pPr>
        <w:shd w:val="clear" w:color="auto" w:fill="E6E6E6"/>
        <w:rPr>
          <w:noProof/>
        </w:rPr>
      </w:pPr>
      <w:r w:rsidRPr="51675408">
        <w:rPr>
          <w:b/>
          <w:bCs/>
          <w:noProof/>
        </w:rPr>
        <w:t>Stsenaarium (tüüpiline sündmuste järjestus)</w:t>
      </w:r>
      <w:r w:rsidRPr="51675408">
        <w:rPr>
          <w:noProof/>
        </w:rPr>
        <w:t>:</w:t>
      </w:r>
    </w:p>
    <w:p w14:paraId="11FB4FAC" w14:textId="22F626FE" w:rsidR="00D63C87" w:rsidRDefault="470906FF" w:rsidP="00FE00C1">
      <w:pPr>
        <w:numPr>
          <w:ilvl w:val="0"/>
          <w:numId w:val="2"/>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Pakiautomaatide haldur</w:t>
      </w:r>
      <w:r w:rsidR="5822AC90" w:rsidRPr="475236BD">
        <w:rPr>
          <w:noProof/>
        </w:rPr>
        <w:t xml:space="preserve"> soovib </w:t>
      </w:r>
      <w:r w:rsidR="6370A710" w:rsidRPr="475236BD">
        <w:rPr>
          <w:noProof/>
        </w:rPr>
        <w:t xml:space="preserve">aktiveerida </w:t>
      </w:r>
      <w:r w:rsidR="66EFB5BC" w:rsidRPr="475236BD">
        <w:rPr>
          <w:noProof/>
        </w:rPr>
        <w:t>pakiautomaadi</w:t>
      </w:r>
      <w:r w:rsidR="5822AC90" w:rsidRPr="475236BD">
        <w:rPr>
          <w:noProof/>
        </w:rPr>
        <w:t>.</w:t>
      </w:r>
    </w:p>
    <w:p w14:paraId="712C3FEA" w14:textId="3A2F13DB" w:rsidR="00D63C87" w:rsidRPr="00B54E53" w:rsidRDefault="00D63C87" w:rsidP="00FE00C1">
      <w:pPr>
        <w:numPr>
          <w:ilvl w:val="0"/>
          <w:numId w:val="2"/>
        </w:numPr>
        <w:shd w:val="clear" w:color="auto" w:fill="E6E6E6"/>
        <w:tabs>
          <w:tab w:val="left" w:pos="8640"/>
          <w:tab w:val="left" w:pos="10800"/>
          <w:tab w:val="left" w:pos="11880"/>
          <w:tab w:val="left" w:pos="12960"/>
          <w:tab w:val="left" w:pos="13680"/>
          <w:tab w:val="left" w:pos="16920"/>
        </w:tabs>
        <w:rPr>
          <w:i/>
          <w:iCs/>
          <w:noProof/>
        </w:rPr>
      </w:pPr>
      <w:r w:rsidRPr="475236BD">
        <w:rPr>
          <w:i/>
          <w:iCs/>
          <w:noProof/>
        </w:rPr>
        <w:t xml:space="preserve">Käivitub kasutusjuht „Vaata kõiki ootel või mitteaktiivseid </w:t>
      </w:r>
      <w:r w:rsidR="6FE85D75" w:rsidRPr="475236BD">
        <w:rPr>
          <w:noProof/>
        </w:rPr>
        <w:t>pakiautomaate</w:t>
      </w:r>
      <w:r w:rsidRPr="475236BD">
        <w:rPr>
          <w:i/>
          <w:iCs/>
          <w:noProof/>
        </w:rPr>
        <w:t>“</w:t>
      </w:r>
    </w:p>
    <w:p w14:paraId="499CEA52" w14:textId="31FE54B2" w:rsidR="00D63C87" w:rsidRDefault="470906FF" w:rsidP="00FE00C1">
      <w:pPr>
        <w:numPr>
          <w:ilvl w:val="0"/>
          <w:numId w:val="2"/>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Pakiautomaatide haldur</w:t>
      </w:r>
      <w:r w:rsidR="5822AC90" w:rsidRPr="475236BD">
        <w:rPr>
          <w:noProof/>
        </w:rPr>
        <w:t xml:space="preserve"> valib nimekirjast </w:t>
      </w:r>
      <w:r w:rsidR="4F176B86" w:rsidRPr="475236BD">
        <w:rPr>
          <w:noProof/>
        </w:rPr>
        <w:t>pakiautomaadi</w:t>
      </w:r>
      <w:r w:rsidR="08CFE786" w:rsidRPr="475236BD">
        <w:rPr>
          <w:noProof/>
        </w:rPr>
        <w:t xml:space="preserve"> </w:t>
      </w:r>
      <w:r w:rsidR="5822AC90" w:rsidRPr="475236BD">
        <w:rPr>
          <w:noProof/>
        </w:rPr>
        <w:t>ja annab korralduse see aktiivseks muuta.</w:t>
      </w:r>
    </w:p>
    <w:p w14:paraId="23D61E70" w14:textId="77777777" w:rsidR="00BD277D" w:rsidRDefault="00BD277D" w:rsidP="00FE00C1">
      <w:pPr>
        <w:numPr>
          <w:ilvl w:val="0"/>
          <w:numId w:val="2"/>
        </w:numPr>
        <w:shd w:val="clear" w:color="auto" w:fill="E6E6E6"/>
        <w:tabs>
          <w:tab w:val="left" w:pos="8640"/>
          <w:tab w:val="left" w:pos="10800"/>
          <w:tab w:val="left" w:pos="11880"/>
          <w:tab w:val="left" w:pos="12960"/>
          <w:tab w:val="left" w:pos="13680"/>
          <w:tab w:val="left" w:pos="16920"/>
        </w:tabs>
        <w:rPr>
          <w:noProof/>
        </w:rPr>
      </w:pPr>
      <w:r w:rsidRPr="51675408">
        <w:rPr>
          <w:b/>
          <w:bCs/>
          <w:noProof/>
        </w:rPr>
        <w:t>Süsteem</w:t>
      </w:r>
      <w:r w:rsidRPr="51675408">
        <w:rPr>
          <w:noProof/>
        </w:rPr>
        <w:t xml:space="preserve"> salvestab andmed</w:t>
      </w:r>
      <w:r w:rsidR="00267878" w:rsidRPr="51675408">
        <w:rPr>
          <w:noProof/>
        </w:rPr>
        <w:t xml:space="preserve"> (</w:t>
      </w:r>
      <w:r w:rsidR="00267878" w:rsidRPr="51675408">
        <w:rPr>
          <w:b/>
          <w:bCs/>
          <w:noProof/>
          <w:color w:val="0070C0"/>
        </w:rPr>
        <w:t>OP3</w:t>
      </w:r>
      <w:r w:rsidR="00267878" w:rsidRPr="51675408">
        <w:rPr>
          <w:noProof/>
        </w:rPr>
        <w:t>)</w:t>
      </w:r>
      <w:r w:rsidRPr="51675408">
        <w:rPr>
          <w:noProof/>
        </w:rPr>
        <w:t>.</w:t>
      </w:r>
    </w:p>
    <w:p w14:paraId="685A6F93" w14:textId="44376D76" w:rsidR="00267878" w:rsidRPr="00BD277D" w:rsidRDefault="470906FF" w:rsidP="475236BD">
      <w:pPr>
        <w:shd w:val="clear" w:color="auto" w:fill="E6E6E6"/>
        <w:tabs>
          <w:tab w:val="left" w:pos="8640"/>
          <w:tab w:val="left" w:pos="10800"/>
          <w:tab w:val="left" w:pos="11880"/>
          <w:tab w:val="left" w:pos="12960"/>
          <w:tab w:val="left" w:pos="13680"/>
          <w:tab w:val="left" w:pos="16920"/>
        </w:tabs>
        <w:rPr>
          <w:i/>
          <w:iCs/>
          <w:noProof/>
        </w:rPr>
      </w:pPr>
      <w:r w:rsidRPr="475236BD">
        <w:rPr>
          <w:i/>
          <w:iCs/>
          <w:noProof/>
          <w:u w:val="single"/>
        </w:rPr>
        <w:t>Pakiautomaatide haldur</w:t>
      </w:r>
      <w:r w:rsidR="587491CA" w:rsidRPr="475236BD">
        <w:rPr>
          <w:i/>
          <w:iCs/>
          <w:noProof/>
        </w:rPr>
        <w:t xml:space="preserve"> võib samme 1-4 läbida nii mitu korda kui soovib.</w:t>
      </w:r>
    </w:p>
    <w:p w14:paraId="70773FC7" w14:textId="77777777" w:rsidR="00A30CF3" w:rsidRDefault="00A30CF3" w:rsidP="51675408">
      <w:pPr>
        <w:shd w:val="clear" w:color="auto" w:fill="E6E6E6"/>
        <w:rPr>
          <w:noProof/>
        </w:rPr>
      </w:pPr>
      <w:r w:rsidRPr="51675408">
        <w:rPr>
          <w:b/>
          <w:bCs/>
          <w:noProof/>
        </w:rPr>
        <w:t>Laiendused (või alternatiivne sündmuste käik)</w:t>
      </w:r>
      <w:r w:rsidRPr="51675408">
        <w:rPr>
          <w:noProof/>
        </w:rPr>
        <w:t>:</w:t>
      </w:r>
    </w:p>
    <w:p w14:paraId="29D6AC48" w14:textId="7985D651" w:rsidR="00A30CF3" w:rsidRDefault="587491CA" w:rsidP="475236BD">
      <w:pPr>
        <w:shd w:val="clear" w:color="auto" w:fill="E6E6E6"/>
        <w:rPr>
          <w:noProof/>
        </w:rPr>
      </w:pPr>
      <w:r w:rsidRPr="475236BD">
        <w:rPr>
          <w:noProof/>
        </w:rPr>
        <w:t>3</w:t>
      </w:r>
      <w:r w:rsidR="3187C9FE" w:rsidRPr="475236BD">
        <w:rPr>
          <w:noProof/>
        </w:rPr>
        <w:t xml:space="preserve">a. Kui </w:t>
      </w:r>
      <w:r w:rsidRPr="475236BD">
        <w:rPr>
          <w:noProof/>
        </w:rPr>
        <w:t xml:space="preserve">nimekirjas ei ole ühtegi </w:t>
      </w:r>
      <w:r w:rsidR="5822AC90" w:rsidRPr="475236BD">
        <w:rPr>
          <w:noProof/>
        </w:rPr>
        <w:t xml:space="preserve">ootel </w:t>
      </w:r>
      <w:r w:rsidR="6918CB86" w:rsidRPr="475236BD">
        <w:rPr>
          <w:noProof/>
        </w:rPr>
        <w:t>või</w:t>
      </w:r>
      <w:r w:rsidR="5822AC90" w:rsidRPr="475236BD">
        <w:rPr>
          <w:noProof/>
        </w:rPr>
        <w:t xml:space="preserve"> </w:t>
      </w:r>
      <w:r w:rsidR="4146B891" w:rsidRPr="475236BD">
        <w:rPr>
          <w:noProof/>
        </w:rPr>
        <w:t xml:space="preserve">mitteaktiivset </w:t>
      </w:r>
      <w:r w:rsidR="0FDE370A" w:rsidRPr="475236BD">
        <w:rPr>
          <w:noProof/>
        </w:rPr>
        <w:t>pakiautomaati</w:t>
      </w:r>
      <w:r w:rsidRPr="475236BD">
        <w:rPr>
          <w:noProof/>
        </w:rPr>
        <w:t xml:space="preserve">, siis ei saa </w:t>
      </w:r>
      <w:r w:rsidR="470906FF" w:rsidRPr="475236BD">
        <w:rPr>
          <w:noProof/>
          <w:u w:val="single"/>
        </w:rPr>
        <w:t>Pakiautomaatide haldur</w:t>
      </w:r>
      <w:r w:rsidR="5822AC90" w:rsidRPr="475236BD">
        <w:rPr>
          <w:noProof/>
        </w:rPr>
        <w:t xml:space="preserve"> jätkata</w:t>
      </w:r>
      <w:r w:rsidRPr="475236BD">
        <w:rPr>
          <w:noProof/>
        </w:rPr>
        <w:t>.</w:t>
      </w:r>
    </w:p>
    <w:p w14:paraId="2B9C0AB8" w14:textId="7DF9A462" w:rsidR="009668FE" w:rsidRDefault="6EAC99BA" w:rsidP="475236BD">
      <w:pPr>
        <w:shd w:val="clear" w:color="auto" w:fill="E6E6E6"/>
        <w:rPr>
          <w:noProof/>
        </w:rPr>
      </w:pPr>
      <w:r w:rsidRPr="475236BD">
        <w:rPr>
          <w:noProof/>
        </w:rPr>
        <w:t xml:space="preserve">4a. Kui </w:t>
      </w:r>
      <w:r w:rsidR="5EAC92D4" w:rsidRPr="475236BD">
        <w:rPr>
          <w:noProof/>
        </w:rPr>
        <w:t>pakiautomaat</w:t>
      </w:r>
      <w:r w:rsidR="08CFE786" w:rsidRPr="475236BD">
        <w:rPr>
          <w:noProof/>
        </w:rPr>
        <w:t xml:space="preserve"> </w:t>
      </w:r>
      <w:r w:rsidRPr="475236BD">
        <w:rPr>
          <w:noProof/>
        </w:rPr>
        <w:t xml:space="preserve">ei kuulu ühtegi </w:t>
      </w:r>
      <w:r w:rsidR="6BF0B818" w:rsidRPr="475236BD">
        <w:rPr>
          <w:noProof/>
        </w:rPr>
        <w:t>pakiautomaadi</w:t>
      </w:r>
      <w:r w:rsidR="08CFE786" w:rsidRPr="475236BD">
        <w:rPr>
          <w:noProof/>
        </w:rPr>
        <w:t xml:space="preserve"> </w:t>
      </w:r>
      <w:r w:rsidRPr="475236BD">
        <w:rPr>
          <w:noProof/>
        </w:rPr>
        <w:t>kategooriasse, siis aktiveerimine ebaõnnestub.</w:t>
      </w:r>
    </w:p>
    <w:p w14:paraId="1C53F00A" w14:textId="77777777" w:rsidR="00A30CF3" w:rsidRDefault="00A30CF3" w:rsidP="51675408">
      <w:pPr>
        <w:rPr>
          <w:noProof/>
        </w:rPr>
      </w:pPr>
    </w:p>
    <w:p w14:paraId="5B2C7624" w14:textId="77777777" w:rsidR="004E7C70" w:rsidRDefault="004E7C70" w:rsidP="51675408">
      <w:pPr>
        <w:rPr>
          <w:noProof/>
        </w:rPr>
      </w:pPr>
    </w:p>
    <w:p w14:paraId="53BD19FE" w14:textId="5B25099B" w:rsidR="00A30CF3" w:rsidRDefault="3187C9FE" w:rsidP="51675408">
      <w:pPr>
        <w:pStyle w:val="Heading4"/>
        <w:rPr>
          <w:noProof/>
        </w:rPr>
      </w:pPr>
      <w:bookmarkStart w:id="121" w:name="_Toc1182608052"/>
      <w:bookmarkStart w:id="122" w:name="_Toc100473768"/>
      <w:r w:rsidRPr="475236BD">
        <w:rPr>
          <w:noProof/>
        </w:rPr>
        <w:t xml:space="preserve">Kasutusjuht: </w:t>
      </w:r>
      <w:r w:rsidR="2B9896F3" w:rsidRPr="475236BD">
        <w:rPr>
          <w:noProof/>
        </w:rPr>
        <w:t xml:space="preserve">Muuda </w:t>
      </w:r>
      <w:r w:rsidR="6E82F2F0" w:rsidRPr="475236BD">
        <w:rPr>
          <w:noProof/>
        </w:rPr>
        <w:t>pakiautomaa</w:t>
      </w:r>
      <w:r w:rsidR="2D2CAAF9" w:rsidRPr="475236BD">
        <w:rPr>
          <w:noProof/>
        </w:rPr>
        <w:t>t</w:t>
      </w:r>
      <w:r w:rsidR="08CFE786" w:rsidRPr="475236BD">
        <w:rPr>
          <w:noProof/>
          <w:color w:val="C00000"/>
        </w:rPr>
        <w:t xml:space="preserve"> </w:t>
      </w:r>
      <w:r w:rsidR="2B9896F3" w:rsidRPr="475236BD">
        <w:rPr>
          <w:noProof/>
        </w:rPr>
        <w:t>mitteaktiivseks</w:t>
      </w:r>
      <w:bookmarkEnd w:id="121"/>
      <w:bookmarkEnd w:id="122"/>
    </w:p>
    <w:p w14:paraId="189B1A17" w14:textId="06BC40DA" w:rsidR="00A30CF3" w:rsidRDefault="3187C9FE" w:rsidP="51675408">
      <w:pPr>
        <w:shd w:val="clear" w:color="auto" w:fill="E6E6E6"/>
        <w:rPr>
          <w:b/>
          <w:bCs/>
          <w:noProof/>
          <w:color w:val="C00000"/>
        </w:rPr>
      </w:pPr>
      <w:r w:rsidRPr="475236BD">
        <w:rPr>
          <w:b/>
          <w:bCs/>
          <w:noProof/>
        </w:rPr>
        <w:t>Primaarne tegutseja</w:t>
      </w:r>
      <w:r w:rsidRPr="475236BD">
        <w:rPr>
          <w:noProof/>
        </w:rPr>
        <w:t xml:space="preserve">: </w:t>
      </w:r>
      <w:r w:rsidR="470906FF" w:rsidRPr="475236BD">
        <w:rPr>
          <w:noProof/>
        </w:rPr>
        <w:t>Pakiautomaatide haldur</w:t>
      </w:r>
    </w:p>
    <w:p w14:paraId="11449EA7" w14:textId="77777777" w:rsidR="00A30CF3" w:rsidRDefault="00A30CF3" w:rsidP="51675408">
      <w:pPr>
        <w:shd w:val="clear" w:color="auto" w:fill="E6E6E6"/>
        <w:rPr>
          <w:noProof/>
        </w:rPr>
      </w:pPr>
      <w:r w:rsidRPr="51675408">
        <w:rPr>
          <w:b/>
          <w:bCs/>
          <w:noProof/>
        </w:rPr>
        <w:t>Osapooled ja nende huvid</w:t>
      </w:r>
      <w:r w:rsidRPr="51675408">
        <w:rPr>
          <w:noProof/>
        </w:rPr>
        <w:t>:</w:t>
      </w:r>
    </w:p>
    <w:p w14:paraId="10872C49" w14:textId="60F694FF" w:rsidR="001F283E" w:rsidRDefault="470906FF"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Pakiautomaatide haldur</w:t>
      </w:r>
      <w:r w:rsidR="480D8887" w:rsidRPr="475236BD">
        <w:rPr>
          <w:noProof/>
          <w:u w:val="single"/>
        </w:rPr>
        <w:t>, Juhataja:</w:t>
      </w:r>
      <w:r w:rsidR="480D8887" w:rsidRPr="475236BD">
        <w:rPr>
          <w:noProof/>
        </w:rPr>
        <w:t xml:space="preserve"> Soovib, et iga </w:t>
      </w:r>
      <w:r w:rsidR="3A72AF75" w:rsidRPr="475236BD">
        <w:rPr>
          <w:noProof/>
        </w:rPr>
        <w:t>pakiautomaadi</w:t>
      </w:r>
      <w:r w:rsidR="08CFE786" w:rsidRPr="475236BD">
        <w:rPr>
          <w:noProof/>
        </w:rPr>
        <w:t xml:space="preserve"> </w:t>
      </w:r>
      <w:r w:rsidR="480D8887" w:rsidRPr="475236BD">
        <w:rPr>
          <w:noProof/>
        </w:rPr>
        <w:t xml:space="preserve">kohta oleks teada tema koht üldises </w:t>
      </w:r>
      <w:r w:rsidR="6BCA6FBA" w:rsidRPr="475236BD">
        <w:rPr>
          <w:noProof/>
        </w:rPr>
        <w:t>pakiautomaadi</w:t>
      </w:r>
      <w:r w:rsidR="08CFE786" w:rsidRPr="475236BD">
        <w:rPr>
          <w:noProof/>
        </w:rPr>
        <w:t xml:space="preserve"> </w:t>
      </w:r>
      <w:r w:rsidR="480D8887" w:rsidRPr="475236BD">
        <w:rPr>
          <w:noProof/>
        </w:rPr>
        <w:t>elutsüklis, mis ühtlasi m</w:t>
      </w:r>
      <w:r w:rsidR="11EE0CF1" w:rsidRPr="475236BD">
        <w:rPr>
          <w:noProof/>
        </w:rPr>
        <w:t xml:space="preserve">äärab tegevused, mida selle </w:t>
      </w:r>
      <w:r w:rsidR="66063FEA" w:rsidRPr="475236BD">
        <w:rPr>
          <w:noProof/>
        </w:rPr>
        <w:t>pakiautomaadiga</w:t>
      </w:r>
      <w:r w:rsidR="08CFE786" w:rsidRPr="475236BD">
        <w:rPr>
          <w:noProof/>
        </w:rPr>
        <w:t xml:space="preserve"> </w:t>
      </w:r>
      <w:r w:rsidR="480D8887" w:rsidRPr="475236BD">
        <w:rPr>
          <w:noProof/>
        </w:rPr>
        <w:t>saab teha</w:t>
      </w:r>
      <w:r w:rsidR="048B4D62" w:rsidRPr="475236BD">
        <w:rPr>
          <w:noProof/>
        </w:rPr>
        <w:t>.</w:t>
      </w:r>
    </w:p>
    <w:p w14:paraId="2CBAA82A" w14:textId="3A82C15D" w:rsidR="001F283E" w:rsidRDefault="470906FF"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Pakiautomaatide haldur</w:t>
      </w:r>
      <w:r w:rsidR="6574F3C5" w:rsidRPr="475236BD">
        <w:rPr>
          <w:noProof/>
          <w:u w:val="single"/>
        </w:rPr>
        <w:t>:</w:t>
      </w:r>
      <w:r w:rsidR="6574F3C5" w:rsidRPr="475236BD">
        <w:rPr>
          <w:noProof/>
        </w:rPr>
        <w:t xml:space="preserve"> Soovib </w:t>
      </w:r>
      <w:r w:rsidR="7C98D38B" w:rsidRPr="475236BD">
        <w:rPr>
          <w:noProof/>
        </w:rPr>
        <w:t>pakiautomaadi</w:t>
      </w:r>
      <w:r w:rsidR="08CFE786" w:rsidRPr="475236BD">
        <w:rPr>
          <w:noProof/>
        </w:rPr>
        <w:t xml:space="preserve"> </w:t>
      </w:r>
      <w:r w:rsidR="6574F3C5" w:rsidRPr="475236BD">
        <w:rPr>
          <w:noProof/>
        </w:rPr>
        <w:t xml:space="preserve">andmeid muuta või tegeleda sellega tekkinud ajutiste probleemidega, olles samal ajal veendunud, et </w:t>
      </w:r>
      <w:r w:rsidR="637DB227" w:rsidRPr="475236BD">
        <w:rPr>
          <w:noProof/>
        </w:rPr>
        <w:t>keegi ei saa sellega algatada uusi tehinguid.</w:t>
      </w:r>
    </w:p>
    <w:p w14:paraId="0FD21D37" w14:textId="31E615CB" w:rsidR="00882784" w:rsidRDefault="5A13C438"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 xml:space="preserve">Klient, </w:t>
      </w:r>
      <w:r w:rsidR="43BE7D30" w:rsidRPr="475236BD">
        <w:rPr>
          <w:noProof/>
          <w:u w:val="single"/>
        </w:rPr>
        <w:t>Uudistaja</w:t>
      </w:r>
      <w:r w:rsidR="43BE7D30" w:rsidRPr="475236BD">
        <w:rPr>
          <w:noProof/>
        </w:rPr>
        <w:t>:</w:t>
      </w:r>
      <w:r w:rsidR="35222E41" w:rsidRPr="475236BD">
        <w:rPr>
          <w:noProof/>
        </w:rPr>
        <w:t xml:space="preserve"> Soovi</w:t>
      </w:r>
      <w:r w:rsidRPr="475236BD">
        <w:rPr>
          <w:noProof/>
        </w:rPr>
        <w:t>vad</w:t>
      </w:r>
      <w:r w:rsidR="35222E41" w:rsidRPr="475236BD">
        <w:rPr>
          <w:noProof/>
        </w:rPr>
        <w:t xml:space="preserve"> näha kõiki aktiivseid </w:t>
      </w:r>
      <w:r w:rsidR="0887DE31" w:rsidRPr="475236BD">
        <w:rPr>
          <w:noProof/>
        </w:rPr>
        <w:t>pakiautomaate</w:t>
      </w:r>
      <w:r w:rsidR="35222E41" w:rsidRPr="475236BD">
        <w:rPr>
          <w:noProof/>
        </w:rPr>
        <w:t xml:space="preserve">, et otsustada, kas siduda ennast selle organisatsiooniga </w:t>
      </w:r>
      <w:r w:rsidR="13BCBA93" w:rsidRPr="475236BD">
        <w:rPr>
          <w:noProof/>
        </w:rPr>
        <w:t>pakiautomaati</w:t>
      </w:r>
      <w:r w:rsidR="19DE1F00" w:rsidRPr="475236BD">
        <w:rPr>
          <w:noProof/>
        </w:rPr>
        <w:t xml:space="preserve"> </w:t>
      </w:r>
      <w:r w:rsidR="35222E41" w:rsidRPr="475236BD">
        <w:rPr>
          <w:noProof/>
        </w:rPr>
        <w:t xml:space="preserve">kasutava kliendi rollis (kui huvi pakkuv </w:t>
      </w:r>
      <w:r w:rsidR="0D4842EC" w:rsidRPr="475236BD">
        <w:rPr>
          <w:noProof/>
        </w:rPr>
        <w:t>pakiautomaat</w:t>
      </w:r>
      <w:r w:rsidR="19DE1F00" w:rsidRPr="475236BD">
        <w:rPr>
          <w:noProof/>
        </w:rPr>
        <w:t xml:space="preserve"> </w:t>
      </w:r>
      <w:r w:rsidR="35222E41" w:rsidRPr="475236BD">
        <w:rPr>
          <w:noProof/>
        </w:rPr>
        <w:t>ei ole selles nimekirjas, siis see on talle samuti oluline informatsioon)</w:t>
      </w:r>
      <w:r w:rsidR="73625647" w:rsidRPr="475236BD">
        <w:rPr>
          <w:noProof/>
        </w:rPr>
        <w:t>.</w:t>
      </w:r>
    </w:p>
    <w:p w14:paraId="0B3DE2CB" w14:textId="62547206" w:rsidR="6068C197" w:rsidRDefault="6068C197" w:rsidP="00FE00C1">
      <w:pPr>
        <w:numPr>
          <w:ilvl w:val="0"/>
          <w:numId w:val="3"/>
        </w:numPr>
        <w:shd w:val="clear" w:color="auto" w:fill="E6E6E6"/>
        <w:tabs>
          <w:tab w:val="left" w:pos="8640"/>
          <w:tab w:val="left" w:pos="10800"/>
          <w:tab w:val="left" w:pos="11880"/>
          <w:tab w:val="left" w:pos="12960"/>
          <w:tab w:val="left" w:pos="13680"/>
          <w:tab w:val="left" w:pos="16920"/>
        </w:tabs>
        <w:rPr>
          <w:rFonts w:eastAsia="Arial" w:cs="Arial"/>
          <w:noProof/>
        </w:rPr>
      </w:pPr>
      <w:r w:rsidRPr="475236BD">
        <w:rPr>
          <w:rFonts w:eastAsia="Arial" w:cs="Arial"/>
          <w:noProof/>
          <w:u w:val="single"/>
        </w:rPr>
        <w:t>Kuller:</w:t>
      </w:r>
      <w:r w:rsidRPr="475236BD">
        <w:rPr>
          <w:rFonts w:eastAsia="Arial" w:cs="Arial"/>
          <w:noProof/>
        </w:rPr>
        <w:t xml:space="preserve"> Soovib, et mitteaktiivsed ja ajutiste probleemidega pakiautomaadid ei oleks saadetiste kohaletoimetamise sihtpunktide seas nähtavad ega kasutatavad. See aitab vältida tarnev</w:t>
      </w:r>
      <w:r w:rsidR="649E2D8B" w:rsidRPr="475236BD">
        <w:rPr>
          <w:rFonts w:eastAsia="Arial" w:cs="Arial"/>
          <w:noProof/>
        </w:rPr>
        <w:t>igu</w:t>
      </w:r>
      <w:r w:rsidRPr="475236BD">
        <w:rPr>
          <w:rFonts w:eastAsia="Arial" w:cs="Arial"/>
          <w:noProof/>
        </w:rPr>
        <w:t xml:space="preserve"> ja tagada saadetiste sujuv liikumine ainult töökorras pakiautomaatide vahel.</w:t>
      </w:r>
    </w:p>
    <w:p w14:paraId="0AB7852D" w14:textId="37290BE5" w:rsidR="00A30CF3" w:rsidRDefault="3187C9FE" w:rsidP="51675408">
      <w:pPr>
        <w:shd w:val="clear" w:color="auto" w:fill="E6E6E6"/>
        <w:rPr>
          <w:noProof/>
        </w:rPr>
      </w:pPr>
      <w:r w:rsidRPr="475236BD">
        <w:rPr>
          <w:b/>
          <w:bCs/>
          <w:noProof/>
        </w:rPr>
        <w:t>Käivitav sündmus</w:t>
      </w:r>
      <w:r w:rsidRPr="475236BD">
        <w:rPr>
          <w:noProof/>
        </w:rPr>
        <w:t xml:space="preserve">: </w:t>
      </w:r>
      <w:r w:rsidR="08CFE786" w:rsidRPr="475236BD">
        <w:rPr>
          <w:noProof/>
        </w:rPr>
        <w:t xml:space="preserve">Pakiautomaadi </w:t>
      </w:r>
      <w:r w:rsidR="3FDE9785" w:rsidRPr="475236BD">
        <w:rPr>
          <w:noProof/>
        </w:rPr>
        <w:t xml:space="preserve">kasutamine </w:t>
      </w:r>
      <w:r w:rsidR="18FC492B" w:rsidRPr="475236BD">
        <w:rPr>
          <w:noProof/>
        </w:rPr>
        <w:t>tehingutes</w:t>
      </w:r>
      <w:r w:rsidR="3FDE9785" w:rsidRPr="475236BD">
        <w:rPr>
          <w:noProof/>
        </w:rPr>
        <w:t xml:space="preserve"> on vaja ajutiselt</w:t>
      </w:r>
      <w:r w:rsidR="4146B891" w:rsidRPr="475236BD">
        <w:rPr>
          <w:noProof/>
        </w:rPr>
        <w:t xml:space="preserve"> peatada kuna seoses selle </w:t>
      </w:r>
      <w:r w:rsidR="0FA7C1A1" w:rsidRPr="475236BD">
        <w:rPr>
          <w:noProof/>
        </w:rPr>
        <w:t>pakiautomaadiga</w:t>
      </w:r>
      <w:r w:rsidR="08CFE786" w:rsidRPr="475236BD">
        <w:rPr>
          <w:noProof/>
        </w:rPr>
        <w:t xml:space="preserve"> </w:t>
      </w:r>
      <w:r w:rsidR="3FDE9785" w:rsidRPr="475236BD">
        <w:rPr>
          <w:noProof/>
        </w:rPr>
        <w:t>on ilmnenud ajutise iseloomuga probleemid</w:t>
      </w:r>
    </w:p>
    <w:p w14:paraId="3D7CB9AF" w14:textId="55E069DE" w:rsidR="00A30CF3" w:rsidRDefault="3187C9FE" w:rsidP="51675408">
      <w:pPr>
        <w:shd w:val="clear" w:color="auto" w:fill="E6E6E6"/>
        <w:rPr>
          <w:noProof/>
        </w:rPr>
      </w:pPr>
      <w:r w:rsidRPr="475236BD">
        <w:rPr>
          <w:b/>
          <w:bCs/>
          <w:noProof/>
        </w:rPr>
        <w:t>Eeltingimused</w:t>
      </w:r>
      <w:r w:rsidRPr="475236BD">
        <w:rPr>
          <w:noProof/>
        </w:rPr>
        <w:t xml:space="preserve">: </w:t>
      </w:r>
      <w:r w:rsidR="470906FF" w:rsidRPr="475236BD">
        <w:rPr>
          <w:noProof/>
        </w:rPr>
        <w:t>Pakiautomaatide haldur</w:t>
      </w:r>
      <w:r w:rsidR="3BD20ED0" w:rsidRPr="475236BD">
        <w:rPr>
          <w:noProof/>
        </w:rPr>
        <w:t xml:space="preserve"> on autenditud ja autoriseeritud.</w:t>
      </w:r>
      <w:r w:rsidR="0F84523F" w:rsidRPr="475236BD">
        <w:rPr>
          <w:noProof/>
        </w:rPr>
        <w:t xml:space="preserve"> </w:t>
      </w:r>
      <w:r w:rsidR="08CFE786" w:rsidRPr="475236BD">
        <w:rPr>
          <w:noProof/>
        </w:rPr>
        <w:t>Pakiautomaa</w:t>
      </w:r>
      <w:r w:rsidR="2967971A" w:rsidRPr="475236BD">
        <w:rPr>
          <w:noProof/>
        </w:rPr>
        <w:t>t</w:t>
      </w:r>
      <w:r w:rsidR="08CFE786" w:rsidRPr="475236BD">
        <w:rPr>
          <w:noProof/>
        </w:rPr>
        <w:t xml:space="preserve"> </w:t>
      </w:r>
      <w:r w:rsidR="0F84523F" w:rsidRPr="475236BD">
        <w:rPr>
          <w:noProof/>
        </w:rPr>
        <w:t>on</w:t>
      </w:r>
      <w:r w:rsidR="5E8EB37A" w:rsidRPr="475236BD">
        <w:rPr>
          <w:noProof/>
        </w:rPr>
        <w:t xml:space="preserve"> registreeritud ja on</w:t>
      </w:r>
      <w:r w:rsidR="0F84523F" w:rsidRPr="475236BD">
        <w:rPr>
          <w:noProof/>
        </w:rPr>
        <w:t xml:space="preserve"> seisundis „</w:t>
      </w:r>
      <w:r w:rsidR="4FF7FB23" w:rsidRPr="475236BD">
        <w:rPr>
          <w:noProof/>
        </w:rPr>
        <w:t>A</w:t>
      </w:r>
      <w:r w:rsidR="0F84523F" w:rsidRPr="475236BD">
        <w:rPr>
          <w:noProof/>
        </w:rPr>
        <w:t>ktiivne“.</w:t>
      </w:r>
    </w:p>
    <w:p w14:paraId="74EC3A19" w14:textId="268281D1" w:rsidR="00A30CF3" w:rsidRDefault="3187C9FE" w:rsidP="51675408">
      <w:pPr>
        <w:shd w:val="clear" w:color="auto" w:fill="E6E6E6"/>
        <w:rPr>
          <w:noProof/>
        </w:rPr>
      </w:pPr>
      <w:r w:rsidRPr="475236BD">
        <w:rPr>
          <w:b/>
          <w:bCs/>
          <w:noProof/>
        </w:rPr>
        <w:t>Järeltingimused</w:t>
      </w:r>
      <w:r w:rsidRPr="475236BD">
        <w:rPr>
          <w:noProof/>
        </w:rPr>
        <w:t xml:space="preserve">: </w:t>
      </w:r>
      <w:r w:rsidR="08CFE786" w:rsidRPr="475236BD">
        <w:rPr>
          <w:noProof/>
        </w:rPr>
        <w:t>Pakiautomaa</w:t>
      </w:r>
      <w:r w:rsidR="354593C3" w:rsidRPr="475236BD">
        <w:rPr>
          <w:noProof/>
        </w:rPr>
        <w:t>t</w:t>
      </w:r>
      <w:r w:rsidR="08CFE786" w:rsidRPr="475236BD">
        <w:rPr>
          <w:noProof/>
        </w:rPr>
        <w:t xml:space="preserve"> </w:t>
      </w:r>
      <w:r w:rsidR="7E6A0807" w:rsidRPr="475236BD">
        <w:rPr>
          <w:noProof/>
        </w:rPr>
        <w:t>on seisundis „Mitteaktiivne“.</w:t>
      </w:r>
    </w:p>
    <w:p w14:paraId="257DD4E2" w14:textId="77777777" w:rsidR="00A30CF3" w:rsidRDefault="00A30CF3" w:rsidP="51675408">
      <w:pPr>
        <w:shd w:val="clear" w:color="auto" w:fill="E6E6E6"/>
        <w:rPr>
          <w:noProof/>
        </w:rPr>
      </w:pPr>
      <w:r w:rsidRPr="51675408">
        <w:rPr>
          <w:b/>
          <w:bCs/>
          <w:noProof/>
        </w:rPr>
        <w:t>Stsenaarium (tüüpiline sündmuste järjestus)</w:t>
      </w:r>
      <w:r w:rsidRPr="51675408">
        <w:rPr>
          <w:noProof/>
        </w:rPr>
        <w:t>:</w:t>
      </w:r>
    </w:p>
    <w:p w14:paraId="675CA90E" w14:textId="16073F54" w:rsidR="001F283E" w:rsidRDefault="470906FF" w:rsidP="00FE00C1">
      <w:pPr>
        <w:numPr>
          <w:ilvl w:val="0"/>
          <w:numId w:val="27"/>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Pakiautomaatide haldur</w:t>
      </w:r>
      <w:r w:rsidR="6574F3C5" w:rsidRPr="475236BD">
        <w:rPr>
          <w:noProof/>
        </w:rPr>
        <w:t xml:space="preserve"> avaldab soovi </w:t>
      </w:r>
      <w:r w:rsidR="37C0D20A" w:rsidRPr="475236BD">
        <w:rPr>
          <w:noProof/>
        </w:rPr>
        <w:t>pakiautomaa</w:t>
      </w:r>
      <w:r w:rsidR="6447C84D" w:rsidRPr="475236BD">
        <w:rPr>
          <w:noProof/>
        </w:rPr>
        <w:t>t</w:t>
      </w:r>
      <w:r w:rsidR="08CFE786" w:rsidRPr="475236BD">
        <w:rPr>
          <w:noProof/>
        </w:rPr>
        <w:t xml:space="preserve"> </w:t>
      </w:r>
      <w:r w:rsidR="6574F3C5" w:rsidRPr="475236BD">
        <w:rPr>
          <w:noProof/>
        </w:rPr>
        <w:t>mitteaktiivseks muuta.</w:t>
      </w:r>
    </w:p>
    <w:p w14:paraId="68CE7ED0" w14:textId="322A292C" w:rsidR="001F283E" w:rsidRDefault="24BAE69C" w:rsidP="00FE00C1">
      <w:pPr>
        <w:numPr>
          <w:ilvl w:val="0"/>
          <w:numId w:val="27"/>
        </w:numPr>
        <w:shd w:val="clear" w:color="auto" w:fill="E6E6E6"/>
        <w:tabs>
          <w:tab w:val="left" w:pos="8640"/>
          <w:tab w:val="left" w:pos="10800"/>
          <w:tab w:val="left" w:pos="11880"/>
          <w:tab w:val="left" w:pos="12960"/>
          <w:tab w:val="left" w:pos="13680"/>
          <w:tab w:val="left" w:pos="16920"/>
        </w:tabs>
        <w:rPr>
          <w:noProof/>
        </w:rPr>
      </w:pPr>
      <w:r w:rsidRPr="475236BD">
        <w:rPr>
          <w:b/>
          <w:bCs/>
          <w:noProof/>
        </w:rPr>
        <w:t>Süsteem</w:t>
      </w:r>
      <w:r w:rsidRPr="475236BD">
        <w:rPr>
          <w:noProof/>
        </w:rPr>
        <w:t xml:space="preserve"> kuvab </w:t>
      </w:r>
      <w:r w:rsidR="7583AD00" w:rsidRPr="475236BD">
        <w:rPr>
          <w:noProof/>
        </w:rPr>
        <w:t>aktiivsete</w:t>
      </w:r>
      <w:r w:rsidRPr="475236BD">
        <w:rPr>
          <w:noProof/>
        </w:rPr>
        <w:t xml:space="preserve"> </w:t>
      </w:r>
      <w:r w:rsidR="74F5DE56" w:rsidRPr="475236BD">
        <w:rPr>
          <w:noProof/>
        </w:rPr>
        <w:t>pakiautomaatide</w:t>
      </w:r>
      <w:r w:rsidR="19DE1F00" w:rsidRPr="475236BD">
        <w:rPr>
          <w:b/>
          <w:bCs/>
          <w:noProof/>
          <w:color w:val="C00000"/>
        </w:rPr>
        <w:t xml:space="preserve"> </w:t>
      </w:r>
      <w:r w:rsidRPr="475236BD">
        <w:rPr>
          <w:noProof/>
        </w:rPr>
        <w:t xml:space="preserve">nimekirja, kus on </w:t>
      </w:r>
      <w:r>
        <w:t>kood</w:t>
      </w:r>
      <w:r w:rsidR="699281AF">
        <w:t>(id)</w:t>
      </w:r>
      <w:r>
        <w:t>,</w:t>
      </w:r>
      <w:r w:rsidR="0FC31C26">
        <w:t xml:space="preserve"> </w:t>
      </w:r>
      <w:r w:rsidR="5D65B170">
        <w:t>hetkeseisundi liik</w:t>
      </w:r>
      <w:r w:rsidR="6FF2FCB9">
        <w:t xml:space="preserve">, </w:t>
      </w:r>
      <w:r w:rsidR="709D30C3">
        <w:t>nimi,</w:t>
      </w:r>
      <w:r w:rsidR="25D76574">
        <w:t xml:space="preserve"> </w:t>
      </w:r>
      <w:r w:rsidR="45402307">
        <w:t>aadress</w:t>
      </w:r>
      <w:r w:rsidR="709D30C3">
        <w:t>, pikkuskraad, laiuskraad</w:t>
      </w:r>
      <w:r w:rsidR="79517D7D">
        <w:t xml:space="preserve"> </w:t>
      </w:r>
      <w:r w:rsidRPr="475236BD">
        <w:rPr>
          <w:noProof/>
        </w:rPr>
        <w:t>(</w:t>
      </w:r>
      <w:r w:rsidRPr="475236BD">
        <w:rPr>
          <w:b/>
          <w:bCs/>
          <w:noProof/>
          <w:color w:val="FF0000"/>
        </w:rPr>
        <w:t>OP</w:t>
      </w:r>
      <w:r w:rsidR="7583AD00" w:rsidRPr="475236BD">
        <w:rPr>
          <w:b/>
          <w:bCs/>
          <w:noProof/>
          <w:color w:val="FF0000"/>
        </w:rPr>
        <w:t>6</w:t>
      </w:r>
      <w:r w:rsidRPr="475236BD">
        <w:rPr>
          <w:b/>
          <w:bCs/>
          <w:noProof/>
          <w:color w:val="FF0000"/>
        </w:rPr>
        <w:t>.1</w:t>
      </w:r>
      <w:r w:rsidRPr="475236BD">
        <w:rPr>
          <w:noProof/>
        </w:rPr>
        <w:t>)</w:t>
      </w:r>
    </w:p>
    <w:p w14:paraId="54E3CDA6" w14:textId="05B38856" w:rsidR="00F35B16" w:rsidRDefault="470906FF" w:rsidP="00FE00C1">
      <w:pPr>
        <w:numPr>
          <w:ilvl w:val="0"/>
          <w:numId w:val="27"/>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Pakiautomaatide haldur</w:t>
      </w:r>
      <w:r w:rsidR="57BE648F" w:rsidRPr="475236BD">
        <w:rPr>
          <w:noProof/>
        </w:rPr>
        <w:t xml:space="preserve"> valib nimekirjast </w:t>
      </w:r>
      <w:r w:rsidR="1EAB84F8" w:rsidRPr="475236BD">
        <w:rPr>
          <w:noProof/>
        </w:rPr>
        <w:t>pakiautomaadi</w:t>
      </w:r>
      <w:r w:rsidR="08CFE786" w:rsidRPr="475236BD">
        <w:rPr>
          <w:noProof/>
        </w:rPr>
        <w:t xml:space="preserve"> </w:t>
      </w:r>
      <w:r w:rsidR="57BE648F" w:rsidRPr="475236BD">
        <w:rPr>
          <w:noProof/>
        </w:rPr>
        <w:t xml:space="preserve">ja annab korralduse see </w:t>
      </w:r>
      <w:r w:rsidR="242EED4B" w:rsidRPr="475236BD">
        <w:rPr>
          <w:noProof/>
        </w:rPr>
        <w:t>mitte</w:t>
      </w:r>
      <w:r w:rsidR="27537B12" w:rsidRPr="475236BD">
        <w:rPr>
          <w:noProof/>
        </w:rPr>
        <w:t>aktiivseks</w:t>
      </w:r>
      <w:r w:rsidR="57BE648F" w:rsidRPr="475236BD">
        <w:rPr>
          <w:noProof/>
        </w:rPr>
        <w:t xml:space="preserve"> muuta.</w:t>
      </w:r>
    </w:p>
    <w:p w14:paraId="42553C36" w14:textId="77777777" w:rsidR="00F35B16" w:rsidRDefault="00F35B16" w:rsidP="00FE00C1">
      <w:pPr>
        <w:numPr>
          <w:ilvl w:val="0"/>
          <w:numId w:val="27"/>
        </w:numPr>
        <w:shd w:val="clear" w:color="auto" w:fill="E6E6E6"/>
        <w:tabs>
          <w:tab w:val="left" w:pos="8640"/>
          <w:tab w:val="left" w:pos="10800"/>
          <w:tab w:val="left" w:pos="11880"/>
          <w:tab w:val="left" w:pos="12960"/>
          <w:tab w:val="left" w:pos="13680"/>
          <w:tab w:val="left" w:pos="16920"/>
        </w:tabs>
        <w:rPr>
          <w:noProof/>
        </w:rPr>
      </w:pPr>
      <w:r w:rsidRPr="51675408">
        <w:rPr>
          <w:b/>
          <w:bCs/>
          <w:noProof/>
        </w:rPr>
        <w:t>Süsteem</w:t>
      </w:r>
      <w:r w:rsidRPr="51675408">
        <w:rPr>
          <w:noProof/>
        </w:rPr>
        <w:t xml:space="preserve"> salvestab andmed (</w:t>
      </w:r>
      <w:r w:rsidRPr="51675408">
        <w:rPr>
          <w:b/>
          <w:bCs/>
          <w:noProof/>
          <w:color w:val="0070C0"/>
        </w:rPr>
        <w:t>OP4</w:t>
      </w:r>
      <w:r w:rsidRPr="51675408">
        <w:rPr>
          <w:noProof/>
        </w:rPr>
        <w:t>).</w:t>
      </w:r>
    </w:p>
    <w:p w14:paraId="5AF3B477" w14:textId="5256DBF2" w:rsidR="00F35B16" w:rsidRPr="00BD277D" w:rsidRDefault="470906FF" w:rsidP="475236BD">
      <w:pPr>
        <w:shd w:val="clear" w:color="auto" w:fill="E6E6E6"/>
        <w:tabs>
          <w:tab w:val="left" w:pos="8640"/>
          <w:tab w:val="left" w:pos="10800"/>
          <w:tab w:val="left" w:pos="11880"/>
          <w:tab w:val="left" w:pos="12960"/>
          <w:tab w:val="left" w:pos="13680"/>
          <w:tab w:val="left" w:pos="16920"/>
        </w:tabs>
        <w:rPr>
          <w:i/>
          <w:iCs/>
          <w:noProof/>
        </w:rPr>
      </w:pPr>
      <w:r w:rsidRPr="475236BD">
        <w:rPr>
          <w:i/>
          <w:iCs/>
          <w:noProof/>
          <w:u w:val="single"/>
        </w:rPr>
        <w:t>Pakiautomaatide haldur</w:t>
      </w:r>
      <w:r w:rsidR="57BE648F" w:rsidRPr="475236BD">
        <w:rPr>
          <w:i/>
          <w:iCs/>
          <w:noProof/>
        </w:rPr>
        <w:t xml:space="preserve"> võib samme 1-4 läbida nii mitu korda kui soovib.</w:t>
      </w:r>
    </w:p>
    <w:p w14:paraId="525F12B2" w14:textId="77777777" w:rsidR="00F35B16" w:rsidRDefault="00095370" w:rsidP="51675408">
      <w:pPr>
        <w:shd w:val="clear" w:color="auto" w:fill="E6E6E6"/>
        <w:rPr>
          <w:noProof/>
        </w:rPr>
      </w:pPr>
      <w:r w:rsidRPr="51675408">
        <w:rPr>
          <w:b/>
          <w:bCs/>
          <w:noProof/>
        </w:rPr>
        <w:t xml:space="preserve">Laiendused </w:t>
      </w:r>
      <w:r w:rsidR="00F35B16" w:rsidRPr="51675408">
        <w:rPr>
          <w:b/>
          <w:bCs/>
          <w:noProof/>
        </w:rPr>
        <w:t>(või alternatiivne sündmuste käik)</w:t>
      </w:r>
      <w:r w:rsidR="00F35B16" w:rsidRPr="51675408">
        <w:rPr>
          <w:noProof/>
        </w:rPr>
        <w:t>:</w:t>
      </w:r>
    </w:p>
    <w:p w14:paraId="245D0BDC" w14:textId="2B92F2AA" w:rsidR="008E30EC" w:rsidRDefault="5E8EB37A" w:rsidP="51675408">
      <w:pPr>
        <w:shd w:val="clear" w:color="auto" w:fill="E6E6E6"/>
        <w:rPr>
          <w:noProof/>
        </w:rPr>
      </w:pPr>
      <w:r w:rsidRPr="475236BD">
        <w:rPr>
          <w:noProof/>
        </w:rPr>
        <w:t xml:space="preserve">3a. </w:t>
      </w:r>
      <w:r w:rsidR="470906FF" w:rsidRPr="475236BD">
        <w:rPr>
          <w:noProof/>
          <w:u w:val="single"/>
        </w:rPr>
        <w:t>Pakiautomaatide haldur</w:t>
      </w:r>
      <w:r w:rsidRPr="475236BD">
        <w:rPr>
          <w:noProof/>
        </w:rPr>
        <w:t xml:space="preserve"> saab nimekirja kõigi kuvatud väljade järgi sorteerida ja filtreerida.</w:t>
      </w:r>
    </w:p>
    <w:p w14:paraId="209CBE8E" w14:textId="2C693DF2" w:rsidR="00F35B16" w:rsidRDefault="215414ED" w:rsidP="51675408">
      <w:pPr>
        <w:shd w:val="clear" w:color="auto" w:fill="E6E6E6"/>
        <w:rPr>
          <w:noProof/>
        </w:rPr>
      </w:pPr>
      <w:r w:rsidRPr="475236BD">
        <w:rPr>
          <w:noProof/>
        </w:rPr>
        <w:t>3b</w:t>
      </w:r>
      <w:r w:rsidR="2ADEA2CD" w:rsidRPr="475236BD">
        <w:rPr>
          <w:noProof/>
        </w:rPr>
        <w:t xml:space="preserve">. Kui nimekirjas ei ole ühtegi </w:t>
      </w:r>
      <w:r w:rsidR="317877A3" w:rsidRPr="475236BD">
        <w:rPr>
          <w:noProof/>
        </w:rPr>
        <w:t xml:space="preserve">aktiivset </w:t>
      </w:r>
      <w:r w:rsidR="2B5F33E5" w:rsidRPr="475236BD">
        <w:rPr>
          <w:noProof/>
        </w:rPr>
        <w:t>pakiautomaati</w:t>
      </w:r>
      <w:r w:rsidR="2ADEA2CD" w:rsidRPr="475236BD">
        <w:rPr>
          <w:noProof/>
        </w:rPr>
        <w:t xml:space="preserve">, siis ei saa </w:t>
      </w:r>
      <w:r w:rsidR="470906FF" w:rsidRPr="475236BD">
        <w:rPr>
          <w:noProof/>
        </w:rPr>
        <w:t>pakiautomaatide haldur</w:t>
      </w:r>
      <w:r w:rsidR="2ADEA2CD" w:rsidRPr="475236BD">
        <w:rPr>
          <w:noProof/>
        </w:rPr>
        <w:t xml:space="preserve"> </w:t>
      </w:r>
      <w:r w:rsidR="545DBD7B" w:rsidRPr="475236BD">
        <w:rPr>
          <w:noProof/>
        </w:rPr>
        <w:t>jätkata</w:t>
      </w:r>
      <w:r w:rsidR="2ADEA2CD" w:rsidRPr="475236BD">
        <w:rPr>
          <w:noProof/>
        </w:rPr>
        <w:t>.</w:t>
      </w:r>
    </w:p>
    <w:p w14:paraId="384719F0" w14:textId="77777777" w:rsidR="00A30CF3" w:rsidRDefault="00A30CF3" w:rsidP="51675408">
      <w:pPr>
        <w:rPr>
          <w:noProof/>
        </w:rPr>
      </w:pPr>
    </w:p>
    <w:p w14:paraId="1ABAE98D" w14:textId="77777777" w:rsidR="0054149A" w:rsidRDefault="0054149A" w:rsidP="51675408">
      <w:pPr>
        <w:rPr>
          <w:noProof/>
        </w:rPr>
      </w:pPr>
    </w:p>
    <w:p w14:paraId="0F9E8624" w14:textId="6D3EC9D2" w:rsidR="00A30CF3" w:rsidRDefault="00A30CF3" w:rsidP="475236BD">
      <w:pPr>
        <w:pStyle w:val="Heading4"/>
        <w:rPr>
          <w:bCs/>
          <w:noProof/>
        </w:rPr>
      </w:pPr>
      <w:bookmarkStart w:id="123" w:name="_Toc584399407"/>
      <w:bookmarkStart w:id="124" w:name="_Toc247692702"/>
      <w:r w:rsidRPr="475236BD">
        <w:rPr>
          <w:bCs/>
          <w:noProof/>
        </w:rPr>
        <w:t>Kasutusjuht</w:t>
      </w:r>
      <w:r w:rsidR="00995897" w:rsidRPr="475236BD">
        <w:rPr>
          <w:bCs/>
          <w:noProof/>
        </w:rPr>
        <w:t xml:space="preserve">: </w:t>
      </w:r>
      <w:r w:rsidR="00746CF1" w:rsidRPr="475236BD">
        <w:rPr>
          <w:bCs/>
          <w:noProof/>
        </w:rPr>
        <w:t xml:space="preserve">Vaata kõiki ootel või mitteaktiivseid </w:t>
      </w:r>
      <w:r w:rsidR="7BA08E08" w:rsidRPr="475236BD">
        <w:rPr>
          <w:bCs/>
          <w:noProof/>
        </w:rPr>
        <w:t>pakiautomaate</w:t>
      </w:r>
      <w:bookmarkEnd w:id="123"/>
      <w:bookmarkEnd w:id="124"/>
    </w:p>
    <w:p w14:paraId="4F8CC43B" w14:textId="0E024031" w:rsidR="00A30CF3" w:rsidRDefault="3187C9FE" w:rsidP="475236BD">
      <w:pPr>
        <w:shd w:val="clear" w:color="auto" w:fill="E6E6E6"/>
        <w:rPr>
          <w:noProof/>
        </w:rPr>
      </w:pPr>
      <w:r w:rsidRPr="475236BD">
        <w:rPr>
          <w:b/>
          <w:bCs/>
          <w:noProof/>
        </w:rPr>
        <w:t>Primaarne tegutseja</w:t>
      </w:r>
      <w:r w:rsidRPr="475236BD">
        <w:rPr>
          <w:noProof/>
        </w:rPr>
        <w:t xml:space="preserve">: </w:t>
      </w:r>
      <w:r w:rsidR="470906FF" w:rsidRPr="475236BD">
        <w:rPr>
          <w:noProof/>
        </w:rPr>
        <w:t>Pakiautomaatide haldur</w:t>
      </w:r>
      <w:r w:rsidR="31D740BA" w:rsidRPr="4672CF47">
        <w:rPr>
          <w:noProof/>
        </w:rPr>
        <w:t>, Juhataja</w:t>
      </w:r>
    </w:p>
    <w:p w14:paraId="6650EB44" w14:textId="6AD3AC6C" w:rsidR="00A30CF3" w:rsidRDefault="00A30CF3" w:rsidP="51675408">
      <w:pPr>
        <w:shd w:val="clear" w:color="auto" w:fill="E6E6E6"/>
        <w:rPr>
          <w:noProof/>
        </w:rPr>
      </w:pPr>
      <w:r w:rsidRPr="51675408">
        <w:rPr>
          <w:b/>
          <w:bCs/>
          <w:noProof/>
        </w:rPr>
        <w:t>Osapooled ja nende huvid</w:t>
      </w:r>
      <w:r w:rsidRPr="51675408">
        <w:rPr>
          <w:noProof/>
        </w:rPr>
        <w:t>:</w:t>
      </w:r>
    </w:p>
    <w:p w14:paraId="495E75C1" w14:textId="42FD1928" w:rsidR="00CC1273" w:rsidRDefault="7C0C56F6"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672CF47">
        <w:rPr>
          <w:noProof/>
          <w:u w:val="single"/>
        </w:rPr>
        <w:t xml:space="preserve">Juhataja, </w:t>
      </w:r>
      <w:r w:rsidR="470906FF" w:rsidRPr="475236BD">
        <w:rPr>
          <w:noProof/>
          <w:u w:val="single"/>
        </w:rPr>
        <w:t>Pakiautomaatide haldur</w:t>
      </w:r>
      <w:r w:rsidR="6619B730" w:rsidRPr="475236BD">
        <w:rPr>
          <w:noProof/>
        </w:rPr>
        <w:t>: Soovib sisendit juhtimisotsuste tegemiseks.</w:t>
      </w:r>
    </w:p>
    <w:p w14:paraId="47D85616" w14:textId="0DCF6DA4" w:rsidR="00A30CF3" w:rsidRDefault="3187C9FE" w:rsidP="475236BD">
      <w:pPr>
        <w:shd w:val="clear" w:color="auto" w:fill="E6E6E6"/>
        <w:rPr>
          <w:noProof/>
        </w:rPr>
      </w:pPr>
      <w:r w:rsidRPr="475236BD">
        <w:rPr>
          <w:b/>
          <w:bCs/>
          <w:noProof/>
        </w:rPr>
        <w:t>Käivitav sündmus</w:t>
      </w:r>
      <w:r w:rsidRPr="475236BD">
        <w:rPr>
          <w:noProof/>
        </w:rPr>
        <w:t xml:space="preserve">: </w:t>
      </w:r>
      <w:r w:rsidR="6619B730" w:rsidRPr="475236BD">
        <w:rPr>
          <w:noProof/>
        </w:rPr>
        <w:t xml:space="preserve">Subjekt soovib muuta </w:t>
      </w:r>
      <w:r w:rsidR="6C83AC3E" w:rsidRPr="475236BD">
        <w:rPr>
          <w:noProof/>
        </w:rPr>
        <w:t>pakiautomaadi</w:t>
      </w:r>
      <w:r w:rsidR="08CFE786" w:rsidRPr="475236BD">
        <w:rPr>
          <w:noProof/>
        </w:rPr>
        <w:t xml:space="preserve"> </w:t>
      </w:r>
      <w:r w:rsidR="6619B730" w:rsidRPr="475236BD">
        <w:rPr>
          <w:noProof/>
        </w:rPr>
        <w:t>andmeid</w:t>
      </w:r>
      <w:r w:rsidR="5E8EB37A" w:rsidRPr="475236BD">
        <w:rPr>
          <w:noProof/>
        </w:rPr>
        <w:t>,</w:t>
      </w:r>
      <w:r w:rsidR="6619B730" w:rsidRPr="475236BD">
        <w:rPr>
          <w:noProof/>
        </w:rPr>
        <w:t xml:space="preserve"> sh </w:t>
      </w:r>
      <w:r w:rsidR="0B47F887" w:rsidRPr="475236BD">
        <w:rPr>
          <w:noProof/>
        </w:rPr>
        <w:t>pakiautomaadi</w:t>
      </w:r>
      <w:r w:rsidR="08CFE786" w:rsidRPr="475236BD">
        <w:rPr>
          <w:noProof/>
        </w:rPr>
        <w:t xml:space="preserve"> </w:t>
      </w:r>
      <w:r w:rsidR="6619B730" w:rsidRPr="475236BD">
        <w:rPr>
          <w:noProof/>
        </w:rPr>
        <w:t>seisundit.</w:t>
      </w:r>
    </w:p>
    <w:p w14:paraId="516B7630" w14:textId="77777777" w:rsidR="00A30CF3" w:rsidRDefault="00A30CF3" w:rsidP="51675408">
      <w:pPr>
        <w:shd w:val="clear" w:color="auto" w:fill="E6E6E6"/>
        <w:rPr>
          <w:noProof/>
        </w:rPr>
      </w:pPr>
      <w:r w:rsidRPr="51675408">
        <w:rPr>
          <w:b/>
          <w:bCs/>
          <w:noProof/>
        </w:rPr>
        <w:t>Eeltingimused</w:t>
      </w:r>
      <w:r w:rsidRPr="51675408">
        <w:rPr>
          <w:noProof/>
        </w:rPr>
        <w:t xml:space="preserve">: </w:t>
      </w:r>
      <w:r w:rsidR="000F2E5E" w:rsidRPr="51675408">
        <w:rPr>
          <w:noProof/>
        </w:rPr>
        <w:t>Subjekt on autenditud ja autoriseeritud.</w:t>
      </w:r>
    </w:p>
    <w:p w14:paraId="22A1F45E" w14:textId="5273781C" w:rsidR="00A30CF3" w:rsidRDefault="3187C9FE" w:rsidP="51675408">
      <w:pPr>
        <w:shd w:val="clear" w:color="auto" w:fill="E6E6E6"/>
        <w:rPr>
          <w:noProof/>
        </w:rPr>
      </w:pPr>
      <w:r w:rsidRPr="475236BD">
        <w:rPr>
          <w:b/>
          <w:bCs/>
          <w:noProof/>
        </w:rPr>
        <w:t>Järeltingimused</w:t>
      </w:r>
      <w:r w:rsidRPr="475236BD">
        <w:rPr>
          <w:noProof/>
        </w:rPr>
        <w:t xml:space="preserve">: </w:t>
      </w:r>
      <w:r w:rsidR="7E6A0807" w:rsidRPr="475236BD">
        <w:rPr>
          <w:noProof/>
        </w:rPr>
        <w:t>On leitud seisundis „</w:t>
      </w:r>
      <w:r w:rsidR="4D861535" w:rsidRPr="475236BD">
        <w:rPr>
          <w:noProof/>
        </w:rPr>
        <w:t>Ootel</w:t>
      </w:r>
      <w:r w:rsidR="7E6A0807" w:rsidRPr="475236BD">
        <w:rPr>
          <w:noProof/>
        </w:rPr>
        <w:t>“ või „Mitteaktiivne“</w:t>
      </w:r>
      <w:r w:rsidR="11EE0CF1" w:rsidRPr="475236BD">
        <w:rPr>
          <w:noProof/>
        </w:rPr>
        <w:t xml:space="preserve"> olevate </w:t>
      </w:r>
      <w:r w:rsidR="4A1E8057" w:rsidRPr="475236BD">
        <w:rPr>
          <w:noProof/>
        </w:rPr>
        <w:t>pakiautomaatide</w:t>
      </w:r>
      <w:r w:rsidR="08CFE786" w:rsidRPr="475236BD">
        <w:rPr>
          <w:noProof/>
        </w:rPr>
        <w:t xml:space="preserve"> </w:t>
      </w:r>
      <w:r w:rsidR="7E6A0807" w:rsidRPr="475236BD">
        <w:rPr>
          <w:noProof/>
        </w:rPr>
        <w:t>nimekiri.</w:t>
      </w:r>
    </w:p>
    <w:p w14:paraId="3A288753" w14:textId="77777777" w:rsidR="00A30CF3" w:rsidRDefault="00A30CF3" w:rsidP="51675408">
      <w:pPr>
        <w:shd w:val="clear" w:color="auto" w:fill="E6E6E6"/>
        <w:rPr>
          <w:noProof/>
        </w:rPr>
      </w:pPr>
      <w:r w:rsidRPr="51675408">
        <w:rPr>
          <w:b/>
          <w:bCs/>
          <w:noProof/>
        </w:rPr>
        <w:t>Stsenaarium (tüüpiline sündmuste järjestus)</w:t>
      </w:r>
      <w:r w:rsidRPr="51675408">
        <w:rPr>
          <w:noProof/>
        </w:rPr>
        <w:t>:</w:t>
      </w:r>
    </w:p>
    <w:p w14:paraId="3FDC5870" w14:textId="175FF00D" w:rsidR="00A30CF3" w:rsidRDefault="3187C9FE" w:rsidP="00FE00C1">
      <w:pPr>
        <w:numPr>
          <w:ilvl w:val="0"/>
          <w:numId w:val="24"/>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Subjekt</w:t>
      </w:r>
      <w:r w:rsidR="6619B730" w:rsidRPr="475236BD">
        <w:rPr>
          <w:noProof/>
        </w:rPr>
        <w:t xml:space="preserve"> soovib vaadata </w:t>
      </w:r>
      <w:r w:rsidR="1599E0B2" w:rsidRPr="475236BD">
        <w:rPr>
          <w:noProof/>
        </w:rPr>
        <w:t>ootel või mitteaktiivsete</w:t>
      </w:r>
      <w:r w:rsidR="6619B730" w:rsidRPr="475236BD">
        <w:rPr>
          <w:noProof/>
        </w:rPr>
        <w:t xml:space="preserve"> </w:t>
      </w:r>
      <w:r w:rsidR="4BF116BB" w:rsidRPr="475236BD">
        <w:rPr>
          <w:noProof/>
        </w:rPr>
        <w:t>pakiautomaadi</w:t>
      </w:r>
      <w:r w:rsidR="08CFE786" w:rsidRPr="475236BD">
        <w:rPr>
          <w:noProof/>
        </w:rPr>
        <w:t xml:space="preserve"> </w:t>
      </w:r>
      <w:r w:rsidR="6619B730" w:rsidRPr="475236BD">
        <w:rPr>
          <w:noProof/>
        </w:rPr>
        <w:t>nimekirja</w:t>
      </w:r>
      <w:r w:rsidRPr="475236BD">
        <w:rPr>
          <w:noProof/>
        </w:rPr>
        <w:t xml:space="preserve"> </w:t>
      </w:r>
    </w:p>
    <w:p w14:paraId="0339A000" w14:textId="05C3EAB3" w:rsidR="00CC1273" w:rsidRDefault="5D640470" w:rsidP="00FE00C1">
      <w:pPr>
        <w:numPr>
          <w:ilvl w:val="0"/>
          <w:numId w:val="24"/>
        </w:numPr>
        <w:shd w:val="clear" w:color="auto" w:fill="E6E6E6"/>
        <w:tabs>
          <w:tab w:val="left" w:pos="8640"/>
          <w:tab w:val="left" w:pos="10800"/>
          <w:tab w:val="left" w:pos="11880"/>
          <w:tab w:val="left" w:pos="12960"/>
          <w:tab w:val="left" w:pos="13680"/>
          <w:tab w:val="left" w:pos="16920"/>
        </w:tabs>
        <w:rPr>
          <w:noProof/>
        </w:rPr>
      </w:pPr>
      <w:r w:rsidRPr="475236BD">
        <w:rPr>
          <w:b/>
          <w:bCs/>
          <w:noProof/>
        </w:rPr>
        <w:t>Süsteem</w:t>
      </w:r>
      <w:r w:rsidRPr="475236BD">
        <w:rPr>
          <w:noProof/>
        </w:rPr>
        <w:t xml:space="preserve"> kuvab </w:t>
      </w:r>
      <w:r w:rsidR="2208E2BA" w:rsidRPr="475236BD">
        <w:rPr>
          <w:noProof/>
        </w:rPr>
        <w:t>ootel või mitteaktiivses</w:t>
      </w:r>
      <w:r w:rsidRPr="475236BD">
        <w:rPr>
          <w:noProof/>
        </w:rPr>
        <w:t xml:space="preserve"> </w:t>
      </w:r>
      <w:r w:rsidR="22D18D39" w:rsidRPr="475236BD">
        <w:rPr>
          <w:noProof/>
        </w:rPr>
        <w:t xml:space="preserve">seisundis </w:t>
      </w:r>
      <w:r w:rsidR="55075C78" w:rsidRPr="475236BD">
        <w:rPr>
          <w:noProof/>
        </w:rPr>
        <w:t>pakiautomaadi</w:t>
      </w:r>
      <w:r w:rsidR="19DE1F00" w:rsidRPr="475236BD">
        <w:rPr>
          <w:noProof/>
        </w:rPr>
        <w:t xml:space="preserve"> </w:t>
      </w:r>
      <w:r w:rsidRPr="475236BD">
        <w:rPr>
          <w:noProof/>
        </w:rPr>
        <w:t>nimekirja, kus on kood</w:t>
      </w:r>
      <w:r w:rsidR="7730A112" w:rsidRPr="475236BD">
        <w:rPr>
          <w:noProof/>
        </w:rPr>
        <w:t>(id)</w:t>
      </w:r>
      <w:r w:rsidRPr="475236BD">
        <w:rPr>
          <w:noProof/>
        </w:rPr>
        <w:t xml:space="preserve">, </w:t>
      </w:r>
      <w:r w:rsidR="22D18D39" w:rsidRPr="475236BD">
        <w:rPr>
          <w:noProof/>
        </w:rPr>
        <w:t>hetke</w:t>
      </w:r>
      <w:r w:rsidRPr="475236BD">
        <w:rPr>
          <w:noProof/>
        </w:rPr>
        <w:t>seisund</w:t>
      </w:r>
      <w:r w:rsidR="648B35D9" w:rsidRPr="475236BD">
        <w:rPr>
          <w:noProof/>
        </w:rPr>
        <w:t xml:space="preserve">i </w:t>
      </w:r>
      <w:r w:rsidR="0BFF50C3" w:rsidRPr="475236BD">
        <w:rPr>
          <w:noProof/>
        </w:rPr>
        <w:t>liik</w:t>
      </w:r>
      <w:r w:rsidR="648B35D9" w:rsidRPr="475236BD">
        <w:rPr>
          <w:noProof/>
        </w:rPr>
        <w:t>,</w:t>
      </w:r>
      <w:r w:rsidR="2E7DC96D" w:rsidRPr="475236BD">
        <w:rPr>
          <w:noProof/>
        </w:rPr>
        <w:t xml:space="preserve"> </w:t>
      </w:r>
      <w:r w:rsidR="29860721" w:rsidRPr="4672CF47">
        <w:rPr>
          <w:noProof/>
        </w:rPr>
        <w:t>nimi,</w:t>
      </w:r>
      <w:r w:rsidR="2EB5CCDC">
        <w:t xml:space="preserve"> </w:t>
      </w:r>
      <w:r w:rsidR="75FACC19">
        <w:t>aadress</w:t>
      </w:r>
      <w:r w:rsidR="29860721" w:rsidRPr="4672CF47">
        <w:rPr>
          <w:noProof/>
        </w:rPr>
        <w:t>, pikkuskraad, laiuskraad</w:t>
      </w:r>
      <w:r w:rsidRPr="475236BD">
        <w:rPr>
          <w:noProof/>
        </w:rPr>
        <w:t xml:space="preserve"> (</w:t>
      </w:r>
      <w:r w:rsidRPr="475236BD">
        <w:rPr>
          <w:b/>
          <w:bCs/>
          <w:noProof/>
          <w:color w:val="FF0000"/>
        </w:rPr>
        <w:t>OP</w:t>
      </w:r>
      <w:r w:rsidR="2208E2BA" w:rsidRPr="475236BD">
        <w:rPr>
          <w:b/>
          <w:bCs/>
          <w:noProof/>
          <w:color w:val="FF0000"/>
        </w:rPr>
        <w:t>7</w:t>
      </w:r>
      <w:r w:rsidRPr="475236BD">
        <w:rPr>
          <w:b/>
          <w:bCs/>
          <w:noProof/>
          <w:color w:val="FF0000"/>
        </w:rPr>
        <w:t>.1</w:t>
      </w:r>
      <w:r w:rsidRPr="475236BD">
        <w:rPr>
          <w:noProof/>
        </w:rPr>
        <w:t>)</w:t>
      </w:r>
    </w:p>
    <w:p w14:paraId="54BBD546" w14:textId="77777777" w:rsidR="00A30CF3" w:rsidRDefault="00A30CF3" w:rsidP="51675408">
      <w:pPr>
        <w:shd w:val="clear" w:color="auto" w:fill="E6E6E6"/>
        <w:rPr>
          <w:noProof/>
        </w:rPr>
      </w:pPr>
      <w:r w:rsidRPr="51675408">
        <w:rPr>
          <w:b/>
          <w:bCs/>
          <w:noProof/>
        </w:rPr>
        <w:t>Laiendused (või alternatiivne sündmuste käik)</w:t>
      </w:r>
      <w:r w:rsidRPr="51675408">
        <w:rPr>
          <w:noProof/>
        </w:rPr>
        <w:t>:</w:t>
      </w:r>
    </w:p>
    <w:p w14:paraId="44F1BDE4" w14:textId="541EB313" w:rsidR="00CC1273" w:rsidRDefault="6619B730" w:rsidP="51675408">
      <w:pPr>
        <w:shd w:val="clear" w:color="auto" w:fill="E6E6E6"/>
        <w:rPr>
          <w:noProof/>
        </w:rPr>
      </w:pPr>
      <w:r w:rsidRPr="475236BD">
        <w:rPr>
          <w:noProof/>
        </w:rPr>
        <w:t xml:space="preserve">2a. </w:t>
      </w:r>
      <w:r w:rsidR="470906FF" w:rsidRPr="475236BD">
        <w:rPr>
          <w:noProof/>
          <w:u w:val="single"/>
        </w:rPr>
        <w:t>Pakiautomaatide haldur</w:t>
      </w:r>
      <w:r w:rsidR="0BDF9DBE" w:rsidRPr="475236BD">
        <w:rPr>
          <w:noProof/>
          <w:u w:val="single"/>
        </w:rPr>
        <w:t xml:space="preserve"> </w:t>
      </w:r>
      <w:r w:rsidR="0BDF9DBE" w:rsidRPr="475236BD">
        <w:rPr>
          <w:noProof/>
        </w:rPr>
        <w:t>saab nimekirja kõigi kuvatud väljade järgi sorteerida ja filtreerida.</w:t>
      </w:r>
    </w:p>
    <w:p w14:paraId="090EAE0C" w14:textId="77777777" w:rsidR="00A30CF3" w:rsidRDefault="00A30CF3" w:rsidP="51675408">
      <w:pPr>
        <w:rPr>
          <w:noProof/>
        </w:rPr>
      </w:pPr>
    </w:p>
    <w:p w14:paraId="1337AA26" w14:textId="77777777" w:rsidR="0054149A" w:rsidRDefault="0054149A" w:rsidP="51675408">
      <w:pPr>
        <w:rPr>
          <w:noProof/>
        </w:rPr>
      </w:pPr>
    </w:p>
    <w:p w14:paraId="59873896" w14:textId="49D16D68" w:rsidR="00A30CF3" w:rsidRDefault="00A30CF3" w:rsidP="475236BD">
      <w:pPr>
        <w:pStyle w:val="Heading4"/>
        <w:rPr>
          <w:bCs/>
          <w:noProof/>
        </w:rPr>
      </w:pPr>
      <w:bookmarkStart w:id="125" w:name="_Toc1310650056"/>
      <w:bookmarkStart w:id="126" w:name="_Toc999660420"/>
      <w:r w:rsidRPr="475236BD">
        <w:rPr>
          <w:noProof/>
        </w:rPr>
        <w:t xml:space="preserve">Kasutusjuht: </w:t>
      </w:r>
      <w:r w:rsidR="00746CF1" w:rsidRPr="475236BD">
        <w:rPr>
          <w:noProof/>
        </w:rPr>
        <w:t xml:space="preserve">Vaata kõiki </w:t>
      </w:r>
      <w:r w:rsidR="027B756B" w:rsidRPr="475236BD">
        <w:rPr>
          <w:bCs/>
          <w:noProof/>
        </w:rPr>
        <w:t>pakiautomaate</w:t>
      </w:r>
      <w:bookmarkEnd w:id="125"/>
      <w:bookmarkEnd w:id="126"/>
    </w:p>
    <w:p w14:paraId="3392C8F4" w14:textId="6F175460" w:rsidR="00A30CF3" w:rsidRDefault="3187C9FE" w:rsidP="51675408">
      <w:pPr>
        <w:shd w:val="clear" w:color="auto" w:fill="E6E6E6"/>
        <w:rPr>
          <w:noProof/>
        </w:rPr>
      </w:pPr>
      <w:r w:rsidRPr="475236BD">
        <w:rPr>
          <w:b/>
          <w:bCs/>
          <w:noProof/>
        </w:rPr>
        <w:t>Primaarne tegutseja</w:t>
      </w:r>
      <w:r w:rsidRPr="475236BD">
        <w:rPr>
          <w:noProof/>
        </w:rPr>
        <w:t xml:space="preserve">: </w:t>
      </w:r>
      <w:r w:rsidR="470906FF" w:rsidRPr="475236BD">
        <w:rPr>
          <w:noProof/>
        </w:rPr>
        <w:t>Pakiautomaatide haldur</w:t>
      </w:r>
      <w:r w:rsidR="7ECFF7E0" w:rsidRPr="475236BD">
        <w:rPr>
          <w:noProof/>
        </w:rPr>
        <w:t>, Juhataja</w:t>
      </w:r>
      <w:r w:rsidR="11816361" w:rsidRPr="475236BD">
        <w:rPr>
          <w:noProof/>
        </w:rPr>
        <w:t>, Hooldustehnik</w:t>
      </w:r>
      <w:r w:rsidR="77663A89" w:rsidRPr="4672CF47">
        <w:rPr>
          <w:noProof/>
        </w:rPr>
        <w:t>, Kuller</w:t>
      </w:r>
      <w:r w:rsidR="7ECFF7E0" w:rsidRPr="475236BD">
        <w:rPr>
          <w:noProof/>
        </w:rPr>
        <w:t xml:space="preserve"> </w:t>
      </w:r>
      <w:r w:rsidR="5235018B" w:rsidRPr="475236BD">
        <w:rPr>
          <w:noProof/>
        </w:rPr>
        <w:t>– (edaspidi Subjekt).</w:t>
      </w:r>
    </w:p>
    <w:p w14:paraId="21341927" w14:textId="77777777" w:rsidR="00A30CF3" w:rsidRDefault="00A30CF3" w:rsidP="51675408">
      <w:pPr>
        <w:shd w:val="clear" w:color="auto" w:fill="E6E6E6"/>
        <w:rPr>
          <w:noProof/>
        </w:rPr>
      </w:pPr>
      <w:r w:rsidRPr="51675408">
        <w:rPr>
          <w:b/>
          <w:bCs/>
          <w:noProof/>
        </w:rPr>
        <w:t>Osapooled ja nende huvid</w:t>
      </w:r>
      <w:r w:rsidRPr="51675408">
        <w:rPr>
          <w:noProof/>
        </w:rPr>
        <w:t>:</w:t>
      </w:r>
    </w:p>
    <w:p w14:paraId="66B59ED8" w14:textId="0AF928AC" w:rsidR="005D665F" w:rsidRDefault="6CB63D38"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Juhataja</w:t>
      </w:r>
      <w:r w:rsidR="6619B730" w:rsidRPr="475236BD">
        <w:rPr>
          <w:noProof/>
          <w:u w:val="single"/>
        </w:rPr>
        <w:t xml:space="preserve">, </w:t>
      </w:r>
      <w:r w:rsidR="470906FF" w:rsidRPr="475236BD">
        <w:rPr>
          <w:noProof/>
          <w:u w:val="single"/>
        </w:rPr>
        <w:t>Pakiautomaatide haldur</w:t>
      </w:r>
      <w:r w:rsidRPr="475236BD">
        <w:rPr>
          <w:noProof/>
        </w:rPr>
        <w:t>: Soovib sisendit juhtimisotsuste tegemiseks.</w:t>
      </w:r>
    </w:p>
    <w:p w14:paraId="431C8BE2" w14:textId="6DD3899E" w:rsidR="0487DB2B" w:rsidRDefault="0487DB2B"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Hooldustehnik:</w:t>
      </w:r>
      <w:r w:rsidRPr="475236BD">
        <w:rPr>
          <w:noProof/>
        </w:rPr>
        <w:t xml:space="preserve"> Soovib teada, milliseid pakiautomaate peab ta hooldama.</w:t>
      </w:r>
    </w:p>
    <w:p w14:paraId="0699762D" w14:textId="70AC3C58" w:rsidR="6D9660B5" w:rsidRDefault="6D9660B5" w:rsidP="4672CF47">
      <w:pPr>
        <w:numPr>
          <w:ilvl w:val="0"/>
          <w:numId w:val="3"/>
        </w:numPr>
        <w:shd w:val="clear" w:color="auto" w:fill="E6E6E6"/>
        <w:tabs>
          <w:tab w:val="left" w:pos="8640"/>
          <w:tab w:val="left" w:pos="10800"/>
          <w:tab w:val="left" w:pos="11880"/>
          <w:tab w:val="left" w:pos="12960"/>
          <w:tab w:val="left" w:pos="13680"/>
          <w:tab w:val="left" w:pos="16920"/>
        </w:tabs>
        <w:rPr>
          <w:noProof/>
        </w:rPr>
      </w:pPr>
      <w:r w:rsidRPr="4672CF47">
        <w:rPr>
          <w:noProof/>
          <w:u w:val="single"/>
        </w:rPr>
        <w:t>Kuller:</w:t>
      </w:r>
      <w:r w:rsidRPr="4672CF47">
        <w:rPr>
          <w:noProof/>
        </w:rPr>
        <w:t xml:space="preserve"> </w:t>
      </w:r>
      <w:r w:rsidR="0D9D0045" w:rsidRPr="4672CF47">
        <w:rPr>
          <w:noProof/>
        </w:rPr>
        <w:t>Soovib teada,</w:t>
      </w:r>
      <w:r w:rsidR="749AC6C8" w:rsidRPr="4672CF47">
        <w:rPr>
          <w:noProof/>
        </w:rPr>
        <w:t xml:space="preserve"> millised pakiautomaadid kuuluvad tema teeninduspiirkonda ning millistes asub parasjagu talle määratud saadetisi.</w:t>
      </w:r>
    </w:p>
    <w:p w14:paraId="609BAEB7" w14:textId="288CD56E" w:rsidR="00A30CF3" w:rsidRDefault="3187C9FE" w:rsidP="51675408">
      <w:pPr>
        <w:shd w:val="clear" w:color="auto" w:fill="E6E6E6"/>
        <w:rPr>
          <w:noProof/>
        </w:rPr>
      </w:pPr>
      <w:r w:rsidRPr="475236BD">
        <w:rPr>
          <w:b/>
          <w:bCs/>
          <w:noProof/>
        </w:rPr>
        <w:t>Käivitav sündmus</w:t>
      </w:r>
      <w:r w:rsidRPr="475236BD">
        <w:rPr>
          <w:noProof/>
        </w:rPr>
        <w:t xml:space="preserve">: </w:t>
      </w:r>
      <w:r w:rsidR="6CB63D38" w:rsidRPr="475236BD">
        <w:rPr>
          <w:noProof/>
        </w:rPr>
        <w:t xml:space="preserve">Subjekt tahab mingil põhjusel vaadata </w:t>
      </w:r>
      <w:r w:rsidR="7506831B" w:rsidRPr="475236BD">
        <w:rPr>
          <w:noProof/>
        </w:rPr>
        <w:t>pakiautomaadi</w:t>
      </w:r>
      <w:r w:rsidR="08CFE786" w:rsidRPr="475236BD">
        <w:rPr>
          <w:noProof/>
        </w:rPr>
        <w:t xml:space="preserve"> </w:t>
      </w:r>
      <w:r w:rsidR="6CB63D38" w:rsidRPr="475236BD">
        <w:rPr>
          <w:noProof/>
        </w:rPr>
        <w:t xml:space="preserve">detailseid andmeid (sealhulgas juba </w:t>
      </w:r>
      <w:r w:rsidR="537C46D5" w:rsidRPr="475236BD">
        <w:rPr>
          <w:noProof/>
        </w:rPr>
        <w:t>lõpetatud</w:t>
      </w:r>
      <w:r w:rsidR="6CB63D38" w:rsidRPr="475236BD">
        <w:rPr>
          <w:noProof/>
        </w:rPr>
        <w:t xml:space="preserve"> </w:t>
      </w:r>
      <w:r w:rsidR="33F0C310" w:rsidRPr="475236BD">
        <w:rPr>
          <w:noProof/>
        </w:rPr>
        <w:t>pakiautomaadi</w:t>
      </w:r>
      <w:r w:rsidR="08CFE786" w:rsidRPr="475236BD">
        <w:rPr>
          <w:noProof/>
        </w:rPr>
        <w:t xml:space="preserve"> </w:t>
      </w:r>
      <w:r w:rsidR="6CB63D38" w:rsidRPr="475236BD">
        <w:rPr>
          <w:noProof/>
        </w:rPr>
        <w:t xml:space="preserve">andmeid). Näiteks soovib subjekt näha, milliseid </w:t>
      </w:r>
      <w:r w:rsidR="5E0CD82E" w:rsidRPr="475236BD">
        <w:rPr>
          <w:noProof/>
        </w:rPr>
        <w:t>pakiautomaate</w:t>
      </w:r>
      <w:r w:rsidR="08CFE786" w:rsidRPr="475236BD">
        <w:rPr>
          <w:noProof/>
        </w:rPr>
        <w:t xml:space="preserve"> </w:t>
      </w:r>
      <w:r w:rsidR="6CB63D38" w:rsidRPr="475236BD">
        <w:rPr>
          <w:noProof/>
        </w:rPr>
        <w:t xml:space="preserve">on </w:t>
      </w:r>
      <w:r w:rsidR="739AEE0D" w:rsidRPr="475236BD">
        <w:rPr>
          <w:noProof/>
        </w:rPr>
        <w:t>or</w:t>
      </w:r>
      <w:r w:rsidR="0373963C" w:rsidRPr="475236BD">
        <w:rPr>
          <w:noProof/>
        </w:rPr>
        <w:t>g</w:t>
      </w:r>
      <w:r w:rsidR="739AEE0D" w:rsidRPr="475236BD">
        <w:rPr>
          <w:noProof/>
        </w:rPr>
        <w:t>anisatsioon</w:t>
      </w:r>
      <w:r w:rsidR="6CB63D38" w:rsidRPr="475236BD">
        <w:rPr>
          <w:noProof/>
        </w:rPr>
        <w:t xml:space="preserve"> kunagi pakkunud või milliseid see praegu pakub.</w:t>
      </w:r>
    </w:p>
    <w:p w14:paraId="4F8A920C" w14:textId="77777777" w:rsidR="00A30CF3" w:rsidRDefault="00A30CF3" w:rsidP="51675408">
      <w:pPr>
        <w:shd w:val="clear" w:color="auto" w:fill="E6E6E6"/>
        <w:rPr>
          <w:noProof/>
        </w:rPr>
      </w:pPr>
      <w:r w:rsidRPr="51675408">
        <w:rPr>
          <w:b/>
          <w:bCs/>
          <w:noProof/>
        </w:rPr>
        <w:t>Eeltingimused</w:t>
      </w:r>
      <w:r w:rsidRPr="51675408">
        <w:rPr>
          <w:noProof/>
        </w:rPr>
        <w:t xml:space="preserve">: </w:t>
      </w:r>
      <w:r w:rsidR="00ED2A6E" w:rsidRPr="51675408">
        <w:rPr>
          <w:noProof/>
        </w:rPr>
        <w:t>Subjekt on autenditud ja autoriseeritud.</w:t>
      </w:r>
    </w:p>
    <w:p w14:paraId="1211C1F6" w14:textId="688FDD8A" w:rsidR="00A30CF3" w:rsidRDefault="3187C9FE" w:rsidP="51675408">
      <w:pPr>
        <w:shd w:val="clear" w:color="auto" w:fill="E6E6E6"/>
        <w:rPr>
          <w:noProof/>
        </w:rPr>
      </w:pPr>
      <w:r w:rsidRPr="475236BD">
        <w:rPr>
          <w:b/>
          <w:bCs/>
          <w:noProof/>
        </w:rPr>
        <w:t>Järeltingimused</w:t>
      </w:r>
      <w:r w:rsidRPr="475236BD">
        <w:rPr>
          <w:noProof/>
        </w:rPr>
        <w:t xml:space="preserve">: </w:t>
      </w:r>
      <w:r w:rsidR="6CB63D38" w:rsidRPr="475236BD">
        <w:rPr>
          <w:noProof/>
        </w:rPr>
        <w:t xml:space="preserve">On leitud kõikide </w:t>
      </w:r>
      <w:r w:rsidR="5904345B" w:rsidRPr="475236BD">
        <w:rPr>
          <w:noProof/>
        </w:rPr>
        <w:t>pakiautomaatide</w:t>
      </w:r>
      <w:r w:rsidR="08CFE786" w:rsidRPr="475236BD">
        <w:rPr>
          <w:noProof/>
        </w:rPr>
        <w:t xml:space="preserve"> </w:t>
      </w:r>
      <w:r w:rsidR="6CB63D38" w:rsidRPr="475236BD">
        <w:rPr>
          <w:noProof/>
        </w:rPr>
        <w:t>detailsed andmed.</w:t>
      </w:r>
    </w:p>
    <w:p w14:paraId="4E4AA78C" w14:textId="77777777" w:rsidR="00A30CF3" w:rsidRDefault="00A30CF3" w:rsidP="51675408">
      <w:pPr>
        <w:shd w:val="clear" w:color="auto" w:fill="E6E6E6"/>
        <w:rPr>
          <w:noProof/>
        </w:rPr>
      </w:pPr>
      <w:r w:rsidRPr="51675408">
        <w:rPr>
          <w:b/>
          <w:bCs/>
          <w:noProof/>
        </w:rPr>
        <w:t>Stsenaarium (tüüpiline sündmuste järjestus)</w:t>
      </w:r>
      <w:r w:rsidRPr="51675408">
        <w:rPr>
          <w:noProof/>
        </w:rPr>
        <w:t>:</w:t>
      </w:r>
    </w:p>
    <w:p w14:paraId="210A9402" w14:textId="33A3749A" w:rsidR="00A30CF3" w:rsidRDefault="3187C9FE" w:rsidP="00FE00C1">
      <w:pPr>
        <w:numPr>
          <w:ilvl w:val="0"/>
          <w:numId w:val="2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Subjekt</w:t>
      </w:r>
      <w:r w:rsidRPr="475236BD">
        <w:rPr>
          <w:noProof/>
        </w:rPr>
        <w:t xml:space="preserve"> </w:t>
      </w:r>
      <w:r w:rsidR="00D4CC06" w:rsidRPr="475236BD">
        <w:rPr>
          <w:noProof/>
        </w:rPr>
        <w:t xml:space="preserve">soovib vaadata kõikide </w:t>
      </w:r>
      <w:r w:rsidR="6571D36A" w:rsidRPr="475236BD">
        <w:rPr>
          <w:noProof/>
        </w:rPr>
        <w:t>pakiautomaatide</w:t>
      </w:r>
      <w:r w:rsidR="08CFE786" w:rsidRPr="475236BD">
        <w:rPr>
          <w:noProof/>
        </w:rPr>
        <w:t xml:space="preserve"> </w:t>
      </w:r>
      <w:r w:rsidR="00D4CC06" w:rsidRPr="475236BD">
        <w:rPr>
          <w:noProof/>
        </w:rPr>
        <w:t>andmeid.</w:t>
      </w:r>
    </w:p>
    <w:p w14:paraId="2DDCC4A7" w14:textId="6F64428A" w:rsidR="00A30CF3" w:rsidRDefault="6BC0ADB4" w:rsidP="00FE00C1">
      <w:pPr>
        <w:numPr>
          <w:ilvl w:val="0"/>
          <w:numId w:val="23"/>
        </w:numPr>
        <w:shd w:val="clear" w:color="auto" w:fill="E6E6E6"/>
        <w:tabs>
          <w:tab w:val="left" w:pos="8640"/>
          <w:tab w:val="left" w:pos="10800"/>
          <w:tab w:val="left" w:pos="11880"/>
          <w:tab w:val="left" w:pos="12960"/>
          <w:tab w:val="left" w:pos="13680"/>
          <w:tab w:val="left" w:pos="16920"/>
        </w:tabs>
        <w:rPr>
          <w:noProof/>
        </w:rPr>
      </w:pPr>
      <w:commentRangeStart w:id="127"/>
      <w:r w:rsidRPr="0F06D078">
        <w:rPr>
          <w:b/>
          <w:bCs/>
          <w:noProof/>
        </w:rPr>
        <w:t>Süsteem</w:t>
      </w:r>
      <w:r w:rsidRPr="0F06D078">
        <w:rPr>
          <w:noProof/>
        </w:rPr>
        <w:t xml:space="preserve"> </w:t>
      </w:r>
      <w:r w:rsidR="4696C911" w:rsidRPr="0F06D078">
        <w:rPr>
          <w:noProof/>
        </w:rPr>
        <w:t xml:space="preserve">kuvab </w:t>
      </w:r>
      <w:r w:rsidR="6EEA0F6A" w:rsidRPr="0F06D078">
        <w:rPr>
          <w:noProof/>
        </w:rPr>
        <w:t xml:space="preserve">kõigi </w:t>
      </w:r>
      <w:r w:rsidR="00EBA481" w:rsidRPr="0F06D078">
        <w:rPr>
          <w:noProof/>
        </w:rPr>
        <w:t>p</w:t>
      </w:r>
      <w:r w:rsidR="19DE1F00" w:rsidRPr="0F06D078">
        <w:rPr>
          <w:noProof/>
        </w:rPr>
        <w:t>akiautomaa</w:t>
      </w:r>
      <w:r w:rsidR="5ACDADD2" w:rsidRPr="0F06D078">
        <w:rPr>
          <w:noProof/>
        </w:rPr>
        <w:t>tide</w:t>
      </w:r>
      <w:r w:rsidR="19DE1F00" w:rsidRPr="0F06D078">
        <w:rPr>
          <w:noProof/>
        </w:rPr>
        <w:t xml:space="preserve"> </w:t>
      </w:r>
      <w:r w:rsidR="4696C911" w:rsidRPr="0F06D078">
        <w:rPr>
          <w:noProof/>
        </w:rPr>
        <w:t>nimekirja, kus on kood</w:t>
      </w:r>
      <w:r w:rsidR="65EF3E3F" w:rsidRPr="0F06D078">
        <w:rPr>
          <w:noProof/>
        </w:rPr>
        <w:t xml:space="preserve"> (id)</w:t>
      </w:r>
      <w:r w:rsidR="4696C911" w:rsidRPr="0F06D078">
        <w:rPr>
          <w:noProof/>
        </w:rPr>
        <w:t>,</w:t>
      </w:r>
      <w:r w:rsidR="65D0576F" w:rsidRPr="0F06D078">
        <w:rPr>
          <w:noProof/>
        </w:rPr>
        <w:t xml:space="preserve"> </w:t>
      </w:r>
      <w:r w:rsidR="65D0576F" w:rsidRPr="1533BCBC">
        <w:rPr>
          <w:noProof/>
        </w:rPr>
        <w:t>t</w:t>
      </w:r>
      <w:r w:rsidR="3627FCE4" w:rsidRPr="1533BCBC">
        <w:rPr>
          <w:noProof/>
        </w:rPr>
        <w:t>ootja</w:t>
      </w:r>
      <w:r w:rsidR="001049D1">
        <w:rPr>
          <w:noProof/>
        </w:rPr>
        <w:t xml:space="preserve"> </w:t>
      </w:r>
      <w:r w:rsidR="3627FCE4" w:rsidRPr="1533BCBC">
        <w:rPr>
          <w:noProof/>
        </w:rPr>
        <w:t>nimetus</w:t>
      </w:r>
      <w:r w:rsidR="65D0576F" w:rsidRPr="1533BCBC">
        <w:rPr>
          <w:noProof/>
        </w:rPr>
        <w:t>,</w:t>
      </w:r>
      <w:r w:rsidR="4696C911" w:rsidRPr="1533BCBC">
        <w:rPr>
          <w:noProof/>
        </w:rPr>
        <w:t xml:space="preserve"> </w:t>
      </w:r>
      <w:r w:rsidR="2C710886" w:rsidRPr="0F06D078">
        <w:rPr>
          <w:noProof/>
        </w:rPr>
        <w:t>nimi</w:t>
      </w:r>
      <w:r w:rsidR="00D2230A">
        <w:rPr>
          <w:noProof/>
        </w:rPr>
        <w:t>,</w:t>
      </w:r>
      <w:r w:rsidR="70371770" w:rsidRPr="0F06D078">
        <w:rPr>
          <w:noProof/>
        </w:rPr>
        <w:t xml:space="preserve"> </w:t>
      </w:r>
      <w:r w:rsidR="28648473" w:rsidRPr="0F06D078">
        <w:rPr>
          <w:noProof/>
        </w:rPr>
        <w:t>hetke</w:t>
      </w:r>
      <w:r w:rsidR="4696C911" w:rsidRPr="0F06D078">
        <w:rPr>
          <w:noProof/>
        </w:rPr>
        <w:t>seisund</w:t>
      </w:r>
      <w:r w:rsidR="28648473" w:rsidRPr="0F06D078">
        <w:rPr>
          <w:noProof/>
        </w:rPr>
        <w:t>i nimetus,</w:t>
      </w:r>
      <w:r w:rsidR="04264548" w:rsidRPr="0F06D078">
        <w:rPr>
          <w:noProof/>
        </w:rPr>
        <w:t xml:space="preserve"> </w:t>
      </w:r>
      <w:r w:rsidR="61D9653B">
        <w:t>aadress</w:t>
      </w:r>
      <w:r w:rsidR="1853889B">
        <w:t>, pikkuskraad, laiuskraad</w:t>
      </w:r>
      <w:r w:rsidR="4696C911">
        <w:t xml:space="preserve"> </w:t>
      </w:r>
      <w:r w:rsidR="4696C911" w:rsidRPr="0F06D078">
        <w:rPr>
          <w:noProof/>
        </w:rPr>
        <w:t>(</w:t>
      </w:r>
      <w:r w:rsidR="28648473" w:rsidRPr="0F06D078">
        <w:rPr>
          <w:b/>
          <w:bCs/>
          <w:noProof/>
          <w:color w:val="FF0000"/>
        </w:rPr>
        <w:t>OP8</w:t>
      </w:r>
      <w:r w:rsidR="4696C911" w:rsidRPr="0F06D078">
        <w:rPr>
          <w:b/>
          <w:bCs/>
          <w:noProof/>
          <w:color w:val="FF0000"/>
        </w:rPr>
        <w:t>.1</w:t>
      </w:r>
      <w:r w:rsidR="4696C911" w:rsidRPr="0F06D078">
        <w:rPr>
          <w:noProof/>
        </w:rPr>
        <w:t>)</w:t>
      </w:r>
      <w:commentRangeEnd w:id="127"/>
      <w:r>
        <w:rPr>
          <w:rStyle w:val="CommentReference"/>
        </w:rPr>
        <w:commentReference w:id="127"/>
      </w:r>
    </w:p>
    <w:p w14:paraId="09710FCA" w14:textId="1213F087" w:rsidR="00E61E10" w:rsidRDefault="1D4C974B" w:rsidP="00FE00C1">
      <w:pPr>
        <w:numPr>
          <w:ilvl w:val="0"/>
          <w:numId w:val="2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Subjekt</w:t>
      </w:r>
      <w:r w:rsidRPr="475236BD">
        <w:rPr>
          <w:noProof/>
        </w:rPr>
        <w:t xml:space="preserve"> valib</w:t>
      </w:r>
      <w:r w:rsidRPr="475236BD">
        <w:rPr>
          <w:b/>
          <w:bCs/>
          <w:noProof/>
        </w:rPr>
        <w:t xml:space="preserve"> </w:t>
      </w:r>
      <w:r w:rsidR="55E0A259" w:rsidRPr="475236BD">
        <w:rPr>
          <w:noProof/>
        </w:rPr>
        <w:t>p</w:t>
      </w:r>
      <w:r w:rsidR="0E3B8277" w:rsidRPr="475236BD">
        <w:rPr>
          <w:noProof/>
        </w:rPr>
        <w:t>akiautomaadi</w:t>
      </w:r>
      <w:r w:rsidRPr="475236BD">
        <w:rPr>
          <w:b/>
          <w:bCs/>
          <w:noProof/>
        </w:rPr>
        <w:t>,</w:t>
      </w:r>
      <w:r w:rsidRPr="475236BD">
        <w:rPr>
          <w:noProof/>
        </w:rPr>
        <w:t xml:space="preserve"> mida ta soovib detailsemalt vaadata.</w:t>
      </w:r>
    </w:p>
    <w:p w14:paraId="5177790C" w14:textId="64BC25BD" w:rsidR="00E61E10" w:rsidRPr="00E61E10" w:rsidRDefault="4696C911" w:rsidP="00FE00C1">
      <w:pPr>
        <w:numPr>
          <w:ilvl w:val="0"/>
          <w:numId w:val="23"/>
        </w:numPr>
        <w:shd w:val="clear" w:color="auto" w:fill="E6E6E6"/>
        <w:tabs>
          <w:tab w:val="left" w:pos="8640"/>
          <w:tab w:val="left" w:pos="10800"/>
          <w:tab w:val="left" w:pos="11880"/>
          <w:tab w:val="left" w:pos="12960"/>
          <w:tab w:val="left" w:pos="13680"/>
          <w:tab w:val="left" w:pos="16920"/>
        </w:tabs>
        <w:rPr>
          <w:noProof/>
        </w:rPr>
      </w:pPr>
      <w:r w:rsidRPr="475236BD">
        <w:rPr>
          <w:b/>
          <w:bCs/>
          <w:noProof/>
        </w:rPr>
        <w:t>Süsteem</w:t>
      </w:r>
      <w:r w:rsidRPr="475236BD">
        <w:rPr>
          <w:noProof/>
        </w:rPr>
        <w:t xml:space="preserve"> kuvab </w:t>
      </w:r>
      <w:r w:rsidR="1C588C97" w:rsidRPr="475236BD">
        <w:rPr>
          <w:noProof/>
        </w:rPr>
        <w:t xml:space="preserve">vaatamiseks mõeldud väljades </w:t>
      </w:r>
      <w:r w:rsidR="5DF06E85" w:rsidRPr="475236BD">
        <w:rPr>
          <w:noProof/>
        </w:rPr>
        <w:t xml:space="preserve">andmed kõigi </w:t>
      </w:r>
      <w:r w:rsidR="7DCBC5D7" w:rsidRPr="475236BD">
        <w:rPr>
          <w:noProof/>
        </w:rPr>
        <w:t>p</w:t>
      </w:r>
      <w:r w:rsidR="19DE1F00" w:rsidRPr="475236BD">
        <w:rPr>
          <w:noProof/>
        </w:rPr>
        <w:t>akiautomaa</w:t>
      </w:r>
      <w:r w:rsidR="0941BC54" w:rsidRPr="475236BD">
        <w:rPr>
          <w:noProof/>
        </w:rPr>
        <w:t>tide</w:t>
      </w:r>
      <w:r w:rsidR="19DE1F00" w:rsidRPr="475236BD">
        <w:rPr>
          <w:b/>
          <w:bCs/>
          <w:noProof/>
          <w:color w:val="C00000"/>
        </w:rPr>
        <w:t xml:space="preserve"> </w:t>
      </w:r>
      <w:r w:rsidR="1C588C97" w:rsidRPr="475236BD">
        <w:rPr>
          <w:noProof/>
        </w:rPr>
        <w:t xml:space="preserve">ja selle võimalike alamtüüpide omaduste ning seoste kohta. Muuhulgas kuvab süsteem </w:t>
      </w:r>
      <w:r w:rsidR="79F07402" w:rsidRPr="475236BD">
        <w:rPr>
          <w:noProof/>
        </w:rPr>
        <w:t>p</w:t>
      </w:r>
      <w:r w:rsidR="19DE1F00" w:rsidRPr="475236BD">
        <w:rPr>
          <w:noProof/>
        </w:rPr>
        <w:t xml:space="preserve">akiautomaadi </w:t>
      </w:r>
      <w:r w:rsidRPr="475236BD">
        <w:rPr>
          <w:noProof/>
        </w:rPr>
        <w:t>põhiandmed (</w:t>
      </w:r>
      <w:r w:rsidR="5E887E75" w:rsidRPr="4672CF47">
        <w:rPr>
          <w:noProof/>
        </w:rPr>
        <w:t>p</w:t>
      </w:r>
      <w:r w:rsidR="4BC4C90C" w:rsidRPr="4672CF47">
        <w:rPr>
          <w:noProof/>
        </w:rPr>
        <w:t>akiautomaadi</w:t>
      </w:r>
      <w:r w:rsidRPr="475236BD">
        <w:rPr>
          <w:noProof/>
        </w:rPr>
        <w:t>_kood,</w:t>
      </w:r>
      <w:r w:rsidR="3FB44A6C" w:rsidRPr="475236BD">
        <w:rPr>
          <w:noProof/>
        </w:rPr>
        <w:t xml:space="preserve"> </w:t>
      </w:r>
      <w:r w:rsidR="360A5F53">
        <w:t xml:space="preserve">nimi, </w:t>
      </w:r>
      <w:r w:rsidR="7C8AAB81">
        <w:t>aadress</w:t>
      </w:r>
      <w:r w:rsidR="1140DD44">
        <w:t>,</w:t>
      </w:r>
      <w:r w:rsidR="28648473" w:rsidRPr="475236BD">
        <w:rPr>
          <w:noProof/>
        </w:rPr>
        <w:t xml:space="preserve"> </w:t>
      </w:r>
      <w:r w:rsidR="379D5138">
        <w:t>pikkuskraad, laiuskraad,</w:t>
      </w:r>
      <w:r w:rsidR="7446DA21" w:rsidRPr="4672CF47">
        <w:rPr>
          <w:noProof/>
        </w:rPr>
        <w:t xml:space="preserve"> </w:t>
      </w:r>
      <w:r w:rsidRPr="475236BD">
        <w:rPr>
          <w:noProof/>
        </w:rPr>
        <w:t xml:space="preserve">registreerimise aeg, </w:t>
      </w:r>
      <w:r w:rsidR="0B860E47" w:rsidRPr="475236BD">
        <w:rPr>
          <w:noProof/>
        </w:rPr>
        <w:t>viimase muutmise aeg</w:t>
      </w:r>
      <w:r w:rsidR="323D4DE3" w:rsidRPr="475236BD">
        <w:rPr>
          <w:noProof/>
        </w:rPr>
        <w:t>, registreerija ja viimane muutja. Nii registreerija kui viimase muutja korral esitatakse ühe stringina eesnimi, perenimi ja meiliaadress</w:t>
      </w:r>
      <w:r w:rsidR="0191EA31" w:rsidRPr="475236BD">
        <w:rPr>
          <w:noProof/>
        </w:rPr>
        <w:t>.</w:t>
      </w:r>
      <w:r w:rsidRPr="475236BD">
        <w:rPr>
          <w:noProof/>
        </w:rPr>
        <w:t>) (</w:t>
      </w:r>
      <w:r w:rsidRPr="475236BD">
        <w:rPr>
          <w:b/>
          <w:bCs/>
          <w:noProof/>
          <w:color w:val="FF0000"/>
        </w:rPr>
        <w:t>OP</w:t>
      </w:r>
      <w:r w:rsidR="28648473" w:rsidRPr="475236BD">
        <w:rPr>
          <w:b/>
          <w:bCs/>
          <w:noProof/>
          <w:color w:val="FF0000"/>
        </w:rPr>
        <w:t>8</w:t>
      </w:r>
      <w:r w:rsidRPr="475236BD">
        <w:rPr>
          <w:b/>
          <w:bCs/>
          <w:noProof/>
          <w:color w:val="FF0000"/>
        </w:rPr>
        <w:t>.2</w:t>
      </w:r>
      <w:r w:rsidRPr="475236BD">
        <w:rPr>
          <w:noProof/>
        </w:rPr>
        <w:t xml:space="preserve">) ning sellega seotud kategooriate </w:t>
      </w:r>
      <w:r w:rsidR="6B615145" w:rsidRPr="475236BD">
        <w:rPr>
          <w:noProof/>
        </w:rPr>
        <w:t xml:space="preserve">ja kategooriate tüüpide </w:t>
      </w:r>
      <w:r w:rsidRPr="475236BD">
        <w:rPr>
          <w:noProof/>
        </w:rPr>
        <w:t>nimetused (</w:t>
      </w:r>
      <w:r w:rsidRPr="475236BD">
        <w:rPr>
          <w:b/>
          <w:bCs/>
          <w:noProof/>
          <w:color w:val="FF0000"/>
        </w:rPr>
        <w:t>OP</w:t>
      </w:r>
      <w:r w:rsidR="28648473" w:rsidRPr="475236BD">
        <w:rPr>
          <w:b/>
          <w:bCs/>
          <w:noProof/>
          <w:color w:val="FF0000"/>
        </w:rPr>
        <w:t>2</w:t>
      </w:r>
      <w:r w:rsidRPr="475236BD">
        <w:rPr>
          <w:b/>
          <w:bCs/>
          <w:noProof/>
          <w:color w:val="FF0000"/>
        </w:rPr>
        <w:t>.</w:t>
      </w:r>
      <w:r w:rsidR="28648473" w:rsidRPr="475236BD">
        <w:rPr>
          <w:b/>
          <w:bCs/>
          <w:noProof/>
          <w:color w:val="FF0000"/>
        </w:rPr>
        <w:t>2</w:t>
      </w:r>
      <w:r w:rsidRPr="475236BD">
        <w:rPr>
          <w:noProof/>
        </w:rPr>
        <w:t>).</w:t>
      </w:r>
    </w:p>
    <w:p w14:paraId="6F6B91D4" w14:textId="77777777" w:rsidR="00A30CF3" w:rsidRDefault="00A30CF3" w:rsidP="51675408">
      <w:pPr>
        <w:shd w:val="clear" w:color="auto" w:fill="E6E6E6"/>
        <w:rPr>
          <w:noProof/>
        </w:rPr>
      </w:pPr>
      <w:r w:rsidRPr="51675408">
        <w:rPr>
          <w:b/>
          <w:bCs/>
          <w:noProof/>
        </w:rPr>
        <w:t>Laiendused (või alternatiivne sündmuste käik)</w:t>
      </w:r>
      <w:r w:rsidRPr="51675408">
        <w:rPr>
          <w:noProof/>
        </w:rPr>
        <w:t>:</w:t>
      </w:r>
    </w:p>
    <w:p w14:paraId="0CC6755E" w14:textId="77777777" w:rsidR="00A30CF3" w:rsidRDefault="001F457B" w:rsidP="51675408">
      <w:pPr>
        <w:shd w:val="clear" w:color="auto" w:fill="E6E6E6"/>
        <w:rPr>
          <w:noProof/>
        </w:rPr>
      </w:pPr>
      <w:r w:rsidRPr="51675408">
        <w:rPr>
          <w:noProof/>
        </w:rPr>
        <w:t>3</w:t>
      </w:r>
      <w:r w:rsidR="00E61E10" w:rsidRPr="51675408">
        <w:rPr>
          <w:noProof/>
        </w:rPr>
        <w:t xml:space="preserve">a. </w:t>
      </w:r>
      <w:r w:rsidR="00E61E10" w:rsidRPr="51675408">
        <w:rPr>
          <w:noProof/>
          <w:u w:val="single"/>
        </w:rPr>
        <w:t>Subjekt</w:t>
      </w:r>
      <w:r w:rsidR="00E61E10" w:rsidRPr="51675408">
        <w:rPr>
          <w:noProof/>
        </w:rPr>
        <w:t xml:space="preserve"> </w:t>
      </w:r>
      <w:r w:rsidR="00994D5D" w:rsidRPr="51675408">
        <w:rPr>
          <w:noProof/>
        </w:rPr>
        <w:t>saab nimekirja kõigi kuvatud väljade järgi sorteerida ja filtreerida.</w:t>
      </w:r>
    </w:p>
    <w:p w14:paraId="34915AA9" w14:textId="450507D9" w:rsidR="001F457B" w:rsidRDefault="129CFF8F" w:rsidP="51675408">
      <w:pPr>
        <w:shd w:val="clear" w:color="auto" w:fill="E6E6E6"/>
        <w:rPr>
          <w:noProof/>
        </w:rPr>
      </w:pPr>
      <w:r w:rsidRPr="475236BD">
        <w:rPr>
          <w:noProof/>
        </w:rPr>
        <w:t xml:space="preserve">3b. Kui nimekirjas ei ole ühtegi </w:t>
      </w:r>
      <w:r w:rsidR="04093163" w:rsidRPr="475236BD">
        <w:rPr>
          <w:noProof/>
        </w:rPr>
        <w:t>pakiautomaati</w:t>
      </w:r>
      <w:r w:rsidRPr="475236BD">
        <w:rPr>
          <w:noProof/>
        </w:rPr>
        <w:t xml:space="preserve">, siis ei saa </w:t>
      </w:r>
      <w:r w:rsidR="61F368C5" w:rsidRPr="475236BD">
        <w:rPr>
          <w:noProof/>
          <w:u w:val="single"/>
        </w:rPr>
        <w:t>s</w:t>
      </w:r>
      <w:r w:rsidR="72DADD93" w:rsidRPr="475236BD">
        <w:rPr>
          <w:noProof/>
          <w:u w:val="single"/>
        </w:rPr>
        <w:t>ubjekt</w:t>
      </w:r>
      <w:r w:rsidRPr="475236BD">
        <w:rPr>
          <w:noProof/>
        </w:rPr>
        <w:t xml:space="preserve"> jätkata.</w:t>
      </w:r>
    </w:p>
    <w:p w14:paraId="474FD21F" w14:textId="77777777" w:rsidR="00A30CF3" w:rsidRDefault="00A30CF3" w:rsidP="51675408">
      <w:pPr>
        <w:rPr>
          <w:noProof/>
        </w:rPr>
      </w:pPr>
    </w:p>
    <w:p w14:paraId="5C3CC919" w14:textId="77777777" w:rsidR="0054149A" w:rsidRDefault="0054149A" w:rsidP="51675408">
      <w:pPr>
        <w:rPr>
          <w:noProof/>
        </w:rPr>
      </w:pPr>
    </w:p>
    <w:p w14:paraId="22FBBC1F" w14:textId="2CC58980" w:rsidR="00A30CF3" w:rsidRDefault="00A30CF3" w:rsidP="475236BD">
      <w:pPr>
        <w:pStyle w:val="Heading4"/>
        <w:rPr>
          <w:noProof/>
        </w:rPr>
      </w:pPr>
      <w:bookmarkStart w:id="128" w:name="_Toc907525615"/>
      <w:bookmarkStart w:id="129" w:name="_Toc2035506332"/>
      <w:r w:rsidRPr="475236BD">
        <w:rPr>
          <w:noProof/>
        </w:rPr>
        <w:t xml:space="preserve">Kasutusjuht: </w:t>
      </w:r>
      <w:r w:rsidR="00746CF1" w:rsidRPr="475236BD">
        <w:rPr>
          <w:noProof/>
        </w:rPr>
        <w:t xml:space="preserve">Lõpeta </w:t>
      </w:r>
      <w:r w:rsidR="705092E8" w:rsidRPr="475236BD">
        <w:rPr>
          <w:noProof/>
        </w:rPr>
        <w:t>pakiautomaat</w:t>
      </w:r>
      <w:bookmarkEnd w:id="128"/>
      <w:bookmarkEnd w:id="129"/>
    </w:p>
    <w:p w14:paraId="2E6CA44A" w14:textId="77777777" w:rsidR="00A30CF3" w:rsidRDefault="00A30CF3" w:rsidP="51675408">
      <w:pPr>
        <w:shd w:val="clear" w:color="auto" w:fill="E6E6E6"/>
        <w:rPr>
          <w:noProof/>
        </w:rPr>
      </w:pPr>
      <w:r w:rsidRPr="51675408">
        <w:rPr>
          <w:b/>
          <w:bCs/>
          <w:noProof/>
        </w:rPr>
        <w:t>Primaarne tegutseja</w:t>
      </w:r>
      <w:r w:rsidRPr="51675408">
        <w:rPr>
          <w:noProof/>
        </w:rPr>
        <w:t xml:space="preserve">: </w:t>
      </w:r>
      <w:r w:rsidR="00CB37BD" w:rsidRPr="51675408">
        <w:rPr>
          <w:noProof/>
        </w:rPr>
        <w:t>Juhataja</w:t>
      </w:r>
    </w:p>
    <w:p w14:paraId="18E7791C" w14:textId="77777777" w:rsidR="00A30CF3" w:rsidRDefault="00A30CF3" w:rsidP="51675408">
      <w:pPr>
        <w:shd w:val="clear" w:color="auto" w:fill="E6E6E6"/>
        <w:rPr>
          <w:noProof/>
        </w:rPr>
      </w:pPr>
      <w:r w:rsidRPr="51675408">
        <w:rPr>
          <w:b/>
          <w:bCs/>
          <w:noProof/>
        </w:rPr>
        <w:t>Osapooled ja nende huvid</w:t>
      </w:r>
      <w:r w:rsidRPr="51675408">
        <w:rPr>
          <w:noProof/>
        </w:rPr>
        <w:t>:</w:t>
      </w:r>
    </w:p>
    <w:p w14:paraId="031DF2EE" w14:textId="4855A54C" w:rsidR="00A02346" w:rsidRDefault="470906FF"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Pakiautomaatide haldur</w:t>
      </w:r>
      <w:r w:rsidR="74FA57F6" w:rsidRPr="475236BD">
        <w:rPr>
          <w:noProof/>
          <w:u w:val="single"/>
        </w:rPr>
        <w:t>, Juhataja:</w:t>
      </w:r>
      <w:r w:rsidR="74FA57F6" w:rsidRPr="475236BD">
        <w:rPr>
          <w:noProof/>
        </w:rPr>
        <w:t xml:space="preserve"> Soovib, et iga </w:t>
      </w:r>
      <w:r w:rsidR="67A2E272" w:rsidRPr="475236BD">
        <w:rPr>
          <w:noProof/>
        </w:rPr>
        <w:t>p</w:t>
      </w:r>
      <w:r w:rsidR="08CFE786" w:rsidRPr="475236BD">
        <w:rPr>
          <w:noProof/>
        </w:rPr>
        <w:t xml:space="preserve">akiautomaadi </w:t>
      </w:r>
      <w:r w:rsidR="74FA57F6" w:rsidRPr="475236BD">
        <w:rPr>
          <w:noProof/>
        </w:rPr>
        <w:t xml:space="preserve">kohta oleks teada tema koht üldises </w:t>
      </w:r>
      <w:r w:rsidR="545F416D" w:rsidRPr="475236BD">
        <w:rPr>
          <w:noProof/>
        </w:rPr>
        <w:t>p</w:t>
      </w:r>
      <w:r w:rsidR="08CFE786" w:rsidRPr="475236BD">
        <w:rPr>
          <w:noProof/>
        </w:rPr>
        <w:t xml:space="preserve">akiautomaadi </w:t>
      </w:r>
      <w:r w:rsidR="74FA57F6" w:rsidRPr="475236BD">
        <w:rPr>
          <w:noProof/>
        </w:rPr>
        <w:t xml:space="preserve">elutsüklis, mis ühtlasi määrab tegevused, mida selle </w:t>
      </w:r>
      <w:r w:rsidR="67FA703E" w:rsidRPr="475236BD">
        <w:rPr>
          <w:noProof/>
        </w:rPr>
        <w:t>p</w:t>
      </w:r>
      <w:r w:rsidR="08CFE786" w:rsidRPr="475236BD">
        <w:rPr>
          <w:noProof/>
        </w:rPr>
        <w:t>akiautomaadi</w:t>
      </w:r>
      <w:r w:rsidR="1FAC5531" w:rsidRPr="475236BD">
        <w:rPr>
          <w:noProof/>
        </w:rPr>
        <w:t>ga</w:t>
      </w:r>
      <w:r w:rsidR="08CFE786" w:rsidRPr="475236BD">
        <w:rPr>
          <w:noProof/>
        </w:rPr>
        <w:t xml:space="preserve"> </w:t>
      </w:r>
      <w:r w:rsidR="74FA57F6" w:rsidRPr="475236BD">
        <w:rPr>
          <w:noProof/>
        </w:rPr>
        <w:t>saab teha.</w:t>
      </w:r>
    </w:p>
    <w:p w14:paraId="2EFD3A14" w14:textId="0AB97B92" w:rsidR="006409AA" w:rsidRDefault="4AEDA059"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Juhataja</w:t>
      </w:r>
      <w:r w:rsidRPr="475236BD">
        <w:rPr>
          <w:noProof/>
        </w:rPr>
        <w:t>:</w:t>
      </w:r>
      <w:r w:rsidR="45BD6C4A" w:rsidRPr="475236BD">
        <w:rPr>
          <w:noProof/>
        </w:rPr>
        <w:t xml:space="preserve"> Soovib anda kõigile huvitatud osapooltele teada, et </w:t>
      </w:r>
      <w:r w:rsidR="7B61985A" w:rsidRPr="475236BD">
        <w:rPr>
          <w:noProof/>
        </w:rPr>
        <w:t>p</w:t>
      </w:r>
      <w:r w:rsidR="08CFE786" w:rsidRPr="475236BD">
        <w:rPr>
          <w:noProof/>
        </w:rPr>
        <w:t>akiautomaadi</w:t>
      </w:r>
      <w:r w:rsidR="7BB8873F" w:rsidRPr="475236BD">
        <w:rPr>
          <w:noProof/>
        </w:rPr>
        <w:t>ga</w:t>
      </w:r>
      <w:r w:rsidR="08CFE786" w:rsidRPr="475236BD">
        <w:rPr>
          <w:noProof/>
        </w:rPr>
        <w:t xml:space="preserve"> </w:t>
      </w:r>
      <w:r w:rsidR="45BD6C4A" w:rsidRPr="475236BD">
        <w:rPr>
          <w:noProof/>
        </w:rPr>
        <w:t xml:space="preserve">enam </w:t>
      </w:r>
      <w:r w:rsidR="0AFE549B" w:rsidRPr="475236BD">
        <w:rPr>
          <w:noProof/>
        </w:rPr>
        <w:t>tehinguid</w:t>
      </w:r>
      <w:r w:rsidR="45BD6C4A" w:rsidRPr="475236BD">
        <w:rPr>
          <w:noProof/>
        </w:rPr>
        <w:t xml:space="preserve"> ei tehta (kuid kõik käimasolevad tehingud tuleb vastavalt kehtivale korrale lõpetada)</w:t>
      </w:r>
      <w:r w:rsidR="3EEEAF1A" w:rsidRPr="475236BD">
        <w:rPr>
          <w:noProof/>
        </w:rPr>
        <w:t xml:space="preserve">. Samas soovib ta </w:t>
      </w:r>
      <w:r w:rsidR="7BFE105F" w:rsidRPr="475236BD">
        <w:rPr>
          <w:noProof/>
        </w:rPr>
        <w:t>p</w:t>
      </w:r>
      <w:r w:rsidR="08CFE786" w:rsidRPr="475236BD">
        <w:rPr>
          <w:noProof/>
        </w:rPr>
        <w:t xml:space="preserve">akiautomaadi </w:t>
      </w:r>
      <w:r w:rsidR="3EEEAF1A" w:rsidRPr="475236BD">
        <w:rPr>
          <w:noProof/>
        </w:rPr>
        <w:t>andmete süsteemis säilimist, et ei läheks kaotsi info</w:t>
      </w:r>
      <w:r w:rsidR="0C0DC0D7" w:rsidRPr="475236BD">
        <w:rPr>
          <w:noProof/>
        </w:rPr>
        <w:t xml:space="preserve"> p</w:t>
      </w:r>
      <w:r w:rsidR="08CFE786" w:rsidRPr="475236BD">
        <w:rPr>
          <w:noProof/>
        </w:rPr>
        <w:t xml:space="preserve">akiautomaadi </w:t>
      </w:r>
      <w:r w:rsidR="3EEEAF1A" w:rsidRPr="475236BD">
        <w:rPr>
          <w:noProof/>
        </w:rPr>
        <w:t xml:space="preserve">ja sellega seotud </w:t>
      </w:r>
      <w:r w:rsidR="0AFE549B" w:rsidRPr="475236BD">
        <w:rPr>
          <w:noProof/>
        </w:rPr>
        <w:t>tehingute</w:t>
      </w:r>
      <w:r w:rsidR="3EEEAF1A" w:rsidRPr="475236BD">
        <w:rPr>
          <w:noProof/>
        </w:rPr>
        <w:t xml:space="preserve"> kohta.</w:t>
      </w:r>
    </w:p>
    <w:p w14:paraId="43A9CBC9" w14:textId="23941091" w:rsidR="00A30CF3" w:rsidRDefault="427AC1E4"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 xml:space="preserve">Klient, </w:t>
      </w:r>
      <w:r w:rsidR="4AEDA059" w:rsidRPr="475236BD">
        <w:rPr>
          <w:noProof/>
          <w:u w:val="single"/>
        </w:rPr>
        <w:t>Uudistaja</w:t>
      </w:r>
      <w:r w:rsidR="4AEDA059" w:rsidRPr="475236BD">
        <w:rPr>
          <w:noProof/>
        </w:rPr>
        <w:t>:</w:t>
      </w:r>
      <w:r w:rsidR="3187C9FE" w:rsidRPr="475236BD">
        <w:rPr>
          <w:noProof/>
        </w:rPr>
        <w:t xml:space="preserve"> </w:t>
      </w:r>
      <w:r w:rsidR="45BD6C4A" w:rsidRPr="475236BD">
        <w:rPr>
          <w:noProof/>
        </w:rPr>
        <w:t>Soovi</w:t>
      </w:r>
      <w:r w:rsidR="51EE6F16" w:rsidRPr="475236BD">
        <w:rPr>
          <w:noProof/>
        </w:rPr>
        <w:t>vad</w:t>
      </w:r>
      <w:r w:rsidR="45BD6C4A" w:rsidRPr="475236BD">
        <w:rPr>
          <w:noProof/>
        </w:rPr>
        <w:t xml:space="preserve"> näha kõiki aktiivseid </w:t>
      </w:r>
      <w:r w:rsidR="7AA3E14C" w:rsidRPr="475236BD">
        <w:rPr>
          <w:noProof/>
        </w:rPr>
        <w:t>pakiautomaate</w:t>
      </w:r>
      <w:r w:rsidR="45BD6C4A" w:rsidRPr="475236BD">
        <w:rPr>
          <w:noProof/>
        </w:rPr>
        <w:t xml:space="preserve">, et otsustada, kas siduda ennast selle organisatsiooniga </w:t>
      </w:r>
      <w:r w:rsidR="077A1FD2" w:rsidRPr="475236BD">
        <w:rPr>
          <w:noProof/>
        </w:rPr>
        <w:t>p</w:t>
      </w:r>
      <w:r w:rsidR="08CFE786" w:rsidRPr="475236BD">
        <w:rPr>
          <w:noProof/>
        </w:rPr>
        <w:t>akiautomaa</w:t>
      </w:r>
      <w:r w:rsidR="58A5FA4B" w:rsidRPr="475236BD">
        <w:rPr>
          <w:noProof/>
        </w:rPr>
        <w:t>t</w:t>
      </w:r>
      <w:r w:rsidR="08CFE786" w:rsidRPr="475236BD">
        <w:rPr>
          <w:noProof/>
        </w:rPr>
        <w:t xml:space="preserve">i </w:t>
      </w:r>
      <w:r w:rsidR="45BD6C4A" w:rsidRPr="475236BD">
        <w:rPr>
          <w:noProof/>
        </w:rPr>
        <w:t xml:space="preserve">kasutava kliendi rollis (kui huvi pakkuv </w:t>
      </w:r>
      <w:r w:rsidR="4FA2C485" w:rsidRPr="475236BD">
        <w:rPr>
          <w:noProof/>
        </w:rPr>
        <w:t>p</w:t>
      </w:r>
      <w:r w:rsidR="08CFE786" w:rsidRPr="475236BD">
        <w:rPr>
          <w:noProof/>
        </w:rPr>
        <w:t>akiautomaa</w:t>
      </w:r>
      <w:r w:rsidR="685CE44C" w:rsidRPr="475236BD">
        <w:rPr>
          <w:noProof/>
        </w:rPr>
        <w:t>t</w:t>
      </w:r>
      <w:r w:rsidR="08CFE786" w:rsidRPr="475236BD">
        <w:rPr>
          <w:noProof/>
        </w:rPr>
        <w:t xml:space="preserve"> </w:t>
      </w:r>
      <w:r w:rsidR="45BD6C4A" w:rsidRPr="475236BD">
        <w:rPr>
          <w:noProof/>
        </w:rPr>
        <w:t>ei ole selles nimekirjas, siis see on talle samuti oluline informatsioon)</w:t>
      </w:r>
      <w:r w:rsidR="048B4D62" w:rsidRPr="475236BD">
        <w:rPr>
          <w:noProof/>
        </w:rPr>
        <w:t>.</w:t>
      </w:r>
    </w:p>
    <w:p w14:paraId="63FBC98A" w14:textId="3B11C7F7" w:rsidR="00A30CF3" w:rsidRDefault="3187C9FE" w:rsidP="475236BD">
      <w:pPr>
        <w:shd w:val="clear" w:color="auto" w:fill="E6E6E6"/>
        <w:rPr>
          <w:noProof/>
        </w:rPr>
      </w:pPr>
      <w:r w:rsidRPr="475236BD">
        <w:rPr>
          <w:b/>
          <w:bCs/>
          <w:noProof/>
        </w:rPr>
        <w:t>Käivitav sündmus</w:t>
      </w:r>
      <w:r w:rsidRPr="475236BD">
        <w:rPr>
          <w:noProof/>
        </w:rPr>
        <w:t xml:space="preserve">: </w:t>
      </w:r>
      <w:r w:rsidR="08CFE786" w:rsidRPr="475236BD">
        <w:rPr>
          <w:noProof/>
        </w:rPr>
        <w:t xml:space="preserve">Pakiautomaadi </w:t>
      </w:r>
      <w:r w:rsidR="3FDE9785" w:rsidRPr="475236BD">
        <w:rPr>
          <w:noProof/>
        </w:rPr>
        <w:t xml:space="preserve">kasutamine </w:t>
      </w:r>
      <w:r w:rsidR="340D2061" w:rsidRPr="475236BD">
        <w:rPr>
          <w:noProof/>
        </w:rPr>
        <w:t>tehingutes</w:t>
      </w:r>
      <w:r w:rsidR="78492D88" w:rsidRPr="475236BD">
        <w:rPr>
          <w:noProof/>
        </w:rPr>
        <w:t xml:space="preserve"> on vaja </w:t>
      </w:r>
      <w:r w:rsidR="340D2061" w:rsidRPr="475236BD">
        <w:rPr>
          <w:noProof/>
        </w:rPr>
        <w:t xml:space="preserve">püsivalt </w:t>
      </w:r>
      <w:r w:rsidR="78492D88" w:rsidRPr="475236BD">
        <w:rPr>
          <w:noProof/>
        </w:rPr>
        <w:t xml:space="preserve">lõpetada, kuna </w:t>
      </w:r>
      <w:r w:rsidR="3FDE9785" w:rsidRPr="475236BD">
        <w:rPr>
          <w:noProof/>
        </w:rPr>
        <w:t xml:space="preserve">seoses </w:t>
      </w:r>
      <w:r w:rsidR="43E97578" w:rsidRPr="475236BD">
        <w:rPr>
          <w:noProof/>
        </w:rPr>
        <w:t>p</w:t>
      </w:r>
      <w:r w:rsidR="08CFE786" w:rsidRPr="475236BD">
        <w:rPr>
          <w:noProof/>
        </w:rPr>
        <w:t>akiautomaadi</w:t>
      </w:r>
      <w:r w:rsidR="65D50E77" w:rsidRPr="475236BD">
        <w:rPr>
          <w:noProof/>
        </w:rPr>
        <w:t>ga</w:t>
      </w:r>
      <w:r w:rsidR="08CFE786" w:rsidRPr="475236BD">
        <w:rPr>
          <w:noProof/>
        </w:rPr>
        <w:t xml:space="preserve"> </w:t>
      </w:r>
      <w:r w:rsidR="3FDE9785" w:rsidRPr="475236BD">
        <w:rPr>
          <w:noProof/>
        </w:rPr>
        <w:t xml:space="preserve">on ilmnenud püsiva iseloomuga probleemid või kuna </w:t>
      </w:r>
      <w:r w:rsidR="36D3EF9F" w:rsidRPr="475236BD">
        <w:rPr>
          <w:noProof/>
        </w:rPr>
        <w:t>p</w:t>
      </w:r>
      <w:r w:rsidR="08CFE786" w:rsidRPr="475236BD">
        <w:rPr>
          <w:noProof/>
        </w:rPr>
        <w:t>akiautomaa</w:t>
      </w:r>
      <w:r w:rsidR="11C35D00" w:rsidRPr="475236BD">
        <w:rPr>
          <w:noProof/>
        </w:rPr>
        <w:t>t</w:t>
      </w:r>
      <w:r w:rsidR="08CFE786" w:rsidRPr="475236BD">
        <w:rPr>
          <w:noProof/>
        </w:rPr>
        <w:t xml:space="preserve"> </w:t>
      </w:r>
      <w:r w:rsidR="3FDE9785" w:rsidRPr="475236BD">
        <w:rPr>
          <w:noProof/>
        </w:rPr>
        <w:t>on oma aja lihtsalt ära elanud</w:t>
      </w:r>
    </w:p>
    <w:p w14:paraId="4D6FA613" w14:textId="6D71A2D3" w:rsidR="00A30CF3" w:rsidRDefault="3187C9FE" w:rsidP="51675408">
      <w:pPr>
        <w:shd w:val="clear" w:color="auto" w:fill="E6E6E6"/>
        <w:rPr>
          <w:noProof/>
        </w:rPr>
      </w:pPr>
      <w:r w:rsidRPr="475236BD">
        <w:rPr>
          <w:b/>
          <w:bCs/>
          <w:noProof/>
        </w:rPr>
        <w:t>Eeltingimused</w:t>
      </w:r>
      <w:r w:rsidRPr="475236BD">
        <w:rPr>
          <w:noProof/>
        </w:rPr>
        <w:t xml:space="preserve">: </w:t>
      </w:r>
      <w:r w:rsidR="2A5190D2" w:rsidRPr="475236BD">
        <w:rPr>
          <w:noProof/>
        </w:rPr>
        <w:t>Juhataja on autenditud ja autoriseeritud.</w:t>
      </w:r>
      <w:r w:rsidR="3EEEAF1A" w:rsidRPr="475236BD">
        <w:rPr>
          <w:noProof/>
        </w:rPr>
        <w:t xml:space="preserve"> </w:t>
      </w:r>
      <w:r w:rsidR="08CFE786" w:rsidRPr="475236BD">
        <w:rPr>
          <w:noProof/>
        </w:rPr>
        <w:t>Pakiautomaa</w:t>
      </w:r>
      <w:r w:rsidR="2B468415" w:rsidRPr="475236BD">
        <w:rPr>
          <w:noProof/>
        </w:rPr>
        <w:t>t</w:t>
      </w:r>
      <w:r w:rsidR="08CFE786" w:rsidRPr="475236BD">
        <w:rPr>
          <w:noProof/>
        </w:rPr>
        <w:t xml:space="preserve"> </w:t>
      </w:r>
      <w:r w:rsidR="340D2061" w:rsidRPr="475236BD">
        <w:rPr>
          <w:noProof/>
        </w:rPr>
        <w:t>on registreeritud ja on seisundis „Aktiivne</w:t>
      </w:r>
      <w:r w:rsidR="3EEEAF1A" w:rsidRPr="475236BD">
        <w:rPr>
          <w:noProof/>
        </w:rPr>
        <w:t>“</w:t>
      </w:r>
      <w:r w:rsidR="340D2061" w:rsidRPr="475236BD">
        <w:rPr>
          <w:noProof/>
        </w:rPr>
        <w:t xml:space="preserve"> või „Mitteaktiivne“</w:t>
      </w:r>
      <w:r w:rsidR="3EEEAF1A" w:rsidRPr="475236BD">
        <w:rPr>
          <w:noProof/>
        </w:rPr>
        <w:t>.</w:t>
      </w:r>
    </w:p>
    <w:p w14:paraId="4F42F2CE" w14:textId="0D37DAA2" w:rsidR="00A30CF3" w:rsidRDefault="3187C9FE" w:rsidP="51675408">
      <w:pPr>
        <w:shd w:val="clear" w:color="auto" w:fill="E6E6E6"/>
        <w:rPr>
          <w:noProof/>
        </w:rPr>
      </w:pPr>
      <w:r w:rsidRPr="475236BD">
        <w:rPr>
          <w:b/>
          <w:bCs/>
          <w:noProof/>
        </w:rPr>
        <w:t>Järeltingimused</w:t>
      </w:r>
      <w:r w:rsidRPr="475236BD">
        <w:rPr>
          <w:noProof/>
        </w:rPr>
        <w:t xml:space="preserve">: </w:t>
      </w:r>
      <w:r w:rsidR="08CFE786" w:rsidRPr="475236BD">
        <w:rPr>
          <w:noProof/>
        </w:rPr>
        <w:t xml:space="preserve">Pakiautomaadi </w:t>
      </w:r>
      <w:r w:rsidR="00D575FA" w:rsidRPr="475236BD">
        <w:rPr>
          <w:noProof/>
        </w:rPr>
        <w:t>seisund on muutunud „</w:t>
      </w:r>
      <w:r w:rsidR="537C46D5" w:rsidRPr="475236BD">
        <w:rPr>
          <w:noProof/>
        </w:rPr>
        <w:t>Lõpetatud</w:t>
      </w:r>
      <w:r w:rsidR="00D575FA" w:rsidRPr="475236BD">
        <w:rPr>
          <w:noProof/>
        </w:rPr>
        <w:t xml:space="preserve">“, kuid </w:t>
      </w:r>
      <w:r w:rsidR="693CDC25" w:rsidRPr="475236BD">
        <w:rPr>
          <w:noProof/>
        </w:rPr>
        <w:t>p</w:t>
      </w:r>
      <w:r w:rsidR="08CFE786" w:rsidRPr="475236BD">
        <w:rPr>
          <w:noProof/>
        </w:rPr>
        <w:t xml:space="preserve">akiautomaadi </w:t>
      </w:r>
      <w:r w:rsidR="00D575FA" w:rsidRPr="475236BD">
        <w:rPr>
          <w:noProof/>
        </w:rPr>
        <w:t xml:space="preserve">andmed on süsteemis endiselt alles. </w:t>
      </w:r>
      <w:r w:rsidR="08CFE786" w:rsidRPr="475236BD">
        <w:rPr>
          <w:noProof/>
        </w:rPr>
        <w:t xml:space="preserve">Pakiautomaadi </w:t>
      </w:r>
      <w:r w:rsidR="00D575FA" w:rsidRPr="475236BD">
        <w:rPr>
          <w:noProof/>
        </w:rPr>
        <w:t xml:space="preserve">andmeid ei tohi süsteemist füüsiliselt kustutada, sest sellega seoses tuleks kustutada info kõigi </w:t>
      </w:r>
      <w:r w:rsidR="56840C56" w:rsidRPr="475236BD">
        <w:rPr>
          <w:noProof/>
        </w:rPr>
        <w:t>tehingute</w:t>
      </w:r>
      <w:r w:rsidR="00D575FA" w:rsidRPr="475236BD">
        <w:rPr>
          <w:noProof/>
        </w:rPr>
        <w:t xml:space="preserve"> kohta, millega </w:t>
      </w:r>
      <w:r w:rsidR="7EEFA512" w:rsidRPr="475236BD">
        <w:rPr>
          <w:noProof/>
        </w:rPr>
        <w:t>p</w:t>
      </w:r>
      <w:r w:rsidR="08CFE786" w:rsidRPr="475236BD">
        <w:rPr>
          <w:noProof/>
        </w:rPr>
        <w:t>akiautomaa</w:t>
      </w:r>
      <w:r w:rsidR="2E4DDE01" w:rsidRPr="475236BD">
        <w:rPr>
          <w:noProof/>
        </w:rPr>
        <w:t>t</w:t>
      </w:r>
      <w:r w:rsidR="08CFE786" w:rsidRPr="475236BD">
        <w:rPr>
          <w:noProof/>
        </w:rPr>
        <w:t xml:space="preserve"> </w:t>
      </w:r>
      <w:r w:rsidR="00D575FA" w:rsidRPr="475236BD">
        <w:rPr>
          <w:noProof/>
        </w:rPr>
        <w:t>on seotud.</w:t>
      </w:r>
    </w:p>
    <w:p w14:paraId="5669A2C0" w14:textId="77777777" w:rsidR="00A30CF3" w:rsidRDefault="00A30CF3" w:rsidP="51675408">
      <w:pPr>
        <w:shd w:val="clear" w:color="auto" w:fill="E6E6E6"/>
        <w:rPr>
          <w:noProof/>
        </w:rPr>
      </w:pPr>
      <w:r w:rsidRPr="51675408">
        <w:rPr>
          <w:b/>
          <w:bCs/>
          <w:noProof/>
        </w:rPr>
        <w:t>Stsenaarium (tüüpiline sündmuste järjestus)</w:t>
      </w:r>
      <w:r w:rsidRPr="51675408">
        <w:rPr>
          <w:noProof/>
        </w:rPr>
        <w:t>:</w:t>
      </w:r>
    </w:p>
    <w:p w14:paraId="2D957864" w14:textId="1B7A1F0B" w:rsidR="009F58F2" w:rsidRDefault="45B0E2D2" w:rsidP="00FE00C1">
      <w:pPr>
        <w:numPr>
          <w:ilvl w:val="0"/>
          <w:numId w:val="29"/>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Juhataja</w:t>
      </w:r>
      <w:r w:rsidRPr="475236BD">
        <w:rPr>
          <w:noProof/>
        </w:rPr>
        <w:t xml:space="preserve"> avaldab soovi </w:t>
      </w:r>
      <w:r w:rsidR="409C0CD1" w:rsidRPr="475236BD">
        <w:rPr>
          <w:noProof/>
        </w:rPr>
        <w:t>p</w:t>
      </w:r>
      <w:r w:rsidR="08CFE786" w:rsidRPr="475236BD">
        <w:rPr>
          <w:noProof/>
        </w:rPr>
        <w:t>akiautomaa</w:t>
      </w:r>
      <w:r w:rsidR="485A4DE1" w:rsidRPr="475236BD">
        <w:rPr>
          <w:noProof/>
        </w:rPr>
        <w:t>t</w:t>
      </w:r>
      <w:r w:rsidR="08CFE786" w:rsidRPr="475236BD">
        <w:rPr>
          <w:noProof/>
        </w:rPr>
        <w:t xml:space="preserve"> </w:t>
      </w:r>
      <w:r w:rsidRPr="475236BD">
        <w:rPr>
          <w:noProof/>
        </w:rPr>
        <w:t>lõpetada.</w:t>
      </w:r>
    </w:p>
    <w:p w14:paraId="5A386998" w14:textId="745E846E" w:rsidR="009F58F2" w:rsidRDefault="177AABEE" w:rsidP="00FE00C1">
      <w:pPr>
        <w:numPr>
          <w:ilvl w:val="0"/>
          <w:numId w:val="29"/>
        </w:numPr>
        <w:shd w:val="clear" w:color="auto" w:fill="E6E6E6"/>
        <w:tabs>
          <w:tab w:val="left" w:pos="8640"/>
          <w:tab w:val="left" w:pos="10800"/>
          <w:tab w:val="left" w:pos="11880"/>
          <w:tab w:val="left" w:pos="12960"/>
          <w:tab w:val="left" w:pos="13680"/>
          <w:tab w:val="left" w:pos="16920"/>
        </w:tabs>
        <w:rPr>
          <w:noProof/>
        </w:rPr>
      </w:pPr>
      <w:commentRangeStart w:id="130"/>
      <w:r w:rsidRPr="475236BD">
        <w:rPr>
          <w:b/>
          <w:bCs/>
          <w:noProof/>
        </w:rPr>
        <w:t>Süsteem</w:t>
      </w:r>
      <w:r w:rsidRPr="475236BD">
        <w:rPr>
          <w:noProof/>
        </w:rPr>
        <w:t xml:space="preserve"> kuvab aktiivsete või mitteaktiiv</w:t>
      </w:r>
      <w:r w:rsidR="157263F2" w:rsidRPr="475236BD">
        <w:rPr>
          <w:noProof/>
        </w:rPr>
        <w:t xml:space="preserve">sete </w:t>
      </w:r>
      <w:r w:rsidR="1660A2C2" w:rsidRPr="475236BD">
        <w:rPr>
          <w:noProof/>
        </w:rPr>
        <w:t>p</w:t>
      </w:r>
      <w:r w:rsidR="19DE1F00" w:rsidRPr="475236BD">
        <w:rPr>
          <w:noProof/>
        </w:rPr>
        <w:t>akiautomaa</w:t>
      </w:r>
      <w:r w:rsidR="68E98072" w:rsidRPr="475236BD">
        <w:rPr>
          <w:noProof/>
        </w:rPr>
        <w:t>t</w:t>
      </w:r>
      <w:r w:rsidR="19DE1F00" w:rsidRPr="475236BD">
        <w:rPr>
          <w:noProof/>
        </w:rPr>
        <w:t>i</w:t>
      </w:r>
      <w:r w:rsidR="110ADE24" w:rsidRPr="475236BD">
        <w:rPr>
          <w:noProof/>
        </w:rPr>
        <w:t>de</w:t>
      </w:r>
      <w:r w:rsidR="19DE1F00" w:rsidRPr="475236BD">
        <w:rPr>
          <w:b/>
          <w:bCs/>
          <w:noProof/>
          <w:color w:val="C00000"/>
        </w:rPr>
        <w:t xml:space="preserve"> </w:t>
      </w:r>
      <w:r w:rsidR="157263F2" w:rsidRPr="475236BD">
        <w:rPr>
          <w:noProof/>
        </w:rPr>
        <w:t>nimekirja, kus on kood,</w:t>
      </w:r>
      <w:r w:rsidR="00B91BFA">
        <w:rPr>
          <w:noProof/>
        </w:rPr>
        <w:t xml:space="preserve"> </w:t>
      </w:r>
      <w:r w:rsidR="62513F56" w:rsidRPr="4672CF47">
        <w:rPr>
          <w:noProof/>
        </w:rPr>
        <w:t>nimi,</w:t>
      </w:r>
      <w:r w:rsidR="00B91BFA">
        <w:rPr>
          <w:noProof/>
        </w:rPr>
        <w:t xml:space="preserve"> tootja nimetus,</w:t>
      </w:r>
      <w:r w:rsidR="56A7473B" w:rsidRPr="4672CF47">
        <w:rPr>
          <w:noProof/>
        </w:rPr>
        <w:t xml:space="preserve"> </w:t>
      </w:r>
      <w:r w:rsidRPr="475236BD">
        <w:rPr>
          <w:noProof/>
        </w:rPr>
        <w:t>hetkeseisundi nimetus,</w:t>
      </w:r>
      <w:r w:rsidR="62C72F9B" w:rsidRPr="475236BD">
        <w:rPr>
          <w:noProof/>
        </w:rPr>
        <w:t xml:space="preserve"> </w:t>
      </w:r>
      <w:r w:rsidR="70C8B042">
        <w:t>aadress</w:t>
      </w:r>
      <w:r w:rsidR="4ADE6EA0">
        <w:t>, pikkuskraad, laiuskraad</w:t>
      </w:r>
      <w:r w:rsidRPr="475236BD">
        <w:rPr>
          <w:noProof/>
        </w:rPr>
        <w:t xml:space="preserve"> (</w:t>
      </w:r>
      <w:r w:rsidRPr="475236BD">
        <w:rPr>
          <w:b/>
          <w:bCs/>
          <w:noProof/>
          <w:color w:val="FF0000"/>
        </w:rPr>
        <w:t>OP</w:t>
      </w:r>
      <w:r w:rsidR="315A78BE" w:rsidRPr="475236BD">
        <w:rPr>
          <w:b/>
          <w:bCs/>
          <w:noProof/>
          <w:color w:val="FF0000"/>
        </w:rPr>
        <w:t>9</w:t>
      </w:r>
      <w:r w:rsidRPr="475236BD">
        <w:rPr>
          <w:b/>
          <w:bCs/>
          <w:noProof/>
          <w:color w:val="FF0000"/>
        </w:rPr>
        <w:t>.1</w:t>
      </w:r>
      <w:r w:rsidRPr="475236BD">
        <w:rPr>
          <w:noProof/>
        </w:rPr>
        <w:t>)</w:t>
      </w:r>
      <w:commentRangeEnd w:id="130"/>
      <w:r w:rsidR="009F58F2">
        <w:rPr>
          <w:rStyle w:val="CommentReference"/>
        </w:rPr>
        <w:commentReference w:id="130"/>
      </w:r>
    </w:p>
    <w:p w14:paraId="4137E12F" w14:textId="71D9C3EA" w:rsidR="009F58F2" w:rsidRDefault="45B0E2D2" w:rsidP="00FE00C1">
      <w:pPr>
        <w:numPr>
          <w:ilvl w:val="0"/>
          <w:numId w:val="29"/>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Juhataja</w:t>
      </w:r>
      <w:r w:rsidRPr="475236BD">
        <w:rPr>
          <w:noProof/>
        </w:rPr>
        <w:t xml:space="preserve"> valib nimekirjast </w:t>
      </w:r>
      <w:r w:rsidR="6F9396D2" w:rsidRPr="475236BD">
        <w:rPr>
          <w:noProof/>
        </w:rPr>
        <w:t>p</w:t>
      </w:r>
      <w:r w:rsidR="08CFE786" w:rsidRPr="475236BD">
        <w:rPr>
          <w:noProof/>
        </w:rPr>
        <w:t>akiautomaadi</w:t>
      </w:r>
      <w:r w:rsidR="08CFE786" w:rsidRPr="475236BD">
        <w:rPr>
          <w:b/>
          <w:bCs/>
          <w:noProof/>
          <w:color w:val="C00000"/>
        </w:rPr>
        <w:t xml:space="preserve"> </w:t>
      </w:r>
      <w:r w:rsidRPr="475236BD">
        <w:rPr>
          <w:noProof/>
        </w:rPr>
        <w:t>ja annab korralduse see lõpetada.</w:t>
      </w:r>
    </w:p>
    <w:p w14:paraId="17C6904F" w14:textId="77777777" w:rsidR="009F58F2" w:rsidRDefault="009F58F2" w:rsidP="00FE00C1">
      <w:pPr>
        <w:numPr>
          <w:ilvl w:val="0"/>
          <w:numId w:val="29"/>
        </w:numPr>
        <w:shd w:val="clear" w:color="auto" w:fill="E6E6E6"/>
        <w:tabs>
          <w:tab w:val="left" w:pos="8640"/>
          <w:tab w:val="left" w:pos="10800"/>
          <w:tab w:val="left" w:pos="11880"/>
          <w:tab w:val="left" w:pos="12960"/>
          <w:tab w:val="left" w:pos="13680"/>
          <w:tab w:val="left" w:pos="16920"/>
        </w:tabs>
        <w:rPr>
          <w:noProof/>
        </w:rPr>
      </w:pPr>
      <w:r w:rsidRPr="51675408">
        <w:rPr>
          <w:b/>
          <w:bCs/>
          <w:noProof/>
        </w:rPr>
        <w:t>Süsteem</w:t>
      </w:r>
      <w:r w:rsidRPr="51675408">
        <w:rPr>
          <w:noProof/>
        </w:rPr>
        <w:t xml:space="preserve"> salvestab andmed (</w:t>
      </w:r>
      <w:r w:rsidRPr="51675408">
        <w:rPr>
          <w:b/>
          <w:bCs/>
          <w:noProof/>
          <w:color w:val="0070C0"/>
        </w:rPr>
        <w:t>OP</w:t>
      </w:r>
      <w:r w:rsidR="00E76BEF" w:rsidRPr="51675408">
        <w:rPr>
          <w:b/>
          <w:bCs/>
          <w:noProof/>
          <w:color w:val="0070C0"/>
        </w:rPr>
        <w:t>5</w:t>
      </w:r>
      <w:r w:rsidRPr="51675408">
        <w:rPr>
          <w:noProof/>
        </w:rPr>
        <w:t>).</w:t>
      </w:r>
    </w:p>
    <w:p w14:paraId="379ADE12" w14:textId="77777777" w:rsidR="009F58F2" w:rsidRPr="00BD277D" w:rsidRDefault="00E76BEF" w:rsidP="51675408">
      <w:pPr>
        <w:shd w:val="clear" w:color="auto" w:fill="E6E6E6"/>
        <w:tabs>
          <w:tab w:val="left" w:pos="8640"/>
          <w:tab w:val="left" w:pos="10800"/>
          <w:tab w:val="left" w:pos="11880"/>
          <w:tab w:val="left" w:pos="12960"/>
          <w:tab w:val="left" w:pos="13680"/>
          <w:tab w:val="left" w:pos="16920"/>
        </w:tabs>
        <w:rPr>
          <w:i/>
          <w:iCs/>
          <w:noProof/>
        </w:rPr>
      </w:pPr>
      <w:r w:rsidRPr="51675408">
        <w:rPr>
          <w:i/>
          <w:iCs/>
          <w:noProof/>
          <w:u w:val="single"/>
        </w:rPr>
        <w:t>Juhataja</w:t>
      </w:r>
      <w:r w:rsidR="009F58F2" w:rsidRPr="51675408">
        <w:rPr>
          <w:i/>
          <w:iCs/>
          <w:noProof/>
        </w:rPr>
        <w:t xml:space="preserve"> võib samme 1-</w:t>
      </w:r>
      <w:r w:rsidR="00CC6221" w:rsidRPr="51675408">
        <w:rPr>
          <w:i/>
          <w:iCs/>
          <w:noProof/>
        </w:rPr>
        <w:t>4</w:t>
      </w:r>
      <w:r w:rsidR="009F58F2" w:rsidRPr="51675408">
        <w:rPr>
          <w:i/>
          <w:iCs/>
          <w:noProof/>
        </w:rPr>
        <w:t xml:space="preserve"> läbida nii mitu korda kui soovib.</w:t>
      </w:r>
    </w:p>
    <w:p w14:paraId="4B463B4B" w14:textId="77777777" w:rsidR="009F58F2" w:rsidRDefault="00095370" w:rsidP="51675408">
      <w:pPr>
        <w:shd w:val="clear" w:color="auto" w:fill="E6E6E6"/>
        <w:rPr>
          <w:noProof/>
        </w:rPr>
      </w:pPr>
      <w:r w:rsidRPr="51675408">
        <w:rPr>
          <w:b/>
          <w:bCs/>
          <w:noProof/>
        </w:rPr>
        <w:t xml:space="preserve">Laiendused </w:t>
      </w:r>
      <w:r w:rsidR="009F58F2" w:rsidRPr="51675408">
        <w:rPr>
          <w:b/>
          <w:bCs/>
          <w:noProof/>
        </w:rPr>
        <w:t>(või alternatiivne sündmuste käik)</w:t>
      </w:r>
      <w:r w:rsidR="009F58F2" w:rsidRPr="51675408">
        <w:rPr>
          <w:noProof/>
        </w:rPr>
        <w:t>:</w:t>
      </w:r>
    </w:p>
    <w:p w14:paraId="605D9585" w14:textId="77777777" w:rsidR="009F58F2" w:rsidRDefault="009F58F2" w:rsidP="51675408">
      <w:pPr>
        <w:shd w:val="clear" w:color="auto" w:fill="E6E6E6"/>
        <w:rPr>
          <w:noProof/>
        </w:rPr>
      </w:pPr>
      <w:r w:rsidRPr="51675408">
        <w:rPr>
          <w:noProof/>
        </w:rPr>
        <w:t xml:space="preserve">3a. </w:t>
      </w:r>
      <w:r w:rsidRPr="51675408">
        <w:rPr>
          <w:noProof/>
          <w:u w:val="single"/>
        </w:rPr>
        <w:t>Juhataja</w:t>
      </w:r>
      <w:r w:rsidRPr="51675408">
        <w:rPr>
          <w:noProof/>
        </w:rPr>
        <w:t xml:space="preserve"> saab nimekirja kõigi kuvatud väljade järgi sorteerida ja filtreerida.</w:t>
      </w:r>
    </w:p>
    <w:p w14:paraId="013DF107" w14:textId="6436642C" w:rsidR="009F58F2" w:rsidRDefault="23992AB9" w:rsidP="51675408">
      <w:pPr>
        <w:shd w:val="clear" w:color="auto" w:fill="E6E6E6"/>
        <w:rPr>
          <w:noProof/>
        </w:rPr>
      </w:pPr>
      <w:r w:rsidRPr="475236BD">
        <w:rPr>
          <w:noProof/>
        </w:rPr>
        <w:t>3b. Kui nimekirjas ei ole ühtegi aktiivset</w:t>
      </w:r>
      <w:r w:rsidR="7F38465E" w:rsidRPr="475236BD">
        <w:rPr>
          <w:noProof/>
        </w:rPr>
        <w:t xml:space="preserve"> või mitteaktiivset</w:t>
      </w:r>
      <w:r w:rsidRPr="475236BD">
        <w:rPr>
          <w:noProof/>
        </w:rPr>
        <w:t xml:space="preserve"> </w:t>
      </w:r>
      <w:r w:rsidR="56F94815" w:rsidRPr="475236BD">
        <w:rPr>
          <w:noProof/>
        </w:rPr>
        <w:t>pakiautomaati</w:t>
      </w:r>
      <w:r w:rsidRPr="475236BD">
        <w:rPr>
          <w:noProof/>
        </w:rPr>
        <w:t xml:space="preserve">, siis ei saa </w:t>
      </w:r>
      <w:r w:rsidR="16F7B739" w:rsidRPr="475236BD">
        <w:rPr>
          <w:noProof/>
          <w:u w:val="single"/>
        </w:rPr>
        <w:t>j</w:t>
      </w:r>
      <w:r w:rsidR="7F38465E" w:rsidRPr="475236BD">
        <w:rPr>
          <w:noProof/>
          <w:u w:val="single"/>
        </w:rPr>
        <w:t>uhataja</w:t>
      </w:r>
      <w:r w:rsidR="7F38465E" w:rsidRPr="475236BD">
        <w:rPr>
          <w:noProof/>
        </w:rPr>
        <w:t xml:space="preserve"> jätkata</w:t>
      </w:r>
      <w:r w:rsidRPr="475236BD">
        <w:rPr>
          <w:noProof/>
        </w:rPr>
        <w:t>.</w:t>
      </w:r>
    </w:p>
    <w:p w14:paraId="405447A0" w14:textId="77777777" w:rsidR="00A30CF3" w:rsidRDefault="00A30CF3" w:rsidP="51675408">
      <w:pPr>
        <w:rPr>
          <w:noProof/>
        </w:rPr>
      </w:pPr>
    </w:p>
    <w:p w14:paraId="7C4C93CC" w14:textId="77777777" w:rsidR="0054149A" w:rsidRDefault="0054149A" w:rsidP="51675408">
      <w:pPr>
        <w:rPr>
          <w:noProof/>
        </w:rPr>
      </w:pPr>
    </w:p>
    <w:p w14:paraId="20CEFA23" w14:textId="24DFEBAD" w:rsidR="00A30CF3" w:rsidRDefault="4B4A663E" w:rsidP="51675408">
      <w:pPr>
        <w:pStyle w:val="Heading4"/>
        <w:rPr>
          <w:noProof/>
        </w:rPr>
      </w:pPr>
      <w:r w:rsidRPr="475236BD">
        <w:rPr>
          <w:noProof/>
        </w:rPr>
        <w:t xml:space="preserve"> </w:t>
      </w:r>
      <w:bookmarkStart w:id="131" w:name="_Toc1094428942"/>
      <w:bookmarkStart w:id="132" w:name="_Toc900931848"/>
      <w:r w:rsidR="3187C9FE" w:rsidRPr="475236BD">
        <w:rPr>
          <w:noProof/>
        </w:rPr>
        <w:t xml:space="preserve">Kasutusjuht: </w:t>
      </w:r>
      <w:r w:rsidR="2B9896F3" w:rsidRPr="475236BD">
        <w:rPr>
          <w:noProof/>
        </w:rPr>
        <w:t>Vaat</w:t>
      </w:r>
      <w:r w:rsidR="2B9896F3" w:rsidRPr="475236BD">
        <w:rPr>
          <w:bCs/>
          <w:noProof/>
        </w:rPr>
        <w:t xml:space="preserve">a </w:t>
      </w:r>
      <w:r w:rsidR="5A90B5CC" w:rsidRPr="475236BD">
        <w:rPr>
          <w:bCs/>
          <w:noProof/>
        </w:rPr>
        <w:t>p</w:t>
      </w:r>
      <w:r w:rsidR="08CFE786" w:rsidRPr="475236BD">
        <w:rPr>
          <w:bCs/>
          <w:noProof/>
        </w:rPr>
        <w:t>akiautomaa</w:t>
      </w:r>
      <w:r w:rsidR="4C680CE6" w:rsidRPr="475236BD">
        <w:rPr>
          <w:bCs/>
          <w:noProof/>
        </w:rPr>
        <w:t>t</w:t>
      </w:r>
      <w:r w:rsidR="08CFE786" w:rsidRPr="475236BD">
        <w:rPr>
          <w:bCs/>
          <w:noProof/>
        </w:rPr>
        <w:t>i</w:t>
      </w:r>
      <w:r w:rsidR="4C680CE6" w:rsidRPr="475236BD">
        <w:rPr>
          <w:bCs/>
          <w:noProof/>
        </w:rPr>
        <w:t>de</w:t>
      </w:r>
      <w:r w:rsidR="08CFE786" w:rsidRPr="475236BD">
        <w:rPr>
          <w:bCs/>
          <w:noProof/>
        </w:rPr>
        <w:t xml:space="preserve"> </w:t>
      </w:r>
      <w:r w:rsidR="2B9896F3" w:rsidRPr="475236BD">
        <w:rPr>
          <w:bCs/>
          <w:noProof/>
        </w:rPr>
        <w:t>ko</w:t>
      </w:r>
      <w:r w:rsidR="2B9896F3" w:rsidRPr="475236BD">
        <w:rPr>
          <w:noProof/>
        </w:rPr>
        <w:t>ondaruannet</w:t>
      </w:r>
      <w:bookmarkEnd w:id="131"/>
      <w:bookmarkEnd w:id="132"/>
    </w:p>
    <w:p w14:paraId="3F5EE276" w14:textId="77777777" w:rsidR="00A30CF3" w:rsidRDefault="00A30CF3" w:rsidP="51675408">
      <w:pPr>
        <w:shd w:val="clear" w:color="auto" w:fill="E6E6E6"/>
        <w:rPr>
          <w:noProof/>
        </w:rPr>
      </w:pPr>
      <w:r w:rsidRPr="51675408">
        <w:rPr>
          <w:b/>
          <w:bCs/>
          <w:noProof/>
        </w:rPr>
        <w:t>Primaarne tegutseja</w:t>
      </w:r>
      <w:r w:rsidRPr="51675408">
        <w:rPr>
          <w:noProof/>
        </w:rPr>
        <w:t xml:space="preserve">: </w:t>
      </w:r>
      <w:r w:rsidR="00CB37BD" w:rsidRPr="51675408">
        <w:rPr>
          <w:noProof/>
        </w:rPr>
        <w:t>Juhataja</w:t>
      </w:r>
    </w:p>
    <w:p w14:paraId="3622A93A" w14:textId="77777777" w:rsidR="00A30CF3" w:rsidRDefault="00A30CF3" w:rsidP="51675408">
      <w:pPr>
        <w:shd w:val="clear" w:color="auto" w:fill="E6E6E6"/>
        <w:rPr>
          <w:noProof/>
        </w:rPr>
      </w:pPr>
      <w:r w:rsidRPr="51675408">
        <w:rPr>
          <w:b/>
          <w:bCs/>
          <w:noProof/>
        </w:rPr>
        <w:t>Osapooled ja nende huvid</w:t>
      </w:r>
      <w:r w:rsidRPr="51675408">
        <w:rPr>
          <w:noProof/>
        </w:rPr>
        <w:t>:</w:t>
      </w:r>
    </w:p>
    <w:p w14:paraId="6AC2E02C" w14:textId="77777777" w:rsidR="00A30CF3" w:rsidRDefault="3187C9FE"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51675408">
        <w:rPr>
          <w:noProof/>
          <w:u w:val="single"/>
        </w:rPr>
        <w:t>Juhataja</w:t>
      </w:r>
      <w:r w:rsidRPr="51675408">
        <w:rPr>
          <w:noProof/>
        </w:rPr>
        <w:t xml:space="preserve">: </w:t>
      </w:r>
      <w:r w:rsidR="447BF2D1" w:rsidRPr="51675408">
        <w:rPr>
          <w:noProof/>
        </w:rPr>
        <w:t>Soovib sisendit juhtimisotsuste tegemiseks.</w:t>
      </w:r>
    </w:p>
    <w:p w14:paraId="511EEA79" w14:textId="2D23C7CD" w:rsidR="00F37291" w:rsidRDefault="470906FF"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Pakiautomaatide haldur</w:t>
      </w:r>
      <w:r w:rsidR="2E039739" w:rsidRPr="475236BD">
        <w:rPr>
          <w:noProof/>
        </w:rPr>
        <w:t>: Soovib, et juhataja teeks häid otsuseid ja äri kestaks.</w:t>
      </w:r>
    </w:p>
    <w:p w14:paraId="2A1612C7" w14:textId="5030DE21" w:rsidR="00A30CF3" w:rsidRDefault="6BC0ADB4" w:rsidP="51675408">
      <w:pPr>
        <w:shd w:val="clear" w:color="auto" w:fill="E6E6E6"/>
        <w:rPr>
          <w:noProof/>
        </w:rPr>
      </w:pPr>
      <w:r w:rsidRPr="475236BD">
        <w:rPr>
          <w:b/>
          <w:bCs/>
          <w:noProof/>
        </w:rPr>
        <w:t>Käivitav sündmus</w:t>
      </w:r>
      <w:r w:rsidRPr="475236BD">
        <w:rPr>
          <w:noProof/>
        </w:rPr>
        <w:t xml:space="preserve">: </w:t>
      </w:r>
      <w:r w:rsidR="44D4A516" w:rsidRPr="475236BD">
        <w:rPr>
          <w:noProof/>
        </w:rPr>
        <w:t>Juhataja soo</w:t>
      </w:r>
      <w:r w:rsidR="4915391D" w:rsidRPr="475236BD">
        <w:rPr>
          <w:noProof/>
        </w:rPr>
        <w:t>vib juhtimisotsuste tegemiseks t</w:t>
      </w:r>
      <w:r w:rsidR="44D4A516" w:rsidRPr="475236BD">
        <w:rPr>
          <w:noProof/>
        </w:rPr>
        <w:t xml:space="preserve">eada, kui palju on iga </w:t>
      </w:r>
      <w:r w:rsidR="4571ADDE" w:rsidRPr="475236BD">
        <w:rPr>
          <w:noProof/>
        </w:rPr>
        <w:t>p</w:t>
      </w:r>
      <w:r w:rsidR="19DE1F00" w:rsidRPr="475236BD">
        <w:rPr>
          <w:noProof/>
        </w:rPr>
        <w:t xml:space="preserve">akiautomaadi </w:t>
      </w:r>
      <w:r w:rsidR="136A2B79" w:rsidRPr="475236BD">
        <w:rPr>
          <w:noProof/>
        </w:rPr>
        <w:t xml:space="preserve">elutsükli seisundi kohta </w:t>
      </w:r>
      <w:r w:rsidR="5FC312CA" w:rsidRPr="475236BD">
        <w:rPr>
          <w:noProof/>
        </w:rPr>
        <w:t>pakiautomaate</w:t>
      </w:r>
      <w:r w:rsidR="44D4A516" w:rsidRPr="475236BD">
        <w:rPr>
          <w:noProof/>
        </w:rPr>
        <w:t>, mis on parajasti selles seisundis.</w:t>
      </w:r>
    </w:p>
    <w:p w14:paraId="2BDB2892" w14:textId="5AE84466" w:rsidR="00A30CF3" w:rsidRDefault="3187C9FE" w:rsidP="51675408">
      <w:pPr>
        <w:shd w:val="clear" w:color="auto" w:fill="E6E6E6"/>
        <w:rPr>
          <w:noProof/>
        </w:rPr>
      </w:pPr>
      <w:r w:rsidRPr="475236BD">
        <w:rPr>
          <w:b/>
          <w:bCs/>
          <w:noProof/>
        </w:rPr>
        <w:t>Eeltingimused</w:t>
      </w:r>
      <w:r w:rsidRPr="475236BD">
        <w:rPr>
          <w:noProof/>
        </w:rPr>
        <w:t xml:space="preserve">: </w:t>
      </w:r>
      <w:r w:rsidR="210E9119" w:rsidRPr="475236BD">
        <w:rPr>
          <w:noProof/>
        </w:rPr>
        <w:t>Juhataja on autenditud ja autoriseeritud.</w:t>
      </w:r>
      <w:r w:rsidR="447BF2D1" w:rsidRPr="475236BD">
        <w:rPr>
          <w:noProof/>
        </w:rPr>
        <w:t xml:space="preserve"> </w:t>
      </w:r>
      <w:r w:rsidR="08CFE786" w:rsidRPr="475236BD">
        <w:rPr>
          <w:noProof/>
        </w:rPr>
        <w:t xml:space="preserve">Pakiautomaadi </w:t>
      </w:r>
      <w:r w:rsidR="447BF2D1" w:rsidRPr="475236BD">
        <w:rPr>
          <w:noProof/>
        </w:rPr>
        <w:t>seisundi liigid on registreeritud.</w:t>
      </w:r>
    </w:p>
    <w:p w14:paraId="11B03F6F" w14:textId="6DA86C6B" w:rsidR="00A30CF3" w:rsidRDefault="3187C9FE" w:rsidP="51675408">
      <w:pPr>
        <w:shd w:val="clear" w:color="auto" w:fill="E6E6E6"/>
        <w:rPr>
          <w:noProof/>
        </w:rPr>
      </w:pPr>
      <w:r w:rsidRPr="475236BD">
        <w:rPr>
          <w:b/>
          <w:bCs/>
          <w:noProof/>
        </w:rPr>
        <w:t>Järeltingimused</w:t>
      </w:r>
      <w:r w:rsidRPr="475236BD">
        <w:rPr>
          <w:noProof/>
        </w:rPr>
        <w:t xml:space="preserve">: </w:t>
      </w:r>
      <w:r w:rsidR="08CFE786" w:rsidRPr="475236BD">
        <w:rPr>
          <w:noProof/>
        </w:rPr>
        <w:t xml:space="preserve">Pakiautomaadi </w:t>
      </w:r>
      <w:r w:rsidR="2B89D882" w:rsidRPr="475236BD">
        <w:rPr>
          <w:noProof/>
        </w:rPr>
        <w:t>koondaruanne on moodustatud.</w:t>
      </w:r>
    </w:p>
    <w:p w14:paraId="317E495C" w14:textId="77777777" w:rsidR="00A30CF3" w:rsidRDefault="00A30CF3" w:rsidP="51675408">
      <w:pPr>
        <w:shd w:val="clear" w:color="auto" w:fill="E6E6E6"/>
        <w:rPr>
          <w:noProof/>
        </w:rPr>
      </w:pPr>
      <w:r w:rsidRPr="51675408">
        <w:rPr>
          <w:b/>
          <w:bCs/>
          <w:noProof/>
        </w:rPr>
        <w:t>Stsenaarium (tüüpiline sündmuste järjestus)</w:t>
      </w:r>
      <w:r w:rsidRPr="51675408">
        <w:rPr>
          <w:noProof/>
        </w:rPr>
        <w:t>:</w:t>
      </w:r>
    </w:p>
    <w:p w14:paraId="54D12590" w14:textId="1A72ECD7" w:rsidR="00A30CF3" w:rsidRDefault="5DB22135" w:rsidP="00FE00C1">
      <w:pPr>
        <w:numPr>
          <w:ilvl w:val="0"/>
          <w:numId w:val="25"/>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Juhataja</w:t>
      </w:r>
      <w:r w:rsidR="447BF2D1" w:rsidRPr="475236BD">
        <w:rPr>
          <w:noProof/>
        </w:rPr>
        <w:t xml:space="preserve"> soovib vaadata </w:t>
      </w:r>
      <w:r w:rsidR="1D392C70" w:rsidRPr="475236BD">
        <w:rPr>
          <w:noProof/>
        </w:rPr>
        <w:t>p</w:t>
      </w:r>
      <w:r w:rsidR="08CFE786" w:rsidRPr="475236BD">
        <w:rPr>
          <w:noProof/>
        </w:rPr>
        <w:t xml:space="preserve">akiautomaadi </w:t>
      </w:r>
      <w:r w:rsidR="447BF2D1" w:rsidRPr="475236BD">
        <w:rPr>
          <w:noProof/>
        </w:rPr>
        <w:t>koondaruannet</w:t>
      </w:r>
      <w:r w:rsidR="3187C9FE" w:rsidRPr="475236BD">
        <w:rPr>
          <w:noProof/>
        </w:rPr>
        <w:t xml:space="preserve"> </w:t>
      </w:r>
    </w:p>
    <w:p w14:paraId="769AE8AA" w14:textId="72407989" w:rsidR="00A30CF3" w:rsidRDefault="6BC0ADB4" w:rsidP="00FE00C1">
      <w:pPr>
        <w:numPr>
          <w:ilvl w:val="0"/>
          <w:numId w:val="25"/>
        </w:numPr>
        <w:shd w:val="clear" w:color="auto" w:fill="E6E6E6"/>
        <w:tabs>
          <w:tab w:val="left" w:pos="8640"/>
          <w:tab w:val="left" w:pos="10800"/>
          <w:tab w:val="left" w:pos="11880"/>
          <w:tab w:val="left" w:pos="12960"/>
          <w:tab w:val="left" w:pos="13680"/>
          <w:tab w:val="left" w:pos="16920"/>
        </w:tabs>
        <w:rPr>
          <w:noProof/>
        </w:rPr>
      </w:pPr>
      <w:r w:rsidRPr="475236BD">
        <w:rPr>
          <w:b/>
          <w:bCs/>
          <w:noProof/>
        </w:rPr>
        <w:t>Süsteem</w:t>
      </w:r>
      <w:r w:rsidRPr="475236BD">
        <w:rPr>
          <w:noProof/>
        </w:rPr>
        <w:t xml:space="preserve"> </w:t>
      </w:r>
      <w:r w:rsidR="079B786E" w:rsidRPr="475236BD">
        <w:rPr>
          <w:noProof/>
        </w:rPr>
        <w:t xml:space="preserve">kuvab iga </w:t>
      </w:r>
      <w:r w:rsidR="63E94E24" w:rsidRPr="475236BD">
        <w:rPr>
          <w:noProof/>
        </w:rPr>
        <w:t>pa</w:t>
      </w:r>
      <w:r w:rsidR="19DE1F00" w:rsidRPr="475236BD">
        <w:rPr>
          <w:noProof/>
        </w:rPr>
        <w:t xml:space="preserve">kiautomaadi </w:t>
      </w:r>
      <w:r w:rsidR="079B786E" w:rsidRPr="475236BD">
        <w:rPr>
          <w:noProof/>
        </w:rPr>
        <w:t>elutsükli seisundi kohta selle seisundi koodi, nimetuse</w:t>
      </w:r>
      <w:r w:rsidR="7CA6FC28" w:rsidRPr="475236BD">
        <w:rPr>
          <w:noProof/>
        </w:rPr>
        <w:t xml:space="preserve"> (suurtähtedega)</w:t>
      </w:r>
      <w:r w:rsidR="079B786E" w:rsidRPr="475236BD">
        <w:rPr>
          <w:noProof/>
        </w:rPr>
        <w:t xml:space="preserve"> ja hetkel selles seisundis olevate </w:t>
      </w:r>
      <w:r w:rsidR="6656E6A5" w:rsidRPr="475236BD">
        <w:rPr>
          <w:noProof/>
        </w:rPr>
        <w:t>p</w:t>
      </w:r>
      <w:r w:rsidR="19DE1F00" w:rsidRPr="475236BD">
        <w:rPr>
          <w:noProof/>
        </w:rPr>
        <w:t>akiautomaa</w:t>
      </w:r>
      <w:r w:rsidR="43944F48" w:rsidRPr="475236BD">
        <w:rPr>
          <w:noProof/>
        </w:rPr>
        <w:t>tide</w:t>
      </w:r>
      <w:r w:rsidR="19DE1F00" w:rsidRPr="475236BD">
        <w:rPr>
          <w:noProof/>
        </w:rPr>
        <w:t xml:space="preserve"> </w:t>
      </w:r>
      <w:r w:rsidR="079B786E" w:rsidRPr="475236BD">
        <w:rPr>
          <w:noProof/>
        </w:rPr>
        <w:t xml:space="preserve">arvu. Kui selles seisundis pole hetkel ühtegi </w:t>
      </w:r>
      <w:r w:rsidR="69BC1C39" w:rsidRPr="475236BD">
        <w:rPr>
          <w:noProof/>
        </w:rPr>
        <w:t>pakiautomaati</w:t>
      </w:r>
      <w:r w:rsidR="079B786E" w:rsidRPr="475236BD">
        <w:rPr>
          <w:noProof/>
        </w:rPr>
        <w:t>, siis on arv 0.</w:t>
      </w:r>
      <w:r w:rsidR="6CFE62C8" w:rsidRPr="475236BD">
        <w:rPr>
          <w:noProof/>
        </w:rPr>
        <w:t xml:space="preserve"> Seisundid on sorteeritud </w:t>
      </w:r>
      <w:r w:rsidR="6B246C49" w:rsidRPr="475236BD">
        <w:rPr>
          <w:noProof/>
        </w:rPr>
        <w:t>p</w:t>
      </w:r>
      <w:r w:rsidR="19DE1F00" w:rsidRPr="475236BD">
        <w:rPr>
          <w:noProof/>
        </w:rPr>
        <w:t xml:space="preserve">akiautomaadi </w:t>
      </w:r>
      <w:r w:rsidR="6CFE62C8" w:rsidRPr="475236BD">
        <w:rPr>
          <w:noProof/>
        </w:rPr>
        <w:t>arvu järgi kahanevalt.</w:t>
      </w:r>
      <w:r w:rsidR="32CE722A" w:rsidRPr="475236BD">
        <w:rPr>
          <w:noProof/>
        </w:rPr>
        <w:t xml:space="preserve"> </w:t>
      </w:r>
      <w:r w:rsidR="37B810DB" w:rsidRPr="475236BD">
        <w:rPr>
          <w:noProof/>
        </w:rPr>
        <w:t xml:space="preserve">Kui mitmel seisundil on samasugune </w:t>
      </w:r>
      <w:r w:rsidR="5BD9C0F9" w:rsidRPr="475236BD">
        <w:rPr>
          <w:noProof/>
        </w:rPr>
        <w:t>p</w:t>
      </w:r>
      <w:r w:rsidR="19DE1F00" w:rsidRPr="475236BD">
        <w:rPr>
          <w:noProof/>
        </w:rPr>
        <w:t xml:space="preserve">akiautomaadi </w:t>
      </w:r>
      <w:r w:rsidR="37B810DB" w:rsidRPr="475236BD">
        <w:rPr>
          <w:noProof/>
        </w:rPr>
        <w:t xml:space="preserve">arv, siis need on sorteeritud suurtähtedega nime järgi </w:t>
      </w:r>
      <w:r w:rsidR="66249A5D" w:rsidRPr="475236BD">
        <w:rPr>
          <w:noProof/>
        </w:rPr>
        <w:t>tähestiku järjekorras</w:t>
      </w:r>
      <w:r w:rsidR="37B810DB" w:rsidRPr="475236BD">
        <w:rPr>
          <w:noProof/>
        </w:rPr>
        <w:t xml:space="preserve">. </w:t>
      </w:r>
      <w:r w:rsidR="32CE722A" w:rsidRPr="475236BD">
        <w:rPr>
          <w:noProof/>
        </w:rPr>
        <w:t>(</w:t>
      </w:r>
      <w:r w:rsidR="32CE722A" w:rsidRPr="475236BD">
        <w:rPr>
          <w:b/>
          <w:bCs/>
          <w:noProof/>
          <w:color w:val="FF0000"/>
        </w:rPr>
        <w:t>OP</w:t>
      </w:r>
      <w:r w:rsidR="58CDFE42" w:rsidRPr="475236BD">
        <w:rPr>
          <w:b/>
          <w:bCs/>
          <w:noProof/>
          <w:color w:val="FF0000"/>
        </w:rPr>
        <w:t>10</w:t>
      </w:r>
      <w:r w:rsidR="32CE722A" w:rsidRPr="475236BD">
        <w:rPr>
          <w:b/>
          <w:bCs/>
          <w:noProof/>
          <w:color w:val="FF0000"/>
        </w:rPr>
        <w:t>.1</w:t>
      </w:r>
      <w:r w:rsidR="32CE722A" w:rsidRPr="475236BD">
        <w:rPr>
          <w:noProof/>
        </w:rPr>
        <w:t>)</w:t>
      </w:r>
    </w:p>
    <w:p w14:paraId="2FDCBC6B" w14:textId="77777777" w:rsidR="00A30CF3" w:rsidRDefault="00A30CF3" w:rsidP="51675408">
      <w:pPr>
        <w:shd w:val="clear" w:color="auto" w:fill="E6E6E6"/>
        <w:rPr>
          <w:noProof/>
        </w:rPr>
      </w:pPr>
      <w:r w:rsidRPr="51675408">
        <w:rPr>
          <w:b/>
          <w:bCs/>
          <w:noProof/>
        </w:rPr>
        <w:t>Laiendused</w:t>
      </w:r>
      <w:r w:rsidR="00095370" w:rsidRPr="51675408">
        <w:rPr>
          <w:b/>
          <w:bCs/>
          <w:noProof/>
        </w:rPr>
        <w:t xml:space="preserve"> </w:t>
      </w:r>
      <w:r w:rsidRPr="51675408">
        <w:rPr>
          <w:b/>
          <w:bCs/>
          <w:noProof/>
        </w:rPr>
        <w:t>(või alternatiivne sündmuste käik)</w:t>
      </w:r>
      <w:r w:rsidRPr="51675408">
        <w:rPr>
          <w:noProof/>
        </w:rPr>
        <w:t>:</w:t>
      </w:r>
    </w:p>
    <w:p w14:paraId="423515AF" w14:textId="77777777" w:rsidR="00477C00" w:rsidRDefault="00477C00" w:rsidP="475236BD">
      <w:pPr>
        <w:shd w:val="clear" w:color="auto" w:fill="E6E6E6"/>
        <w:rPr>
          <w:noProof/>
        </w:rPr>
      </w:pPr>
      <w:r w:rsidRPr="475236BD">
        <w:rPr>
          <w:noProof/>
        </w:rPr>
        <w:t xml:space="preserve">2a. </w:t>
      </w:r>
      <w:r w:rsidRPr="475236BD">
        <w:rPr>
          <w:noProof/>
          <w:u w:val="single"/>
        </w:rPr>
        <w:t>Juhataja</w:t>
      </w:r>
      <w:r w:rsidRPr="475236BD">
        <w:rPr>
          <w:noProof/>
        </w:rPr>
        <w:t xml:space="preserve"> saab nimekirja kõigi kuvatud väljade järgi sorteerida ja filtreerida.</w:t>
      </w:r>
    </w:p>
    <w:p w14:paraId="098DB8FD" w14:textId="21C0D22B" w:rsidR="00477C00" w:rsidRDefault="079B786E" w:rsidP="51675408">
      <w:pPr>
        <w:shd w:val="clear" w:color="auto" w:fill="E6E6E6"/>
        <w:rPr>
          <w:noProof/>
        </w:rPr>
      </w:pPr>
      <w:r w:rsidRPr="475236BD">
        <w:rPr>
          <w:noProof/>
        </w:rPr>
        <w:t>2</w:t>
      </w:r>
      <w:r w:rsidR="1666E350" w:rsidRPr="475236BD">
        <w:rPr>
          <w:noProof/>
        </w:rPr>
        <w:t>b</w:t>
      </w:r>
      <w:r w:rsidR="6BC0ADB4" w:rsidRPr="475236BD">
        <w:rPr>
          <w:noProof/>
        </w:rPr>
        <w:t xml:space="preserve">. Kui </w:t>
      </w:r>
      <w:r w:rsidR="1F57ADD4" w:rsidRPr="475236BD">
        <w:rPr>
          <w:noProof/>
        </w:rPr>
        <w:t xml:space="preserve">ükski </w:t>
      </w:r>
      <w:r w:rsidR="6B44D8CE" w:rsidRPr="475236BD">
        <w:rPr>
          <w:noProof/>
        </w:rPr>
        <w:t>p</w:t>
      </w:r>
      <w:r w:rsidR="19DE1F00" w:rsidRPr="475236BD">
        <w:rPr>
          <w:noProof/>
        </w:rPr>
        <w:t xml:space="preserve">akiautomaadi </w:t>
      </w:r>
      <w:r w:rsidRPr="475236BD">
        <w:rPr>
          <w:noProof/>
        </w:rPr>
        <w:t>seisundi lii</w:t>
      </w:r>
      <w:r w:rsidR="1F57ADD4" w:rsidRPr="475236BD">
        <w:rPr>
          <w:noProof/>
        </w:rPr>
        <w:t>k</w:t>
      </w:r>
      <w:r w:rsidRPr="475236BD">
        <w:rPr>
          <w:noProof/>
        </w:rPr>
        <w:t xml:space="preserve"> pole registreeritud, siis ei saa olla ka registreeritud mitte ühtegi </w:t>
      </w:r>
      <w:r w:rsidR="7F66E4A0" w:rsidRPr="475236BD">
        <w:rPr>
          <w:noProof/>
        </w:rPr>
        <w:t>p</w:t>
      </w:r>
      <w:r w:rsidR="19DE1F00" w:rsidRPr="475236BD">
        <w:rPr>
          <w:noProof/>
        </w:rPr>
        <w:t>akiautomaa</w:t>
      </w:r>
      <w:r w:rsidR="0D55B44F" w:rsidRPr="475236BD">
        <w:rPr>
          <w:noProof/>
        </w:rPr>
        <w:t>t</w:t>
      </w:r>
      <w:r w:rsidR="19DE1F00" w:rsidRPr="475236BD">
        <w:rPr>
          <w:noProof/>
        </w:rPr>
        <w:t xml:space="preserve">i </w:t>
      </w:r>
      <w:r w:rsidRPr="475236BD">
        <w:rPr>
          <w:noProof/>
        </w:rPr>
        <w:t>ja sellisel juhul tagastab päring null rida.</w:t>
      </w:r>
    </w:p>
    <w:p w14:paraId="1CFE704B" w14:textId="77777777" w:rsidR="0054149A" w:rsidRDefault="0054149A" w:rsidP="51675408">
      <w:pPr>
        <w:rPr>
          <w:noProof/>
        </w:rPr>
      </w:pPr>
    </w:p>
    <w:p w14:paraId="6826B16E" w14:textId="77777777" w:rsidR="00E2423D" w:rsidRPr="009307D1" w:rsidRDefault="00E2423D" w:rsidP="51675408">
      <w:pPr>
        <w:rPr>
          <w:noProof/>
        </w:rPr>
      </w:pPr>
    </w:p>
    <w:p w14:paraId="2F71AE0A" w14:textId="24E42250" w:rsidR="00A30CF3" w:rsidRDefault="5299ACB1" w:rsidP="475236BD">
      <w:pPr>
        <w:pStyle w:val="Heading4"/>
        <w:rPr>
          <w:noProof/>
        </w:rPr>
      </w:pPr>
      <w:r w:rsidRPr="475236BD">
        <w:rPr>
          <w:noProof/>
        </w:rPr>
        <w:t xml:space="preserve"> </w:t>
      </w:r>
      <w:bookmarkStart w:id="133" w:name="_Toc1681966146"/>
      <w:bookmarkStart w:id="134" w:name="_Toc1790091059"/>
      <w:r w:rsidR="00A30CF3" w:rsidRPr="475236BD">
        <w:rPr>
          <w:noProof/>
        </w:rPr>
        <w:t xml:space="preserve">Kasutusjuht: </w:t>
      </w:r>
      <w:r w:rsidR="00746CF1" w:rsidRPr="475236BD">
        <w:rPr>
          <w:noProof/>
        </w:rPr>
        <w:t xml:space="preserve">Vaata aktiivseid </w:t>
      </w:r>
      <w:r w:rsidR="0366A5EF" w:rsidRPr="475236BD">
        <w:rPr>
          <w:bCs/>
          <w:noProof/>
        </w:rPr>
        <w:t>pakiautomaate</w:t>
      </w:r>
      <w:bookmarkEnd w:id="133"/>
      <w:bookmarkEnd w:id="134"/>
    </w:p>
    <w:p w14:paraId="372E90BF" w14:textId="77777777" w:rsidR="00A30CF3" w:rsidRDefault="00A30CF3" w:rsidP="51675408">
      <w:pPr>
        <w:shd w:val="clear" w:color="auto" w:fill="E6E6E6"/>
        <w:rPr>
          <w:noProof/>
        </w:rPr>
      </w:pPr>
      <w:r w:rsidRPr="51675408">
        <w:rPr>
          <w:b/>
          <w:bCs/>
          <w:noProof/>
        </w:rPr>
        <w:t>Primaarne tegutseja</w:t>
      </w:r>
      <w:r w:rsidRPr="51675408">
        <w:rPr>
          <w:noProof/>
        </w:rPr>
        <w:t xml:space="preserve">: </w:t>
      </w:r>
      <w:r w:rsidR="00AB0703" w:rsidRPr="51675408">
        <w:rPr>
          <w:noProof/>
        </w:rPr>
        <w:t>Uudistaja</w:t>
      </w:r>
      <w:r w:rsidR="00E84C40" w:rsidRPr="51675408">
        <w:rPr>
          <w:noProof/>
        </w:rPr>
        <w:t>, K</w:t>
      </w:r>
      <w:r w:rsidR="00166F2E" w:rsidRPr="51675408">
        <w:rPr>
          <w:noProof/>
        </w:rPr>
        <w:t xml:space="preserve">lient </w:t>
      </w:r>
      <w:r w:rsidR="00E84C40" w:rsidRPr="51675408">
        <w:rPr>
          <w:noProof/>
        </w:rPr>
        <w:t>– (edaspidi Subjekt).</w:t>
      </w:r>
    </w:p>
    <w:p w14:paraId="1073C46F" w14:textId="77777777" w:rsidR="00A30CF3" w:rsidRDefault="00A30CF3" w:rsidP="51675408">
      <w:pPr>
        <w:shd w:val="clear" w:color="auto" w:fill="E6E6E6"/>
        <w:rPr>
          <w:noProof/>
        </w:rPr>
      </w:pPr>
      <w:r w:rsidRPr="51675408">
        <w:rPr>
          <w:b/>
          <w:bCs/>
          <w:noProof/>
        </w:rPr>
        <w:t>Osapooled ja nende huvid</w:t>
      </w:r>
      <w:r w:rsidRPr="51675408">
        <w:rPr>
          <w:noProof/>
        </w:rPr>
        <w:t>:</w:t>
      </w:r>
    </w:p>
    <w:p w14:paraId="44439005" w14:textId="59925DCA" w:rsidR="00CB37BD" w:rsidRDefault="470906FF"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Pakiautomaatide haldur</w:t>
      </w:r>
      <w:r w:rsidR="3AE06AE5" w:rsidRPr="475236BD">
        <w:rPr>
          <w:noProof/>
          <w:u w:val="single"/>
        </w:rPr>
        <w:t xml:space="preserve">, </w:t>
      </w:r>
      <w:r w:rsidR="5DB22135" w:rsidRPr="475236BD">
        <w:rPr>
          <w:noProof/>
          <w:u w:val="single"/>
        </w:rPr>
        <w:t>Juhataja</w:t>
      </w:r>
      <w:r w:rsidR="5DB22135" w:rsidRPr="475236BD">
        <w:rPr>
          <w:noProof/>
        </w:rPr>
        <w:t>:</w:t>
      </w:r>
      <w:r w:rsidR="3AE06AE5" w:rsidRPr="475236BD">
        <w:rPr>
          <w:noProof/>
        </w:rPr>
        <w:t xml:space="preserve"> Tahavad, et võimalikel huvilistel oleks täpne ülevaade organisatsiooni pakutavast ja et see kallutaks neid organisatsiooni kliendiks hakkama</w:t>
      </w:r>
    </w:p>
    <w:p w14:paraId="6EF8E468" w14:textId="29426B94" w:rsidR="00CB37BD" w:rsidRDefault="70AF910F" w:rsidP="00FE00C1">
      <w:pPr>
        <w:numPr>
          <w:ilvl w:val="0"/>
          <w:numId w:val="3"/>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Uudistaja</w:t>
      </w:r>
      <w:r w:rsidR="7F95D9BE" w:rsidRPr="475236BD">
        <w:rPr>
          <w:noProof/>
          <w:u w:val="single"/>
        </w:rPr>
        <w:t xml:space="preserve">, </w:t>
      </w:r>
      <w:r w:rsidR="5A13C438" w:rsidRPr="475236BD">
        <w:rPr>
          <w:noProof/>
          <w:u w:val="single"/>
        </w:rPr>
        <w:t>K</w:t>
      </w:r>
      <w:r w:rsidR="7F95D9BE" w:rsidRPr="475236BD">
        <w:rPr>
          <w:noProof/>
          <w:u w:val="single"/>
        </w:rPr>
        <w:t>lient</w:t>
      </w:r>
      <w:r w:rsidRPr="475236BD">
        <w:rPr>
          <w:noProof/>
        </w:rPr>
        <w:t>:</w:t>
      </w:r>
      <w:r w:rsidR="7F95D9BE" w:rsidRPr="475236BD">
        <w:rPr>
          <w:noProof/>
        </w:rPr>
        <w:t xml:space="preserve"> </w:t>
      </w:r>
      <w:r w:rsidR="5A13C438" w:rsidRPr="475236BD">
        <w:rPr>
          <w:noProof/>
        </w:rPr>
        <w:t>Soovivad</w:t>
      </w:r>
      <w:r w:rsidR="7F95D9BE" w:rsidRPr="475236BD">
        <w:rPr>
          <w:noProof/>
        </w:rPr>
        <w:t xml:space="preserve"> näha organisatsiooni pakutavate </w:t>
      </w:r>
      <w:r w:rsidR="0E3A5A11" w:rsidRPr="475236BD">
        <w:rPr>
          <w:noProof/>
        </w:rPr>
        <w:t>p</w:t>
      </w:r>
      <w:r w:rsidR="19DE1F00" w:rsidRPr="475236BD">
        <w:rPr>
          <w:noProof/>
        </w:rPr>
        <w:t>akiautomaa</w:t>
      </w:r>
      <w:r w:rsidR="283AEB73" w:rsidRPr="475236BD">
        <w:rPr>
          <w:noProof/>
        </w:rPr>
        <w:t>t</w:t>
      </w:r>
      <w:r w:rsidR="19DE1F00" w:rsidRPr="475236BD">
        <w:rPr>
          <w:noProof/>
        </w:rPr>
        <w:t>i</w:t>
      </w:r>
      <w:r w:rsidR="283AEB73" w:rsidRPr="475236BD">
        <w:rPr>
          <w:noProof/>
        </w:rPr>
        <w:t>de</w:t>
      </w:r>
      <w:r w:rsidR="19DE1F00" w:rsidRPr="475236BD">
        <w:rPr>
          <w:noProof/>
        </w:rPr>
        <w:t xml:space="preserve"> </w:t>
      </w:r>
      <w:r w:rsidR="7F95D9BE" w:rsidRPr="475236BD">
        <w:rPr>
          <w:noProof/>
        </w:rPr>
        <w:t xml:space="preserve">nimekirja, et </w:t>
      </w:r>
      <w:r w:rsidR="5CA0074A" w:rsidRPr="475236BD">
        <w:rPr>
          <w:noProof/>
        </w:rPr>
        <w:t>langetada tarbimisotsuseid</w:t>
      </w:r>
      <w:r w:rsidR="7F95D9BE" w:rsidRPr="475236BD">
        <w:rPr>
          <w:noProof/>
        </w:rPr>
        <w:t>.</w:t>
      </w:r>
    </w:p>
    <w:p w14:paraId="5CD847F7" w14:textId="29D3DFB3" w:rsidR="69D0F1E4" w:rsidRDefault="69D0F1E4" w:rsidP="00FE00C1">
      <w:pPr>
        <w:numPr>
          <w:ilvl w:val="0"/>
          <w:numId w:val="3"/>
        </w:numPr>
        <w:shd w:val="clear" w:color="auto" w:fill="E6E6E6"/>
        <w:tabs>
          <w:tab w:val="left" w:pos="8640"/>
          <w:tab w:val="left" w:pos="10800"/>
          <w:tab w:val="left" w:pos="11880"/>
          <w:tab w:val="left" w:pos="12960"/>
          <w:tab w:val="left" w:pos="13680"/>
          <w:tab w:val="left" w:pos="16920"/>
        </w:tabs>
        <w:rPr>
          <w:rFonts w:eastAsia="Arial" w:cs="Arial"/>
          <w:noProof/>
        </w:rPr>
      </w:pPr>
      <w:r w:rsidRPr="51675408">
        <w:rPr>
          <w:rFonts w:eastAsia="Arial" w:cs="Arial"/>
          <w:noProof/>
          <w:u w:val="single"/>
        </w:rPr>
        <w:t>Kuller:</w:t>
      </w:r>
      <w:r w:rsidRPr="51675408">
        <w:rPr>
          <w:rFonts w:eastAsia="Arial" w:cs="Arial"/>
          <w:noProof/>
        </w:rPr>
        <w:t xml:space="preserve"> Soovib, et aktiivsete pakiautomaatide nimekiri oleks alati ajakohane ja täpne, et ta saaks tugineda sellele infole saadetiste kohaletoimetamisel ning vältida saadetiste tarnimist mitteaktiivsetesse või mittetöötavatesse pakiautomaatidesse.</w:t>
      </w:r>
    </w:p>
    <w:p w14:paraId="5D5F6CC1" w14:textId="66ACEF0D" w:rsidR="00A30CF3" w:rsidRDefault="6BC0ADB4" w:rsidP="51675408">
      <w:pPr>
        <w:shd w:val="clear" w:color="auto" w:fill="E6E6E6"/>
        <w:rPr>
          <w:noProof/>
        </w:rPr>
      </w:pPr>
      <w:r w:rsidRPr="475236BD">
        <w:rPr>
          <w:b/>
          <w:bCs/>
          <w:noProof/>
        </w:rPr>
        <w:t>Käivitav sündmus</w:t>
      </w:r>
      <w:r w:rsidRPr="475236BD">
        <w:rPr>
          <w:noProof/>
        </w:rPr>
        <w:t xml:space="preserve">: </w:t>
      </w:r>
      <w:r w:rsidR="7F95D9BE" w:rsidRPr="475236BD">
        <w:rPr>
          <w:noProof/>
        </w:rPr>
        <w:t>Subjekt</w:t>
      </w:r>
      <w:r w:rsidR="18F4E54D" w:rsidRPr="475236BD">
        <w:rPr>
          <w:noProof/>
        </w:rPr>
        <w:t xml:space="preserve"> tunneb huvi organisatsiooni poolt hetkel pakutavate </w:t>
      </w:r>
      <w:r w:rsidR="4FB387E7" w:rsidRPr="475236BD">
        <w:rPr>
          <w:noProof/>
        </w:rPr>
        <w:t>p</w:t>
      </w:r>
      <w:r w:rsidR="19DE1F00" w:rsidRPr="475236BD">
        <w:rPr>
          <w:noProof/>
        </w:rPr>
        <w:t>akiautomaa</w:t>
      </w:r>
      <w:r w:rsidR="0CF764BA" w:rsidRPr="475236BD">
        <w:rPr>
          <w:noProof/>
        </w:rPr>
        <w:t>t</w:t>
      </w:r>
      <w:r w:rsidR="19DE1F00" w:rsidRPr="475236BD">
        <w:rPr>
          <w:noProof/>
        </w:rPr>
        <w:t>i</w:t>
      </w:r>
      <w:r w:rsidR="0CF764BA" w:rsidRPr="475236BD">
        <w:rPr>
          <w:noProof/>
        </w:rPr>
        <w:t>de</w:t>
      </w:r>
      <w:r w:rsidR="19DE1F00" w:rsidRPr="475236BD">
        <w:rPr>
          <w:noProof/>
        </w:rPr>
        <w:t xml:space="preserve"> </w:t>
      </w:r>
      <w:r w:rsidR="18F4E54D" w:rsidRPr="475236BD">
        <w:rPr>
          <w:noProof/>
        </w:rPr>
        <w:t>kohta, et otsustada, kas ennast tulevikus organisatsiooniga tihedamalt siduda.</w:t>
      </w:r>
    </w:p>
    <w:p w14:paraId="30DC156F" w14:textId="77777777" w:rsidR="00A30CF3" w:rsidRDefault="00A30CF3" w:rsidP="51675408">
      <w:pPr>
        <w:shd w:val="clear" w:color="auto" w:fill="E6E6E6"/>
        <w:rPr>
          <w:noProof/>
        </w:rPr>
      </w:pPr>
      <w:r w:rsidRPr="51675408">
        <w:rPr>
          <w:b/>
          <w:bCs/>
          <w:noProof/>
        </w:rPr>
        <w:t>Eeltingimused</w:t>
      </w:r>
      <w:r w:rsidRPr="51675408">
        <w:rPr>
          <w:noProof/>
        </w:rPr>
        <w:t xml:space="preserve">: </w:t>
      </w:r>
      <w:r w:rsidR="00982F14" w:rsidRPr="51675408">
        <w:rPr>
          <w:noProof/>
        </w:rPr>
        <w:t>Klient on autenditud ja autoriseeritud, uudistaja ei ole autenditud ja autoriseeritud.</w:t>
      </w:r>
    </w:p>
    <w:p w14:paraId="062F1DB1" w14:textId="7D7DFE45" w:rsidR="00A30CF3" w:rsidRDefault="6BC0ADB4" w:rsidP="51675408">
      <w:pPr>
        <w:shd w:val="clear" w:color="auto" w:fill="E6E6E6"/>
        <w:rPr>
          <w:noProof/>
        </w:rPr>
      </w:pPr>
      <w:r w:rsidRPr="475236BD">
        <w:rPr>
          <w:b/>
          <w:bCs/>
          <w:noProof/>
        </w:rPr>
        <w:t>Järeltingimused</w:t>
      </w:r>
      <w:r w:rsidRPr="475236BD">
        <w:rPr>
          <w:noProof/>
        </w:rPr>
        <w:t xml:space="preserve">: </w:t>
      </w:r>
      <w:r w:rsidR="53D129A2" w:rsidRPr="475236BD">
        <w:rPr>
          <w:noProof/>
        </w:rPr>
        <w:t xml:space="preserve">Aktiivsete </w:t>
      </w:r>
      <w:r w:rsidR="73537110" w:rsidRPr="475236BD">
        <w:rPr>
          <w:noProof/>
        </w:rPr>
        <w:t>p</w:t>
      </w:r>
      <w:r w:rsidR="19DE1F00" w:rsidRPr="475236BD">
        <w:rPr>
          <w:noProof/>
        </w:rPr>
        <w:t>akiautomaa</w:t>
      </w:r>
      <w:r w:rsidR="5FB96990" w:rsidRPr="475236BD">
        <w:rPr>
          <w:noProof/>
        </w:rPr>
        <w:t>t</w:t>
      </w:r>
      <w:r w:rsidR="19DE1F00" w:rsidRPr="475236BD">
        <w:rPr>
          <w:noProof/>
        </w:rPr>
        <w:t>i</w:t>
      </w:r>
      <w:r w:rsidR="5FB96990" w:rsidRPr="475236BD">
        <w:rPr>
          <w:noProof/>
        </w:rPr>
        <w:t>de</w:t>
      </w:r>
      <w:r w:rsidR="19DE1F00" w:rsidRPr="475236BD">
        <w:rPr>
          <w:b/>
          <w:bCs/>
          <w:noProof/>
          <w:color w:val="C00000"/>
        </w:rPr>
        <w:t xml:space="preserve"> </w:t>
      </w:r>
      <w:r w:rsidR="53D129A2" w:rsidRPr="475236BD">
        <w:rPr>
          <w:noProof/>
        </w:rPr>
        <w:t>nimekiri on leitud.</w:t>
      </w:r>
    </w:p>
    <w:p w14:paraId="5892C506" w14:textId="77777777" w:rsidR="00A30CF3" w:rsidRDefault="00A30CF3" w:rsidP="51675408">
      <w:pPr>
        <w:shd w:val="clear" w:color="auto" w:fill="E6E6E6"/>
        <w:rPr>
          <w:noProof/>
        </w:rPr>
      </w:pPr>
      <w:r w:rsidRPr="51675408">
        <w:rPr>
          <w:b/>
          <w:bCs/>
          <w:noProof/>
        </w:rPr>
        <w:t>Stsenaarium (tüüpiline sündmuste järjestus)</w:t>
      </w:r>
      <w:r w:rsidRPr="51675408">
        <w:rPr>
          <w:noProof/>
        </w:rPr>
        <w:t>:</w:t>
      </w:r>
    </w:p>
    <w:p w14:paraId="119D5A17" w14:textId="62AAFFC1" w:rsidR="00A30CF3" w:rsidRDefault="2985CBCD" w:rsidP="475236BD">
      <w:pPr>
        <w:numPr>
          <w:ilvl w:val="0"/>
          <w:numId w:val="1"/>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Subjekt</w:t>
      </w:r>
      <w:r w:rsidR="28B38355" w:rsidRPr="475236BD">
        <w:rPr>
          <w:noProof/>
        </w:rPr>
        <w:t xml:space="preserve"> so</w:t>
      </w:r>
      <w:r w:rsidR="667CAEBA" w:rsidRPr="475236BD">
        <w:rPr>
          <w:noProof/>
        </w:rPr>
        <w:t xml:space="preserve">ovib näha kõiki organisatsiooni pakutavaid aktiivseid </w:t>
      </w:r>
      <w:r w:rsidR="431FF3E5" w:rsidRPr="475236BD">
        <w:rPr>
          <w:noProof/>
        </w:rPr>
        <w:t>pakiautomaate.</w:t>
      </w:r>
    </w:p>
    <w:p w14:paraId="5C95CED7" w14:textId="77777777" w:rsidR="00E2423D" w:rsidRPr="00E2423D" w:rsidRDefault="3A5EBCBA" w:rsidP="51675408">
      <w:pPr>
        <w:numPr>
          <w:ilvl w:val="0"/>
          <w:numId w:val="1"/>
        </w:numPr>
        <w:shd w:val="clear" w:color="auto" w:fill="E6E6E6"/>
        <w:tabs>
          <w:tab w:val="left" w:pos="8640"/>
          <w:tab w:val="left" w:pos="10800"/>
          <w:tab w:val="left" w:pos="11880"/>
          <w:tab w:val="left" w:pos="12960"/>
          <w:tab w:val="left" w:pos="13680"/>
          <w:tab w:val="left" w:pos="16920"/>
        </w:tabs>
        <w:rPr>
          <w:b/>
          <w:bCs/>
          <w:noProof/>
        </w:rPr>
      </w:pPr>
      <w:r w:rsidRPr="51675408">
        <w:rPr>
          <w:b/>
          <w:bCs/>
          <w:noProof/>
        </w:rPr>
        <w:t>Süsteem</w:t>
      </w:r>
      <w:r w:rsidRPr="51675408">
        <w:rPr>
          <w:noProof/>
        </w:rPr>
        <w:t xml:space="preserve"> kuvab nimekirja kategooriatest (</w:t>
      </w:r>
      <w:r w:rsidR="2C4B06DC" w:rsidRPr="51675408">
        <w:rPr>
          <w:b/>
          <w:bCs/>
          <w:noProof/>
          <w:color w:val="FF0000"/>
        </w:rPr>
        <w:t>OP2</w:t>
      </w:r>
      <w:r w:rsidRPr="51675408">
        <w:rPr>
          <w:b/>
          <w:bCs/>
          <w:noProof/>
          <w:color w:val="FF0000"/>
        </w:rPr>
        <w:t>.1</w:t>
      </w:r>
      <w:r w:rsidRPr="51675408">
        <w:rPr>
          <w:noProof/>
        </w:rPr>
        <w:t>)</w:t>
      </w:r>
    </w:p>
    <w:p w14:paraId="7A2CE791" w14:textId="77777777" w:rsidR="00E2423D" w:rsidRPr="00E2423D" w:rsidRDefault="3A5EBCBA" w:rsidP="51675408">
      <w:pPr>
        <w:numPr>
          <w:ilvl w:val="0"/>
          <w:numId w:val="1"/>
        </w:numPr>
        <w:shd w:val="clear" w:color="auto" w:fill="E6E6E6"/>
        <w:tabs>
          <w:tab w:val="left" w:pos="8640"/>
          <w:tab w:val="left" w:pos="10800"/>
          <w:tab w:val="left" w:pos="11880"/>
          <w:tab w:val="left" w:pos="12960"/>
          <w:tab w:val="left" w:pos="13680"/>
          <w:tab w:val="left" w:pos="16920"/>
        </w:tabs>
        <w:rPr>
          <w:b/>
          <w:bCs/>
          <w:noProof/>
        </w:rPr>
      </w:pPr>
      <w:r w:rsidRPr="51675408">
        <w:rPr>
          <w:noProof/>
          <w:u w:val="single"/>
        </w:rPr>
        <w:t>Subjekt</w:t>
      </w:r>
      <w:r w:rsidRPr="51675408">
        <w:rPr>
          <w:noProof/>
        </w:rPr>
        <w:t xml:space="preserve"> valib konkreetse kategooria.</w:t>
      </w:r>
    </w:p>
    <w:p w14:paraId="27BCA13C" w14:textId="491EE4DF" w:rsidR="00B27162" w:rsidRDefault="6BC0ADB4" w:rsidP="51675408">
      <w:pPr>
        <w:numPr>
          <w:ilvl w:val="0"/>
          <w:numId w:val="1"/>
        </w:numPr>
        <w:shd w:val="clear" w:color="auto" w:fill="E6E6E6"/>
        <w:tabs>
          <w:tab w:val="left" w:pos="8640"/>
          <w:tab w:val="left" w:pos="10800"/>
          <w:tab w:val="left" w:pos="11880"/>
          <w:tab w:val="left" w:pos="12960"/>
          <w:tab w:val="left" w:pos="13680"/>
          <w:tab w:val="left" w:pos="16920"/>
        </w:tabs>
        <w:rPr>
          <w:noProof/>
        </w:rPr>
      </w:pPr>
      <w:r w:rsidRPr="475236BD">
        <w:rPr>
          <w:b/>
          <w:bCs/>
          <w:noProof/>
        </w:rPr>
        <w:t>Süsteem</w:t>
      </w:r>
      <w:r w:rsidRPr="475236BD">
        <w:rPr>
          <w:noProof/>
        </w:rPr>
        <w:t xml:space="preserve"> </w:t>
      </w:r>
      <w:r w:rsidR="535C86A5" w:rsidRPr="475236BD">
        <w:rPr>
          <w:noProof/>
        </w:rPr>
        <w:t xml:space="preserve">kuvab sellesse kuuluvate aktiivsete </w:t>
      </w:r>
      <w:r w:rsidR="1E0BBECF" w:rsidRPr="475236BD">
        <w:rPr>
          <w:noProof/>
        </w:rPr>
        <w:t>p</w:t>
      </w:r>
      <w:r w:rsidR="19DE1F00" w:rsidRPr="475236BD">
        <w:rPr>
          <w:noProof/>
        </w:rPr>
        <w:t>akiautomaa</w:t>
      </w:r>
      <w:r w:rsidR="600C4739" w:rsidRPr="475236BD">
        <w:rPr>
          <w:noProof/>
        </w:rPr>
        <w:t>t</w:t>
      </w:r>
      <w:r w:rsidR="19DE1F00" w:rsidRPr="475236BD">
        <w:rPr>
          <w:noProof/>
        </w:rPr>
        <w:t>i</w:t>
      </w:r>
      <w:r w:rsidR="600C4739" w:rsidRPr="475236BD">
        <w:rPr>
          <w:noProof/>
        </w:rPr>
        <w:t>de</w:t>
      </w:r>
      <w:r w:rsidR="19DE1F00" w:rsidRPr="475236BD">
        <w:rPr>
          <w:noProof/>
        </w:rPr>
        <w:t xml:space="preserve"> </w:t>
      </w:r>
      <w:r w:rsidR="535C86A5" w:rsidRPr="475236BD">
        <w:rPr>
          <w:noProof/>
        </w:rPr>
        <w:t xml:space="preserve">nimekirja. Iga </w:t>
      </w:r>
      <w:r w:rsidR="0718B5A2" w:rsidRPr="475236BD">
        <w:rPr>
          <w:noProof/>
        </w:rPr>
        <w:t>p</w:t>
      </w:r>
      <w:r w:rsidR="19DE1F00" w:rsidRPr="475236BD">
        <w:rPr>
          <w:noProof/>
        </w:rPr>
        <w:t xml:space="preserve">akiautomaadi </w:t>
      </w:r>
      <w:r w:rsidR="535C86A5" w:rsidRPr="475236BD">
        <w:rPr>
          <w:noProof/>
        </w:rPr>
        <w:t>kohta esitatakse kood</w:t>
      </w:r>
      <w:r w:rsidR="48C24A89" w:rsidRPr="475236BD">
        <w:rPr>
          <w:noProof/>
        </w:rPr>
        <w:t>(id)</w:t>
      </w:r>
      <w:r w:rsidR="535C86A5" w:rsidRPr="475236BD">
        <w:rPr>
          <w:noProof/>
        </w:rPr>
        <w:t>,</w:t>
      </w:r>
      <w:r w:rsidR="5964D670">
        <w:t xml:space="preserve"> </w:t>
      </w:r>
      <w:r w:rsidR="00384F82">
        <w:t>tootja nimetus</w:t>
      </w:r>
      <w:r w:rsidR="00EE4A3F">
        <w:t xml:space="preserve">, nimi, </w:t>
      </w:r>
      <w:r w:rsidR="09C53699">
        <w:t xml:space="preserve">hetkeseisundi nimetus, </w:t>
      </w:r>
      <w:r w:rsidR="5375D55A">
        <w:t>aadress</w:t>
      </w:r>
      <w:r w:rsidR="00B254AA">
        <w:t>, pikkuskraad ja laiuskraad</w:t>
      </w:r>
      <w:r w:rsidR="535C86A5" w:rsidRPr="475236BD">
        <w:rPr>
          <w:noProof/>
        </w:rPr>
        <w:t xml:space="preserve"> (</w:t>
      </w:r>
      <w:r w:rsidR="535C86A5" w:rsidRPr="475236BD">
        <w:rPr>
          <w:b/>
          <w:bCs/>
          <w:noProof/>
          <w:color w:val="FF0000"/>
        </w:rPr>
        <w:t>OP11.2</w:t>
      </w:r>
      <w:r w:rsidR="535C86A5" w:rsidRPr="475236BD">
        <w:rPr>
          <w:noProof/>
        </w:rPr>
        <w:t>).</w:t>
      </w:r>
    </w:p>
    <w:p w14:paraId="0A824282" w14:textId="07807AF0" w:rsidR="00B27162" w:rsidRDefault="3BDE9DE2" w:rsidP="51675408">
      <w:pPr>
        <w:numPr>
          <w:ilvl w:val="0"/>
          <w:numId w:val="1"/>
        </w:numPr>
        <w:shd w:val="clear" w:color="auto" w:fill="E6E6E6"/>
        <w:tabs>
          <w:tab w:val="left" w:pos="8640"/>
          <w:tab w:val="left" w:pos="10800"/>
          <w:tab w:val="left" w:pos="11880"/>
          <w:tab w:val="left" w:pos="12960"/>
          <w:tab w:val="left" w:pos="13680"/>
          <w:tab w:val="left" w:pos="16920"/>
        </w:tabs>
        <w:rPr>
          <w:noProof/>
        </w:rPr>
      </w:pPr>
      <w:r w:rsidRPr="475236BD">
        <w:rPr>
          <w:noProof/>
          <w:u w:val="single"/>
        </w:rPr>
        <w:t>Subjekt</w:t>
      </w:r>
      <w:r w:rsidRPr="475236BD">
        <w:rPr>
          <w:noProof/>
        </w:rPr>
        <w:t xml:space="preserve"> valib </w:t>
      </w:r>
      <w:r w:rsidR="05F2A0CF" w:rsidRPr="475236BD">
        <w:rPr>
          <w:noProof/>
        </w:rPr>
        <w:t>pakiautomaadi,</w:t>
      </w:r>
      <w:r w:rsidRPr="475236BD">
        <w:rPr>
          <w:noProof/>
        </w:rPr>
        <w:t xml:space="preserve"> mida ta soovib detailsemalt vaadata.</w:t>
      </w:r>
    </w:p>
    <w:p w14:paraId="423E222F" w14:textId="02D95618" w:rsidR="00B27162" w:rsidRPr="00E61E10" w:rsidRDefault="535C86A5" w:rsidP="51675408">
      <w:pPr>
        <w:numPr>
          <w:ilvl w:val="0"/>
          <w:numId w:val="1"/>
        </w:numPr>
        <w:shd w:val="clear" w:color="auto" w:fill="E6E6E6"/>
        <w:tabs>
          <w:tab w:val="left" w:pos="8640"/>
          <w:tab w:val="left" w:pos="10800"/>
          <w:tab w:val="left" w:pos="11880"/>
          <w:tab w:val="left" w:pos="12960"/>
          <w:tab w:val="left" w:pos="13680"/>
          <w:tab w:val="left" w:pos="16920"/>
        </w:tabs>
        <w:rPr>
          <w:noProof/>
        </w:rPr>
      </w:pPr>
      <w:r w:rsidRPr="475236BD">
        <w:rPr>
          <w:b/>
          <w:bCs/>
          <w:noProof/>
        </w:rPr>
        <w:t>Süsteem</w:t>
      </w:r>
      <w:r w:rsidRPr="475236BD">
        <w:rPr>
          <w:noProof/>
        </w:rPr>
        <w:t xml:space="preserve"> kuvab vaatamiseks mõeldud väljades andmed kõigi </w:t>
      </w:r>
      <w:r w:rsidR="0B2BB7B8" w:rsidRPr="475236BD">
        <w:rPr>
          <w:noProof/>
        </w:rPr>
        <w:t>p</w:t>
      </w:r>
      <w:r w:rsidR="19DE1F00" w:rsidRPr="475236BD">
        <w:rPr>
          <w:noProof/>
        </w:rPr>
        <w:t xml:space="preserve">akiautomaadi </w:t>
      </w:r>
      <w:r w:rsidRPr="475236BD">
        <w:rPr>
          <w:noProof/>
        </w:rPr>
        <w:t xml:space="preserve">ja selle võimalike alamtüüpide omaduste ning seoste kohta, v.a </w:t>
      </w:r>
      <w:r w:rsidR="0C7A78B1" w:rsidRPr="475236BD">
        <w:rPr>
          <w:noProof/>
        </w:rPr>
        <w:t>p</w:t>
      </w:r>
      <w:r w:rsidR="19DE1F00" w:rsidRPr="475236BD">
        <w:rPr>
          <w:noProof/>
        </w:rPr>
        <w:t xml:space="preserve">akiautomaadi </w:t>
      </w:r>
      <w:r w:rsidR="1588D566" w:rsidRPr="475236BD">
        <w:rPr>
          <w:noProof/>
        </w:rPr>
        <w:t>hetke</w:t>
      </w:r>
      <w:r w:rsidRPr="475236BD">
        <w:rPr>
          <w:noProof/>
        </w:rPr>
        <w:t>seisund, registreerimise aeg</w:t>
      </w:r>
      <w:r w:rsidR="7C36C520" w:rsidRPr="475236BD">
        <w:rPr>
          <w:noProof/>
        </w:rPr>
        <w:t>, viimase muutmise aeg</w:t>
      </w:r>
      <w:r w:rsidR="0DE1E56B" w:rsidRPr="475236BD">
        <w:rPr>
          <w:noProof/>
        </w:rPr>
        <w:t xml:space="preserve"> ja</w:t>
      </w:r>
      <w:r w:rsidRPr="475236BD">
        <w:rPr>
          <w:noProof/>
        </w:rPr>
        <w:t xml:space="preserve"> registreerija. Muuhulgas kuvab süsteem </w:t>
      </w:r>
      <w:r w:rsidR="64648E00" w:rsidRPr="475236BD">
        <w:rPr>
          <w:noProof/>
        </w:rPr>
        <w:t>p</w:t>
      </w:r>
      <w:r w:rsidR="19DE1F00" w:rsidRPr="475236BD">
        <w:rPr>
          <w:noProof/>
        </w:rPr>
        <w:t xml:space="preserve">akiautomaadi </w:t>
      </w:r>
      <w:r w:rsidRPr="475236BD">
        <w:rPr>
          <w:noProof/>
        </w:rPr>
        <w:t>põhiandmed (</w:t>
      </w:r>
      <w:r w:rsidR="33999E15" w:rsidRPr="475236BD">
        <w:rPr>
          <w:noProof/>
        </w:rPr>
        <w:t>pakiautomaadi_</w:t>
      </w:r>
      <w:r w:rsidRPr="475236BD">
        <w:rPr>
          <w:noProof/>
        </w:rPr>
        <w:t>kood,</w:t>
      </w:r>
      <w:r w:rsidR="486F9B11">
        <w:t xml:space="preserve"> </w:t>
      </w:r>
      <w:r w:rsidR="3665E6EC">
        <w:t xml:space="preserve">nimi, </w:t>
      </w:r>
      <w:r w:rsidR="1CA22E4E">
        <w:t>aadress</w:t>
      </w:r>
      <w:r w:rsidR="3665E6EC">
        <w:t>, pikkuskraad, laiuskraad</w:t>
      </w:r>
      <w:r w:rsidRPr="475236BD">
        <w:rPr>
          <w:noProof/>
        </w:rPr>
        <w:t xml:space="preserve"> (</w:t>
      </w:r>
      <w:r w:rsidRPr="475236BD">
        <w:rPr>
          <w:b/>
          <w:bCs/>
          <w:noProof/>
          <w:color w:val="FF0000"/>
        </w:rPr>
        <w:t>OP11.</w:t>
      </w:r>
      <w:r w:rsidR="67F20DBE" w:rsidRPr="475236BD">
        <w:rPr>
          <w:b/>
          <w:bCs/>
          <w:noProof/>
          <w:color w:val="FF0000"/>
        </w:rPr>
        <w:t>3</w:t>
      </w:r>
      <w:r w:rsidRPr="475236BD">
        <w:rPr>
          <w:noProof/>
        </w:rPr>
        <w:t>) ning sellega seotud kategooriate ja kategooriate tüüpide nimetused (</w:t>
      </w:r>
      <w:r w:rsidRPr="475236BD">
        <w:rPr>
          <w:b/>
          <w:bCs/>
          <w:noProof/>
          <w:color w:val="FF0000"/>
        </w:rPr>
        <w:t>OP2.2</w:t>
      </w:r>
      <w:r w:rsidRPr="475236BD">
        <w:rPr>
          <w:noProof/>
        </w:rPr>
        <w:t>).</w:t>
      </w:r>
    </w:p>
    <w:p w14:paraId="64B23E50" w14:textId="77777777" w:rsidR="00A30CF3" w:rsidRDefault="00095370" w:rsidP="51675408">
      <w:pPr>
        <w:shd w:val="clear" w:color="auto" w:fill="E6E6E6"/>
        <w:rPr>
          <w:noProof/>
        </w:rPr>
      </w:pPr>
      <w:r w:rsidRPr="51675408">
        <w:rPr>
          <w:b/>
          <w:bCs/>
          <w:noProof/>
        </w:rPr>
        <w:t xml:space="preserve">Laiendused </w:t>
      </w:r>
      <w:r w:rsidR="00A30CF3" w:rsidRPr="51675408">
        <w:rPr>
          <w:b/>
          <w:bCs/>
          <w:noProof/>
        </w:rPr>
        <w:t>(või alternatiivne sündmuste käik)</w:t>
      </w:r>
      <w:r w:rsidR="00A30CF3" w:rsidRPr="51675408">
        <w:rPr>
          <w:noProof/>
        </w:rPr>
        <w:t>:</w:t>
      </w:r>
    </w:p>
    <w:p w14:paraId="250D69B7" w14:textId="77777777" w:rsidR="00E77829" w:rsidRDefault="00E77829" w:rsidP="51675408">
      <w:pPr>
        <w:shd w:val="clear" w:color="auto" w:fill="E6E6E6"/>
        <w:rPr>
          <w:noProof/>
        </w:rPr>
      </w:pPr>
      <w:r w:rsidRPr="51675408">
        <w:rPr>
          <w:noProof/>
        </w:rPr>
        <w:t xml:space="preserve">4a. </w:t>
      </w:r>
      <w:r w:rsidRPr="51675408">
        <w:rPr>
          <w:noProof/>
          <w:u w:val="single"/>
        </w:rPr>
        <w:t>Subjekt</w:t>
      </w:r>
      <w:r w:rsidRPr="51675408">
        <w:rPr>
          <w:noProof/>
        </w:rPr>
        <w:t xml:space="preserve"> saab nimekirja kõigi kuvatud väljade järgi sorteerida ja filtreerida.</w:t>
      </w:r>
    </w:p>
    <w:p w14:paraId="0E9D657A" w14:textId="4E6BF738" w:rsidR="00A30CF3" w:rsidRDefault="3A5EBCBA" w:rsidP="51675408">
      <w:pPr>
        <w:shd w:val="clear" w:color="auto" w:fill="E6E6E6"/>
        <w:rPr>
          <w:noProof/>
        </w:rPr>
      </w:pPr>
      <w:r w:rsidRPr="475236BD">
        <w:rPr>
          <w:noProof/>
        </w:rPr>
        <w:t>4</w:t>
      </w:r>
      <w:r w:rsidR="29B0DA3C" w:rsidRPr="475236BD">
        <w:rPr>
          <w:noProof/>
        </w:rPr>
        <w:t>b</w:t>
      </w:r>
      <w:r w:rsidR="410C8F2F" w:rsidRPr="475236BD">
        <w:rPr>
          <w:noProof/>
        </w:rPr>
        <w:t xml:space="preserve">. Kui </w:t>
      </w:r>
      <w:r w:rsidR="667CAEBA" w:rsidRPr="475236BD">
        <w:rPr>
          <w:noProof/>
        </w:rPr>
        <w:t xml:space="preserve">pole ühtegi aktiivset </w:t>
      </w:r>
      <w:r w:rsidR="6E542EF1" w:rsidRPr="475236BD">
        <w:rPr>
          <w:noProof/>
        </w:rPr>
        <w:t>pakiautomaati,</w:t>
      </w:r>
      <w:r w:rsidR="667CAEBA" w:rsidRPr="475236BD">
        <w:rPr>
          <w:noProof/>
        </w:rPr>
        <w:t xml:space="preserve"> siis on nimekiri tühi.</w:t>
      </w:r>
    </w:p>
    <w:p w14:paraId="474AC48C" w14:textId="757BB66B" w:rsidR="00520BEE" w:rsidRPr="009307D1" w:rsidRDefault="00A57F47" w:rsidP="51675408">
      <w:pPr>
        <w:rPr>
          <w:noProof/>
        </w:rPr>
      </w:pPr>
      <w:r w:rsidRPr="51675408">
        <w:rPr>
          <w:rFonts w:cs="Arial"/>
          <w:noProof/>
        </w:rPr>
        <w:br w:type="page"/>
      </w:r>
    </w:p>
    <w:p w14:paraId="1A6316CA" w14:textId="6BD33526" w:rsidR="000277D6" w:rsidRPr="009307D1" w:rsidRDefault="1AFC459A" w:rsidP="51675408">
      <w:pPr>
        <w:pStyle w:val="Heading2"/>
        <w:ind w:left="528"/>
        <w:rPr>
          <w:rFonts w:cs="Arial"/>
          <w:noProof/>
        </w:rPr>
      </w:pPr>
      <w:bookmarkStart w:id="135" w:name="_Toc382931759"/>
      <w:bookmarkStart w:id="136" w:name="_Toc325654292"/>
      <w:r w:rsidRPr="475236BD">
        <w:rPr>
          <w:rFonts w:cs="Arial"/>
          <w:noProof/>
        </w:rPr>
        <w:t>Pakiautomaa</w:t>
      </w:r>
      <w:r w:rsidR="14BE07C8" w:rsidRPr="475236BD">
        <w:rPr>
          <w:rFonts w:cs="Arial"/>
          <w:noProof/>
        </w:rPr>
        <w:t>t</w:t>
      </w:r>
      <w:r w:rsidRPr="475236BD">
        <w:rPr>
          <w:rFonts w:cs="Arial"/>
          <w:noProof/>
        </w:rPr>
        <w:t>i</w:t>
      </w:r>
      <w:r w:rsidR="4D630D8E" w:rsidRPr="475236BD">
        <w:rPr>
          <w:rFonts w:cs="Arial"/>
          <w:noProof/>
        </w:rPr>
        <w:t>de</w:t>
      </w:r>
      <w:r w:rsidRPr="475236BD">
        <w:rPr>
          <w:rFonts w:cs="Arial"/>
          <w:noProof/>
          <w:color w:val="C00000"/>
        </w:rPr>
        <w:t xml:space="preserve"> </w:t>
      </w:r>
      <w:r w:rsidR="7AE744F3" w:rsidRPr="475236BD">
        <w:rPr>
          <w:rFonts w:cs="Arial"/>
          <w:noProof/>
        </w:rPr>
        <w:t xml:space="preserve">funktsionaalse allsüsteemi </w:t>
      </w:r>
      <w:r w:rsidR="7E44496B" w:rsidRPr="475236BD">
        <w:rPr>
          <w:rFonts w:cs="Arial"/>
          <w:noProof/>
        </w:rPr>
        <w:t>vajatavate</w:t>
      </w:r>
      <w:r w:rsidR="23AECB9B" w:rsidRPr="475236BD">
        <w:rPr>
          <w:rFonts w:cs="Arial"/>
          <w:noProof/>
        </w:rPr>
        <w:t xml:space="preserve"> registrite detailanalüüs</w:t>
      </w:r>
      <w:bookmarkEnd w:id="135"/>
      <w:bookmarkEnd w:id="136"/>
    </w:p>
    <w:p w14:paraId="666DF462" w14:textId="77777777" w:rsidR="000277D6" w:rsidRDefault="000277D6" w:rsidP="51675408">
      <w:pPr>
        <w:rPr>
          <w:rFonts w:cs="Arial"/>
          <w:noProof/>
        </w:rPr>
      </w:pPr>
    </w:p>
    <w:p w14:paraId="23454BDD" w14:textId="1C426B7B" w:rsidR="00731450" w:rsidRDefault="6FA50022" w:rsidP="51675408">
      <w:pPr>
        <w:jc w:val="both"/>
        <w:rPr>
          <w:rFonts w:cs="Arial"/>
          <w:noProof/>
        </w:rPr>
      </w:pPr>
      <w:r w:rsidRPr="51675408">
        <w:rPr>
          <w:rFonts w:cs="Arial"/>
          <w:noProof/>
        </w:rPr>
        <w:t xml:space="preserve">Järgnevalt kirjeldatakse detailselt </w:t>
      </w:r>
      <w:r w:rsidR="23EC7251" w:rsidRPr="51675408">
        <w:rPr>
          <w:rFonts w:cs="Arial"/>
          <w:noProof/>
        </w:rPr>
        <w:t xml:space="preserve">ja mittetehniliselt </w:t>
      </w:r>
      <w:r w:rsidR="2A249459" w:rsidRPr="51675408">
        <w:rPr>
          <w:rFonts w:cs="Arial"/>
          <w:noProof/>
        </w:rPr>
        <w:t>p</w:t>
      </w:r>
      <w:r w:rsidR="1AFC459A" w:rsidRPr="51675408">
        <w:rPr>
          <w:rFonts w:cs="Arial"/>
          <w:noProof/>
        </w:rPr>
        <w:t>akiautomaa</w:t>
      </w:r>
      <w:r w:rsidR="48665BB0" w:rsidRPr="51675408">
        <w:rPr>
          <w:rFonts w:cs="Arial"/>
          <w:noProof/>
        </w:rPr>
        <w:t>t</w:t>
      </w:r>
      <w:r w:rsidR="1AFC459A" w:rsidRPr="51675408">
        <w:rPr>
          <w:rFonts w:cs="Arial"/>
          <w:noProof/>
        </w:rPr>
        <w:t>i</w:t>
      </w:r>
      <w:r w:rsidR="48665BB0" w:rsidRPr="51675408">
        <w:rPr>
          <w:rFonts w:cs="Arial"/>
          <w:noProof/>
        </w:rPr>
        <w:t>de</w:t>
      </w:r>
      <w:r w:rsidR="1AFC459A" w:rsidRPr="51675408">
        <w:rPr>
          <w:rFonts w:cs="Arial"/>
          <w:b/>
          <w:bCs/>
          <w:noProof/>
          <w:color w:val="C00000"/>
        </w:rPr>
        <w:t xml:space="preserve"> </w:t>
      </w:r>
      <w:r w:rsidRPr="51675408">
        <w:rPr>
          <w:rFonts w:cs="Arial"/>
          <w:noProof/>
        </w:rPr>
        <w:t>funktsionaalse allsüsteemi vajatavate registrite struktuuri ja toimimist.</w:t>
      </w:r>
    </w:p>
    <w:p w14:paraId="347C2538" w14:textId="77777777" w:rsidR="00731450" w:rsidRDefault="00731450" w:rsidP="51675408">
      <w:pPr>
        <w:jc w:val="both"/>
        <w:rPr>
          <w:rFonts w:cs="Arial"/>
          <w:noProof/>
        </w:rPr>
      </w:pPr>
    </w:p>
    <w:p w14:paraId="19AC9735" w14:textId="77777777" w:rsidR="000277D6" w:rsidRPr="009307D1" w:rsidRDefault="000277D6" w:rsidP="51675408">
      <w:pPr>
        <w:pStyle w:val="Heading3"/>
        <w:rPr>
          <w:rFonts w:cs="Arial"/>
          <w:noProof/>
        </w:rPr>
      </w:pPr>
      <w:bookmarkStart w:id="137" w:name="_Toc50447311"/>
      <w:bookmarkStart w:id="138" w:name="_Toc1370962905"/>
      <w:bookmarkStart w:id="139" w:name="_Toc561893342"/>
      <w:commentRangeStart w:id="140"/>
      <w:r w:rsidRPr="475236BD">
        <w:rPr>
          <w:rFonts w:cs="Arial"/>
          <w:noProof/>
        </w:rPr>
        <w:t>Kontseptuaalne andmemudel</w:t>
      </w:r>
      <w:bookmarkEnd w:id="137"/>
      <w:commentRangeEnd w:id="140"/>
      <w:r>
        <w:rPr>
          <w:rStyle w:val="CommentReference"/>
        </w:rPr>
        <w:commentReference w:id="140"/>
      </w:r>
      <w:bookmarkEnd w:id="138"/>
      <w:bookmarkEnd w:id="139"/>
    </w:p>
    <w:p w14:paraId="0D319922" w14:textId="77777777" w:rsidR="007737B7" w:rsidRDefault="007737B7" w:rsidP="51675408">
      <w:pPr>
        <w:rPr>
          <w:rFonts w:cs="Arial"/>
          <w:noProof/>
        </w:rPr>
      </w:pPr>
    </w:p>
    <w:p w14:paraId="42CC6EC4" w14:textId="77777777" w:rsidR="000277D6" w:rsidRPr="009307D1" w:rsidRDefault="007737B7" w:rsidP="51675408">
      <w:pPr>
        <w:jc w:val="both"/>
        <w:rPr>
          <w:rFonts w:cs="Arial"/>
          <w:noProof/>
        </w:rPr>
      </w:pPr>
      <w:r w:rsidRPr="51675408">
        <w:rPr>
          <w:rFonts w:cs="Arial"/>
          <w:noProof/>
        </w:rPr>
        <w:t>Järgnevalt esitatakse kontseptuaalne andmemudel, mis koosneb olemisuhte diagrammidest ja nendel olevate olemitüüpide ja atribuutide sõnalistest kirjeldustest.</w:t>
      </w:r>
    </w:p>
    <w:p w14:paraId="37C21EA2" w14:textId="77777777" w:rsidR="00943BCD" w:rsidRDefault="00943BCD" w:rsidP="51675408">
      <w:pPr>
        <w:pStyle w:val="Footer"/>
        <w:tabs>
          <w:tab w:val="clear" w:pos="1273"/>
          <w:tab w:val="clear" w:pos="5426"/>
        </w:tabs>
        <w:rPr>
          <w:rFonts w:cs="Arial"/>
          <w:noProof/>
        </w:rPr>
      </w:pPr>
    </w:p>
    <w:p w14:paraId="2D1E06FE" w14:textId="77777777" w:rsidR="003104CE" w:rsidRDefault="003104CE" w:rsidP="51675408">
      <w:pPr>
        <w:pStyle w:val="Heading4"/>
        <w:rPr>
          <w:noProof/>
        </w:rPr>
      </w:pPr>
      <w:bookmarkStart w:id="141" w:name="_Toc13573234"/>
      <w:bookmarkStart w:id="142" w:name="_Toc871154368"/>
      <w:r w:rsidRPr="475236BD">
        <w:rPr>
          <w:noProof/>
        </w:rPr>
        <w:t>Olemi-suhte diagrammid</w:t>
      </w:r>
      <w:bookmarkEnd w:id="141"/>
      <w:bookmarkEnd w:id="142"/>
    </w:p>
    <w:p w14:paraId="73FF0574" w14:textId="77777777" w:rsidR="003104CE" w:rsidRDefault="003104CE" w:rsidP="51675408">
      <w:pPr>
        <w:pStyle w:val="Footer"/>
        <w:tabs>
          <w:tab w:val="clear" w:pos="1273"/>
          <w:tab w:val="clear" w:pos="5426"/>
        </w:tabs>
        <w:rPr>
          <w:rFonts w:cs="Arial"/>
          <w:noProof/>
        </w:rPr>
      </w:pPr>
    </w:p>
    <w:p w14:paraId="19812269" w14:textId="77777777" w:rsidR="00776FC9" w:rsidRDefault="008B2CEB" w:rsidP="51675408">
      <w:pPr>
        <w:pStyle w:val="Footer"/>
        <w:shd w:val="clear" w:color="auto" w:fill="E8E8E8"/>
        <w:jc w:val="both"/>
        <w:rPr>
          <w:rFonts w:cs="Arial"/>
          <w:noProof/>
        </w:rPr>
      </w:pPr>
      <w:bookmarkStart w:id="143" w:name="_Hlk189309879"/>
      <w:r w:rsidRPr="51675408">
        <w:rPr>
          <w:rFonts w:cs="Arial"/>
          <w:noProof/>
        </w:rPr>
        <w:t xml:space="preserve">Olemi-suhte diagrammid luuakse UML klassidiagrammidena. Larman (2004) kirjutab olemi-suhte diagrammide sugulasteks olevatest valdkonna klassidiagrammidest: </w:t>
      </w:r>
    </w:p>
    <w:p w14:paraId="0A11E5F2" w14:textId="77777777" w:rsidR="008B2CEB" w:rsidRPr="008B2CEB" w:rsidRDefault="000B14F0" w:rsidP="51675408">
      <w:pPr>
        <w:pStyle w:val="Footer"/>
        <w:shd w:val="clear" w:color="auto" w:fill="E8E8E8"/>
        <w:jc w:val="both"/>
        <w:rPr>
          <w:rFonts w:cs="Arial"/>
          <w:noProof/>
        </w:rPr>
      </w:pPr>
      <w:hyperlink r:id="rId44">
        <w:r w:rsidRPr="51675408">
          <w:rPr>
            <w:rStyle w:val="Hyperlink"/>
            <w:rFonts w:cs="Arial"/>
            <w:noProof/>
          </w:rPr>
          <w:t>https://learning.oreilly.com/library/view/applying-uml-and/0131489062/ch09.html</w:t>
        </w:r>
      </w:hyperlink>
      <w:r w:rsidRPr="51675408">
        <w:rPr>
          <w:rFonts w:cs="Arial"/>
          <w:noProof/>
        </w:rPr>
        <w:t xml:space="preserve"> </w:t>
      </w:r>
    </w:p>
    <w:p w14:paraId="6BAF398C" w14:textId="77777777" w:rsidR="008B2CEB" w:rsidRDefault="008B2CEB" w:rsidP="51675408">
      <w:pPr>
        <w:pStyle w:val="Footer"/>
        <w:shd w:val="clear" w:color="auto" w:fill="E8E8E8"/>
        <w:tabs>
          <w:tab w:val="clear" w:pos="1273"/>
          <w:tab w:val="clear" w:pos="5426"/>
        </w:tabs>
        <w:jc w:val="both"/>
        <w:rPr>
          <w:rFonts w:cs="Arial"/>
          <w:noProof/>
        </w:rPr>
      </w:pPr>
      <w:r w:rsidRPr="51675408">
        <w:rPr>
          <w:rFonts w:cs="Arial"/>
          <w:noProof/>
        </w:rPr>
        <w:t>Erinevus on selles, et olemi-suhte diagrammis kajastatakse neid, ainult neid ja kõiki neid olemitüüpe/atribuute/seosetüüpe, millele vastavaid andmeid on vaja talletada.</w:t>
      </w:r>
    </w:p>
    <w:bookmarkEnd w:id="143"/>
    <w:p w14:paraId="3C3F9863" w14:textId="77777777" w:rsidR="008B2CEB" w:rsidRDefault="008B2CEB" w:rsidP="51675408">
      <w:pPr>
        <w:pStyle w:val="Footer"/>
        <w:tabs>
          <w:tab w:val="clear" w:pos="1273"/>
          <w:tab w:val="clear" w:pos="5426"/>
        </w:tabs>
        <w:rPr>
          <w:rFonts w:cs="Arial"/>
          <w:noProof/>
        </w:rPr>
      </w:pPr>
    </w:p>
    <w:p w14:paraId="6EC5D06C" w14:textId="77777777" w:rsidR="00820A0B" w:rsidRDefault="007737B7" w:rsidP="51675408">
      <w:pPr>
        <w:jc w:val="both"/>
        <w:rPr>
          <w:noProof/>
        </w:rPr>
      </w:pPr>
      <w:r w:rsidRPr="51675408">
        <w:rPr>
          <w:b/>
          <w:bCs/>
          <w:color w:val="FF0000"/>
        </w:rPr>
        <w:fldChar w:fldCharType="begin"/>
      </w:r>
      <w:r w:rsidRPr="51675408">
        <w:rPr>
          <w:b/>
          <w:bCs/>
          <w:color w:val="FF0000"/>
        </w:rPr>
        <w:instrText xml:space="preserve"> REF _Ref463175417 \h  \* MERGEFORMAT </w:instrText>
      </w:r>
      <w:r w:rsidRPr="51675408">
        <w:rPr>
          <w:b/>
          <w:bCs/>
          <w:color w:val="FF0000"/>
        </w:rPr>
      </w:r>
      <w:r w:rsidRPr="51675408">
        <w:rPr>
          <w:b/>
          <w:bCs/>
          <w:color w:val="FF0000"/>
        </w:rPr>
        <w:fldChar w:fldCharType="separate"/>
      </w:r>
      <w:r w:rsidR="00720999">
        <w:t xml:space="preserve">Joonis </w:t>
      </w:r>
      <w:r w:rsidR="00720999">
        <w:rPr>
          <w:noProof/>
        </w:rPr>
        <w:t>6</w:t>
      </w:r>
      <w:r w:rsidRPr="51675408">
        <w:rPr>
          <w:b/>
          <w:bCs/>
          <w:color w:val="FF0000"/>
        </w:rPr>
        <w:fldChar w:fldCharType="end"/>
      </w:r>
      <w:r w:rsidRPr="51675408">
        <w:rPr>
          <w:b/>
          <w:bCs/>
          <w:noProof/>
          <w:color w:val="FF0000"/>
        </w:rPr>
        <w:t xml:space="preserve"> </w:t>
      </w:r>
      <w:r w:rsidRPr="51675408">
        <w:rPr>
          <w:noProof/>
        </w:rPr>
        <w:t>esitatud olemi</w:t>
      </w:r>
      <w:r w:rsidRPr="51675408">
        <w:rPr>
          <w:noProof/>
        </w:rPr>
        <w:noBreakHyphen/>
        <w:t>suhte diagrammi</w:t>
      </w:r>
      <w:r w:rsidR="007700F4" w:rsidRPr="51675408">
        <w:rPr>
          <w:noProof/>
        </w:rPr>
        <w:t>de</w:t>
      </w:r>
      <w:r w:rsidRPr="51675408">
        <w:rPr>
          <w:noProof/>
        </w:rPr>
        <w:t>l on värvidel järgmine tähendus.</w:t>
      </w:r>
    </w:p>
    <w:p w14:paraId="35D9C3DC" w14:textId="02A9F032" w:rsidR="007737B7" w:rsidRDefault="25C6C380" w:rsidP="00FE00C1">
      <w:pPr>
        <w:numPr>
          <w:ilvl w:val="0"/>
          <w:numId w:val="30"/>
        </w:numPr>
        <w:jc w:val="both"/>
        <w:rPr>
          <w:noProof/>
        </w:rPr>
      </w:pPr>
      <w:r w:rsidRPr="475236BD">
        <w:rPr>
          <w:b/>
          <w:bCs/>
          <w:noProof/>
          <w:color w:val="FF0000"/>
        </w:rPr>
        <w:t>Punasega</w:t>
      </w:r>
      <w:r w:rsidRPr="475236BD">
        <w:rPr>
          <w:noProof/>
        </w:rPr>
        <w:t xml:space="preserve"> on tähistatud </w:t>
      </w:r>
      <w:r w:rsidR="23A2E261" w:rsidRPr="475236BD">
        <w:rPr>
          <w:i/>
          <w:iCs/>
          <w:noProof/>
        </w:rPr>
        <w:t>P</w:t>
      </w:r>
      <w:r w:rsidR="08CFE786" w:rsidRPr="475236BD">
        <w:rPr>
          <w:i/>
          <w:iCs/>
          <w:noProof/>
        </w:rPr>
        <w:t>akiautomaa</w:t>
      </w:r>
      <w:r w:rsidR="2D0C4193" w:rsidRPr="475236BD">
        <w:rPr>
          <w:i/>
          <w:iCs/>
          <w:noProof/>
        </w:rPr>
        <w:t>tide</w:t>
      </w:r>
      <w:r w:rsidR="08CFE786" w:rsidRPr="475236BD">
        <w:rPr>
          <w:i/>
          <w:iCs/>
          <w:noProof/>
        </w:rPr>
        <w:t xml:space="preserve"> </w:t>
      </w:r>
      <w:r w:rsidRPr="475236BD">
        <w:rPr>
          <w:i/>
          <w:iCs/>
          <w:noProof/>
        </w:rPr>
        <w:t>registri</w:t>
      </w:r>
      <w:r w:rsidRPr="475236BD">
        <w:rPr>
          <w:noProof/>
        </w:rPr>
        <w:t xml:space="preserve"> põhiobjekt.</w:t>
      </w:r>
    </w:p>
    <w:p w14:paraId="7E3B95E0" w14:textId="0E7EE06B" w:rsidR="007737B7" w:rsidRDefault="25C6C380" w:rsidP="00FE00C1">
      <w:pPr>
        <w:numPr>
          <w:ilvl w:val="0"/>
          <w:numId w:val="30"/>
        </w:numPr>
        <w:jc w:val="both"/>
        <w:rPr>
          <w:noProof/>
        </w:rPr>
      </w:pPr>
      <w:r w:rsidRPr="51675408">
        <w:rPr>
          <w:noProof/>
          <w:shd w:val="clear" w:color="auto" w:fill="FFFF00"/>
        </w:rPr>
        <w:t>Kollasega</w:t>
      </w:r>
      <w:r w:rsidR="57BAE763" w:rsidRPr="51675408">
        <w:rPr>
          <w:noProof/>
          <w:shd w:val="clear" w:color="auto" w:fill="FFFF00"/>
        </w:rPr>
        <w:t xml:space="preserve"> </w:t>
      </w:r>
      <w:r w:rsidRPr="51675408">
        <w:rPr>
          <w:noProof/>
        </w:rPr>
        <w:t xml:space="preserve">on tähistatud </w:t>
      </w:r>
      <w:r w:rsidR="3E9658F3" w:rsidRPr="475236BD">
        <w:rPr>
          <w:i/>
          <w:iCs/>
          <w:noProof/>
        </w:rPr>
        <w:t>P</w:t>
      </w:r>
      <w:r w:rsidR="08CFE786" w:rsidRPr="475236BD">
        <w:rPr>
          <w:i/>
          <w:iCs/>
          <w:noProof/>
        </w:rPr>
        <w:t>akiautomaa</w:t>
      </w:r>
      <w:r w:rsidR="7A5F79C7" w:rsidRPr="475236BD">
        <w:rPr>
          <w:i/>
          <w:iCs/>
          <w:noProof/>
        </w:rPr>
        <w:t>t</w:t>
      </w:r>
      <w:r w:rsidR="08CFE786" w:rsidRPr="475236BD">
        <w:rPr>
          <w:i/>
          <w:iCs/>
          <w:noProof/>
        </w:rPr>
        <w:t>i</w:t>
      </w:r>
      <w:r w:rsidR="7A5F79C7" w:rsidRPr="475236BD">
        <w:rPr>
          <w:i/>
          <w:iCs/>
          <w:noProof/>
        </w:rPr>
        <w:t>de</w:t>
      </w:r>
      <w:r w:rsidR="08CFE786" w:rsidRPr="475236BD">
        <w:rPr>
          <w:i/>
          <w:iCs/>
          <w:noProof/>
        </w:rPr>
        <w:t xml:space="preserve"> </w:t>
      </w:r>
      <w:r w:rsidRPr="475236BD">
        <w:rPr>
          <w:i/>
          <w:iCs/>
          <w:noProof/>
        </w:rPr>
        <w:t>registrisse</w:t>
      </w:r>
      <w:r w:rsidRPr="51675408">
        <w:rPr>
          <w:noProof/>
        </w:rPr>
        <w:t xml:space="preserve"> kuuluvad mitte-põhiobjektid.</w:t>
      </w:r>
    </w:p>
    <w:p w14:paraId="4EF1B31A" w14:textId="7971CC88" w:rsidR="007737B7" w:rsidRDefault="25C6C380" w:rsidP="00FE00C1">
      <w:pPr>
        <w:numPr>
          <w:ilvl w:val="0"/>
          <w:numId w:val="30"/>
        </w:numPr>
        <w:jc w:val="both"/>
        <w:rPr>
          <w:noProof/>
        </w:rPr>
      </w:pPr>
      <w:r w:rsidRPr="475236BD">
        <w:rPr>
          <w:b/>
          <w:bCs/>
          <w:noProof/>
          <w:color w:val="008000"/>
        </w:rPr>
        <w:t>Rohelisega</w:t>
      </w:r>
      <w:r w:rsidRPr="475236BD">
        <w:rPr>
          <w:noProof/>
        </w:rPr>
        <w:t xml:space="preserve"> on tähistatud teistesse registritesse kuuluvad objektid, mida on antud juhul vaja </w:t>
      </w:r>
      <w:r w:rsidR="53EE54AA" w:rsidRPr="475236BD">
        <w:rPr>
          <w:noProof/>
        </w:rPr>
        <w:t>p</w:t>
      </w:r>
      <w:r w:rsidR="08CFE786" w:rsidRPr="475236BD">
        <w:rPr>
          <w:noProof/>
        </w:rPr>
        <w:t>akiautomaa</w:t>
      </w:r>
      <w:r w:rsidR="57E3F4D0" w:rsidRPr="475236BD">
        <w:rPr>
          <w:noProof/>
        </w:rPr>
        <w:t>t</w:t>
      </w:r>
      <w:r w:rsidR="08CFE786" w:rsidRPr="475236BD">
        <w:rPr>
          <w:noProof/>
        </w:rPr>
        <w:t>i</w:t>
      </w:r>
      <w:r w:rsidR="57E3F4D0" w:rsidRPr="475236BD">
        <w:rPr>
          <w:noProof/>
        </w:rPr>
        <w:t>de</w:t>
      </w:r>
      <w:r w:rsidR="57E3F4D0" w:rsidRPr="475236BD">
        <w:rPr>
          <w:b/>
          <w:bCs/>
          <w:noProof/>
          <w:color w:val="C00000"/>
        </w:rPr>
        <w:t xml:space="preserve"> </w:t>
      </w:r>
      <w:r w:rsidRPr="475236BD">
        <w:rPr>
          <w:noProof/>
        </w:rPr>
        <w:t>funktsionaalse allsüsteemi toimimise tagamiseks.</w:t>
      </w:r>
    </w:p>
    <w:p w14:paraId="2970C8AF" w14:textId="61961463" w:rsidR="007737B7" w:rsidRDefault="007737B7" w:rsidP="51675408">
      <w:pPr>
        <w:pStyle w:val="Footer"/>
        <w:tabs>
          <w:tab w:val="clear" w:pos="1273"/>
          <w:tab w:val="clear" w:pos="5426"/>
        </w:tabs>
        <w:rPr>
          <w:rFonts w:cs="Arial"/>
          <w:noProof/>
        </w:rPr>
      </w:pPr>
    </w:p>
    <w:p w14:paraId="5AF3E812" w14:textId="244B472E" w:rsidR="00A04617" w:rsidRDefault="1C3EB518" w:rsidP="132298F4">
      <w:pPr>
        <w:keepNext/>
        <w:jc w:val="center"/>
        <w:rPr>
          <w:noProof/>
        </w:rPr>
      </w:pPr>
      <w:r>
        <w:rPr>
          <w:noProof/>
        </w:rPr>
        <w:drawing>
          <wp:inline distT="0" distB="0" distL="0" distR="0" wp14:anchorId="0BCEADF3" wp14:editId="649BF56F">
            <wp:extent cx="5610224" cy="4267200"/>
            <wp:effectExtent l="0" t="0" r="0" b="0"/>
            <wp:docPr id="1145535181" name="Picture 114553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610224" cy="4267200"/>
                    </a:xfrm>
                    <a:prstGeom prst="rect">
                      <a:avLst/>
                    </a:prstGeom>
                  </pic:spPr>
                </pic:pic>
              </a:graphicData>
            </a:graphic>
          </wp:inline>
        </w:drawing>
      </w:r>
    </w:p>
    <w:p w14:paraId="50D1CB8A" w14:textId="0C72AD96" w:rsidR="313D7866" w:rsidRDefault="1AD352A9" w:rsidP="132298F4">
      <w:pPr>
        <w:keepNext/>
      </w:pPr>
      <w:r>
        <w:rPr>
          <w:noProof/>
        </w:rPr>
        <w:drawing>
          <wp:inline distT="0" distB="0" distL="0" distR="0" wp14:anchorId="5E2DB0EB" wp14:editId="01AF1895">
            <wp:extent cx="5610224" cy="2486025"/>
            <wp:effectExtent l="0" t="0" r="0" b="0"/>
            <wp:docPr id="2109302605" name="Picture 21093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302605"/>
                    <pic:cNvPicPr/>
                  </pic:nvPicPr>
                  <pic:blipFill>
                    <a:blip r:embed="rId46">
                      <a:extLst>
                        <a:ext uri="{28A0092B-C50C-407E-A947-70E740481C1C}">
                          <a14:useLocalDpi xmlns:a14="http://schemas.microsoft.com/office/drawing/2010/main" val="0"/>
                        </a:ext>
                      </a:extLst>
                    </a:blip>
                    <a:stretch>
                      <a:fillRect/>
                    </a:stretch>
                  </pic:blipFill>
                  <pic:spPr>
                    <a:xfrm>
                      <a:off x="0" y="0"/>
                      <a:ext cx="5610224" cy="2486025"/>
                    </a:xfrm>
                    <a:prstGeom prst="rect">
                      <a:avLst/>
                    </a:prstGeom>
                  </pic:spPr>
                </pic:pic>
              </a:graphicData>
            </a:graphic>
          </wp:inline>
        </w:drawing>
      </w:r>
    </w:p>
    <w:p w14:paraId="17A835F4" w14:textId="4A19AAB1" w:rsidR="313D7866" w:rsidRDefault="313D7866" w:rsidP="51675408">
      <w:pPr>
        <w:rPr>
          <w:noProof/>
        </w:rPr>
      </w:pPr>
    </w:p>
    <w:p w14:paraId="7AF24CE5" w14:textId="2AC4A1A9" w:rsidR="313D7866" w:rsidRDefault="313D7866" w:rsidP="51675408">
      <w:pPr>
        <w:rPr>
          <w:noProof/>
        </w:rPr>
      </w:pPr>
    </w:p>
    <w:p w14:paraId="57DD440F" w14:textId="60F17CD1" w:rsidR="51AD3DC8" w:rsidRDefault="7E949116" w:rsidP="132298F4">
      <w:pPr>
        <w:jc w:val="center"/>
      </w:pPr>
      <w:r>
        <w:rPr>
          <w:noProof/>
        </w:rPr>
        <w:drawing>
          <wp:inline distT="0" distB="0" distL="0" distR="0" wp14:anchorId="68FEA8FE" wp14:editId="169B9C67">
            <wp:extent cx="5443329" cy="4038600"/>
            <wp:effectExtent l="0" t="0" r="0" b="0"/>
            <wp:docPr id="2053235789" name="Picture 2053235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443329" cy="4038600"/>
                    </a:xfrm>
                    <a:prstGeom prst="rect">
                      <a:avLst/>
                    </a:prstGeom>
                  </pic:spPr>
                </pic:pic>
              </a:graphicData>
            </a:graphic>
          </wp:inline>
        </w:drawing>
      </w:r>
    </w:p>
    <w:p w14:paraId="63EEC80F" w14:textId="21AA0C59" w:rsidR="313D7866" w:rsidRDefault="313D7866" w:rsidP="51675408">
      <w:pPr>
        <w:rPr>
          <w:noProof/>
        </w:rPr>
      </w:pPr>
    </w:p>
    <w:p w14:paraId="2B53D814" w14:textId="2F342D5F" w:rsidR="3DF01387" w:rsidRDefault="0BBDD7AA" w:rsidP="132298F4">
      <w:pPr>
        <w:jc w:val="center"/>
        <w:rPr>
          <w:noProof/>
        </w:rPr>
      </w:pPr>
      <w:r>
        <w:rPr>
          <w:noProof/>
        </w:rPr>
        <w:drawing>
          <wp:inline distT="0" distB="0" distL="0" distR="0" wp14:anchorId="1001F7EB" wp14:editId="18F573E1">
            <wp:extent cx="5610224" cy="4114800"/>
            <wp:effectExtent l="0" t="0" r="0" b="0"/>
            <wp:docPr id="948255884" name="Picture 948255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0224" cy="4114800"/>
                    </a:xfrm>
                    <a:prstGeom prst="rect">
                      <a:avLst/>
                    </a:prstGeom>
                  </pic:spPr>
                </pic:pic>
              </a:graphicData>
            </a:graphic>
          </wp:inline>
        </w:drawing>
      </w:r>
    </w:p>
    <w:p w14:paraId="6D75D4C3" w14:textId="7DD943B3" w:rsidR="57FE6760" w:rsidRDefault="17840838" w:rsidP="51675408">
      <w:pPr>
        <w:rPr>
          <w:noProof/>
        </w:rPr>
      </w:pPr>
      <w:r>
        <w:rPr>
          <w:noProof/>
        </w:rPr>
        <w:drawing>
          <wp:inline distT="0" distB="0" distL="0" distR="0" wp14:anchorId="6F755B25" wp14:editId="38B93F9C">
            <wp:extent cx="5610224" cy="2457450"/>
            <wp:effectExtent l="0" t="0" r="0" b="0"/>
            <wp:docPr id="1965184084" name="Picture 196518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184084"/>
                    <pic:cNvPicPr/>
                  </pic:nvPicPr>
                  <pic:blipFill>
                    <a:blip r:embed="rId49">
                      <a:extLst>
                        <a:ext uri="{28A0092B-C50C-407E-A947-70E740481C1C}">
                          <a14:useLocalDpi xmlns:a14="http://schemas.microsoft.com/office/drawing/2010/main" val="0"/>
                        </a:ext>
                      </a:extLst>
                    </a:blip>
                    <a:stretch>
                      <a:fillRect/>
                    </a:stretch>
                  </pic:blipFill>
                  <pic:spPr>
                    <a:xfrm>
                      <a:off x="0" y="0"/>
                      <a:ext cx="5610224" cy="2457450"/>
                    </a:xfrm>
                    <a:prstGeom prst="rect">
                      <a:avLst/>
                    </a:prstGeom>
                  </pic:spPr>
                </pic:pic>
              </a:graphicData>
            </a:graphic>
          </wp:inline>
        </w:drawing>
      </w:r>
    </w:p>
    <w:p w14:paraId="6822A9AE" w14:textId="76F67E4F" w:rsidR="57FE6760" w:rsidRDefault="3D56D63E" w:rsidP="51675408">
      <w:r>
        <w:rPr>
          <w:noProof/>
        </w:rPr>
        <w:drawing>
          <wp:inline distT="0" distB="0" distL="0" distR="0" wp14:anchorId="6825343F" wp14:editId="4222CA9A">
            <wp:extent cx="5610224" cy="2266950"/>
            <wp:effectExtent l="0" t="0" r="0" b="0"/>
            <wp:docPr id="1822162098" name="Picture 182216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610224" cy="2266950"/>
                    </a:xfrm>
                    <a:prstGeom prst="rect">
                      <a:avLst/>
                    </a:prstGeom>
                  </pic:spPr>
                </pic:pic>
              </a:graphicData>
            </a:graphic>
          </wp:inline>
        </w:drawing>
      </w:r>
    </w:p>
    <w:p w14:paraId="12B70734" w14:textId="29D28161" w:rsidR="44257F36" w:rsidRDefault="44257F36" w:rsidP="475236BD">
      <w:pPr>
        <w:pStyle w:val="Caption"/>
        <w:rPr>
          <w:rFonts w:cs="Arial"/>
          <w:noProof/>
        </w:rPr>
      </w:pPr>
      <w:r w:rsidRPr="475236BD">
        <w:rPr>
          <w:noProof/>
        </w:rPr>
        <w:t xml:space="preserve">Joonis </w:t>
      </w:r>
      <w:r>
        <w:fldChar w:fldCharType="begin"/>
      </w:r>
      <w:r>
        <w:instrText xml:space="preserve"> SEQ Joonis \* ARABIC </w:instrText>
      </w:r>
      <w:r>
        <w:fldChar w:fldCharType="separate"/>
      </w:r>
      <w:r w:rsidRPr="475236BD">
        <w:rPr>
          <w:noProof/>
        </w:rPr>
        <w:t>6</w:t>
      </w:r>
      <w:r>
        <w:fldChar w:fldCharType="end"/>
      </w:r>
      <w:r w:rsidRPr="475236BD">
        <w:rPr>
          <w:noProof/>
        </w:rPr>
        <w:t xml:space="preserve"> Laiendatud pakiautomaatide registri olemi-suhte diagrammid</w:t>
      </w:r>
    </w:p>
    <w:p w14:paraId="732C4E8C" w14:textId="0DAC614F" w:rsidR="313D7866" w:rsidRDefault="313D7866" w:rsidP="51675408">
      <w:pPr>
        <w:rPr>
          <w:noProof/>
        </w:rPr>
      </w:pPr>
    </w:p>
    <w:p w14:paraId="6EE87B1A" w14:textId="77777777" w:rsidR="000277D6" w:rsidRDefault="000277D6" w:rsidP="51675408">
      <w:pPr>
        <w:pStyle w:val="Joonis"/>
        <w:rPr>
          <w:noProof/>
        </w:rPr>
      </w:pPr>
    </w:p>
    <w:p w14:paraId="67C77F97" w14:textId="77777777" w:rsidR="009944C4" w:rsidRDefault="00B1720F" w:rsidP="51675408">
      <w:pPr>
        <w:pStyle w:val="Heading4"/>
        <w:rPr>
          <w:noProof/>
        </w:rPr>
      </w:pPr>
      <w:bookmarkStart w:id="144" w:name="_Toc1823475530"/>
      <w:bookmarkStart w:id="145" w:name="_Toc1258930057"/>
      <w:r w:rsidRPr="475236BD">
        <w:rPr>
          <w:noProof/>
        </w:rPr>
        <w:t>Olemitüüpide definitsioonid</w:t>
      </w:r>
      <w:bookmarkEnd w:id="144"/>
      <w:bookmarkEnd w:id="145"/>
    </w:p>
    <w:p w14:paraId="6B76BA77" w14:textId="77777777" w:rsidR="00B1720F" w:rsidRPr="009944C4" w:rsidRDefault="00B1720F" w:rsidP="51675408">
      <w:pPr>
        <w:pStyle w:val="Joonis"/>
        <w:rPr>
          <w:noProof/>
        </w:rPr>
      </w:pPr>
    </w:p>
    <w:p w14:paraId="44DC55AD" w14:textId="77777777" w:rsidR="00214C09" w:rsidRDefault="00214C09" w:rsidP="51675408">
      <w:pPr>
        <w:jc w:val="both"/>
        <w:rPr>
          <w:rFonts w:cs="Arial"/>
          <w:noProof/>
        </w:rPr>
      </w:pPr>
      <w:r>
        <w:rPr>
          <w:rFonts w:cs="Arial"/>
        </w:rPr>
        <w:fldChar w:fldCharType="begin"/>
      </w:r>
      <w:r>
        <w:rPr>
          <w:rFonts w:cs="Arial"/>
        </w:rPr>
        <w:instrText xml:space="preserve"> REF _Ref463175561 \h  \* MERGEFORMAT </w:instrText>
      </w:r>
      <w:r>
        <w:rPr>
          <w:rFonts w:cs="Arial"/>
        </w:rPr>
      </w:r>
      <w:r>
        <w:rPr>
          <w:rFonts w:cs="Arial"/>
        </w:rPr>
        <w:fldChar w:fldCharType="separate"/>
      </w:r>
      <w:r w:rsidR="45F71DBE">
        <w:t xml:space="preserve">Tabel </w:t>
      </w:r>
      <w:r w:rsidR="45F71DBE">
        <w:rPr>
          <w:noProof/>
        </w:rPr>
        <w:t>6</w:t>
      </w:r>
      <w:r>
        <w:rPr>
          <w:rFonts w:cs="Arial"/>
        </w:rPr>
        <w:fldChar w:fldCharType="end"/>
      </w:r>
      <w:r w:rsidR="5500ED5D" w:rsidRPr="51675408">
        <w:rPr>
          <w:rFonts w:cs="Arial"/>
          <w:noProof/>
        </w:rPr>
        <w:t xml:space="preserve"> esitab olemi-suhte diagrammidel esitatud olemitüüpide sõnalised kirjeldused.</w:t>
      </w:r>
    </w:p>
    <w:p w14:paraId="53CF9DCC" w14:textId="5F54EAC0" w:rsidR="00214C09" w:rsidRPr="009307D1" w:rsidRDefault="00214C09" w:rsidP="475236BD">
      <w:pPr>
        <w:jc w:val="both"/>
        <w:rPr>
          <w:rFonts w:cs="Arial"/>
          <w:noProof/>
        </w:rPr>
      </w:pPr>
    </w:p>
    <w:p w14:paraId="5EE56DAE" w14:textId="2C6E1C0C" w:rsidR="00214C09" w:rsidRDefault="00214C09" w:rsidP="51675408">
      <w:pPr>
        <w:pStyle w:val="Caption"/>
        <w:keepNext/>
        <w:rPr>
          <w:noProof/>
        </w:rPr>
      </w:pPr>
      <w:bookmarkStart w:id="146" w:name="_Ref463175561"/>
      <w:commentRangeStart w:id="147"/>
      <w:commentRangeStart w:id="148"/>
      <w:r w:rsidRPr="475236BD">
        <w:rPr>
          <w:noProof/>
        </w:rPr>
        <w:t xml:space="preserve">Tabel </w:t>
      </w:r>
      <w:r>
        <w:fldChar w:fldCharType="begin"/>
      </w:r>
      <w:r>
        <w:instrText xml:space="preserve"> SEQ Tabel \* ARABIC </w:instrText>
      </w:r>
      <w:r>
        <w:fldChar w:fldCharType="separate"/>
      </w:r>
      <w:r w:rsidR="00720999" w:rsidRPr="475236BD">
        <w:rPr>
          <w:noProof/>
        </w:rPr>
        <w:t>6</w:t>
      </w:r>
      <w:r>
        <w:fldChar w:fldCharType="end"/>
      </w:r>
      <w:bookmarkEnd w:id="146"/>
      <w:r w:rsidRPr="475236BD">
        <w:rPr>
          <w:noProof/>
        </w:rPr>
        <w:t xml:space="preserve"> Olemitüüpide </w:t>
      </w:r>
      <w:r w:rsidR="00741571" w:rsidRPr="475236BD">
        <w:rPr>
          <w:noProof/>
        </w:rPr>
        <w:t>sõnalised kirjeldused</w:t>
      </w:r>
      <w:commentRangeEnd w:id="147"/>
      <w:r>
        <w:rPr>
          <w:rStyle w:val="CommentReference"/>
        </w:rPr>
        <w:commentReference w:id="147"/>
      </w:r>
      <w:commentRangeEnd w:id="148"/>
      <w:r>
        <w:rPr>
          <w:rStyle w:val="CommentReference"/>
        </w:rPr>
        <w:commentReference w:id="148"/>
      </w:r>
    </w:p>
    <w:tbl>
      <w:tblPr>
        <w:tblW w:w="8895" w:type="dxa"/>
        <w:tblInd w:w="-64" w:type="dxa"/>
        <w:tblLayout w:type="fixed"/>
        <w:tblCellMar>
          <w:left w:w="0" w:type="dxa"/>
          <w:right w:w="0" w:type="dxa"/>
        </w:tblCellMar>
        <w:tblLook w:val="0000" w:firstRow="0" w:lastRow="0" w:firstColumn="0" w:lastColumn="0" w:noHBand="0" w:noVBand="0"/>
      </w:tblPr>
      <w:tblGrid>
        <w:gridCol w:w="2040"/>
        <w:gridCol w:w="2070"/>
        <w:gridCol w:w="4785"/>
      </w:tblGrid>
      <w:tr w:rsidR="00AD3C5F" w:rsidRPr="00567BA0" w14:paraId="7B1933FD" w14:textId="77777777" w:rsidTr="475236BD">
        <w:trPr>
          <w:trHeight w:val="300"/>
          <w:tblHeader/>
        </w:trPr>
        <w:tc>
          <w:tcPr>
            <w:tcW w:w="2040" w:type="dxa"/>
            <w:tcBorders>
              <w:top w:val="single" w:sz="1" w:space="0" w:color="000000" w:themeColor="text1"/>
              <w:left w:val="single" w:sz="1" w:space="0" w:color="000000" w:themeColor="text1"/>
              <w:bottom w:val="single" w:sz="1" w:space="0" w:color="000000" w:themeColor="text1"/>
            </w:tcBorders>
            <w:shd w:val="clear" w:color="auto" w:fill="E6E6E6"/>
          </w:tcPr>
          <w:p w14:paraId="22AD8C7F" w14:textId="77777777" w:rsidR="00AD3C5F" w:rsidRPr="00567BA0" w:rsidRDefault="4D787681" w:rsidP="51675408">
            <w:pPr>
              <w:snapToGrid w:val="0"/>
              <w:jc w:val="center"/>
              <w:rPr>
                <w:b/>
                <w:bCs/>
                <w:noProof/>
                <w:sz w:val="22"/>
                <w:szCs w:val="22"/>
              </w:rPr>
            </w:pPr>
            <w:r w:rsidRPr="51675408">
              <w:rPr>
                <w:b/>
                <w:bCs/>
                <w:noProof/>
                <w:sz w:val="22"/>
                <w:szCs w:val="22"/>
              </w:rPr>
              <w:t>Olemitüübi nimi</w:t>
            </w:r>
          </w:p>
          <w:p w14:paraId="76F3A745" w14:textId="77777777" w:rsidR="00AD3C5F" w:rsidRPr="00567BA0" w:rsidRDefault="4D787681" w:rsidP="51675408">
            <w:pPr>
              <w:jc w:val="center"/>
              <w:rPr>
                <w:b/>
                <w:bCs/>
                <w:noProof/>
                <w:sz w:val="22"/>
                <w:szCs w:val="22"/>
              </w:rPr>
            </w:pPr>
            <w:r w:rsidRPr="51675408">
              <w:rPr>
                <w:b/>
                <w:bCs/>
                <w:noProof/>
                <w:sz w:val="22"/>
                <w:szCs w:val="22"/>
              </w:rPr>
              <w:t>(</w:t>
            </w:r>
            <w:r w:rsidR="247ACC37" w:rsidRPr="51675408">
              <w:rPr>
                <w:b/>
                <w:bCs/>
                <w:noProof/>
                <w:sz w:val="22"/>
                <w:szCs w:val="22"/>
              </w:rPr>
              <w:t>teised nimed</w:t>
            </w:r>
            <w:r w:rsidRPr="51675408">
              <w:rPr>
                <w:b/>
                <w:bCs/>
                <w:noProof/>
                <w:sz w:val="22"/>
                <w:szCs w:val="22"/>
              </w:rPr>
              <w:t>)</w:t>
            </w:r>
          </w:p>
        </w:tc>
        <w:tc>
          <w:tcPr>
            <w:tcW w:w="2070" w:type="dxa"/>
            <w:tcBorders>
              <w:top w:val="single" w:sz="1" w:space="0" w:color="000000" w:themeColor="text1"/>
              <w:left w:val="single" w:sz="1" w:space="0" w:color="000000" w:themeColor="text1"/>
              <w:bottom w:val="single" w:sz="1" w:space="0" w:color="000000" w:themeColor="text1"/>
            </w:tcBorders>
            <w:shd w:val="clear" w:color="auto" w:fill="E6E6E6"/>
          </w:tcPr>
          <w:p w14:paraId="7C64F8AD" w14:textId="77777777" w:rsidR="00AD3C5F" w:rsidRPr="00567BA0" w:rsidRDefault="4D787681" w:rsidP="51675408">
            <w:pPr>
              <w:snapToGrid w:val="0"/>
              <w:jc w:val="center"/>
              <w:rPr>
                <w:b/>
                <w:bCs/>
                <w:noProof/>
                <w:sz w:val="22"/>
                <w:szCs w:val="22"/>
              </w:rPr>
            </w:pPr>
            <w:r w:rsidRPr="51675408">
              <w:rPr>
                <w:b/>
                <w:bCs/>
                <w:noProof/>
                <w:sz w:val="22"/>
                <w:szCs w:val="22"/>
              </w:rPr>
              <w:t>Kuuluvus registrisse</w:t>
            </w:r>
          </w:p>
        </w:tc>
        <w:tc>
          <w:tcPr>
            <w:tcW w:w="4785"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E6E6E6"/>
          </w:tcPr>
          <w:p w14:paraId="48A4F35E" w14:textId="77777777" w:rsidR="00AD3C5F" w:rsidRPr="00567BA0" w:rsidRDefault="4D787681" w:rsidP="51675408">
            <w:pPr>
              <w:snapToGrid w:val="0"/>
              <w:jc w:val="center"/>
              <w:rPr>
                <w:b/>
                <w:bCs/>
                <w:noProof/>
                <w:sz w:val="22"/>
                <w:szCs w:val="22"/>
              </w:rPr>
            </w:pPr>
            <w:r w:rsidRPr="51675408">
              <w:rPr>
                <w:b/>
                <w:bCs/>
                <w:noProof/>
                <w:sz w:val="22"/>
                <w:szCs w:val="22"/>
              </w:rPr>
              <w:t>Definitsioon</w:t>
            </w:r>
          </w:p>
        </w:tc>
      </w:tr>
      <w:tr w:rsidR="002E7B68" w:rsidRPr="009307D1" w14:paraId="2E952B46" w14:textId="77777777" w:rsidTr="475236BD">
        <w:trPr>
          <w:trHeight w:val="300"/>
        </w:trPr>
        <w:tc>
          <w:tcPr>
            <w:tcW w:w="2040" w:type="dxa"/>
            <w:tcBorders>
              <w:left w:val="single" w:sz="1" w:space="0" w:color="000000" w:themeColor="text1"/>
              <w:bottom w:val="single" w:sz="1" w:space="0" w:color="000000" w:themeColor="text1"/>
            </w:tcBorders>
            <w:shd w:val="clear" w:color="auto" w:fill="auto"/>
          </w:tcPr>
          <w:p w14:paraId="10EC5EC2" w14:textId="0505CC7C" w:rsidR="002E7B68" w:rsidRPr="009307D1" w:rsidRDefault="0CDEA034" w:rsidP="51675408">
            <w:pPr>
              <w:snapToGrid w:val="0"/>
              <w:rPr>
                <w:noProof/>
              </w:rPr>
            </w:pPr>
            <w:r w:rsidRPr="51675408">
              <w:rPr>
                <w:noProof/>
              </w:rPr>
              <w:t>Isik</w:t>
            </w:r>
          </w:p>
        </w:tc>
        <w:tc>
          <w:tcPr>
            <w:tcW w:w="2070" w:type="dxa"/>
            <w:tcBorders>
              <w:left w:val="single" w:sz="1" w:space="0" w:color="000000" w:themeColor="text1"/>
              <w:bottom w:val="single" w:sz="1" w:space="0" w:color="000000" w:themeColor="text1"/>
            </w:tcBorders>
            <w:shd w:val="clear" w:color="auto" w:fill="auto"/>
          </w:tcPr>
          <w:p w14:paraId="56FBF70A" w14:textId="77777777" w:rsidR="002E7B68" w:rsidRPr="009307D1" w:rsidRDefault="0CDEA034" w:rsidP="51675408">
            <w:pPr>
              <w:snapToGrid w:val="0"/>
              <w:rPr>
                <w:noProof/>
              </w:rPr>
            </w:pPr>
            <w:r w:rsidRPr="51675408">
              <w:rPr>
                <w:noProof/>
              </w:rPr>
              <w:t>Isikute register</w:t>
            </w:r>
          </w:p>
        </w:tc>
        <w:tc>
          <w:tcPr>
            <w:tcW w:w="4785" w:type="dxa"/>
            <w:tcBorders>
              <w:left w:val="single" w:sz="1" w:space="0" w:color="000000" w:themeColor="text1"/>
              <w:bottom w:val="single" w:sz="1" w:space="0" w:color="000000" w:themeColor="text1"/>
              <w:right w:val="single" w:sz="1" w:space="0" w:color="000000" w:themeColor="text1"/>
            </w:tcBorders>
            <w:shd w:val="clear" w:color="auto" w:fill="auto"/>
          </w:tcPr>
          <w:p w14:paraId="1B412E2D" w14:textId="77777777" w:rsidR="002E7B68" w:rsidRPr="009307D1" w:rsidRDefault="0CDEA034" w:rsidP="51675408">
            <w:pPr>
              <w:snapToGrid w:val="0"/>
              <w:rPr>
                <w:noProof/>
              </w:rPr>
            </w:pPr>
            <w:r w:rsidRPr="51675408">
              <w:rPr>
                <w:noProof/>
              </w:rPr>
              <w:t>Mistahes organisatsiooniga seotud füüsiline isik (eraisik). Isik võib olla seotud organisatsiooniga näiteks kui klient või kui töötaja.</w:t>
            </w:r>
          </w:p>
        </w:tc>
      </w:tr>
      <w:tr w:rsidR="00D57CF6" w:rsidRPr="009307D1" w14:paraId="07E669F0" w14:textId="77777777" w:rsidTr="475236BD">
        <w:trPr>
          <w:trHeight w:val="300"/>
        </w:trPr>
        <w:tc>
          <w:tcPr>
            <w:tcW w:w="2040" w:type="dxa"/>
            <w:tcBorders>
              <w:left w:val="single" w:sz="1" w:space="0" w:color="000000" w:themeColor="text1"/>
              <w:bottom w:val="single" w:sz="1" w:space="0" w:color="000000" w:themeColor="text1"/>
            </w:tcBorders>
            <w:shd w:val="clear" w:color="auto" w:fill="auto"/>
          </w:tcPr>
          <w:p w14:paraId="2BA9D560" w14:textId="7303DFB3" w:rsidR="00D57CF6" w:rsidRPr="009307D1" w:rsidRDefault="5A5F6390" w:rsidP="51675408">
            <w:pPr>
              <w:snapToGrid w:val="0"/>
              <w:rPr>
                <w:noProof/>
              </w:rPr>
            </w:pPr>
            <w:r w:rsidRPr="51675408">
              <w:rPr>
                <w:noProof/>
              </w:rPr>
              <w:t>Isiku_seisundi_liik</w:t>
            </w:r>
          </w:p>
        </w:tc>
        <w:tc>
          <w:tcPr>
            <w:tcW w:w="2070" w:type="dxa"/>
            <w:tcBorders>
              <w:left w:val="single" w:sz="1" w:space="0" w:color="000000" w:themeColor="text1"/>
              <w:bottom w:val="single" w:sz="1" w:space="0" w:color="000000" w:themeColor="text1"/>
            </w:tcBorders>
            <w:shd w:val="clear" w:color="auto" w:fill="auto"/>
          </w:tcPr>
          <w:p w14:paraId="2D6B9F84" w14:textId="77777777" w:rsidR="00D57CF6" w:rsidRPr="009307D1" w:rsidRDefault="5A5F6390" w:rsidP="51675408">
            <w:pPr>
              <w:snapToGrid w:val="0"/>
              <w:rPr>
                <w:noProof/>
              </w:rPr>
            </w:pPr>
            <w:r w:rsidRPr="51675408">
              <w:rPr>
                <w:noProof/>
              </w:rPr>
              <w:t>Klassifikaatorite register</w:t>
            </w:r>
          </w:p>
        </w:tc>
        <w:tc>
          <w:tcPr>
            <w:tcW w:w="4785" w:type="dxa"/>
            <w:tcBorders>
              <w:left w:val="single" w:sz="1" w:space="0" w:color="000000" w:themeColor="text1"/>
              <w:bottom w:val="single" w:sz="1" w:space="0" w:color="000000" w:themeColor="text1"/>
              <w:right w:val="single" w:sz="1" w:space="0" w:color="000000" w:themeColor="text1"/>
            </w:tcBorders>
            <w:shd w:val="clear" w:color="auto" w:fill="auto"/>
          </w:tcPr>
          <w:p w14:paraId="14D3440D" w14:textId="77777777" w:rsidR="00D57CF6" w:rsidRPr="009307D1" w:rsidRDefault="5A5F6390" w:rsidP="51675408">
            <w:pPr>
              <w:snapToGrid w:val="0"/>
              <w:rPr>
                <w:noProof/>
              </w:rPr>
            </w:pPr>
            <w:r w:rsidRPr="51675408">
              <w:rPr>
                <w:noProof/>
              </w:rPr>
              <w:t>Seisundiklassifikaator, mis võimaldab fikseerida iga isiku puhul tema hetkeseisundi vastavalt üldisele isikute elutsüklile.</w:t>
            </w:r>
            <w:r w:rsidR="32D0F82A" w:rsidRPr="51675408">
              <w:rPr>
                <w:noProof/>
              </w:rPr>
              <w:t xml:space="preserve"> </w:t>
            </w:r>
            <w:commentRangeStart w:id="149"/>
            <w:r w:rsidR="32D0F82A" w:rsidRPr="51675408">
              <w:rPr>
                <w:noProof/>
              </w:rPr>
              <w:t>Võimalike väärtuste näited on elus ja surnud.</w:t>
            </w:r>
            <w:commentRangeEnd w:id="149"/>
            <w:r w:rsidR="00D57CF6">
              <w:rPr>
                <w:rStyle w:val="CommentReference"/>
              </w:rPr>
              <w:commentReference w:id="149"/>
            </w:r>
          </w:p>
        </w:tc>
      </w:tr>
      <w:tr w:rsidR="00D257D6" w:rsidRPr="009307D1" w14:paraId="597F22D3" w14:textId="77777777" w:rsidTr="475236BD">
        <w:trPr>
          <w:trHeight w:val="300"/>
        </w:trPr>
        <w:tc>
          <w:tcPr>
            <w:tcW w:w="2040" w:type="dxa"/>
            <w:tcBorders>
              <w:left w:val="single" w:sz="1" w:space="0" w:color="000000" w:themeColor="text1"/>
              <w:bottom w:val="single" w:sz="1" w:space="0" w:color="000000" w:themeColor="text1"/>
            </w:tcBorders>
            <w:shd w:val="clear" w:color="auto" w:fill="auto"/>
          </w:tcPr>
          <w:p w14:paraId="2D7ACD0B" w14:textId="66F1F00C" w:rsidR="00D257D6" w:rsidRPr="009307D1" w:rsidRDefault="58E1FC68" w:rsidP="51675408">
            <w:pPr>
              <w:snapToGrid w:val="0"/>
              <w:rPr>
                <w:noProof/>
              </w:rPr>
            </w:pPr>
            <w:r w:rsidRPr="51675408">
              <w:rPr>
                <w:noProof/>
              </w:rPr>
              <w:t>Kasutajakonto</w:t>
            </w:r>
          </w:p>
        </w:tc>
        <w:tc>
          <w:tcPr>
            <w:tcW w:w="2070" w:type="dxa"/>
            <w:tcBorders>
              <w:left w:val="single" w:sz="1" w:space="0" w:color="000000" w:themeColor="text1"/>
              <w:bottom w:val="single" w:sz="1" w:space="0" w:color="000000" w:themeColor="text1"/>
            </w:tcBorders>
            <w:shd w:val="clear" w:color="auto" w:fill="auto"/>
          </w:tcPr>
          <w:p w14:paraId="5B18E2F4" w14:textId="77777777" w:rsidR="00D257D6" w:rsidRPr="009307D1" w:rsidRDefault="58E1FC68" w:rsidP="51675408">
            <w:pPr>
              <w:snapToGrid w:val="0"/>
              <w:rPr>
                <w:noProof/>
              </w:rPr>
            </w:pPr>
            <w:r w:rsidRPr="51675408">
              <w:rPr>
                <w:noProof/>
              </w:rPr>
              <w:t>Isikute register</w:t>
            </w:r>
          </w:p>
        </w:tc>
        <w:tc>
          <w:tcPr>
            <w:tcW w:w="4785" w:type="dxa"/>
            <w:tcBorders>
              <w:left w:val="single" w:sz="1" w:space="0" w:color="000000" w:themeColor="text1"/>
              <w:bottom w:val="single" w:sz="1" w:space="0" w:color="000000" w:themeColor="text1"/>
              <w:right w:val="single" w:sz="1" w:space="0" w:color="000000" w:themeColor="text1"/>
            </w:tcBorders>
            <w:shd w:val="clear" w:color="auto" w:fill="auto"/>
          </w:tcPr>
          <w:p w14:paraId="64C7A12D" w14:textId="77777777" w:rsidR="00D257D6" w:rsidRPr="009307D1" w:rsidRDefault="784A6005" w:rsidP="51675408">
            <w:pPr>
              <w:snapToGrid w:val="0"/>
              <w:rPr>
                <w:noProof/>
              </w:rPr>
            </w:pPr>
            <w:r w:rsidRPr="51675408">
              <w:rPr>
                <w:noProof/>
              </w:rPr>
              <w:t>T</w:t>
            </w:r>
            <w:r w:rsidR="58E1FC68" w:rsidRPr="51675408">
              <w:rPr>
                <w:noProof/>
              </w:rPr>
              <w:t>arkvarasüsteemi tuvastatud kasutajana sisene</w:t>
            </w:r>
            <w:r w:rsidRPr="51675408">
              <w:rPr>
                <w:noProof/>
              </w:rPr>
              <w:t>mise eeldus</w:t>
            </w:r>
            <w:r w:rsidR="58E1FC68" w:rsidRPr="51675408">
              <w:rPr>
                <w:noProof/>
              </w:rPr>
              <w:t xml:space="preserve">. Võib leiduda isikuid, kelle andmeid on vaja süsteemis registreerida, kuid kellel pole vajadust tarkvarasüsteemi siseneda ja kellel pole seega </w:t>
            </w:r>
            <w:r w:rsidR="409475F9" w:rsidRPr="51675408">
              <w:rPr>
                <w:noProof/>
              </w:rPr>
              <w:t>kasutaja</w:t>
            </w:r>
            <w:r w:rsidR="58E1FC68" w:rsidRPr="51675408">
              <w:rPr>
                <w:noProof/>
              </w:rPr>
              <w:t>kontot.</w:t>
            </w:r>
          </w:p>
        </w:tc>
      </w:tr>
      <w:tr w:rsidR="00330289" w:rsidRPr="009307D1" w14:paraId="46F6E7EA" w14:textId="77777777" w:rsidTr="475236BD">
        <w:trPr>
          <w:trHeight w:val="300"/>
        </w:trPr>
        <w:tc>
          <w:tcPr>
            <w:tcW w:w="2040" w:type="dxa"/>
            <w:tcBorders>
              <w:left w:val="single" w:sz="1" w:space="0" w:color="000000" w:themeColor="text1"/>
              <w:bottom w:val="single" w:sz="1" w:space="0" w:color="000000" w:themeColor="text1"/>
            </w:tcBorders>
            <w:shd w:val="clear" w:color="auto" w:fill="auto"/>
          </w:tcPr>
          <w:p w14:paraId="7D67CC92" w14:textId="3517DC99" w:rsidR="00330289" w:rsidRPr="009307D1" w:rsidRDefault="09E02FFB" w:rsidP="51675408">
            <w:pPr>
              <w:snapToGrid w:val="0"/>
              <w:rPr>
                <w:noProof/>
              </w:rPr>
            </w:pPr>
            <w:r w:rsidRPr="51675408">
              <w:rPr>
                <w:noProof/>
              </w:rPr>
              <w:t>Klassifikaator</w:t>
            </w:r>
          </w:p>
        </w:tc>
        <w:tc>
          <w:tcPr>
            <w:tcW w:w="2070" w:type="dxa"/>
            <w:tcBorders>
              <w:left w:val="single" w:sz="1" w:space="0" w:color="000000" w:themeColor="text1"/>
              <w:bottom w:val="single" w:sz="1" w:space="0" w:color="000000" w:themeColor="text1"/>
            </w:tcBorders>
            <w:shd w:val="clear" w:color="auto" w:fill="auto"/>
          </w:tcPr>
          <w:p w14:paraId="121FE7AA" w14:textId="77777777" w:rsidR="00330289" w:rsidRPr="009307D1" w:rsidRDefault="09E02FFB" w:rsidP="51675408">
            <w:pPr>
              <w:snapToGrid w:val="0"/>
              <w:rPr>
                <w:noProof/>
              </w:rPr>
            </w:pPr>
            <w:r w:rsidRPr="51675408">
              <w:rPr>
                <w:noProof/>
              </w:rPr>
              <w:t>Klassifikaatorite register</w:t>
            </w:r>
          </w:p>
        </w:tc>
        <w:tc>
          <w:tcPr>
            <w:tcW w:w="4785" w:type="dxa"/>
            <w:tcBorders>
              <w:left w:val="single" w:sz="1" w:space="0" w:color="000000" w:themeColor="text1"/>
              <w:bottom w:val="single" w:sz="1" w:space="0" w:color="000000" w:themeColor="text1"/>
              <w:right w:val="single" w:sz="1" w:space="0" w:color="000000" w:themeColor="text1"/>
            </w:tcBorders>
            <w:shd w:val="clear" w:color="auto" w:fill="auto"/>
          </w:tcPr>
          <w:p w14:paraId="6D072A83" w14:textId="77777777" w:rsidR="00330289" w:rsidRPr="009307D1" w:rsidRDefault="09E02FFB" w:rsidP="51675408">
            <w:pPr>
              <w:snapToGrid w:val="0"/>
              <w:rPr>
                <w:noProof/>
              </w:rPr>
            </w:pPr>
            <w:r w:rsidRPr="51675408">
              <w:rPr>
                <w:noProof/>
              </w:rPr>
              <w:t>Klassifikaatorid on "mistahes andmed, mida kasutatakse andmebaasis teiste andmete liigitamiseks või andmebaasis olevate andmete seostamiseks väljaspool organisatsiooni vastutusala oleva informatsiooniga." (Chisholm, 2000)</w:t>
            </w:r>
          </w:p>
        </w:tc>
      </w:tr>
      <w:tr w:rsidR="475236BD" w14:paraId="1F2D84E1" w14:textId="77777777" w:rsidTr="475236BD">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tcPr>
          <w:p w14:paraId="3F78D78F" w14:textId="5A546676" w:rsidR="6CD15D85" w:rsidRDefault="6CD15D85" w:rsidP="475236BD">
            <w:pPr>
              <w:rPr>
                <w:noProof/>
              </w:rPr>
            </w:pPr>
            <w:r w:rsidRPr="475236BD">
              <w:rPr>
                <w:noProof/>
              </w:rPr>
              <w:t>Klient</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20678F5" w14:textId="49998917" w:rsidR="6CD15D85" w:rsidRDefault="6CD15D85" w:rsidP="475236BD">
            <w:pPr>
              <w:spacing w:line="259" w:lineRule="auto"/>
              <w:rPr>
                <w:noProof/>
              </w:rPr>
            </w:pPr>
            <w:r w:rsidRPr="475236BD">
              <w:rPr>
                <w:noProof/>
              </w:rPr>
              <w:t>Klientide register</w:t>
            </w:r>
          </w:p>
        </w:tc>
        <w:tc>
          <w:tcPr>
            <w:tcW w:w="4785" w:type="dxa"/>
            <w:tcBorders>
              <w:top w:val="single" w:sz="4" w:space="0" w:color="auto"/>
              <w:left w:val="single" w:sz="4" w:space="0" w:color="auto"/>
              <w:bottom w:val="single" w:sz="4" w:space="0" w:color="auto"/>
              <w:right w:val="single" w:sz="4" w:space="0" w:color="auto"/>
            </w:tcBorders>
            <w:shd w:val="clear" w:color="auto" w:fill="auto"/>
          </w:tcPr>
          <w:p w14:paraId="3CD9F20D" w14:textId="33DE7680" w:rsidR="75CCC2FE" w:rsidRDefault="75CCC2FE" w:rsidP="475236BD">
            <w:pPr>
              <w:rPr>
                <w:rFonts w:eastAsia="Arial" w:cs="Arial"/>
                <w:noProof/>
              </w:rPr>
            </w:pPr>
            <w:r w:rsidRPr="475236BD">
              <w:rPr>
                <w:rFonts w:eastAsia="Arial" w:cs="Arial"/>
                <w:noProof/>
              </w:rPr>
              <w:t>Isik, kes kasutab ettevõtte teenust</w:t>
            </w:r>
          </w:p>
        </w:tc>
      </w:tr>
      <w:tr w:rsidR="475236BD" w14:paraId="094B9A69" w14:textId="77777777" w:rsidTr="475236BD">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tcPr>
          <w:p w14:paraId="355917AD" w14:textId="6BD413E5" w:rsidR="6CD15D85" w:rsidRDefault="6CD15D85" w:rsidP="475236BD">
            <w:pPr>
              <w:rPr>
                <w:noProof/>
              </w:rPr>
            </w:pPr>
            <w:r w:rsidRPr="475236BD">
              <w:rPr>
                <w:noProof/>
              </w:rPr>
              <w:t>Kliendi_seisundi_</w:t>
            </w:r>
            <w:r>
              <w:br/>
            </w:r>
            <w:r w:rsidRPr="475236BD">
              <w:rPr>
                <w:noProof/>
              </w:rPr>
              <w:t>liik</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5F84012F" w14:textId="24513304" w:rsidR="6CD15D85" w:rsidRDefault="6CD15D85" w:rsidP="475236BD">
            <w:pPr>
              <w:spacing w:line="259" w:lineRule="auto"/>
              <w:rPr>
                <w:noProof/>
              </w:rPr>
            </w:pPr>
            <w:r w:rsidRPr="475236BD">
              <w:rPr>
                <w:noProof/>
              </w:rPr>
              <w:t>Klassifikaatorite register</w:t>
            </w:r>
          </w:p>
        </w:tc>
        <w:tc>
          <w:tcPr>
            <w:tcW w:w="4785" w:type="dxa"/>
            <w:tcBorders>
              <w:top w:val="single" w:sz="4" w:space="0" w:color="auto"/>
              <w:left w:val="single" w:sz="4" w:space="0" w:color="auto"/>
              <w:bottom w:val="single" w:sz="4" w:space="0" w:color="auto"/>
              <w:right w:val="single" w:sz="4" w:space="0" w:color="auto"/>
            </w:tcBorders>
            <w:shd w:val="clear" w:color="auto" w:fill="auto"/>
          </w:tcPr>
          <w:p w14:paraId="4335F853" w14:textId="1BF1F975" w:rsidR="694B3D67" w:rsidRDefault="1474BADD" w:rsidP="475236BD">
            <w:pPr>
              <w:rPr>
                <w:rFonts w:eastAsia="Arial" w:cs="Arial"/>
              </w:rPr>
            </w:pPr>
            <w:r w:rsidRPr="132298F4">
              <w:rPr>
                <w:rFonts w:eastAsia="Arial" w:cs="Arial"/>
              </w:rPr>
              <w:t>Seisundiklassifikaator, mis võimaldab fikseerida iga kliendi puhul tema hetkeseisundi. Võimalike väärtuste näited on Aktiivne, Mitteaktiivne, Blokeeritud</w:t>
            </w:r>
          </w:p>
        </w:tc>
      </w:tr>
      <w:tr w:rsidR="475236BD" w14:paraId="464FD85E" w14:textId="77777777" w:rsidTr="475236BD">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tcPr>
          <w:p w14:paraId="4CF99FA8" w14:textId="631BA618" w:rsidR="41B66944" w:rsidRDefault="41B66944" w:rsidP="475236BD">
            <w:pPr>
              <w:rPr>
                <w:noProof/>
              </w:rPr>
            </w:pPr>
            <w:r w:rsidRPr="475236BD">
              <w:rPr>
                <w:noProof/>
              </w:rPr>
              <w:t>Pakiautomaat</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19BE8DB8" w14:textId="43609B8D" w:rsidR="08CFE786" w:rsidRDefault="08CFE786" w:rsidP="475236BD">
            <w:pPr>
              <w:rPr>
                <w:noProof/>
              </w:rPr>
            </w:pPr>
            <w:r w:rsidRPr="475236BD">
              <w:rPr>
                <w:noProof/>
              </w:rPr>
              <w:t>Pakiautomaa</w:t>
            </w:r>
            <w:r w:rsidR="6E7FAC1F" w:rsidRPr="475236BD">
              <w:rPr>
                <w:noProof/>
              </w:rPr>
              <w:t>t</w:t>
            </w:r>
            <w:r w:rsidRPr="475236BD">
              <w:rPr>
                <w:noProof/>
              </w:rPr>
              <w:t>i</w:t>
            </w:r>
            <w:r w:rsidR="6E7FAC1F" w:rsidRPr="475236BD">
              <w:rPr>
                <w:noProof/>
              </w:rPr>
              <w:t>de</w:t>
            </w:r>
            <w:r w:rsidRPr="475236BD">
              <w:rPr>
                <w:noProof/>
              </w:rPr>
              <w:t xml:space="preserve"> </w:t>
            </w:r>
            <w:r w:rsidR="12081728" w:rsidRPr="475236BD">
              <w:rPr>
                <w:noProof/>
              </w:rPr>
              <w:t>register</w:t>
            </w:r>
          </w:p>
        </w:tc>
        <w:tc>
          <w:tcPr>
            <w:tcW w:w="4785" w:type="dxa"/>
            <w:tcBorders>
              <w:top w:val="single" w:sz="4" w:space="0" w:color="auto"/>
              <w:left w:val="single" w:sz="4" w:space="0" w:color="auto"/>
              <w:bottom w:val="single" w:sz="4" w:space="0" w:color="auto"/>
              <w:right w:val="single" w:sz="4" w:space="0" w:color="auto"/>
            </w:tcBorders>
            <w:shd w:val="clear" w:color="auto" w:fill="auto"/>
          </w:tcPr>
          <w:p w14:paraId="44762A0A" w14:textId="4ABC6628" w:rsidR="67EC146D" w:rsidRDefault="67EC146D" w:rsidP="475236BD">
            <w:pPr>
              <w:spacing w:line="259" w:lineRule="auto"/>
            </w:pPr>
            <w:r w:rsidRPr="475236BD">
              <w:rPr>
                <w:rFonts w:eastAsia="Arial" w:cs="Arial"/>
                <w:noProof/>
              </w:rPr>
              <w:t xml:space="preserve">Pakiautomaat on automaat </w:t>
            </w:r>
            <w:r w:rsidR="4AECF98F" w:rsidRPr="475236BD">
              <w:rPr>
                <w:rFonts w:eastAsia="Arial" w:cs="Arial"/>
                <w:noProof/>
              </w:rPr>
              <w:t>saadetiste</w:t>
            </w:r>
            <w:r w:rsidRPr="475236BD">
              <w:rPr>
                <w:rFonts w:eastAsia="Arial" w:cs="Arial"/>
                <w:noProof/>
              </w:rPr>
              <w:t xml:space="preserve"> saatmiseks ja vastuvõtmiseks</w:t>
            </w:r>
            <w:r w:rsidRPr="475236BD">
              <w:rPr>
                <w:rFonts w:eastAsia="Arial" w:cs="Arial"/>
                <w:noProof/>
                <w:color w:val="6FAC47"/>
              </w:rPr>
              <w:t xml:space="preserve"> </w:t>
            </w:r>
          </w:p>
        </w:tc>
      </w:tr>
      <w:tr w:rsidR="475236BD" w14:paraId="7114B400" w14:textId="77777777" w:rsidTr="475236BD">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tcPr>
          <w:p w14:paraId="2169B764" w14:textId="64F86F7C" w:rsidR="5D2C5C46" w:rsidRDefault="5D2C5C46" w:rsidP="475236BD">
            <w:pPr>
              <w:rPr>
                <w:noProof/>
              </w:rPr>
            </w:pPr>
            <w:r w:rsidRPr="475236BD">
              <w:rPr>
                <w:noProof/>
              </w:rPr>
              <w:t>Pakiautomaadi</w:t>
            </w:r>
            <w:r w:rsidR="4D043ED5" w:rsidRPr="475236BD">
              <w:rPr>
                <w:noProof/>
              </w:rPr>
              <w:t>_</w:t>
            </w:r>
            <w:r>
              <w:br/>
            </w:r>
            <w:r w:rsidR="4D043ED5" w:rsidRPr="475236BD">
              <w:rPr>
                <w:noProof/>
              </w:rPr>
              <w:t>kategooria</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358F32D0" w14:textId="77777777" w:rsidR="7DE2A7E4" w:rsidRDefault="7DE2A7E4" w:rsidP="475236BD">
            <w:pPr>
              <w:rPr>
                <w:noProof/>
              </w:rPr>
            </w:pPr>
            <w:r w:rsidRPr="475236BD">
              <w:rPr>
                <w:noProof/>
              </w:rPr>
              <w:t>Klassifikaatorite register</w:t>
            </w:r>
          </w:p>
        </w:tc>
        <w:tc>
          <w:tcPr>
            <w:tcW w:w="4785" w:type="dxa"/>
            <w:tcBorders>
              <w:top w:val="single" w:sz="4" w:space="0" w:color="auto"/>
              <w:left w:val="single" w:sz="4" w:space="0" w:color="auto"/>
              <w:bottom w:val="single" w:sz="4" w:space="0" w:color="auto"/>
              <w:right w:val="single" w:sz="4" w:space="0" w:color="auto"/>
            </w:tcBorders>
            <w:shd w:val="clear" w:color="auto" w:fill="auto"/>
          </w:tcPr>
          <w:p w14:paraId="2800372F" w14:textId="5B7A616B" w:rsidR="58741FCF" w:rsidRDefault="58741FCF" w:rsidP="475236BD">
            <w:pPr>
              <w:rPr>
                <w:noProof/>
              </w:rPr>
            </w:pPr>
            <w:r w:rsidRPr="475236BD">
              <w:rPr>
                <w:noProof/>
              </w:rPr>
              <w:t xml:space="preserve">Võimaldab </w:t>
            </w:r>
            <w:r w:rsidR="55A999F6" w:rsidRPr="475236BD">
              <w:rPr>
                <w:noProof/>
              </w:rPr>
              <w:t>p</w:t>
            </w:r>
            <w:r w:rsidR="19DE1F00" w:rsidRPr="475236BD">
              <w:rPr>
                <w:noProof/>
              </w:rPr>
              <w:t xml:space="preserve">akiautomaadi </w:t>
            </w:r>
            <w:r w:rsidRPr="475236BD">
              <w:rPr>
                <w:noProof/>
              </w:rPr>
              <w:t xml:space="preserve">klassifitseerimist erinevatesse kategooriatesse ja selle alusel </w:t>
            </w:r>
            <w:r w:rsidR="6EB7F934" w:rsidRPr="475236BD">
              <w:rPr>
                <w:noProof/>
              </w:rPr>
              <w:t>p</w:t>
            </w:r>
            <w:r w:rsidR="19DE1F00" w:rsidRPr="475236BD">
              <w:rPr>
                <w:noProof/>
              </w:rPr>
              <w:t xml:space="preserve">akiautomaadi </w:t>
            </w:r>
            <w:r w:rsidRPr="475236BD">
              <w:rPr>
                <w:noProof/>
              </w:rPr>
              <w:t xml:space="preserve">rühmitamist teatud põhjusel huvipakkuvateks hulkadeks. Tegemist on üksteist </w:t>
            </w:r>
            <w:r w:rsidRPr="4672CF47">
              <w:rPr>
                <w:color w:val="000000" w:themeColor="text1"/>
              </w:rPr>
              <w:t xml:space="preserve">mittevälistavate </w:t>
            </w:r>
            <w:r w:rsidRPr="475236BD">
              <w:rPr>
                <w:noProof/>
              </w:rPr>
              <w:t xml:space="preserve">kategooriatega, st üks ja sama </w:t>
            </w:r>
            <w:r w:rsidR="53D65042" w:rsidRPr="475236BD">
              <w:rPr>
                <w:noProof/>
              </w:rPr>
              <w:t>p</w:t>
            </w:r>
            <w:r w:rsidR="19DE1F00" w:rsidRPr="475236BD">
              <w:rPr>
                <w:noProof/>
              </w:rPr>
              <w:t>akiautomaa</w:t>
            </w:r>
            <w:r w:rsidR="6185CA0E" w:rsidRPr="475236BD">
              <w:rPr>
                <w:noProof/>
              </w:rPr>
              <w:t>t</w:t>
            </w:r>
            <w:r w:rsidR="19DE1F00" w:rsidRPr="475236BD">
              <w:rPr>
                <w:noProof/>
              </w:rPr>
              <w:t xml:space="preserve"> </w:t>
            </w:r>
            <w:r w:rsidRPr="475236BD">
              <w:rPr>
                <w:noProof/>
              </w:rPr>
              <w:t xml:space="preserve">võib kuuluda korraga mitmesse sama tüüpi kategooriasse. </w:t>
            </w:r>
            <w:r w:rsidR="15F93823" w:rsidRPr="4672CF47">
              <w:rPr>
                <w:noProof/>
              </w:rPr>
              <w:t>Näiteks</w:t>
            </w:r>
            <w:r w:rsidR="36538251" w:rsidRPr="4672CF47">
              <w:rPr>
                <w:noProof/>
              </w:rPr>
              <w:t xml:space="preserve"> kaardimaksevõimalus, </w:t>
            </w:r>
            <w:r w:rsidR="3C7BAA77" w:rsidRPr="4672CF47">
              <w:rPr>
                <w:noProof/>
              </w:rPr>
              <w:t>p</w:t>
            </w:r>
            <w:r w:rsidR="36538251" w:rsidRPr="4672CF47">
              <w:rPr>
                <w:noProof/>
              </w:rPr>
              <w:t xml:space="preserve">äikesepaneelide tugi jne. </w:t>
            </w:r>
          </w:p>
        </w:tc>
      </w:tr>
      <w:tr w:rsidR="475236BD" w14:paraId="5A0927EB" w14:textId="77777777" w:rsidTr="475236BD">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tcPr>
          <w:p w14:paraId="2BE36C5E" w14:textId="782114A1" w:rsidR="78833E84" w:rsidRDefault="78833E84" w:rsidP="475236BD">
            <w:pPr>
              <w:rPr>
                <w:noProof/>
              </w:rPr>
            </w:pPr>
            <w:r w:rsidRPr="475236BD">
              <w:rPr>
                <w:noProof/>
              </w:rPr>
              <w:t>Pakiautomaadi</w:t>
            </w:r>
            <w:r w:rsidR="6130F3B6" w:rsidRPr="475236BD">
              <w:rPr>
                <w:noProof/>
              </w:rPr>
              <w:t>_</w:t>
            </w:r>
            <w:r>
              <w:br/>
            </w:r>
            <w:r w:rsidR="6130F3B6" w:rsidRPr="475236BD">
              <w:rPr>
                <w:noProof/>
              </w:rPr>
              <w:t>kategooria_omamine</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0B0B2DF6" w14:textId="62203579" w:rsidR="08CFE786" w:rsidRDefault="08CFE786" w:rsidP="475236BD">
            <w:pPr>
              <w:rPr>
                <w:noProof/>
              </w:rPr>
            </w:pPr>
            <w:r w:rsidRPr="475236BD">
              <w:rPr>
                <w:noProof/>
              </w:rPr>
              <w:t>Pakiautomaa</w:t>
            </w:r>
            <w:r w:rsidR="38957E42" w:rsidRPr="475236BD">
              <w:rPr>
                <w:noProof/>
              </w:rPr>
              <w:t>tide</w:t>
            </w:r>
            <w:r w:rsidRPr="475236BD">
              <w:rPr>
                <w:noProof/>
              </w:rPr>
              <w:t xml:space="preserve"> </w:t>
            </w:r>
            <w:r w:rsidR="12081728" w:rsidRPr="475236BD">
              <w:rPr>
                <w:noProof/>
              </w:rPr>
              <w:t>register</w:t>
            </w:r>
          </w:p>
        </w:tc>
        <w:tc>
          <w:tcPr>
            <w:tcW w:w="4785" w:type="dxa"/>
            <w:tcBorders>
              <w:top w:val="single" w:sz="4" w:space="0" w:color="auto"/>
              <w:left w:val="single" w:sz="4" w:space="0" w:color="auto"/>
              <w:bottom w:val="single" w:sz="4" w:space="0" w:color="auto"/>
              <w:right w:val="single" w:sz="4" w:space="0" w:color="auto"/>
            </w:tcBorders>
            <w:shd w:val="clear" w:color="auto" w:fill="auto"/>
          </w:tcPr>
          <w:p w14:paraId="0E4DC4B4" w14:textId="74052645" w:rsidR="12081728" w:rsidRDefault="12081728" w:rsidP="475236BD">
            <w:pPr>
              <w:rPr>
                <w:noProof/>
              </w:rPr>
            </w:pPr>
            <w:r w:rsidRPr="475236BD">
              <w:rPr>
                <w:noProof/>
              </w:rPr>
              <w:t xml:space="preserve">Näitab </w:t>
            </w:r>
            <w:r w:rsidR="35C5A571" w:rsidRPr="475236BD">
              <w:rPr>
                <w:noProof/>
              </w:rPr>
              <w:t>p</w:t>
            </w:r>
            <w:r w:rsidR="08CFE786" w:rsidRPr="475236BD">
              <w:rPr>
                <w:noProof/>
              </w:rPr>
              <w:t xml:space="preserve">akiautomaadi </w:t>
            </w:r>
            <w:r w:rsidRPr="475236BD">
              <w:rPr>
                <w:noProof/>
              </w:rPr>
              <w:t xml:space="preserve">kuulumist kategooriatesse. </w:t>
            </w:r>
            <w:r w:rsidR="1092019B" w:rsidRPr="475236BD">
              <w:rPr>
                <w:noProof/>
              </w:rPr>
              <w:t xml:space="preserve">Üks ja sama </w:t>
            </w:r>
            <w:r w:rsidR="03DEE118" w:rsidRPr="475236BD">
              <w:rPr>
                <w:noProof/>
              </w:rPr>
              <w:t>p</w:t>
            </w:r>
            <w:r w:rsidR="08CFE786" w:rsidRPr="475236BD">
              <w:rPr>
                <w:noProof/>
              </w:rPr>
              <w:t>akiautomaa</w:t>
            </w:r>
            <w:r w:rsidR="7275E69E" w:rsidRPr="475236BD">
              <w:rPr>
                <w:noProof/>
              </w:rPr>
              <w:t>t</w:t>
            </w:r>
            <w:r w:rsidR="08CFE786" w:rsidRPr="475236BD">
              <w:rPr>
                <w:noProof/>
              </w:rPr>
              <w:t xml:space="preserve"> </w:t>
            </w:r>
            <w:r w:rsidR="1092019B" w:rsidRPr="475236BD">
              <w:rPr>
                <w:noProof/>
              </w:rPr>
              <w:t xml:space="preserve">võib olla seotud mitme </w:t>
            </w:r>
            <w:r w:rsidR="7F165A60" w:rsidRPr="475236BD">
              <w:rPr>
                <w:noProof/>
              </w:rPr>
              <w:t>p</w:t>
            </w:r>
            <w:r w:rsidR="08CFE786" w:rsidRPr="475236BD">
              <w:rPr>
                <w:noProof/>
              </w:rPr>
              <w:t xml:space="preserve">akiautomaadi </w:t>
            </w:r>
            <w:r w:rsidR="1092019B" w:rsidRPr="475236BD">
              <w:rPr>
                <w:noProof/>
              </w:rPr>
              <w:t xml:space="preserve">kategooriaga, kusjuures need võivad olla sama tüüpi. </w:t>
            </w:r>
            <w:r w:rsidRPr="475236BD">
              <w:rPr>
                <w:noProof/>
              </w:rPr>
              <w:t xml:space="preserve">Iga </w:t>
            </w:r>
            <w:r w:rsidR="59F82338" w:rsidRPr="475236BD">
              <w:rPr>
                <w:noProof/>
              </w:rPr>
              <w:t>p</w:t>
            </w:r>
            <w:r w:rsidR="08CFE786" w:rsidRPr="475236BD">
              <w:rPr>
                <w:noProof/>
              </w:rPr>
              <w:t xml:space="preserve">akiautomaadi </w:t>
            </w:r>
            <w:r w:rsidRPr="475236BD">
              <w:rPr>
                <w:noProof/>
              </w:rPr>
              <w:t xml:space="preserve">ja iga </w:t>
            </w:r>
            <w:r w:rsidR="311497B2" w:rsidRPr="475236BD">
              <w:rPr>
                <w:noProof/>
              </w:rPr>
              <w:t>p</w:t>
            </w:r>
            <w:r w:rsidR="08CFE786" w:rsidRPr="475236BD">
              <w:rPr>
                <w:noProof/>
              </w:rPr>
              <w:t xml:space="preserve">akiautomaadi </w:t>
            </w:r>
            <w:r w:rsidRPr="475236BD">
              <w:rPr>
                <w:noProof/>
              </w:rPr>
              <w:t xml:space="preserve">kategooria vahel võib olla maksimaalselt üks seos. </w:t>
            </w:r>
          </w:p>
        </w:tc>
      </w:tr>
      <w:tr w:rsidR="475236BD" w14:paraId="31EFCD03" w14:textId="77777777" w:rsidTr="475236BD">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tcPr>
          <w:p w14:paraId="29E51E94" w14:textId="5C45077F" w:rsidR="03BC494A" w:rsidRDefault="03BC494A" w:rsidP="475236BD">
            <w:pPr>
              <w:rPr>
                <w:noProof/>
              </w:rPr>
            </w:pPr>
            <w:r w:rsidRPr="475236BD">
              <w:rPr>
                <w:noProof/>
              </w:rPr>
              <w:t>Pakiautomaadi_</w:t>
            </w:r>
            <w:r>
              <w:br/>
            </w:r>
            <w:r w:rsidRPr="475236BD">
              <w:rPr>
                <w:noProof/>
              </w:rPr>
              <w:t>kategooria_</w:t>
            </w:r>
            <w:r w:rsidRPr="69B78AFB">
              <w:rPr>
                <w:noProof/>
              </w:rPr>
              <w:t>t</w:t>
            </w:r>
            <w:r w:rsidR="74038F61" w:rsidRPr="69B78AFB">
              <w:rPr>
                <w:noProof/>
              </w:rPr>
              <w:t>yy</w:t>
            </w:r>
            <w:r w:rsidRPr="69B78AFB">
              <w:rPr>
                <w:noProof/>
              </w:rPr>
              <w:t>p</w:t>
            </w:r>
          </w:p>
          <w:p w14:paraId="290042E1" w14:textId="27CFEE45" w:rsidR="475236BD" w:rsidRDefault="475236BD" w:rsidP="475236BD">
            <w:pPr>
              <w:rPr>
                <w:noProof/>
              </w:rPr>
            </w:pP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BB5C11A" w14:textId="77777777" w:rsidR="03BC494A" w:rsidRDefault="03BC494A" w:rsidP="475236BD">
            <w:pPr>
              <w:rPr>
                <w:noProof/>
              </w:rPr>
            </w:pPr>
            <w:r w:rsidRPr="475236BD">
              <w:rPr>
                <w:noProof/>
              </w:rPr>
              <w:t>Klassifikaatorite register</w:t>
            </w:r>
          </w:p>
          <w:p w14:paraId="6F789765" w14:textId="0EF5045E" w:rsidR="475236BD" w:rsidRDefault="475236BD" w:rsidP="475236BD">
            <w:pPr>
              <w:spacing w:line="259" w:lineRule="auto"/>
              <w:rPr>
                <w:noProof/>
              </w:rPr>
            </w:pPr>
          </w:p>
        </w:tc>
        <w:tc>
          <w:tcPr>
            <w:tcW w:w="4785" w:type="dxa"/>
            <w:tcBorders>
              <w:top w:val="single" w:sz="4" w:space="0" w:color="auto"/>
              <w:left w:val="single" w:sz="4" w:space="0" w:color="auto"/>
              <w:bottom w:val="single" w:sz="4" w:space="0" w:color="auto"/>
              <w:right w:val="single" w:sz="4" w:space="0" w:color="auto"/>
            </w:tcBorders>
            <w:shd w:val="clear" w:color="auto" w:fill="auto"/>
          </w:tcPr>
          <w:p w14:paraId="1B7E96F2" w14:textId="337D35D8" w:rsidR="03BC494A" w:rsidRDefault="03BC494A" w:rsidP="475236BD">
            <w:pPr>
              <w:rPr>
                <w:noProof/>
              </w:rPr>
            </w:pPr>
            <w:r w:rsidRPr="475236BD">
              <w:rPr>
                <w:noProof/>
              </w:rPr>
              <w:t>Võimaldab rühmitada pakiautomaadi</w:t>
            </w:r>
            <w:r w:rsidRPr="475236BD">
              <w:rPr>
                <w:b/>
                <w:bCs/>
                <w:noProof/>
                <w:color w:val="C00000"/>
              </w:rPr>
              <w:t xml:space="preserve"> </w:t>
            </w:r>
            <w:r w:rsidRPr="475236BD">
              <w:rPr>
                <w:noProof/>
              </w:rPr>
              <w:t>klassifitseerimiseks kasutatavaid kategooriaid ühise nime alla. Kategooria tüüp kirjeldab, mis liiki klassifikatsiooniga on tegemist.</w:t>
            </w:r>
          </w:p>
          <w:p w14:paraId="6D21B99C" w14:textId="61F6C084" w:rsidR="03BC494A" w:rsidRDefault="03BC494A" w:rsidP="475236BD">
            <w:pPr>
              <w:rPr>
                <w:noProof/>
              </w:rPr>
            </w:pPr>
            <w:r w:rsidRPr="475236BD">
              <w:rPr>
                <w:noProof/>
              </w:rPr>
              <w:t>Pakiautomaadi_kategoori_</w:t>
            </w:r>
            <w:r w:rsidRPr="0422F1D1">
              <w:rPr>
                <w:noProof/>
              </w:rPr>
              <w:t>t</w:t>
            </w:r>
            <w:r w:rsidR="0F48038C" w:rsidRPr="0422F1D1">
              <w:rPr>
                <w:noProof/>
              </w:rPr>
              <w:t>yy</w:t>
            </w:r>
            <w:r w:rsidRPr="0422F1D1">
              <w:rPr>
                <w:noProof/>
              </w:rPr>
              <w:t>p</w:t>
            </w:r>
            <w:r w:rsidRPr="475236BD">
              <w:rPr>
                <w:noProof/>
              </w:rPr>
              <w:t xml:space="preserve"> näide on </w:t>
            </w:r>
            <w:r w:rsidR="7F20ABF5" w:rsidRPr="4672CF47">
              <w:rPr>
                <w:noProof/>
              </w:rPr>
              <w:t>funktsionaalsus</w:t>
            </w:r>
            <w:r w:rsidRPr="475236BD">
              <w:rPr>
                <w:noProof/>
              </w:rPr>
              <w:t>, sest iga pakiautomaat on seotud null või rohkema Pakiautomaadi_kategooria_</w:t>
            </w:r>
            <w:r w:rsidRPr="0422F1D1">
              <w:rPr>
                <w:noProof/>
              </w:rPr>
              <w:t>t</w:t>
            </w:r>
            <w:r w:rsidR="113821BD" w:rsidRPr="0422F1D1">
              <w:rPr>
                <w:noProof/>
              </w:rPr>
              <w:t>yy</w:t>
            </w:r>
            <w:r w:rsidRPr="0422F1D1">
              <w:rPr>
                <w:noProof/>
              </w:rPr>
              <w:t>biga</w:t>
            </w:r>
            <w:r w:rsidR="764F0DD2" w:rsidRPr="4672CF47">
              <w:rPr>
                <w:noProof/>
              </w:rPr>
              <w:t xml:space="preserve"> (nt kategooria 'Kaardimakse' kuulub tüüpi 'Funktsionaalsus')</w:t>
            </w:r>
            <w:r w:rsidR="4E4C1D5D" w:rsidRPr="4672CF47">
              <w:rPr>
                <w:noProof/>
              </w:rPr>
              <w:t>,</w:t>
            </w:r>
            <w:r w:rsidRPr="475236BD">
              <w:rPr>
                <w:noProof/>
              </w:rPr>
              <w:t xml:space="preserve"> ning iga Pakiautomaadi_kategooria_</w:t>
            </w:r>
            <w:r w:rsidRPr="0422F1D1">
              <w:rPr>
                <w:noProof/>
              </w:rPr>
              <w:t>t</w:t>
            </w:r>
            <w:r w:rsidR="7F0B8505" w:rsidRPr="0422F1D1">
              <w:rPr>
                <w:noProof/>
              </w:rPr>
              <w:t>yy</w:t>
            </w:r>
            <w:r w:rsidRPr="0422F1D1">
              <w:rPr>
                <w:noProof/>
              </w:rPr>
              <w:t>p</w:t>
            </w:r>
            <w:r w:rsidRPr="475236BD">
              <w:rPr>
                <w:noProof/>
              </w:rPr>
              <w:t xml:space="preserve"> on seotud null või rohkema pakiautomaadiga.</w:t>
            </w:r>
          </w:p>
          <w:p w14:paraId="4E2C33EF" w14:textId="0E0365EC" w:rsidR="475236BD" w:rsidRDefault="475236BD" w:rsidP="475236BD">
            <w:pPr>
              <w:rPr>
                <w:rFonts w:eastAsia="Arial" w:cs="Arial"/>
                <w:noProof/>
              </w:rPr>
            </w:pPr>
          </w:p>
        </w:tc>
      </w:tr>
      <w:tr w:rsidR="475236BD" w14:paraId="51850406" w14:textId="77777777" w:rsidTr="475236BD">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tcPr>
          <w:p w14:paraId="0E3DAE74" w14:textId="3542D4D8" w:rsidR="5779F626" w:rsidRDefault="5779F626" w:rsidP="475236BD">
            <w:pPr>
              <w:rPr>
                <w:noProof/>
              </w:rPr>
            </w:pPr>
            <w:r w:rsidRPr="475236BD">
              <w:rPr>
                <w:noProof/>
              </w:rPr>
              <w:t>Pakiautomaadi</w:t>
            </w:r>
            <w:r w:rsidR="6130F3B6" w:rsidRPr="475236BD">
              <w:rPr>
                <w:noProof/>
              </w:rPr>
              <w:t>_</w:t>
            </w:r>
            <w:r>
              <w:br/>
            </w:r>
            <w:r w:rsidR="6130F3B6" w:rsidRPr="475236BD">
              <w:rPr>
                <w:noProof/>
              </w:rPr>
              <w:t>seisundi_liik</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2430EB3" w14:textId="77777777" w:rsidR="0376B2D9" w:rsidRDefault="0376B2D9" w:rsidP="475236BD">
            <w:pPr>
              <w:rPr>
                <w:noProof/>
              </w:rPr>
            </w:pPr>
            <w:r w:rsidRPr="475236BD">
              <w:rPr>
                <w:noProof/>
              </w:rPr>
              <w:t>Klassifikaatorite register</w:t>
            </w:r>
          </w:p>
        </w:tc>
        <w:tc>
          <w:tcPr>
            <w:tcW w:w="4785" w:type="dxa"/>
            <w:tcBorders>
              <w:top w:val="single" w:sz="4" w:space="0" w:color="auto"/>
              <w:left w:val="single" w:sz="4" w:space="0" w:color="auto"/>
              <w:bottom w:val="single" w:sz="4" w:space="0" w:color="auto"/>
              <w:right w:val="single" w:sz="4" w:space="0" w:color="auto"/>
            </w:tcBorders>
            <w:shd w:val="clear" w:color="auto" w:fill="auto"/>
          </w:tcPr>
          <w:p w14:paraId="221D70B7" w14:textId="2786EA53" w:rsidR="12081728" w:rsidRDefault="12081728" w:rsidP="475236BD">
            <w:pPr>
              <w:rPr>
                <w:noProof/>
              </w:rPr>
            </w:pPr>
            <w:r w:rsidRPr="475236BD">
              <w:rPr>
                <w:noProof/>
              </w:rPr>
              <w:t xml:space="preserve">Seisundiklassifikaator, mis võimaldab fikseerida iga </w:t>
            </w:r>
            <w:r w:rsidR="553E9FB2" w:rsidRPr="475236BD">
              <w:rPr>
                <w:noProof/>
              </w:rPr>
              <w:t>p</w:t>
            </w:r>
            <w:r w:rsidR="08CFE786" w:rsidRPr="475236BD">
              <w:rPr>
                <w:noProof/>
              </w:rPr>
              <w:t xml:space="preserve">akiautomaadi </w:t>
            </w:r>
            <w:r w:rsidRPr="475236BD">
              <w:rPr>
                <w:noProof/>
              </w:rPr>
              <w:t xml:space="preserve">puhul selle hetkeseisundi vastavalt üldisele </w:t>
            </w:r>
            <w:r w:rsidR="18428F68" w:rsidRPr="475236BD">
              <w:rPr>
                <w:noProof/>
              </w:rPr>
              <w:t>p</w:t>
            </w:r>
            <w:r w:rsidR="08CFE786" w:rsidRPr="475236BD">
              <w:rPr>
                <w:noProof/>
              </w:rPr>
              <w:t xml:space="preserve">akiautomaadi </w:t>
            </w:r>
            <w:r w:rsidRPr="475236BD">
              <w:rPr>
                <w:noProof/>
              </w:rPr>
              <w:t>elutsüklile. Võimalike väärtuste näited on ootel ja aktiivne.</w:t>
            </w:r>
          </w:p>
        </w:tc>
      </w:tr>
      <w:tr w:rsidR="11E9343A" w14:paraId="6CE06C21" w14:textId="77777777" w:rsidTr="4672CF47">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tcPr>
          <w:p w14:paraId="5B8D47A6" w14:textId="79C8C624" w:rsidR="371A8B88" w:rsidRDefault="371A8B88" w:rsidP="11E9343A">
            <w:pPr>
              <w:rPr>
                <w:highlight w:val="green"/>
              </w:rPr>
            </w:pPr>
            <w:r w:rsidRPr="004B6A1B">
              <w:t>Pakiautomaadi_</w:t>
            </w:r>
            <w:r w:rsidRPr="004B6A1B">
              <w:br/>
            </w:r>
            <w:r w:rsidR="04043BA1" w:rsidRPr="004B6A1B">
              <w:rPr>
                <w:noProof/>
              </w:rPr>
              <w:t>t</w:t>
            </w:r>
            <w:r w:rsidR="6D487D4B" w:rsidRPr="004B6A1B">
              <w:rPr>
                <w:noProof/>
              </w:rPr>
              <w:t>ootja</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401B0578" w14:textId="49C06293" w:rsidR="371A8B88" w:rsidRDefault="371A8B88" w:rsidP="11E9343A">
            <w:pPr>
              <w:rPr>
                <w:noProof/>
              </w:rPr>
            </w:pPr>
            <w:r w:rsidRPr="11E9343A">
              <w:rPr>
                <w:noProof/>
              </w:rPr>
              <w:t>Klassifikaatorite register</w:t>
            </w:r>
          </w:p>
        </w:tc>
        <w:tc>
          <w:tcPr>
            <w:tcW w:w="4785" w:type="dxa"/>
            <w:tcBorders>
              <w:top w:val="single" w:sz="4" w:space="0" w:color="auto"/>
              <w:left w:val="single" w:sz="4" w:space="0" w:color="auto"/>
              <w:bottom w:val="single" w:sz="4" w:space="0" w:color="auto"/>
              <w:right w:val="single" w:sz="4" w:space="0" w:color="auto"/>
            </w:tcBorders>
            <w:shd w:val="clear" w:color="auto" w:fill="auto"/>
          </w:tcPr>
          <w:p w14:paraId="375F5083" w14:textId="26574185" w:rsidR="371A8B88" w:rsidRDefault="008337CF" w:rsidP="1533BCBC">
            <w:pPr>
              <w:rPr>
                <w:noProof/>
              </w:rPr>
            </w:pPr>
            <w:r>
              <w:rPr>
                <w:noProof/>
              </w:rPr>
              <w:t>E</w:t>
            </w:r>
            <w:r w:rsidRPr="008337CF">
              <w:rPr>
                <w:noProof/>
              </w:rPr>
              <w:t xml:space="preserve">ttevõte või organisatsioon, mis tegeleb füüsiliste pakiautomaatide disainimise, arendamise, tootmise ja/või tarnimisega. </w:t>
            </w:r>
          </w:p>
          <w:p w14:paraId="6E31047D" w14:textId="1FC72A31" w:rsidR="371A8B88" w:rsidRDefault="371A8B88" w:rsidP="11E9343A">
            <w:pPr>
              <w:rPr>
                <w:noProof/>
              </w:rPr>
            </w:pPr>
            <w:r w:rsidRPr="11E9343A">
              <w:rPr>
                <w:noProof/>
              </w:rPr>
              <w:t>Võimalike väärtuste näited on Cleveron</w:t>
            </w:r>
            <w:r w:rsidR="59CDB0FE" w:rsidRPr="1533BCBC">
              <w:rPr>
                <w:noProof/>
              </w:rPr>
              <w:t>,</w:t>
            </w:r>
            <w:r w:rsidRPr="11E9343A">
              <w:rPr>
                <w:noProof/>
              </w:rPr>
              <w:t xml:space="preserve"> Omniva</w:t>
            </w:r>
            <w:r w:rsidR="50F59B86" w:rsidRPr="1533BCBC">
              <w:rPr>
                <w:noProof/>
              </w:rPr>
              <w:t xml:space="preserve"> jne</w:t>
            </w:r>
            <w:r w:rsidR="3788D7FD" w:rsidRPr="1533BCBC">
              <w:rPr>
                <w:noProof/>
              </w:rPr>
              <w:t>.</w:t>
            </w:r>
          </w:p>
        </w:tc>
      </w:tr>
      <w:tr w:rsidR="132298F4" w14:paraId="7C2BA934" w14:textId="77777777" w:rsidTr="132298F4">
        <w:trPr>
          <w:trHeight w:val="300"/>
        </w:trPr>
        <w:tc>
          <w:tcPr>
            <w:tcW w:w="2040" w:type="dxa"/>
            <w:tcBorders>
              <w:left w:val="single" w:sz="1" w:space="0" w:color="000000" w:themeColor="text1"/>
              <w:bottom w:val="single" w:sz="4" w:space="0" w:color="auto"/>
            </w:tcBorders>
            <w:shd w:val="clear" w:color="auto" w:fill="auto"/>
          </w:tcPr>
          <w:p w14:paraId="39D7CB71" w14:textId="285ECA1C" w:rsidR="0334E119" w:rsidRDefault="0334E119" w:rsidP="132298F4">
            <w:r>
              <w:t>Riik</w:t>
            </w:r>
          </w:p>
        </w:tc>
        <w:tc>
          <w:tcPr>
            <w:tcW w:w="2070" w:type="dxa"/>
            <w:tcBorders>
              <w:left w:val="single" w:sz="1" w:space="0" w:color="000000" w:themeColor="text1"/>
              <w:bottom w:val="single" w:sz="4" w:space="0" w:color="auto"/>
            </w:tcBorders>
            <w:shd w:val="clear" w:color="auto" w:fill="auto"/>
          </w:tcPr>
          <w:p w14:paraId="17E512BC" w14:textId="05E4B04D" w:rsidR="0334E119" w:rsidRDefault="0334E119" w:rsidP="132298F4">
            <w:r>
              <w:t>Klassifikaatorite register</w:t>
            </w:r>
          </w:p>
        </w:tc>
        <w:tc>
          <w:tcPr>
            <w:tcW w:w="4785" w:type="dxa"/>
            <w:tcBorders>
              <w:left w:val="single" w:sz="1" w:space="0" w:color="000000" w:themeColor="text1"/>
              <w:bottom w:val="single" w:sz="4" w:space="0" w:color="auto"/>
              <w:right w:val="single" w:sz="1" w:space="0" w:color="000000" w:themeColor="text1"/>
            </w:tcBorders>
            <w:shd w:val="clear" w:color="auto" w:fill="auto"/>
          </w:tcPr>
          <w:p w14:paraId="679C7F3D" w14:textId="7E566617" w:rsidR="0334E119" w:rsidRDefault="0334E119">
            <w:r w:rsidRPr="132298F4">
              <w:rPr>
                <w:rFonts w:eastAsia="Arial" w:cs="Arial"/>
              </w:rPr>
              <w:t>"Riik on kindla territooriumiga sõltumatu (suveräänne) üksus (juriidiline lähenemine).“ (Vikipeedia) Riikidena käsitletakse riike ja territooriumeid, mis on kirjeldatud Eesti Statistika lehel olevas riikide ja territooriumite klassifikaatori dokumendis, mis on omakorda eestindatud versioon rahvusvahelisest standardist "International Standard Codes for the Representation of the Names of Countries (ISO 3166) Võimalike väärtuste näited on Eesti ja Soome.</w:t>
            </w:r>
          </w:p>
        </w:tc>
      </w:tr>
      <w:tr w:rsidR="0066373D" w:rsidRPr="009307D1" w14:paraId="02182F65" w14:textId="77777777" w:rsidTr="475236BD">
        <w:trPr>
          <w:trHeight w:val="300"/>
        </w:trPr>
        <w:tc>
          <w:tcPr>
            <w:tcW w:w="2040" w:type="dxa"/>
            <w:tcBorders>
              <w:left w:val="single" w:sz="1" w:space="0" w:color="000000" w:themeColor="text1"/>
              <w:bottom w:val="single" w:sz="1" w:space="0" w:color="000000" w:themeColor="text1"/>
            </w:tcBorders>
            <w:shd w:val="clear" w:color="auto" w:fill="auto"/>
          </w:tcPr>
          <w:p w14:paraId="596CDA7A" w14:textId="77777777" w:rsidR="0066373D" w:rsidRPr="009307D1" w:rsidRDefault="7DF23567" w:rsidP="51675408">
            <w:pPr>
              <w:snapToGrid w:val="0"/>
              <w:rPr>
                <w:noProof/>
              </w:rPr>
            </w:pPr>
            <w:r w:rsidRPr="51675408">
              <w:rPr>
                <w:noProof/>
              </w:rPr>
              <w:t>Töötaja</w:t>
            </w:r>
          </w:p>
        </w:tc>
        <w:tc>
          <w:tcPr>
            <w:tcW w:w="2070" w:type="dxa"/>
            <w:tcBorders>
              <w:left w:val="single" w:sz="1" w:space="0" w:color="000000" w:themeColor="text1"/>
              <w:bottom w:val="single" w:sz="1" w:space="0" w:color="000000" w:themeColor="text1"/>
            </w:tcBorders>
            <w:shd w:val="clear" w:color="auto" w:fill="auto"/>
          </w:tcPr>
          <w:p w14:paraId="40064F24" w14:textId="77777777" w:rsidR="0066373D" w:rsidRPr="009307D1" w:rsidRDefault="7DF23567" w:rsidP="51675408">
            <w:pPr>
              <w:snapToGrid w:val="0"/>
              <w:rPr>
                <w:noProof/>
              </w:rPr>
            </w:pPr>
            <w:r w:rsidRPr="51675408">
              <w:rPr>
                <w:noProof/>
              </w:rPr>
              <w:t>Töötajate register</w:t>
            </w:r>
          </w:p>
        </w:tc>
        <w:tc>
          <w:tcPr>
            <w:tcW w:w="4785" w:type="dxa"/>
            <w:tcBorders>
              <w:left w:val="single" w:sz="1" w:space="0" w:color="000000" w:themeColor="text1"/>
              <w:bottom w:val="single" w:sz="1" w:space="0" w:color="000000" w:themeColor="text1"/>
              <w:right w:val="single" w:sz="1" w:space="0" w:color="000000" w:themeColor="text1"/>
            </w:tcBorders>
            <w:shd w:val="clear" w:color="auto" w:fill="auto"/>
          </w:tcPr>
          <w:p w14:paraId="4D16E33B" w14:textId="77777777" w:rsidR="0066373D" w:rsidRPr="009307D1" w:rsidRDefault="7DF23567" w:rsidP="51675408">
            <w:pPr>
              <w:snapToGrid w:val="0"/>
              <w:rPr>
                <w:noProof/>
              </w:rPr>
            </w:pPr>
            <w:r w:rsidRPr="51675408">
              <w:rPr>
                <w:noProof/>
              </w:rPr>
              <w:t xml:space="preserve">Organisatsioonis (kui tööandja juures) </w:t>
            </w:r>
            <w:r w:rsidR="2B076735" w:rsidRPr="51675408">
              <w:rPr>
                <w:noProof/>
              </w:rPr>
              <w:t>lepingu</w:t>
            </w:r>
            <w:r w:rsidRPr="51675408">
              <w:rPr>
                <w:noProof/>
              </w:rPr>
              <w:t xml:space="preserve"> alusel töötav ja selle organisatsiooni juhtimisele ning kontrollile alluv isik, kes saab oma töö eest lepingus kokkulepitud tasu. Isiku üldine roll süsteemis.</w:t>
            </w:r>
          </w:p>
        </w:tc>
      </w:tr>
      <w:tr w:rsidR="00D60CF8" w:rsidRPr="009307D1" w14:paraId="43269E12" w14:textId="77777777" w:rsidTr="475236BD">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tcPr>
          <w:p w14:paraId="74DEEAD0" w14:textId="77777777" w:rsidR="00D60CF8" w:rsidRPr="009307D1" w:rsidRDefault="6272DC06" w:rsidP="51675408">
            <w:pPr>
              <w:snapToGrid w:val="0"/>
              <w:rPr>
                <w:noProof/>
              </w:rPr>
            </w:pPr>
            <w:r w:rsidRPr="51675408">
              <w:rPr>
                <w:noProof/>
              </w:rPr>
              <w:t>Töötaja_r</w:t>
            </w:r>
            <w:r w:rsidR="48DAA236" w:rsidRPr="51675408">
              <w:rPr>
                <w:noProof/>
              </w:rPr>
              <w:t>oll</w:t>
            </w:r>
            <w:commentRangeStart w:id="150"/>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6E32574" w14:textId="77777777" w:rsidR="00D60CF8" w:rsidRPr="009307D1" w:rsidRDefault="48DAA236" w:rsidP="51675408">
            <w:pPr>
              <w:snapToGrid w:val="0"/>
              <w:rPr>
                <w:noProof/>
              </w:rPr>
            </w:pPr>
            <w:r w:rsidRPr="51675408">
              <w:rPr>
                <w:noProof/>
              </w:rPr>
              <w:t>Klassifikaatorite register</w:t>
            </w:r>
          </w:p>
        </w:tc>
        <w:tc>
          <w:tcPr>
            <w:tcW w:w="4785" w:type="dxa"/>
            <w:tcBorders>
              <w:top w:val="single" w:sz="4" w:space="0" w:color="auto"/>
              <w:left w:val="single" w:sz="4" w:space="0" w:color="auto"/>
              <w:bottom w:val="single" w:sz="4" w:space="0" w:color="auto"/>
              <w:right w:val="single" w:sz="4" w:space="0" w:color="auto"/>
            </w:tcBorders>
            <w:shd w:val="clear" w:color="auto" w:fill="auto"/>
          </w:tcPr>
          <w:p w14:paraId="73208F4E" w14:textId="792EF18C" w:rsidR="00D60CF8" w:rsidRPr="009307D1" w:rsidRDefault="53A37B80" w:rsidP="51675408">
            <w:pPr>
              <w:snapToGrid w:val="0"/>
              <w:rPr>
                <w:noProof/>
              </w:rPr>
            </w:pPr>
            <w:r w:rsidRPr="475236BD">
              <w:rPr>
                <w:noProof/>
              </w:rPr>
              <w:t>Töötajale</w:t>
            </w:r>
            <w:r w:rsidR="7ABA794A" w:rsidRPr="475236BD">
              <w:rPr>
                <w:noProof/>
              </w:rPr>
              <w:t xml:space="preserve"> rakenduvate </w:t>
            </w:r>
            <w:r w:rsidR="2E27FE5D" w:rsidRPr="475236BD">
              <w:rPr>
                <w:noProof/>
              </w:rPr>
              <w:t xml:space="preserve">õiguste ja kohustuste </w:t>
            </w:r>
            <w:r w:rsidR="4326477B" w:rsidRPr="475236BD">
              <w:rPr>
                <w:noProof/>
              </w:rPr>
              <w:t>hul</w:t>
            </w:r>
            <w:r w:rsidR="2FBA082B" w:rsidRPr="475236BD">
              <w:rPr>
                <w:noProof/>
              </w:rPr>
              <w:t>k</w:t>
            </w:r>
            <w:r w:rsidR="4326477B" w:rsidRPr="475236BD">
              <w:rPr>
                <w:noProof/>
              </w:rPr>
              <w:t>.</w:t>
            </w:r>
            <w:r w:rsidR="7ABA794A" w:rsidRPr="475236BD">
              <w:rPr>
                <w:noProof/>
              </w:rPr>
              <w:t xml:space="preserve"> </w:t>
            </w:r>
            <w:r w:rsidRPr="475236BD">
              <w:rPr>
                <w:noProof/>
              </w:rPr>
              <w:t>Töötajate r</w:t>
            </w:r>
            <w:r w:rsidR="4326477B" w:rsidRPr="475236BD">
              <w:rPr>
                <w:noProof/>
              </w:rPr>
              <w:t xml:space="preserve">ollid on klassifikaatorid. Võimalike väärtuste näited on juhataja ja </w:t>
            </w:r>
            <w:r w:rsidR="470906FF" w:rsidRPr="475236BD">
              <w:rPr>
                <w:noProof/>
              </w:rPr>
              <w:t>pakiautomaatide haldur</w:t>
            </w:r>
            <w:r w:rsidR="4326477B" w:rsidRPr="475236BD">
              <w:rPr>
                <w:noProof/>
              </w:rPr>
              <w:t>.</w:t>
            </w:r>
            <w:commentRangeEnd w:id="150"/>
            <w:r w:rsidR="00072F0B">
              <w:rPr>
                <w:rStyle w:val="CommentReference"/>
              </w:rPr>
              <w:commentReference w:id="150"/>
            </w:r>
          </w:p>
        </w:tc>
      </w:tr>
      <w:tr w:rsidR="00CA17B8" w:rsidRPr="009307D1" w14:paraId="47A78ED5" w14:textId="77777777" w:rsidTr="475236BD">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tcPr>
          <w:p w14:paraId="3B8AE065" w14:textId="77777777" w:rsidR="00CA17B8" w:rsidRDefault="20B492BE" w:rsidP="51675408">
            <w:pPr>
              <w:snapToGrid w:val="0"/>
              <w:rPr>
                <w:noProof/>
              </w:rPr>
            </w:pPr>
            <w:r w:rsidRPr="51675408">
              <w:rPr>
                <w:noProof/>
              </w:rPr>
              <w:t>Töötaja_r</w:t>
            </w:r>
            <w:r w:rsidR="66C3037E" w:rsidRPr="51675408">
              <w:rPr>
                <w:noProof/>
              </w:rPr>
              <w:t>olli_</w:t>
            </w:r>
            <w:r w:rsidR="00072F0B">
              <w:br/>
            </w:r>
            <w:r w:rsidR="66C3037E" w:rsidRPr="51675408">
              <w:rPr>
                <w:noProof/>
              </w:rPr>
              <w:t>omamine</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0AB51023" w14:textId="379FCDA1" w:rsidR="25B2CAC6" w:rsidRDefault="25B2CAC6" w:rsidP="475236BD">
            <w:pPr>
              <w:rPr>
                <w:noProof/>
              </w:rPr>
            </w:pPr>
            <w:r w:rsidRPr="475236BD">
              <w:rPr>
                <w:noProof/>
              </w:rPr>
              <w:t>Klassifikaatorite register</w:t>
            </w:r>
          </w:p>
        </w:tc>
        <w:tc>
          <w:tcPr>
            <w:tcW w:w="4785" w:type="dxa"/>
            <w:tcBorders>
              <w:top w:val="single" w:sz="4" w:space="0" w:color="auto"/>
              <w:left w:val="single" w:sz="4" w:space="0" w:color="auto"/>
              <w:bottom w:val="single" w:sz="4" w:space="0" w:color="auto"/>
              <w:right w:val="single" w:sz="4" w:space="0" w:color="auto"/>
            </w:tcBorders>
            <w:shd w:val="clear" w:color="auto" w:fill="auto"/>
          </w:tcPr>
          <w:p w14:paraId="70610871" w14:textId="7031A750" w:rsidR="2426CD94" w:rsidRDefault="2426CD94" w:rsidP="475236BD">
            <w:r w:rsidRPr="475236BD">
              <w:rPr>
                <w:rFonts w:eastAsia="Arial" w:cs="Arial"/>
                <w:noProof/>
              </w:rPr>
              <w:t>Rolliga määratud õiguste ja kohustuste kandmine mingi töötaja poolt mingil ajaperioodil. Üks ja sama töötaja võib olla samal ajal erinevates rollides. Üks ja sama töötaja võib olla samas rollis erinevatel aegadel.</w:t>
            </w:r>
          </w:p>
        </w:tc>
      </w:tr>
      <w:tr w:rsidR="00CA17B8" w:rsidRPr="009307D1" w14:paraId="77EFF7CF" w14:textId="77777777" w:rsidTr="475236BD">
        <w:trPr>
          <w:trHeight w:val="300"/>
        </w:trPr>
        <w:tc>
          <w:tcPr>
            <w:tcW w:w="2040" w:type="dxa"/>
            <w:tcBorders>
              <w:left w:val="single" w:sz="1" w:space="0" w:color="000000" w:themeColor="text1"/>
              <w:bottom w:val="single" w:sz="4" w:space="0" w:color="auto"/>
            </w:tcBorders>
            <w:shd w:val="clear" w:color="auto" w:fill="auto"/>
          </w:tcPr>
          <w:p w14:paraId="021F4E56" w14:textId="62B9BD19" w:rsidR="00CA17B8" w:rsidRPr="009307D1" w:rsidRDefault="66C3037E" w:rsidP="51675408">
            <w:pPr>
              <w:snapToGrid w:val="0"/>
              <w:rPr>
                <w:noProof/>
              </w:rPr>
            </w:pPr>
            <w:r w:rsidRPr="51675408">
              <w:rPr>
                <w:noProof/>
              </w:rPr>
              <w:t>Töötaja_seisundi_</w:t>
            </w:r>
            <w:r>
              <w:br/>
            </w:r>
            <w:r w:rsidRPr="51675408">
              <w:rPr>
                <w:noProof/>
              </w:rPr>
              <w:t>liik</w:t>
            </w:r>
          </w:p>
        </w:tc>
        <w:tc>
          <w:tcPr>
            <w:tcW w:w="2070" w:type="dxa"/>
            <w:tcBorders>
              <w:left w:val="single" w:sz="1" w:space="0" w:color="000000" w:themeColor="text1"/>
              <w:bottom w:val="single" w:sz="4" w:space="0" w:color="auto"/>
            </w:tcBorders>
            <w:shd w:val="clear" w:color="auto" w:fill="auto"/>
          </w:tcPr>
          <w:p w14:paraId="060CDB43" w14:textId="77777777" w:rsidR="00CA17B8" w:rsidRPr="009307D1" w:rsidRDefault="66C3037E" w:rsidP="51675408">
            <w:pPr>
              <w:snapToGrid w:val="0"/>
              <w:rPr>
                <w:noProof/>
              </w:rPr>
            </w:pPr>
            <w:r w:rsidRPr="51675408">
              <w:rPr>
                <w:noProof/>
              </w:rPr>
              <w:t>Klassifikaatorite register</w:t>
            </w:r>
          </w:p>
        </w:tc>
        <w:tc>
          <w:tcPr>
            <w:tcW w:w="4785" w:type="dxa"/>
            <w:tcBorders>
              <w:left w:val="single" w:sz="1" w:space="0" w:color="000000" w:themeColor="text1"/>
              <w:bottom w:val="single" w:sz="4" w:space="0" w:color="auto"/>
              <w:right w:val="single" w:sz="1" w:space="0" w:color="000000" w:themeColor="text1"/>
            </w:tcBorders>
            <w:shd w:val="clear" w:color="auto" w:fill="auto"/>
          </w:tcPr>
          <w:p w14:paraId="36445EA7" w14:textId="77777777" w:rsidR="00CA17B8" w:rsidRPr="009307D1" w:rsidRDefault="66C3037E" w:rsidP="51675408">
            <w:pPr>
              <w:snapToGrid w:val="0"/>
              <w:rPr>
                <w:noProof/>
              </w:rPr>
            </w:pPr>
            <w:r w:rsidRPr="51675408">
              <w:rPr>
                <w:noProof/>
              </w:rPr>
              <w:t>Seisundiklassifikaator, mis võimaldab fikseerida iga töötaja puhul tema hetkeseisundi vastavalt üldisele töötajate elutsüklile. Võimalike väärtuste näited on katseajal, tööl ja puhkusel.</w:t>
            </w:r>
          </w:p>
        </w:tc>
      </w:tr>
    </w:tbl>
    <w:p w14:paraId="3268DD81" w14:textId="188CA9D4" w:rsidR="11E9343A" w:rsidRDefault="11E9343A"/>
    <w:p w14:paraId="528BDC53" w14:textId="54DF8C45" w:rsidR="00AD3C5F" w:rsidRDefault="00A04617" w:rsidP="51675408">
      <w:pPr>
        <w:rPr>
          <w:rFonts w:cs="Arial"/>
          <w:noProof/>
        </w:rPr>
      </w:pPr>
      <w:r>
        <w:rPr>
          <w:rFonts w:cs="Arial"/>
          <w:noProof/>
        </w:rPr>
        <w:br w:type="page"/>
      </w:r>
    </w:p>
    <w:p w14:paraId="78FE0E2E" w14:textId="77777777" w:rsidR="00B1720F" w:rsidRPr="009307D1" w:rsidRDefault="00B1720F" w:rsidP="51675408">
      <w:pPr>
        <w:pStyle w:val="Heading4"/>
        <w:rPr>
          <w:noProof/>
        </w:rPr>
      </w:pPr>
      <w:bookmarkStart w:id="151" w:name="_Toc2132601168"/>
      <w:bookmarkStart w:id="152" w:name="_Toc304782210"/>
      <w:r w:rsidRPr="475236BD">
        <w:rPr>
          <w:noProof/>
        </w:rPr>
        <w:t>Atribuutide definitsioonid</w:t>
      </w:r>
      <w:bookmarkEnd w:id="151"/>
      <w:bookmarkEnd w:id="152"/>
    </w:p>
    <w:p w14:paraId="4572FF1C" w14:textId="77777777" w:rsidR="00741571" w:rsidRDefault="00741571" w:rsidP="51675408">
      <w:pPr>
        <w:rPr>
          <w:rFonts w:cs="Arial"/>
          <w:noProof/>
        </w:rPr>
      </w:pPr>
    </w:p>
    <w:p w14:paraId="67B1AD83" w14:textId="77777777" w:rsidR="00B1720F" w:rsidRPr="00B1720F" w:rsidRDefault="00B1720F" w:rsidP="51675408">
      <w:pPr>
        <w:jc w:val="both"/>
        <w:rPr>
          <w:rFonts w:cs="Arial"/>
          <w:noProof/>
        </w:rPr>
      </w:pPr>
      <w:r w:rsidRPr="51675408">
        <w:rPr>
          <w:rFonts w:cs="Arial"/>
          <w:noProof/>
        </w:rPr>
        <w:t>Sageli esinevate piirangute lühidalt väljendamiseks kasutan atribuutide kirjeldustes annotatsioone.</w:t>
      </w:r>
    </w:p>
    <w:p w14:paraId="265A5A5A" w14:textId="77777777" w:rsidR="00B1720F" w:rsidRPr="00B1720F" w:rsidRDefault="00B1720F" w:rsidP="51675408">
      <w:pPr>
        <w:jc w:val="both"/>
        <w:rPr>
          <w:rFonts w:cs="Arial"/>
          <w:noProof/>
        </w:rPr>
      </w:pPr>
    </w:p>
    <w:p w14:paraId="7348E76A" w14:textId="77777777" w:rsidR="00B1720F" w:rsidRPr="00B1720F" w:rsidRDefault="00B1720F" w:rsidP="00FE00C1">
      <w:pPr>
        <w:numPr>
          <w:ilvl w:val="0"/>
          <w:numId w:val="33"/>
        </w:numPr>
        <w:jc w:val="both"/>
        <w:rPr>
          <w:rFonts w:cs="Arial"/>
          <w:noProof/>
        </w:rPr>
      </w:pPr>
      <w:r w:rsidRPr="51675408">
        <w:rPr>
          <w:rFonts w:cs="Arial"/>
          <w:b/>
          <w:bCs/>
          <w:noProof/>
        </w:rPr>
        <w:t>@Kohustuslik</w:t>
      </w:r>
      <w:r w:rsidRPr="51675408">
        <w:rPr>
          <w:rFonts w:cs="Arial"/>
          <w:noProof/>
        </w:rPr>
        <w:t xml:space="preserve"> – atribuudi väärtuse registreerimine on kohustuslik, st väärtus ei tohi ühegi olemi korral puududa.</w:t>
      </w:r>
    </w:p>
    <w:p w14:paraId="4EE2BA9A" w14:textId="77777777" w:rsidR="00B1720F" w:rsidRDefault="00B1720F" w:rsidP="00FE00C1">
      <w:pPr>
        <w:numPr>
          <w:ilvl w:val="0"/>
          <w:numId w:val="33"/>
        </w:numPr>
        <w:jc w:val="both"/>
        <w:rPr>
          <w:rFonts w:cs="Arial"/>
          <w:noProof/>
        </w:rPr>
      </w:pPr>
      <w:commentRangeStart w:id="153"/>
      <w:r w:rsidRPr="51675408">
        <w:rPr>
          <w:rFonts w:cs="Arial"/>
          <w:b/>
          <w:bCs/>
          <w:noProof/>
        </w:rPr>
        <w:t>@Pole_tühi</w:t>
      </w:r>
      <w:r w:rsidRPr="51675408">
        <w:rPr>
          <w:rFonts w:cs="Arial"/>
          <w:noProof/>
        </w:rPr>
        <w:t xml:space="preserve"> </w:t>
      </w:r>
      <w:commentRangeEnd w:id="153"/>
      <w:r>
        <w:rPr>
          <w:rStyle w:val="CommentReference"/>
        </w:rPr>
        <w:commentReference w:id="153"/>
      </w:r>
      <w:r w:rsidRPr="51675408">
        <w:rPr>
          <w:rFonts w:cs="Arial"/>
          <w:noProof/>
        </w:rPr>
        <w:t>– atribuudi väärtus ei tohi olla tühi string ja ainult tühimärkidest koosnev string.</w:t>
      </w:r>
    </w:p>
    <w:p w14:paraId="6B1D91C4" w14:textId="77777777" w:rsidR="00B1720F" w:rsidRDefault="00B1720F" w:rsidP="00FE00C1">
      <w:pPr>
        <w:numPr>
          <w:ilvl w:val="0"/>
          <w:numId w:val="33"/>
        </w:numPr>
        <w:jc w:val="both"/>
        <w:rPr>
          <w:rFonts w:cs="Arial"/>
          <w:noProof/>
        </w:rPr>
      </w:pPr>
      <w:r w:rsidRPr="51675408">
        <w:rPr>
          <w:rFonts w:cs="Arial"/>
          <w:b/>
          <w:bCs/>
          <w:noProof/>
        </w:rPr>
        <w:t>@</w:t>
      </w:r>
      <w:r w:rsidR="00C82360" w:rsidRPr="51675408">
        <w:rPr>
          <w:rFonts w:cs="Arial"/>
          <w:b/>
          <w:bCs/>
          <w:noProof/>
        </w:rPr>
        <w:t>Lubatud_ajavahemik</w:t>
      </w:r>
      <w:r w:rsidRPr="51675408">
        <w:rPr>
          <w:rFonts w:cs="Arial"/>
          <w:noProof/>
        </w:rPr>
        <w:t xml:space="preserve"> – atribuudi võimalikud väärtused on vahemikus 01. jaanuar </w:t>
      </w:r>
      <w:r w:rsidR="00B44B57" w:rsidRPr="51675408">
        <w:rPr>
          <w:rFonts w:cs="Arial"/>
          <w:noProof/>
        </w:rPr>
        <w:t>2010</w:t>
      </w:r>
      <w:r w:rsidRPr="51675408">
        <w:rPr>
          <w:rFonts w:cs="Arial"/>
          <w:noProof/>
        </w:rPr>
        <w:t xml:space="preserve"> ja 31. detsember 2100 (otspunktid kaasa arvatud)</w:t>
      </w:r>
      <w:r w:rsidR="00FA19BD" w:rsidRPr="51675408">
        <w:rPr>
          <w:rFonts w:cs="Arial"/>
          <w:noProof/>
        </w:rPr>
        <w:t>.</w:t>
      </w:r>
    </w:p>
    <w:p w14:paraId="686DF4A7" w14:textId="77777777" w:rsidR="00B1720F" w:rsidRDefault="00B1720F" w:rsidP="51675408">
      <w:pPr>
        <w:jc w:val="both"/>
        <w:rPr>
          <w:rFonts w:cs="Arial"/>
          <w:noProof/>
        </w:rPr>
      </w:pPr>
    </w:p>
    <w:p w14:paraId="5D4F8C99" w14:textId="77777777" w:rsidR="000277D6" w:rsidRDefault="00741571" w:rsidP="51675408">
      <w:pPr>
        <w:jc w:val="both"/>
        <w:rPr>
          <w:rFonts w:cs="Arial"/>
          <w:noProof/>
        </w:rPr>
      </w:pPr>
      <w:r>
        <w:rPr>
          <w:rFonts w:cs="Arial"/>
        </w:rPr>
        <w:fldChar w:fldCharType="begin"/>
      </w:r>
      <w:r>
        <w:rPr>
          <w:rFonts w:cs="Arial"/>
        </w:rPr>
        <w:instrText xml:space="preserve"> REF _Ref463175753 \h </w:instrText>
      </w:r>
      <w:r w:rsidR="00CC4C1A">
        <w:rPr>
          <w:rFonts w:cs="Arial"/>
        </w:rPr>
        <w:instrText xml:space="preserve"> \* MERGEFORMAT </w:instrText>
      </w:r>
      <w:r>
        <w:rPr>
          <w:rFonts w:cs="Arial"/>
        </w:rPr>
      </w:r>
      <w:r>
        <w:rPr>
          <w:rFonts w:cs="Arial"/>
        </w:rPr>
        <w:fldChar w:fldCharType="separate"/>
      </w:r>
      <w:r w:rsidR="00720999">
        <w:t xml:space="preserve">Tabel </w:t>
      </w:r>
      <w:r w:rsidR="00720999">
        <w:rPr>
          <w:noProof/>
        </w:rPr>
        <w:t>7</w:t>
      </w:r>
      <w:r>
        <w:rPr>
          <w:rFonts w:cs="Arial"/>
        </w:rPr>
        <w:fldChar w:fldCharType="end"/>
      </w:r>
      <w:r w:rsidRPr="51675408">
        <w:rPr>
          <w:rFonts w:cs="Arial"/>
          <w:noProof/>
        </w:rPr>
        <w:t xml:space="preserve"> esitab atribuutide sõnalised kirjeldused.</w:t>
      </w:r>
    </w:p>
    <w:p w14:paraId="4FD1B2EE" w14:textId="77777777" w:rsidR="00741571" w:rsidRPr="009307D1" w:rsidRDefault="00741571" w:rsidP="51675408">
      <w:pPr>
        <w:rPr>
          <w:rFonts w:cs="Arial"/>
          <w:noProof/>
        </w:rPr>
      </w:pPr>
    </w:p>
    <w:p w14:paraId="3ACA3D23" w14:textId="77777777" w:rsidR="00741571" w:rsidRDefault="00741571" w:rsidP="51675408">
      <w:pPr>
        <w:pStyle w:val="Caption"/>
        <w:keepNext/>
        <w:rPr>
          <w:noProof/>
        </w:rPr>
      </w:pPr>
      <w:bookmarkStart w:id="154" w:name="_Ref463175753"/>
      <w:commentRangeStart w:id="155"/>
      <w:commentRangeStart w:id="156"/>
      <w:r w:rsidRPr="51675408">
        <w:rPr>
          <w:noProof/>
        </w:rPr>
        <w:t xml:space="preserve">Tabel </w:t>
      </w:r>
      <w:r>
        <w:fldChar w:fldCharType="begin"/>
      </w:r>
      <w:r>
        <w:instrText xml:space="preserve"> SEQ Tabel \* ARABIC </w:instrText>
      </w:r>
      <w:r>
        <w:fldChar w:fldCharType="separate"/>
      </w:r>
      <w:r w:rsidR="00720999" w:rsidRPr="51675408">
        <w:rPr>
          <w:noProof/>
        </w:rPr>
        <w:t>7</w:t>
      </w:r>
      <w:r>
        <w:fldChar w:fldCharType="end"/>
      </w:r>
      <w:bookmarkEnd w:id="154"/>
      <w:r w:rsidRPr="51675408">
        <w:rPr>
          <w:noProof/>
        </w:rPr>
        <w:t xml:space="preserve"> Atribuutide sõnalised kirjeldused.</w:t>
      </w:r>
      <w:commentRangeEnd w:id="155"/>
      <w:r>
        <w:rPr>
          <w:rStyle w:val="CommentReference"/>
        </w:rPr>
        <w:commentReference w:id="155"/>
      </w:r>
      <w:commentRangeEnd w:id="156"/>
      <w:r>
        <w:rPr>
          <w:rStyle w:val="CommentReference"/>
        </w:rPr>
        <w:commentReference w:id="156"/>
      </w:r>
    </w:p>
    <w:tbl>
      <w:tblPr>
        <w:tblW w:w="9177" w:type="dxa"/>
        <w:tblInd w:w="1" w:type="dxa"/>
        <w:tblLayout w:type="fixed"/>
        <w:tblCellMar>
          <w:left w:w="0" w:type="dxa"/>
          <w:right w:w="0" w:type="dxa"/>
        </w:tblCellMar>
        <w:tblLook w:val="0200" w:firstRow="0" w:lastRow="0" w:firstColumn="0" w:lastColumn="0" w:noHBand="1" w:noVBand="0"/>
      </w:tblPr>
      <w:tblGrid>
        <w:gridCol w:w="1860"/>
        <w:gridCol w:w="1395"/>
        <w:gridCol w:w="3833"/>
        <w:gridCol w:w="2089"/>
      </w:tblGrid>
      <w:tr w:rsidR="00671FBE" w:rsidRPr="00567BA0" w14:paraId="373D87A8" w14:textId="77777777" w:rsidTr="022FCAC8">
        <w:trPr>
          <w:tblHeader/>
        </w:trPr>
        <w:tc>
          <w:tcPr>
            <w:tcW w:w="1860" w:type="dxa"/>
            <w:tcBorders>
              <w:top w:val="single" w:sz="1" w:space="0" w:color="000000" w:themeColor="text1"/>
              <w:left w:val="single" w:sz="1" w:space="0" w:color="000000" w:themeColor="text1"/>
              <w:bottom w:val="single" w:sz="1" w:space="0" w:color="000000" w:themeColor="text1"/>
            </w:tcBorders>
            <w:shd w:val="clear" w:color="auto" w:fill="D9D9D9" w:themeFill="background1" w:themeFillShade="D9"/>
          </w:tcPr>
          <w:p w14:paraId="7B983809" w14:textId="77777777" w:rsidR="00671FBE" w:rsidRPr="00567BA0" w:rsidRDefault="228D7657" w:rsidP="51675408">
            <w:pPr>
              <w:snapToGrid w:val="0"/>
              <w:jc w:val="center"/>
              <w:rPr>
                <w:b/>
                <w:bCs/>
                <w:noProof/>
                <w:sz w:val="22"/>
                <w:szCs w:val="22"/>
              </w:rPr>
            </w:pPr>
            <w:r w:rsidRPr="51675408">
              <w:rPr>
                <w:b/>
                <w:bCs/>
                <w:noProof/>
                <w:sz w:val="22"/>
                <w:szCs w:val="22"/>
              </w:rPr>
              <w:t>Olemitüübi nimi</w:t>
            </w:r>
          </w:p>
        </w:tc>
        <w:tc>
          <w:tcPr>
            <w:tcW w:w="1395" w:type="dxa"/>
            <w:tcBorders>
              <w:top w:val="single" w:sz="1" w:space="0" w:color="000000" w:themeColor="text1"/>
              <w:left w:val="single" w:sz="1" w:space="0" w:color="000000" w:themeColor="text1"/>
              <w:bottom w:val="single" w:sz="1" w:space="0" w:color="000000" w:themeColor="text1"/>
            </w:tcBorders>
            <w:shd w:val="clear" w:color="auto" w:fill="D9D9D9" w:themeFill="background1" w:themeFillShade="D9"/>
          </w:tcPr>
          <w:p w14:paraId="19AAA6AF" w14:textId="77777777" w:rsidR="00671FBE" w:rsidRPr="00567BA0" w:rsidRDefault="228D7657" w:rsidP="51675408">
            <w:pPr>
              <w:snapToGrid w:val="0"/>
              <w:jc w:val="center"/>
              <w:rPr>
                <w:b/>
                <w:bCs/>
                <w:noProof/>
                <w:sz w:val="22"/>
                <w:szCs w:val="22"/>
              </w:rPr>
            </w:pPr>
            <w:r w:rsidRPr="51675408">
              <w:rPr>
                <w:b/>
                <w:bCs/>
                <w:noProof/>
                <w:sz w:val="22"/>
                <w:szCs w:val="22"/>
              </w:rPr>
              <w:t>Atribuudi nimi</w:t>
            </w:r>
            <w:r w:rsidR="5BCCECD7" w:rsidRPr="51675408">
              <w:rPr>
                <w:b/>
                <w:bCs/>
                <w:noProof/>
                <w:sz w:val="22"/>
                <w:szCs w:val="22"/>
              </w:rPr>
              <w:t xml:space="preserve"> (</w:t>
            </w:r>
            <w:r w:rsidR="66B1D828" w:rsidRPr="51675408">
              <w:rPr>
                <w:b/>
                <w:bCs/>
                <w:noProof/>
                <w:sz w:val="22"/>
                <w:szCs w:val="22"/>
              </w:rPr>
              <w:t>teised nimed</w:t>
            </w:r>
            <w:r w:rsidR="5BCCECD7" w:rsidRPr="51675408">
              <w:rPr>
                <w:b/>
                <w:bCs/>
                <w:noProof/>
                <w:sz w:val="22"/>
                <w:szCs w:val="22"/>
              </w:rPr>
              <w:t>)</w:t>
            </w:r>
          </w:p>
        </w:tc>
        <w:tc>
          <w:tcPr>
            <w:tcW w:w="3833" w:type="dxa"/>
            <w:tcBorders>
              <w:top w:val="single" w:sz="1" w:space="0" w:color="000000" w:themeColor="text1"/>
              <w:left w:val="single" w:sz="1" w:space="0" w:color="000000" w:themeColor="text1"/>
              <w:bottom w:val="single" w:sz="1" w:space="0" w:color="000000" w:themeColor="text1"/>
            </w:tcBorders>
            <w:shd w:val="clear" w:color="auto" w:fill="D9D9D9" w:themeFill="background1" w:themeFillShade="D9"/>
          </w:tcPr>
          <w:p w14:paraId="42C95354" w14:textId="77777777" w:rsidR="00671FBE" w:rsidRPr="00567BA0" w:rsidRDefault="228D7657" w:rsidP="51675408">
            <w:pPr>
              <w:snapToGrid w:val="0"/>
              <w:jc w:val="center"/>
              <w:rPr>
                <w:b/>
                <w:bCs/>
                <w:noProof/>
                <w:sz w:val="22"/>
                <w:szCs w:val="22"/>
              </w:rPr>
            </w:pPr>
            <w:r w:rsidRPr="51675408">
              <w:rPr>
                <w:b/>
                <w:bCs/>
                <w:noProof/>
                <w:sz w:val="22"/>
                <w:szCs w:val="22"/>
              </w:rPr>
              <w:t>Atribuudi definitsioon</w:t>
            </w:r>
          </w:p>
        </w:tc>
        <w:tc>
          <w:tcPr>
            <w:tcW w:w="2089"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D9D9D9" w:themeFill="background1" w:themeFillShade="D9"/>
          </w:tcPr>
          <w:p w14:paraId="408E897E" w14:textId="77777777" w:rsidR="00671FBE" w:rsidRPr="00567BA0" w:rsidRDefault="228D7657" w:rsidP="51675408">
            <w:pPr>
              <w:snapToGrid w:val="0"/>
              <w:jc w:val="center"/>
              <w:rPr>
                <w:b/>
                <w:bCs/>
                <w:noProof/>
                <w:sz w:val="22"/>
                <w:szCs w:val="22"/>
              </w:rPr>
            </w:pPr>
            <w:r w:rsidRPr="51675408">
              <w:rPr>
                <w:b/>
                <w:bCs/>
                <w:noProof/>
                <w:sz w:val="22"/>
                <w:szCs w:val="22"/>
              </w:rPr>
              <w:t>Näiteväärtus</w:t>
            </w:r>
          </w:p>
        </w:tc>
      </w:tr>
      <w:tr w:rsidR="4672CF47" w14:paraId="351AC2CA" w14:textId="77777777" w:rsidTr="022FCAC8">
        <w:tc>
          <w:tcPr>
            <w:tcW w:w="1860" w:type="dxa"/>
            <w:tcBorders>
              <w:top w:val="single" w:sz="4" w:space="0" w:color="auto"/>
              <w:left w:val="single" w:sz="4" w:space="0" w:color="auto"/>
              <w:bottom w:val="single" w:sz="4" w:space="0" w:color="auto"/>
              <w:right w:val="single" w:sz="4" w:space="0" w:color="auto"/>
            </w:tcBorders>
            <w:shd w:val="clear" w:color="auto" w:fill="auto"/>
          </w:tcPr>
          <w:p w14:paraId="3E7FBE35" w14:textId="77777777" w:rsidR="2941B810" w:rsidRDefault="2941B810" w:rsidP="4672CF47">
            <w:pPr>
              <w:rPr>
                <w:noProof/>
              </w:rPr>
            </w:pPr>
            <w:r w:rsidRPr="4672CF47">
              <w:rPr>
                <w:noProof/>
              </w:rPr>
              <w:t>Isik</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16896406" w14:textId="77777777" w:rsidR="2941B810" w:rsidRDefault="2941B810" w:rsidP="4672CF47">
            <w:pPr>
              <w:rPr>
                <w:noProof/>
              </w:rPr>
            </w:pPr>
            <w:r w:rsidRPr="4672CF47">
              <w:rPr>
                <w:noProof/>
              </w:rPr>
              <w:t>eesnimi</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1F66802B" w14:textId="77777777" w:rsidR="3AACC95D" w:rsidRDefault="3AACC95D" w:rsidP="4672CF47">
            <w:pPr>
              <w:rPr>
                <w:rFonts w:cs="Arial"/>
                <w:noProof/>
              </w:rPr>
            </w:pPr>
            <w:r w:rsidRPr="4672CF47">
              <w:rPr>
                <w:rFonts w:cs="Arial"/>
                <w:noProof/>
              </w:rPr>
              <w:t xml:space="preserve">"Lapsele sünni registreerimisel pandav nimi, isikunime osa; eesnimi asetseb harilikult perekonnanime ees." (Sõnaveeb) </w:t>
            </w:r>
            <w:r w:rsidR="2941B810" w:rsidRPr="4672CF47">
              <w:rPr>
                <w:rFonts w:cs="Arial"/>
                <w:noProof/>
              </w:rPr>
              <w:t>Isikut tõendavasse dokumenti kantud nimi, mida vajadusel on lühendatud. "Välisriigi dokumendis olev nimi, mis ei ole eesnime ega perekonnanime osa, loetakse eesnime osaks ja lisatakse eesnime järele." (Nimeseadus)</w:t>
            </w:r>
          </w:p>
          <w:p w14:paraId="3DF1B3E1" w14:textId="77777777" w:rsidR="4672CF47" w:rsidRDefault="4672CF47" w:rsidP="4672CF47">
            <w:pPr>
              <w:rPr>
                <w:rFonts w:cs="Arial"/>
                <w:noProof/>
              </w:rPr>
            </w:pPr>
          </w:p>
          <w:p w14:paraId="207F1E7F" w14:textId="77777777" w:rsidR="2941B810" w:rsidRDefault="2941B810" w:rsidP="4672CF47">
            <w:pPr>
              <w:rPr>
                <w:rFonts w:cs="Arial"/>
                <w:b/>
                <w:bCs/>
                <w:noProof/>
              </w:rPr>
            </w:pPr>
            <w:r w:rsidRPr="4672CF47">
              <w:rPr>
                <w:rFonts w:cs="Arial"/>
                <w:b/>
                <w:bCs/>
                <w:noProof/>
              </w:rPr>
              <w:t>{</w:t>
            </w:r>
            <w:r w:rsidRPr="4672CF47">
              <w:rPr>
                <w:rFonts w:eastAsia="Courier New" w:cs="Arial"/>
                <w:b/>
                <w:bCs/>
                <w:noProof/>
              </w:rPr>
              <w:t xml:space="preserve">Vähemalt üks kahest – eesnimi või perenimi </w:t>
            </w:r>
            <w:r w:rsidRPr="4672CF47">
              <w:rPr>
                <w:rFonts w:cs="Arial"/>
                <w:b/>
                <w:bCs/>
                <w:noProof/>
              </w:rPr>
              <w:t>peab</w:t>
            </w:r>
            <w:r w:rsidRPr="4672CF47">
              <w:rPr>
                <w:rFonts w:eastAsia="Courier New" w:cs="Arial"/>
                <w:b/>
                <w:bCs/>
                <w:noProof/>
              </w:rPr>
              <w:t xml:space="preserve"> olema registreeritud. Võib olla kuni 50 märki pikk. </w:t>
            </w:r>
            <w:r w:rsidRPr="4672CF47">
              <w:rPr>
                <w:rFonts w:cs="Arial"/>
                <w:b/>
                <w:bCs/>
                <w:noProof/>
              </w:rPr>
              <w:t>@Pole_tühi.}</w:t>
            </w: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5971EC59" w14:textId="77777777" w:rsidR="2941B810" w:rsidRDefault="2941B810" w:rsidP="4672CF47">
            <w:pPr>
              <w:rPr>
                <w:noProof/>
              </w:rPr>
            </w:pPr>
            <w:r w:rsidRPr="4672CF47">
              <w:rPr>
                <w:noProof/>
              </w:rPr>
              <w:t>Mart</w:t>
            </w:r>
          </w:p>
        </w:tc>
      </w:tr>
      <w:tr w:rsidR="4672CF47" w14:paraId="33A2C65B" w14:textId="77777777" w:rsidTr="022FCAC8">
        <w:tc>
          <w:tcPr>
            <w:tcW w:w="1860" w:type="dxa"/>
            <w:tcBorders>
              <w:top w:val="single" w:sz="4" w:space="0" w:color="auto"/>
              <w:left w:val="single" w:sz="4" w:space="0" w:color="auto"/>
              <w:bottom w:val="single" w:sz="4" w:space="0" w:color="auto"/>
              <w:right w:val="single" w:sz="4" w:space="0" w:color="auto"/>
            </w:tcBorders>
            <w:shd w:val="clear" w:color="auto" w:fill="auto"/>
          </w:tcPr>
          <w:p w14:paraId="258ECD56" w14:textId="77777777" w:rsidR="2941B810" w:rsidRDefault="2941B810" w:rsidP="4672CF47">
            <w:pPr>
              <w:rPr>
                <w:noProof/>
              </w:rPr>
            </w:pPr>
            <w:r w:rsidRPr="4672CF47">
              <w:rPr>
                <w:noProof/>
              </w:rPr>
              <w:t>Isik</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2EED5BF0" w14:textId="77777777" w:rsidR="2941B810" w:rsidRDefault="2941B810" w:rsidP="4672CF47">
            <w:pPr>
              <w:rPr>
                <w:noProof/>
              </w:rPr>
            </w:pPr>
            <w:r w:rsidRPr="4672CF47">
              <w:rPr>
                <w:noProof/>
              </w:rPr>
              <w:t>elukoht</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4C3C9BFC" w14:textId="77777777" w:rsidR="2941B810" w:rsidRDefault="2941B810" w:rsidP="4672CF47">
            <w:pPr>
              <w:rPr>
                <w:rFonts w:cs="Arial"/>
                <w:noProof/>
              </w:rPr>
            </w:pPr>
            <w:r w:rsidRPr="4672CF47">
              <w:rPr>
                <w:rFonts w:cs="Arial"/>
                <w:noProof/>
              </w:rPr>
              <w:t xml:space="preserve">Isiku alalise elukoha aadress. </w:t>
            </w:r>
          </w:p>
          <w:p w14:paraId="79AA6BDF" w14:textId="77777777" w:rsidR="4672CF47" w:rsidRDefault="4672CF47" w:rsidP="4672CF47">
            <w:pPr>
              <w:rPr>
                <w:rFonts w:cs="Arial"/>
                <w:noProof/>
              </w:rPr>
            </w:pPr>
          </w:p>
          <w:p w14:paraId="172A7E59" w14:textId="77777777" w:rsidR="2941B810" w:rsidRDefault="2941B810" w:rsidP="4672CF47">
            <w:pPr>
              <w:rPr>
                <w:rFonts w:cs="Arial"/>
                <w:noProof/>
              </w:rPr>
            </w:pPr>
            <w:r w:rsidRPr="4672CF47">
              <w:rPr>
                <w:rFonts w:cs="Arial"/>
                <w:noProof/>
              </w:rPr>
              <w:t>"Koha-aadress on territooriumi haldusjaotuse hierarhiast ja ametlikest kohanimedest lähtuv aadressobjekti tekstilis-numbriline kirje või tunnus. Ühele objektile võib määrata mitu koha-aadressi. Ühele objektile määratud koha-aadressid on paralleelaadressid." ("Aadressandmete süsteemi kehtestamine")</w:t>
            </w:r>
          </w:p>
          <w:p w14:paraId="1D15EB6C" w14:textId="77777777" w:rsidR="4672CF47" w:rsidRDefault="4672CF47" w:rsidP="4672CF47">
            <w:pPr>
              <w:rPr>
                <w:rFonts w:cs="Arial"/>
                <w:noProof/>
              </w:rPr>
            </w:pPr>
          </w:p>
          <w:p w14:paraId="0F80293A" w14:textId="77777777" w:rsidR="2941B810" w:rsidRDefault="2941B810" w:rsidP="4672CF47">
            <w:pPr>
              <w:rPr>
                <w:rFonts w:cs="Arial"/>
                <w:noProof/>
              </w:rPr>
            </w:pPr>
            <w:r w:rsidRPr="4672CF47">
              <w:rPr>
                <w:rFonts w:cs="Arial"/>
                <w:noProof/>
              </w:rPr>
              <w:t>Näide: Tallinn, 34124, Ehitajate tee 62-12. Harjumaa, Viimsi vald, Kaku küla, Laane talu.</w:t>
            </w:r>
          </w:p>
          <w:p w14:paraId="67123CB7" w14:textId="77777777" w:rsidR="4672CF47" w:rsidRDefault="4672CF47" w:rsidP="4672CF47">
            <w:pPr>
              <w:rPr>
                <w:rFonts w:cs="Arial"/>
                <w:noProof/>
              </w:rPr>
            </w:pPr>
          </w:p>
          <w:p w14:paraId="3AB32982" w14:textId="77777777" w:rsidR="2941B810" w:rsidRDefault="2941B810" w:rsidP="4672CF47">
            <w:pPr>
              <w:rPr>
                <w:rFonts w:cs="Arial"/>
                <w:b/>
                <w:bCs/>
                <w:noProof/>
              </w:rPr>
            </w:pPr>
            <w:r w:rsidRPr="4672CF47">
              <w:rPr>
                <w:rFonts w:cs="Arial"/>
                <w:b/>
                <w:bCs/>
                <w:noProof/>
              </w:rPr>
              <w:t>{@Pole_tühi. Elukoht ei tohi olla ainult numbritest koosnev string.}</w:t>
            </w: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1C15C363" w14:textId="77777777" w:rsidR="2941B810" w:rsidRDefault="2941B810" w:rsidP="4672CF47">
            <w:pPr>
              <w:rPr>
                <w:noProof/>
              </w:rPr>
            </w:pPr>
            <w:r w:rsidRPr="4672CF47">
              <w:rPr>
                <w:noProof/>
              </w:rPr>
              <w:t>Tallinn, Pikk tn. 12</w:t>
            </w:r>
          </w:p>
        </w:tc>
      </w:tr>
      <w:tr w:rsidR="4672CF47" w14:paraId="6713D24F" w14:textId="77777777" w:rsidTr="022FCAC8">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tcPr>
          <w:p w14:paraId="4ADCD0D6" w14:textId="7A1821F6" w:rsidR="39588438" w:rsidRDefault="39588438" w:rsidP="4672CF47">
            <w:pPr>
              <w:rPr>
                <w:noProof/>
              </w:rPr>
            </w:pPr>
            <w:r w:rsidRPr="4672CF47">
              <w:rPr>
                <w:noProof/>
              </w:rPr>
              <w:t>Isik</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4FFCA5B9" w14:textId="77777777" w:rsidR="39588438" w:rsidRDefault="39588438" w:rsidP="4672CF47">
            <w:pPr>
              <w:rPr>
                <w:rFonts w:cs="Arial"/>
                <w:noProof/>
              </w:rPr>
            </w:pPr>
            <w:r w:rsidRPr="4672CF47">
              <w:rPr>
                <w:noProof/>
              </w:rPr>
              <w:t xml:space="preserve">e_meil </w:t>
            </w:r>
            <w:r w:rsidRPr="4672CF47">
              <w:rPr>
                <w:rFonts w:cs="Arial"/>
                <w:noProof/>
              </w:rPr>
              <w:t>(e_mail, meil, meiliaadress, e-posti aadress)</w:t>
            </w:r>
          </w:p>
          <w:p w14:paraId="1E759D80" w14:textId="2E7A7739" w:rsidR="4672CF47" w:rsidRDefault="4672CF47" w:rsidP="4672CF47">
            <w:pPr>
              <w:rPr>
                <w:noProof/>
              </w:rPr>
            </w:pP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257C15E5" w14:textId="77777777" w:rsidR="39588438" w:rsidRDefault="39588438" w:rsidP="4672CF47">
            <w:pPr>
              <w:rPr>
                <w:rFonts w:cs="Arial"/>
                <w:noProof/>
              </w:rPr>
            </w:pPr>
            <w:r w:rsidRPr="4672CF47">
              <w:rPr>
                <w:rFonts w:cs="Arial"/>
                <w:noProof/>
              </w:rPr>
              <w:t xml:space="preserve">Aadress, millele saab üle võrgu (ühest arvutist või tööjaamast teise) saata isikule mõeldud kirjalikke sõnumeid. Kasutatakse kasutaja tuvastamisel kasutajanimena. </w:t>
            </w:r>
          </w:p>
          <w:p w14:paraId="1FA708BF" w14:textId="77777777" w:rsidR="4672CF47" w:rsidRDefault="4672CF47" w:rsidP="4672CF47">
            <w:pPr>
              <w:rPr>
                <w:rFonts w:cs="Arial"/>
                <w:noProof/>
              </w:rPr>
            </w:pPr>
          </w:p>
          <w:p w14:paraId="08771821" w14:textId="44320FB7" w:rsidR="39588438" w:rsidRDefault="39588438" w:rsidP="4672CF47">
            <w:pPr>
              <w:rPr>
                <w:rFonts w:cs="Arial"/>
                <w:b/>
                <w:bCs/>
                <w:noProof/>
              </w:rPr>
            </w:pPr>
            <w:r w:rsidRPr="4672CF47">
              <w:rPr>
                <w:rFonts w:cs="Arial"/>
                <w:b/>
                <w:bCs/>
                <w:noProof/>
              </w:rPr>
              <w:t>{@Kohustuslik.</w:t>
            </w:r>
            <w:commentRangeStart w:id="157"/>
            <w:r w:rsidRPr="4672CF47">
              <w:rPr>
                <w:rFonts w:cs="Arial"/>
                <w:b/>
                <w:bCs/>
                <w:noProof/>
              </w:rPr>
              <w:t xml:space="preserve"> Isiku tõstutundetu unikaalne identifikaator. Teiste sõnadega, kui süsteemis on näiteks meiliaadress </w:t>
            </w:r>
            <w:hyperlink r:id="rId51">
              <w:r w:rsidRPr="4672CF47">
                <w:rPr>
                  <w:rStyle w:val="Hyperlink"/>
                  <w:rFonts w:cs="Arial"/>
                  <w:b/>
                  <w:bCs/>
                  <w:noProof/>
                </w:rPr>
                <w:t>Mati@mets.ee</w:t>
              </w:r>
            </w:hyperlink>
            <w:r w:rsidRPr="4672CF47">
              <w:rPr>
                <w:rFonts w:cs="Arial"/>
                <w:b/>
                <w:bCs/>
                <w:noProof/>
              </w:rPr>
              <w:t xml:space="preserve">, siis meiliaadressi </w:t>
            </w:r>
            <w:hyperlink r:id="rId52">
              <w:r w:rsidRPr="4672CF47">
                <w:rPr>
                  <w:rStyle w:val="Hyperlink"/>
                  <w:rFonts w:cs="Arial"/>
                  <w:b/>
                  <w:bCs/>
                  <w:noProof/>
                </w:rPr>
                <w:t>mati@mets.ee</w:t>
              </w:r>
            </w:hyperlink>
            <w:r w:rsidRPr="4672CF47">
              <w:rPr>
                <w:rFonts w:cs="Arial"/>
                <w:b/>
                <w:bCs/>
                <w:noProof/>
              </w:rPr>
              <w:t xml:space="preserve"> lisada ei saa.</w:t>
            </w:r>
            <w:commentRangeEnd w:id="157"/>
            <w:r>
              <w:rPr>
                <w:rStyle w:val="CommentReference"/>
              </w:rPr>
              <w:commentReference w:id="157"/>
            </w:r>
          </w:p>
          <w:p w14:paraId="3936CD39" w14:textId="77777777" w:rsidR="4672CF47" w:rsidRDefault="4672CF47" w:rsidP="4672CF47">
            <w:pPr>
              <w:rPr>
                <w:rFonts w:cs="Arial"/>
                <w:b/>
                <w:bCs/>
                <w:noProof/>
              </w:rPr>
            </w:pPr>
          </w:p>
          <w:p w14:paraId="0CF7F87D" w14:textId="77777777" w:rsidR="39588438" w:rsidRDefault="39588438" w:rsidP="4672CF47">
            <w:pPr>
              <w:rPr>
                <w:rFonts w:cs="Arial"/>
                <w:b/>
                <w:bCs/>
                <w:noProof/>
              </w:rPr>
            </w:pPr>
            <w:r w:rsidRPr="4672CF47">
              <w:rPr>
                <w:rFonts w:cs="Arial"/>
                <w:b/>
                <w:bCs/>
                <w:noProof/>
              </w:rPr>
              <w:t>e_meil peab sisaldama vähemalt ühte "@" märki. Võib olla kuni 254 märki pikk (Stackoverflow).}</w:t>
            </w:r>
          </w:p>
          <w:p w14:paraId="7F27F1C8" w14:textId="25A8C0C1" w:rsidR="4672CF47" w:rsidRDefault="4672CF47" w:rsidP="4672CF47">
            <w:pPr>
              <w:rPr>
                <w:rFonts w:cs="Arial"/>
                <w:noProof/>
              </w:rPr>
            </w:pP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7E877F0D" w14:textId="77777777" w:rsidR="39588438" w:rsidRDefault="39588438" w:rsidP="4672CF47">
            <w:pPr>
              <w:rPr>
                <w:noProof/>
              </w:rPr>
            </w:pPr>
            <w:r w:rsidRPr="4672CF47">
              <w:rPr>
                <w:noProof/>
              </w:rPr>
              <w:t>kalamees@hot.ee</w:t>
            </w:r>
          </w:p>
          <w:p w14:paraId="5A5B8829" w14:textId="47767DBB" w:rsidR="4672CF47" w:rsidRDefault="4672CF47" w:rsidP="4672CF47">
            <w:pPr>
              <w:rPr>
                <w:noProof/>
              </w:rPr>
            </w:pPr>
          </w:p>
        </w:tc>
      </w:tr>
      <w:tr w:rsidR="000E678F" w:rsidRPr="009307D1" w14:paraId="60C6725D" w14:textId="77777777" w:rsidTr="022FCAC8">
        <w:tc>
          <w:tcPr>
            <w:tcW w:w="1860" w:type="dxa"/>
            <w:tcBorders>
              <w:top w:val="single" w:sz="4" w:space="0" w:color="auto"/>
              <w:left w:val="single" w:sz="4" w:space="0" w:color="auto"/>
              <w:bottom w:val="single" w:sz="4" w:space="0" w:color="auto"/>
              <w:right w:val="single" w:sz="4" w:space="0" w:color="auto"/>
            </w:tcBorders>
            <w:shd w:val="clear" w:color="auto" w:fill="auto"/>
          </w:tcPr>
          <w:p w14:paraId="4E8A0C8D" w14:textId="77777777" w:rsidR="000E678F" w:rsidRPr="009307D1" w:rsidRDefault="5BF0A1D1" w:rsidP="51675408">
            <w:pPr>
              <w:snapToGrid w:val="0"/>
              <w:rPr>
                <w:noProof/>
              </w:rPr>
            </w:pPr>
            <w:r w:rsidRPr="51675408">
              <w:rPr>
                <w:noProof/>
              </w:rPr>
              <w:t>Isik</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211052DE" w14:textId="77777777" w:rsidR="000E678F" w:rsidRPr="009307D1" w:rsidRDefault="5BF0A1D1" w:rsidP="51675408">
            <w:pPr>
              <w:snapToGrid w:val="0"/>
              <w:rPr>
                <w:noProof/>
              </w:rPr>
            </w:pPr>
            <w:r w:rsidRPr="51675408">
              <w:rPr>
                <w:noProof/>
              </w:rPr>
              <w:t>isikukood</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0A47D9BB" w14:textId="77777777" w:rsidR="000E678F" w:rsidRPr="009307D1" w:rsidRDefault="5BF0A1D1" w:rsidP="51675408">
            <w:pPr>
              <w:snapToGrid w:val="0"/>
              <w:rPr>
                <w:rFonts w:cs="Arial"/>
                <w:noProof/>
              </w:rPr>
            </w:pPr>
            <w:commentRangeStart w:id="158"/>
            <w:r w:rsidRPr="51675408">
              <w:rPr>
                <w:rFonts w:cs="Arial"/>
                <w:noProof/>
              </w:rPr>
              <w:t>Riigi poolt väljastatud isiku identifikaator, mis on unikaalne selle väljastanud riigi piires.</w:t>
            </w:r>
            <w:r w:rsidR="0396DC62" w:rsidRPr="51675408">
              <w:rPr>
                <w:rFonts w:cs="Arial"/>
                <w:noProof/>
              </w:rPr>
              <w:t xml:space="preserve"> Kui riigis ei ole kasutusel </w:t>
            </w:r>
            <w:r w:rsidR="7C1D410F" w:rsidRPr="51675408">
              <w:rPr>
                <w:rFonts w:cs="Arial"/>
                <w:noProof/>
              </w:rPr>
              <w:t xml:space="preserve">või isik ei ole saanud </w:t>
            </w:r>
            <w:r w:rsidR="0396DC62" w:rsidRPr="51675408">
              <w:rPr>
                <w:rFonts w:cs="Arial"/>
                <w:noProof/>
              </w:rPr>
              <w:t>isikukoodi (nagu näiteks Ungaris</w:t>
            </w:r>
            <w:r w:rsidR="1AE9752A" w:rsidRPr="51675408">
              <w:rPr>
                <w:rFonts w:cs="Arial"/>
                <w:noProof/>
              </w:rPr>
              <w:t xml:space="preserve"> – (Wikipedia)</w:t>
            </w:r>
            <w:r w:rsidR="0396DC62" w:rsidRPr="51675408">
              <w:rPr>
                <w:rFonts w:cs="Arial"/>
                <w:noProof/>
              </w:rPr>
              <w:t>), siis on selle atribuudi väärtuseks riigi poolt väljastatud isikut identifitseeriva dokumendi number.</w:t>
            </w:r>
            <w:commentRangeEnd w:id="158"/>
            <w:r w:rsidR="000E678F">
              <w:rPr>
                <w:rStyle w:val="CommentReference"/>
              </w:rPr>
              <w:commentReference w:id="158"/>
            </w:r>
          </w:p>
          <w:p w14:paraId="01788E90" w14:textId="77777777" w:rsidR="000E678F" w:rsidRPr="009307D1" w:rsidRDefault="000E678F" w:rsidP="51675408">
            <w:pPr>
              <w:snapToGrid w:val="0"/>
              <w:rPr>
                <w:rFonts w:cs="Arial"/>
                <w:noProof/>
              </w:rPr>
            </w:pPr>
          </w:p>
          <w:p w14:paraId="0901E390" w14:textId="77777777" w:rsidR="00212899" w:rsidRDefault="5BF0A1D1" w:rsidP="51675408">
            <w:pPr>
              <w:snapToGrid w:val="0"/>
              <w:rPr>
                <w:rFonts w:cs="Arial"/>
                <w:b/>
                <w:bCs/>
                <w:noProof/>
              </w:rPr>
            </w:pPr>
            <w:commentRangeStart w:id="159"/>
            <w:r w:rsidRPr="51675408">
              <w:rPr>
                <w:rFonts w:cs="Arial"/>
                <w:b/>
                <w:bCs/>
                <w:noProof/>
              </w:rPr>
              <w:t>{</w:t>
            </w:r>
            <w:r w:rsidR="570DFA27" w:rsidRPr="51675408">
              <w:rPr>
                <w:rFonts w:cs="Arial"/>
                <w:b/>
                <w:bCs/>
                <w:noProof/>
              </w:rPr>
              <w:t>@K</w:t>
            </w:r>
            <w:r w:rsidR="6343EBE8" w:rsidRPr="51675408">
              <w:rPr>
                <w:rFonts w:cs="Arial"/>
                <w:b/>
                <w:bCs/>
                <w:noProof/>
              </w:rPr>
              <w:t>ohustuslik.</w:t>
            </w:r>
            <w:r w:rsidR="749D4052" w:rsidRPr="51675408">
              <w:rPr>
                <w:rFonts w:cs="Arial"/>
                <w:b/>
                <w:bCs/>
                <w:noProof/>
              </w:rPr>
              <w:t xml:space="preserve"> Koos riigi identifikaatoriga on isiku unikaalne identifikaator.</w:t>
            </w:r>
            <w:r w:rsidR="706F953A" w:rsidRPr="51675408">
              <w:rPr>
                <w:rFonts w:cs="Arial"/>
                <w:b/>
                <w:bCs/>
                <w:noProof/>
              </w:rPr>
              <w:t xml:space="preserve"> </w:t>
            </w:r>
            <w:commentRangeEnd w:id="159"/>
            <w:r w:rsidR="000E678F">
              <w:rPr>
                <w:rStyle w:val="CommentReference"/>
              </w:rPr>
              <w:commentReference w:id="159"/>
            </w:r>
          </w:p>
          <w:p w14:paraId="2883B619" w14:textId="77777777" w:rsidR="00D4169D" w:rsidRDefault="00D4169D" w:rsidP="51675408">
            <w:pPr>
              <w:snapToGrid w:val="0"/>
              <w:rPr>
                <w:rFonts w:cs="Arial"/>
                <w:b/>
                <w:bCs/>
                <w:noProof/>
              </w:rPr>
            </w:pPr>
          </w:p>
          <w:p w14:paraId="5FEDB78E" w14:textId="77777777" w:rsidR="00CF0F57" w:rsidRDefault="706F953A" w:rsidP="51675408">
            <w:pPr>
              <w:snapToGrid w:val="0"/>
              <w:rPr>
                <w:rFonts w:cs="Arial"/>
                <w:b/>
                <w:bCs/>
                <w:noProof/>
              </w:rPr>
            </w:pPr>
            <w:commentRangeStart w:id="160"/>
            <w:r w:rsidRPr="51675408">
              <w:rPr>
                <w:rFonts w:cs="Arial"/>
                <w:b/>
                <w:bCs/>
                <w:noProof/>
              </w:rPr>
              <w:t>Isikukoodis on lubatud tähed</w:t>
            </w:r>
            <w:r w:rsidR="1192257B" w:rsidRPr="51675408">
              <w:rPr>
                <w:rFonts w:cs="Arial"/>
                <w:b/>
                <w:bCs/>
                <w:noProof/>
              </w:rPr>
              <w:t xml:space="preserve"> (</w:t>
            </w:r>
            <w:r w:rsidR="297FCFBF" w:rsidRPr="51675408">
              <w:rPr>
                <w:rFonts w:cs="Arial"/>
                <w:b/>
                <w:bCs/>
                <w:noProof/>
              </w:rPr>
              <w:t>lubatud on ka muud tähed kui ASCII tähed</w:t>
            </w:r>
            <w:r w:rsidR="5FA8FECF" w:rsidRPr="51675408">
              <w:rPr>
                <w:rFonts w:cs="Arial"/>
                <w:b/>
                <w:bCs/>
                <w:noProof/>
              </w:rPr>
              <w:t xml:space="preserve"> a-</w:t>
            </w:r>
            <w:r w:rsidR="5FF1DA81" w:rsidRPr="51675408">
              <w:rPr>
                <w:rFonts w:cs="Arial"/>
                <w:b/>
                <w:bCs/>
                <w:noProof/>
              </w:rPr>
              <w:t>zA-Z</w:t>
            </w:r>
            <w:r w:rsidR="17E70F0F" w:rsidRPr="51675408">
              <w:rPr>
                <w:rFonts w:cs="Arial"/>
                <w:b/>
                <w:bCs/>
                <w:noProof/>
              </w:rPr>
              <w:t>)</w:t>
            </w:r>
            <w:r w:rsidRPr="51675408">
              <w:rPr>
                <w:rFonts w:cs="Arial"/>
                <w:b/>
                <w:bCs/>
                <w:noProof/>
              </w:rPr>
              <w:t>, numbrid</w:t>
            </w:r>
            <w:r w:rsidR="39E16854" w:rsidRPr="51675408">
              <w:rPr>
                <w:rFonts w:cs="Arial"/>
                <w:b/>
                <w:bCs/>
                <w:noProof/>
              </w:rPr>
              <w:t>, tühikud</w:t>
            </w:r>
            <w:r w:rsidR="2CFB8365" w:rsidRPr="51675408">
              <w:rPr>
                <w:rFonts w:cs="Arial"/>
                <w:b/>
                <w:bCs/>
                <w:noProof/>
              </w:rPr>
              <w:t xml:space="preserve"> (kuid mitte muud tühimärgid)</w:t>
            </w:r>
            <w:r w:rsidR="39E16854" w:rsidRPr="51675408">
              <w:rPr>
                <w:rFonts w:cs="Arial"/>
                <w:b/>
                <w:bCs/>
                <w:noProof/>
              </w:rPr>
              <w:t>, sidekriipsud</w:t>
            </w:r>
            <w:r w:rsidR="008AD428" w:rsidRPr="51675408">
              <w:rPr>
                <w:rFonts w:cs="Arial"/>
                <w:b/>
                <w:bCs/>
                <w:noProof/>
              </w:rPr>
              <w:t>, plussmärgid, võrdusmärgid ja kaldkriipsud</w:t>
            </w:r>
            <w:r w:rsidR="0DD7B10C" w:rsidRPr="51675408">
              <w:rPr>
                <w:rFonts w:cs="Arial"/>
                <w:b/>
                <w:bCs/>
                <w:noProof/>
              </w:rPr>
              <w:t xml:space="preserve"> (nii \ kui /)</w:t>
            </w:r>
            <w:r w:rsidR="70E59B4C" w:rsidRPr="51675408">
              <w:rPr>
                <w:rFonts w:cs="Arial"/>
                <w:b/>
                <w:bCs/>
                <w:noProof/>
              </w:rPr>
              <w:t>.</w:t>
            </w:r>
            <w:r w:rsidR="39E16854" w:rsidRPr="51675408">
              <w:rPr>
                <w:rFonts w:cs="Arial"/>
                <w:b/>
                <w:bCs/>
                <w:noProof/>
              </w:rPr>
              <w:t xml:space="preserve"> </w:t>
            </w:r>
            <w:r w:rsidR="3D88DD00" w:rsidRPr="51675408">
              <w:rPr>
                <w:rFonts w:cs="Arial"/>
                <w:b/>
                <w:bCs/>
                <w:noProof/>
              </w:rPr>
              <w:t>Kõik ülejäänud märgid on keelatud.</w:t>
            </w:r>
            <w:commentRangeEnd w:id="160"/>
            <w:r w:rsidR="002C1819">
              <w:rPr>
                <w:rStyle w:val="CommentReference"/>
              </w:rPr>
              <w:commentReference w:id="160"/>
            </w:r>
          </w:p>
          <w:p w14:paraId="3DA7BC4F" w14:textId="77777777" w:rsidR="003D69A1" w:rsidRDefault="003D69A1" w:rsidP="51675408">
            <w:pPr>
              <w:snapToGrid w:val="0"/>
              <w:rPr>
                <w:rFonts w:cs="Arial"/>
                <w:b/>
                <w:bCs/>
                <w:noProof/>
              </w:rPr>
            </w:pPr>
          </w:p>
          <w:p w14:paraId="66EFEC47" w14:textId="77777777" w:rsidR="003D69A1" w:rsidRDefault="08C363EB" w:rsidP="51675408">
            <w:pPr>
              <w:snapToGrid w:val="0"/>
              <w:rPr>
                <w:rFonts w:cs="Arial"/>
                <w:b/>
                <w:bCs/>
                <w:noProof/>
              </w:rPr>
            </w:pPr>
            <w:r w:rsidRPr="51675408">
              <w:rPr>
                <w:rFonts w:cs="Arial"/>
                <w:b/>
                <w:bCs/>
                <w:noProof/>
              </w:rPr>
              <w:t xml:space="preserve">Kui isikukoodi riik on Eesti, siis peab isikukood </w:t>
            </w:r>
            <w:r w:rsidR="6C2364B3" w:rsidRPr="51675408">
              <w:rPr>
                <w:rFonts w:cs="Arial"/>
                <w:b/>
                <w:bCs/>
                <w:noProof/>
              </w:rPr>
              <w:t xml:space="preserve">koosnema </w:t>
            </w:r>
            <w:r w:rsidRPr="51675408">
              <w:rPr>
                <w:rFonts w:cs="Arial"/>
                <w:b/>
                <w:bCs/>
                <w:noProof/>
              </w:rPr>
              <w:t>11</w:t>
            </w:r>
            <w:r w:rsidR="6C2364B3" w:rsidRPr="51675408">
              <w:rPr>
                <w:rFonts w:cs="Arial"/>
                <w:b/>
                <w:bCs/>
                <w:noProof/>
              </w:rPr>
              <w:t>-st</w:t>
            </w:r>
            <w:r w:rsidRPr="51675408">
              <w:rPr>
                <w:rFonts w:cs="Arial"/>
                <w:b/>
                <w:bCs/>
                <w:noProof/>
              </w:rPr>
              <w:t xml:space="preserve"> </w:t>
            </w:r>
            <w:r w:rsidR="6C2364B3" w:rsidRPr="51675408">
              <w:rPr>
                <w:rFonts w:cs="Arial"/>
                <w:b/>
                <w:bCs/>
                <w:noProof/>
              </w:rPr>
              <w:t>numbri</w:t>
            </w:r>
            <w:r w:rsidRPr="51675408">
              <w:rPr>
                <w:rFonts w:cs="Arial"/>
                <w:b/>
                <w:bCs/>
                <w:noProof/>
              </w:rPr>
              <w:t>mär</w:t>
            </w:r>
            <w:r w:rsidR="6C2364B3" w:rsidRPr="51675408">
              <w:rPr>
                <w:rFonts w:cs="Arial"/>
                <w:b/>
                <w:bCs/>
                <w:noProof/>
              </w:rPr>
              <w:t>gist</w:t>
            </w:r>
            <w:r w:rsidRPr="51675408">
              <w:rPr>
                <w:rFonts w:cs="Arial"/>
                <w:b/>
                <w:bCs/>
                <w:noProof/>
              </w:rPr>
              <w:t>.</w:t>
            </w:r>
          </w:p>
          <w:p w14:paraId="1D4847DF" w14:textId="77777777" w:rsidR="00CF0F57" w:rsidRDefault="00CF0F57" w:rsidP="51675408">
            <w:pPr>
              <w:snapToGrid w:val="0"/>
              <w:rPr>
                <w:rFonts w:cs="Arial"/>
                <w:b/>
                <w:bCs/>
                <w:noProof/>
              </w:rPr>
            </w:pPr>
          </w:p>
          <w:p w14:paraId="78F9F4F3" w14:textId="77777777" w:rsidR="000E678F" w:rsidRPr="005C4DC8" w:rsidRDefault="570DFA27" w:rsidP="51675408">
            <w:pPr>
              <w:snapToGrid w:val="0"/>
              <w:rPr>
                <w:rFonts w:cs="Arial"/>
                <w:b/>
                <w:bCs/>
                <w:noProof/>
              </w:rPr>
            </w:pPr>
            <w:r w:rsidRPr="51675408">
              <w:rPr>
                <w:rFonts w:cs="Arial"/>
                <w:b/>
                <w:bCs/>
                <w:noProof/>
              </w:rPr>
              <w:t>@Pole_tühi</w:t>
            </w:r>
            <w:r w:rsidR="5AB46E1F" w:rsidRPr="51675408">
              <w:rPr>
                <w:rFonts w:cs="Arial"/>
                <w:b/>
                <w:bCs/>
                <w:noProof/>
              </w:rPr>
              <w:t>.</w:t>
            </w:r>
            <w:r w:rsidR="5BF0A1D1" w:rsidRPr="51675408">
              <w:rPr>
                <w:rFonts w:cs="Arial"/>
                <w:b/>
                <w:bCs/>
                <w:noProof/>
              </w:rPr>
              <w:t>}</w:t>
            </w: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2836FE4C" w14:textId="77777777" w:rsidR="000E678F" w:rsidRPr="009307D1" w:rsidRDefault="5BF0A1D1" w:rsidP="51675408">
            <w:pPr>
              <w:snapToGrid w:val="0"/>
              <w:rPr>
                <w:noProof/>
              </w:rPr>
            </w:pPr>
            <w:r w:rsidRPr="51675408">
              <w:rPr>
                <w:noProof/>
              </w:rPr>
              <w:t>39204010231</w:t>
            </w:r>
          </w:p>
        </w:tc>
      </w:tr>
      <w:tr w:rsidR="4672CF47" w14:paraId="7AA8A1FA" w14:textId="77777777" w:rsidTr="022FCAC8">
        <w:tc>
          <w:tcPr>
            <w:tcW w:w="1860" w:type="dxa"/>
            <w:tcBorders>
              <w:top w:val="single" w:sz="4" w:space="0" w:color="auto"/>
              <w:left w:val="single" w:sz="4" w:space="0" w:color="auto"/>
              <w:bottom w:val="single" w:sz="4" w:space="0" w:color="auto"/>
              <w:right w:val="single" w:sz="4" w:space="0" w:color="auto"/>
            </w:tcBorders>
            <w:shd w:val="clear" w:color="auto" w:fill="auto"/>
          </w:tcPr>
          <w:p w14:paraId="14969F2D" w14:textId="77777777" w:rsidR="2941B810" w:rsidRDefault="2941B810" w:rsidP="4672CF47">
            <w:pPr>
              <w:rPr>
                <w:noProof/>
              </w:rPr>
            </w:pPr>
            <w:r w:rsidRPr="4672CF47">
              <w:rPr>
                <w:noProof/>
              </w:rPr>
              <w:t>Isik</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26B064D2" w14:textId="77777777" w:rsidR="2941B810" w:rsidRDefault="2941B810" w:rsidP="4672CF47">
            <w:pPr>
              <w:rPr>
                <w:rFonts w:cs="Arial"/>
                <w:noProof/>
              </w:rPr>
            </w:pPr>
            <w:r w:rsidRPr="4672CF47">
              <w:rPr>
                <w:noProof/>
              </w:rPr>
              <w:t xml:space="preserve">perenimi </w:t>
            </w:r>
            <w:r w:rsidRPr="4672CF47">
              <w:rPr>
                <w:rFonts w:cs="Arial"/>
                <w:noProof/>
              </w:rPr>
              <w:t>(perekonna- nimi)</w:t>
            </w:r>
          </w:p>
          <w:p w14:paraId="78756CEA" w14:textId="77777777" w:rsidR="4672CF47" w:rsidRDefault="4672CF47" w:rsidP="4672CF47">
            <w:pPr>
              <w:rPr>
                <w:noProof/>
              </w:rPr>
            </w:pP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443F5B78" w14:textId="77777777" w:rsidR="479BDAB3" w:rsidRDefault="479BDAB3" w:rsidP="4672CF47">
            <w:pPr>
              <w:rPr>
                <w:rFonts w:cs="Arial"/>
                <w:noProof/>
              </w:rPr>
            </w:pPr>
            <w:r w:rsidRPr="4672CF47">
              <w:rPr>
                <w:rFonts w:cs="Arial"/>
                <w:noProof/>
              </w:rPr>
              <w:t xml:space="preserve">"Vanemailt lapsele kanduv või abiellumise teel saadav nimi (eesti keeles eesnime järel)." (Sõnaveeb) </w:t>
            </w:r>
            <w:r w:rsidR="2941B810" w:rsidRPr="4672CF47">
              <w:rPr>
                <w:rFonts w:cs="Arial"/>
                <w:noProof/>
              </w:rPr>
              <w:t>Isikut tõendavasse dokumenti kantud nimi, mida vajadusel on lühendatud.</w:t>
            </w:r>
          </w:p>
          <w:p w14:paraId="78586040" w14:textId="77777777" w:rsidR="4672CF47" w:rsidRDefault="4672CF47" w:rsidP="4672CF47">
            <w:pPr>
              <w:rPr>
                <w:rFonts w:cs="Arial"/>
                <w:noProof/>
              </w:rPr>
            </w:pPr>
          </w:p>
          <w:p w14:paraId="3D58471F" w14:textId="77777777" w:rsidR="2941B810" w:rsidRDefault="2941B810" w:rsidP="4672CF47">
            <w:pPr>
              <w:rPr>
                <w:rFonts w:cs="Arial"/>
                <w:b/>
                <w:bCs/>
                <w:noProof/>
              </w:rPr>
            </w:pPr>
            <w:r w:rsidRPr="4672CF47">
              <w:rPr>
                <w:rFonts w:cs="Arial"/>
                <w:b/>
                <w:bCs/>
                <w:noProof/>
              </w:rPr>
              <w:t>{</w:t>
            </w:r>
            <w:r w:rsidRPr="4672CF47">
              <w:rPr>
                <w:rFonts w:eastAsia="Courier New" w:cs="Arial"/>
                <w:b/>
                <w:bCs/>
                <w:noProof/>
              </w:rPr>
              <w:t xml:space="preserve">Vähemalt üks kahest – eesnimi või perenimi peab olema registreeritud. Võib olla kuni 50 märki pikk. </w:t>
            </w:r>
            <w:r w:rsidRPr="4672CF47">
              <w:rPr>
                <w:rFonts w:cs="Arial"/>
                <w:b/>
                <w:bCs/>
                <w:noProof/>
              </w:rPr>
              <w:t>@Pole_tühi.}</w:t>
            </w: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1D875C3B" w14:textId="77777777" w:rsidR="2941B810" w:rsidRDefault="2941B810" w:rsidP="4672CF47">
            <w:pPr>
              <w:rPr>
                <w:noProof/>
              </w:rPr>
            </w:pPr>
            <w:r w:rsidRPr="4672CF47">
              <w:rPr>
                <w:noProof/>
              </w:rPr>
              <w:t>Mets</w:t>
            </w:r>
          </w:p>
        </w:tc>
      </w:tr>
      <w:tr w:rsidR="4672CF47" w14:paraId="56FA66DB" w14:textId="77777777" w:rsidTr="022FCAC8">
        <w:tc>
          <w:tcPr>
            <w:tcW w:w="1860" w:type="dxa"/>
            <w:tcBorders>
              <w:top w:val="single" w:sz="4" w:space="0" w:color="auto"/>
              <w:left w:val="single" w:sz="4" w:space="0" w:color="auto"/>
              <w:bottom w:val="single" w:sz="4" w:space="0" w:color="auto"/>
              <w:right w:val="single" w:sz="4" w:space="0" w:color="auto"/>
            </w:tcBorders>
            <w:shd w:val="clear" w:color="auto" w:fill="auto"/>
          </w:tcPr>
          <w:p w14:paraId="5F4F076B" w14:textId="77777777" w:rsidR="084CD8C7" w:rsidRDefault="084CD8C7" w:rsidP="4672CF47">
            <w:pPr>
              <w:rPr>
                <w:noProof/>
              </w:rPr>
            </w:pPr>
            <w:r w:rsidRPr="4672CF47">
              <w:rPr>
                <w:noProof/>
              </w:rPr>
              <w:t>Isik</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02A2A72C" w14:textId="77777777" w:rsidR="084CD8C7" w:rsidRDefault="084CD8C7" w:rsidP="4672CF47">
            <w:pPr>
              <w:rPr>
                <w:noProof/>
              </w:rPr>
            </w:pPr>
            <w:r w:rsidRPr="4672CF47">
              <w:rPr>
                <w:noProof/>
              </w:rPr>
              <w:t>reg_aeg</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62D1DD94" w14:textId="77777777" w:rsidR="084CD8C7" w:rsidRDefault="084CD8C7" w:rsidP="4672CF47">
            <w:pPr>
              <w:rPr>
                <w:rFonts w:cs="Arial"/>
                <w:noProof/>
              </w:rPr>
            </w:pPr>
            <w:r w:rsidRPr="4672CF47">
              <w:rPr>
                <w:rFonts w:cs="Arial"/>
                <w:noProof/>
              </w:rPr>
              <w:t xml:space="preserve">Isiku </w:t>
            </w:r>
            <w:r w:rsidR="5E16D7DA" w:rsidRPr="4672CF47">
              <w:rPr>
                <w:rFonts w:cs="Arial"/>
                <w:noProof/>
              </w:rPr>
              <w:t>registreerimise kuupäev ja kellaaeg sekundi täpsusega, ilma ajavööndi ning sekundi murdosadeta. Selle võib süsteem ise automaatselt määrata.</w:t>
            </w:r>
          </w:p>
          <w:p w14:paraId="266E4F3E" w14:textId="77777777" w:rsidR="4672CF47" w:rsidRDefault="4672CF47" w:rsidP="4672CF47">
            <w:pPr>
              <w:rPr>
                <w:rFonts w:cs="Arial"/>
                <w:noProof/>
              </w:rPr>
            </w:pPr>
          </w:p>
          <w:p w14:paraId="5C059C0A" w14:textId="77777777" w:rsidR="084CD8C7" w:rsidRDefault="084CD8C7" w:rsidP="4672CF47">
            <w:pPr>
              <w:rPr>
                <w:rFonts w:cs="Arial"/>
                <w:b/>
                <w:bCs/>
                <w:noProof/>
              </w:rPr>
            </w:pPr>
            <w:r w:rsidRPr="4672CF47">
              <w:rPr>
                <w:rFonts w:cs="Arial"/>
                <w:b/>
                <w:bCs/>
                <w:noProof/>
              </w:rPr>
              <w:t>{</w:t>
            </w:r>
            <w:r w:rsidR="51804251" w:rsidRPr="4672CF47">
              <w:rPr>
                <w:rFonts w:cs="Arial"/>
                <w:b/>
                <w:bCs/>
                <w:noProof/>
              </w:rPr>
              <w:t>@Kohustuslik</w:t>
            </w:r>
            <w:r w:rsidR="1180AB34" w:rsidRPr="4672CF47">
              <w:rPr>
                <w:rFonts w:cs="Arial"/>
                <w:b/>
                <w:bCs/>
                <w:noProof/>
              </w:rPr>
              <w:t>.</w:t>
            </w:r>
            <w:r w:rsidR="51804251" w:rsidRPr="4672CF47">
              <w:rPr>
                <w:rFonts w:cs="Arial"/>
                <w:b/>
                <w:bCs/>
                <w:noProof/>
              </w:rPr>
              <w:t xml:space="preserve"> </w:t>
            </w:r>
            <w:r w:rsidR="47580E6A" w:rsidRPr="4672CF47">
              <w:rPr>
                <w:rFonts w:cs="Arial"/>
                <w:b/>
                <w:bCs/>
                <w:noProof/>
              </w:rPr>
              <w:t>@Lubatud_ajavahemik</w:t>
            </w:r>
            <w:r w:rsidR="01C32CB2" w:rsidRPr="4672CF47">
              <w:rPr>
                <w:rFonts w:cs="Arial"/>
                <w:b/>
                <w:bCs/>
                <w:noProof/>
              </w:rPr>
              <w:t>.</w:t>
            </w:r>
            <w:r w:rsidRPr="4672CF47">
              <w:rPr>
                <w:rFonts w:cs="Arial"/>
                <w:b/>
                <w:bCs/>
                <w:noProof/>
              </w:rPr>
              <w:t>}</w:t>
            </w: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6D285054" w14:textId="77777777" w:rsidR="4A932521" w:rsidRDefault="4A932521" w:rsidP="4672CF47">
            <w:pPr>
              <w:rPr>
                <w:noProof/>
              </w:rPr>
            </w:pPr>
            <w:r w:rsidRPr="4672CF47">
              <w:rPr>
                <w:noProof/>
              </w:rPr>
              <w:t>12.08.2014 17:01</w:t>
            </w:r>
            <w:r w:rsidR="35CF11F6" w:rsidRPr="4672CF47">
              <w:rPr>
                <w:noProof/>
              </w:rPr>
              <w:t>:05</w:t>
            </w:r>
          </w:p>
        </w:tc>
      </w:tr>
      <w:tr w:rsidR="00AE19EE" w:rsidRPr="009307D1" w14:paraId="5753705F" w14:textId="77777777" w:rsidTr="022FCAC8">
        <w:tc>
          <w:tcPr>
            <w:tcW w:w="1860" w:type="dxa"/>
            <w:tcBorders>
              <w:top w:val="single" w:sz="4" w:space="0" w:color="auto"/>
              <w:left w:val="single" w:sz="4" w:space="0" w:color="auto"/>
              <w:bottom w:val="single" w:sz="4" w:space="0" w:color="auto"/>
              <w:right w:val="single" w:sz="4" w:space="0" w:color="auto"/>
            </w:tcBorders>
            <w:shd w:val="clear" w:color="auto" w:fill="auto"/>
          </w:tcPr>
          <w:p w14:paraId="381E41F0" w14:textId="77777777" w:rsidR="00AE19EE" w:rsidRPr="009307D1" w:rsidRDefault="3B752CE4" w:rsidP="51675408">
            <w:pPr>
              <w:snapToGrid w:val="0"/>
              <w:rPr>
                <w:noProof/>
              </w:rPr>
            </w:pPr>
            <w:r w:rsidRPr="51675408">
              <w:rPr>
                <w:noProof/>
              </w:rPr>
              <w:t>Isik</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7BD45A18" w14:textId="77777777" w:rsidR="00AE19EE" w:rsidRPr="009307D1" w:rsidRDefault="322473DD" w:rsidP="51675408">
            <w:pPr>
              <w:snapToGrid w:val="0"/>
              <w:rPr>
                <w:noProof/>
              </w:rPr>
            </w:pPr>
            <w:r w:rsidRPr="51675408">
              <w:rPr>
                <w:noProof/>
              </w:rPr>
              <w:t>s</w:t>
            </w:r>
            <w:r w:rsidR="3B752CE4" w:rsidRPr="51675408">
              <w:rPr>
                <w:noProof/>
              </w:rPr>
              <w:t>ünni_kp</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1C91369E" w14:textId="77777777" w:rsidR="00AE19EE" w:rsidRDefault="027631DC" w:rsidP="51675408">
            <w:pPr>
              <w:snapToGrid w:val="0"/>
              <w:rPr>
                <w:rFonts w:cs="Arial"/>
                <w:noProof/>
              </w:rPr>
            </w:pPr>
            <w:r w:rsidRPr="51675408">
              <w:rPr>
                <w:rFonts w:cs="Arial"/>
                <w:noProof/>
              </w:rPr>
              <w:t>Isiku sünni kuupäev sünnikoha kohaliku aja järgi.</w:t>
            </w:r>
          </w:p>
          <w:p w14:paraId="09E91475" w14:textId="77777777" w:rsidR="009307D1" w:rsidRDefault="009307D1" w:rsidP="51675408">
            <w:pPr>
              <w:snapToGrid w:val="0"/>
              <w:rPr>
                <w:rFonts w:cs="Arial"/>
                <w:noProof/>
              </w:rPr>
            </w:pPr>
          </w:p>
          <w:p w14:paraId="4DC283CD" w14:textId="77777777" w:rsidR="009307D1" w:rsidRPr="00DC1E15" w:rsidRDefault="027631DC" w:rsidP="51675408">
            <w:pPr>
              <w:snapToGrid w:val="0"/>
              <w:rPr>
                <w:rFonts w:cs="Arial"/>
                <w:b/>
                <w:bCs/>
                <w:noProof/>
              </w:rPr>
            </w:pPr>
            <w:r w:rsidRPr="51675408">
              <w:rPr>
                <w:rFonts w:cs="Arial"/>
                <w:b/>
                <w:bCs/>
                <w:noProof/>
              </w:rPr>
              <w:t>{</w:t>
            </w:r>
            <w:r w:rsidR="7DFC3A7A" w:rsidRPr="51675408">
              <w:rPr>
                <w:rFonts w:cs="Arial"/>
                <w:b/>
                <w:bCs/>
                <w:noProof/>
              </w:rPr>
              <w:t>@Kohustuslik</w:t>
            </w:r>
            <w:r w:rsidRPr="51675408">
              <w:rPr>
                <w:rFonts w:cs="Arial"/>
                <w:b/>
                <w:bCs/>
                <w:noProof/>
              </w:rPr>
              <w:t xml:space="preserve">. Sünni kuupäeva võimalikud väärtused on vahemikus 01. jaanuar 1900 ja 31. detsember 2100 (otspunktid kaasa arvatud). Sünni kuupäev ei tohi olla </w:t>
            </w:r>
            <w:r w:rsidR="1A2F65CC" w:rsidRPr="51675408">
              <w:rPr>
                <w:rFonts w:cs="Arial"/>
                <w:b/>
                <w:bCs/>
                <w:noProof/>
              </w:rPr>
              <w:t>suurem</w:t>
            </w:r>
            <w:r w:rsidRPr="51675408">
              <w:rPr>
                <w:rFonts w:cs="Arial"/>
                <w:b/>
                <w:bCs/>
                <w:noProof/>
              </w:rPr>
              <w:t xml:space="preserve"> </w:t>
            </w:r>
            <w:r w:rsidR="1BF97F45" w:rsidRPr="51675408">
              <w:rPr>
                <w:rFonts w:cs="Arial"/>
                <w:b/>
                <w:bCs/>
                <w:noProof/>
              </w:rPr>
              <w:t>isiku registreerimise ajast</w:t>
            </w:r>
            <w:r w:rsidR="5AB46E1F" w:rsidRPr="51675408">
              <w:rPr>
                <w:rFonts w:cs="Arial"/>
                <w:b/>
                <w:bCs/>
                <w:noProof/>
              </w:rPr>
              <w:t>.</w:t>
            </w:r>
            <w:r w:rsidR="1BF97F45" w:rsidRPr="51675408">
              <w:rPr>
                <w:rFonts w:cs="Arial"/>
                <w:b/>
                <w:bCs/>
                <w:noProof/>
              </w:rPr>
              <w:t>}</w:t>
            </w: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3A472B43" w14:textId="77777777" w:rsidR="00AE19EE" w:rsidRPr="009307D1" w:rsidRDefault="710E1F92" w:rsidP="51675408">
            <w:pPr>
              <w:snapToGrid w:val="0"/>
              <w:rPr>
                <w:noProof/>
              </w:rPr>
            </w:pPr>
            <w:r w:rsidRPr="51675408">
              <w:rPr>
                <w:noProof/>
              </w:rPr>
              <w:t>12.08.1993</w:t>
            </w:r>
          </w:p>
        </w:tc>
      </w:tr>
      <w:tr w:rsidR="00083CD1" w:rsidRPr="009307D1" w14:paraId="5322E6D2" w14:textId="77777777" w:rsidTr="022FCAC8">
        <w:tc>
          <w:tcPr>
            <w:tcW w:w="1860" w:type="dxa"/>
            <w:tcBorders>
              <w:top w:val="single" w:sz="4" w:space="0" w:color="auto"/>
              <w:left w:val="single" w:sz="4" w:space="0" w:color="auto"/>
              <w:bottom w:val="single" w:sz="4" w:space="0" w:color="auto"/>
              <w:right w:val="single" w:sz="4" w:space="0" w:color="auto"/>
            </w:tcBorders>
            <w:shd w:val="clear" w:color="auto" w:fill="auto"/>
          </w:tcPr>
          <w:p w14:paraId="1A27C51A" w14:textId="77777777" w:rsidR="00083CD1" w:rsidRPr="00083CD1" w:rsidRDefault="0BFEACA1" w:rsidP="51675408">
            <w:pPr>
              <w:snapToGrid w:val="0"/>
              <w:rPr>
                <w:noProof/>
              </w:rPr>
            </w:pPr>
            <w:r w:rsidRPr="51675408">
              <w:rPr>
                <w:noProof/>
              </w:rPr>
              <w:t>Isik</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02C136D0" w14:textId="77777777" w:rsidR="00083CD1" w:rsidRPr="009307D1" w:rsidRDefault="0BFEACA1" w:rsidP="51675408">
            <w:pPr>
              <w:snapToGrid w:val="0"/>
              <w:rPr>
                <w:noProof/>
              </w:rPr>
            </w:pPr>
            <w:r w:rsidRPr="51675408">
              <w:rPr>
                <w:noProof/>
              </w:rPr>
              <w:t>viimase_</w:t>
            </w:r>
            <w:r w:rsidR="00083CD1">
              <w:br/>
            </w:r>
            <w:r w:rsidRPr="51675408">
              <w:rPr>
                <w:noProof/>
              </w:rPr>
              <w:t>muutm_aeg</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49607E29" w14:textId="77777777" w:rsidR="00083CD1" w:rsidRPr="009307D1" w:rsidRDefault="0BFEACA1" w:rsidP="51675408">
            <w:pPr>
              <w:snapToGrid w:val="0"/>
              <w:rPr>
                <w:rFonts w:cs="Arial"/>
                <w:noProof/>
              </w:rPr>
            </w:pPr>
            <w:r w:rsidRPr="51675408">
              <w:rPr>
                <w:rFonts w:cs="Arial"/>
                <w:noProof/>
              </w:rPr>
              <w:t>Isiku andmete viimase muutmise kuupäev ja kellaaeg sekundi täpsusega, ilma ajavööndi ning sekundi murdosadeta. Selle võib süsteem ise automaatselt määrata.</w:t>
            </w:r>
            <w:r w:rsidR="0F7EA66C" w:rsidRPr="51675408">
              <w:rPr>
                <w:rFonts w:cs="Arial"/>
                <w:noProof/>
              </w:rPr>
              <w:t xml:space="preserve"> Isiku registreerimisel on selle</w:t>
            </w:r>
            <w:r w:rsidR="4EE50CCD" w:rsidRPr="51675408">
              <w:rPr>
                <w:rFonts w:cs="Arial"/>
                <w:noProof/>
              </w:rPr>
              <w:t xml:space="preserve"> viimase muutmise aeg sama kui registreerimise aeg.</w:t>
            </w:r>
          </w:p>
          <w:p w14:paraId="15D4D85F" w14:textId="77777777" w:rsidR="00083CD1" w:rsidRPr="009307D1" w:rsidRDefault="00083CD1" w:rsidP="51675408">
            <w:pPr>
              <w:snapToGrid w:val="0"/>
              <w:rPr>
                <w:rFonts w:cs="Arial"/>
                <w:noProof/>
              </w:rPr>
            </w:pPr>
          </w:p>
          <w:p w14:paraId="217D6717" w14:textId="77777777" w:rsidR="00083CD1" w:rsidRDefault="0BFEACA1" w:rsidP="51675408">
            <w:pPr>
              <w:snapToGrid w:val="0"/>
              <w:rPr>
                <w:rFonts w:cs="Arial"/>
                <w:b/>
                <w:bCs/>
                <w:noProof/>
              </w:rPr>
            </w:pPr>
            <w:r w:rsidRPr="51675408">
              <w:rPr>
                <w:rFonts w:cs="Arial"/>
                <w:b/>
                <w:bCs/>
                <w:noProof/>
              </w:rPr>
              <w:t>{@Kohustuslik. @Lubatud_ajavahemik.</w:t>
            </w:r>
          </w:p>
          <w:p w14:paraId="62E8A822" w14:textId="77777777" w:rsidR="00083CD1" w:rsidRDefault="00083CD1" w:rsidP="51675408">
            <w:pPr>
              <w:snapToGrid w:val="0"/>
              <w:rPr>
                <w:rFonts w:cs="Arial"/>
                <w:b/>
                <w:bCs/>
                <w:noProof/>
              </w:rPr>
            </w:pPr>
          </w:p>
          <w:p w14:paraId="128704D5" w14:textId="77777777" w:rsidR="00083CD1" w:rsidRPr="00DC1E15" w:rsidRDefault="0BFEACA1" w:rsidP="51675408">
            <w:pPr>
              <w:snapToGrid w:val="0"/>
              <w:rPr>
                <w:rFonts w:cs="Arial"/>
                <w:b/>
                <w:bCs/>
                <w:noProof/>
              </w:rPr>
            </w:pPr>
            <w:r w:rsidRPr="51675408">
              <w:rPr>
                <w:rFonts w:cs="Arial"/>
                <w:b/>
                <w:bCs/>
                <w:noProof/>
              </w:rPr>
              <w:t xml:space="preserve">Viimase muutmise aeg peab olema suurem </w:t>
            </w:r>
            <w:r w:rsidR="71EF9A50" w:rsidRPr="51675408">
              <w:rPr>
                <w:rFonts w:cs="Arial"/>
                <w:b/>
                <w:bCs/>
                <w:noProof/>
              </w:rPr>
              <w:t xml:space="preserve">kui </w:t>
            </w:r>
            <w:r w:rsidRPr="51675408">
              <w:rPr>
                <w:rFonts w:cs="Arial"/>
                <w:b/>
                <w:bCs/>
                <w:noProof/>
              </w:rPr>
              <w:t>registreerimise a</w:t>
            </w:r>
            <w:r w:rsidR="71EF9A50" w:rsidRPr="51675408">
              <w:rPr>
                <w:rFonts w:cs="Arial"/>
                <w:b/>
                <w:bCs/>
                <w:noProof/>
              </w:rPr>
              <w:t>eg või sellega võrdne.</w:t>
            </w:r>
            <w:r w:rsidRPr="51675408">
              <w:rPr>
                <w:rFonts w:cs="Arial"/>
                <w:b/>
                <w:bCs/>
                <w:noProof/>
              </w:rPr>
              <w:t>}</w:t>
            </w: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60D1291B" w14:textId="77777777" w:rsidR="00083CD1" w:rsidRPr="009307D1" w:rsidRDefault="0BFEACA1" w:rsidP="51675408">
            <w:pPr>
              <w:snapToGrid w:val="0"/>
              <w:rPr>
                <w:noProof/>
              </w:rPr>
            </w:pPr>
            <w:r w:rsidRPr="51675408">
              <w:rPr>
                <w:noProof/>
              </w:rPr>
              <w:t>12.08.2015 19:25:11</w:t>
            </w:r>
          </w:p>
        </w:tc>
      </w:tr>
      <w:tr w:rsidR="4672CF47" w14:paraId="28AD47B6" w14:textId="77777777" w:rsidTr="022FCAC8">
        <w:tc>
          <w:tcPr>
            <w:tcW w:w="1860" w:type="dxa"/>
            <w:tcBorders>
              <w:top w:val="single" w:sz="4" w:space="0" w:color="auto"/>
              <w:left w:val="single" w:sz="4" w:space="0" w:color="auto"/>
              <w:bottom w:val="single" w:sz="4" w:space="0" w:color="auto"/>
              <w:right w:val="single" w:sz="4" w:space="0" w:color="auto"/>
            </w:tcBorders>
            <w:shd w:val="clear" w:color="auto" w:fill="auto"/>
          </w:tcPr>
          <w:p w14:paraId="73275CAB" w14:textId="77777777" w:rsidR="2941B810" w:rsidRDefault="2941B810" w:rsidP="4672CF47">
            <w:pPr>
              <w:rPr>
                <w:noProof/>
              </w:rPr>
            </w:pPr>
            <w:r w:rsidRPr="4672CF47">
              <w:rPr>
                <w:noProof/>
              </w:rPr>
              <w:t>Kasutajakonto</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63CD806A" w14:textId="77777777" w:rsidR="2941B810" w:rsidRDefault="2941B810" w:rsidP="4672CF47">
            <w:pPr>
              <w:rPr>
                <w:noProof/>
              </w:rPr>
            </w:pPr>
            <w:r w:rsidRPr="4672CF47">
              <w:rPr>
                <w:noProof/>
              </w:rPr>
              <w:t>on_aktiivne</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13E69925" w14:textId="77777777" w:rsidR="2941B810" w:rsidRDefault="2941B810" w:rsidP="4672CF47">
            <w:pPr>
              <w:rPr>
                <w:rFonts w:cs="Arial"/>
                <w:noProof/>
              </w:rPr>
            </w:pPr>
            <w:r w:rsidRPr="4672CF47">
              <w:rPr>
                <w:rFonts w:cs="Arial"/>
                <w:noProof/>
              </w:rPr>
              <w:t>Tõeväärtus, mis määrab, kas konto parooli on võimalik kasutada süsteemi sisenemiseks (TRUE) või mitte (FALSE). Võimaldab näiteks takistada isiku süsteemi sisenemist kuni ta on muutnud parooli. Vaikimisi väärtus on TRUE.</w:t>
            </w:r>
          </w:p>
          <w:p w14:paraId="774748AF" w14:textId="77777777" w:rsidR="4672CF47" w:rsidRDefault="4672CF47" w:rsidP="4672CF47">
            <w:pPr>
              <w:rPr>
                <w:rFonts w:cs="Arial"/>
                <w:noProof/>
              </w:rPr>
            </w:pPr>
          </w:p>
          <w:p w14:paraId="1FF53CB8" w14:textId="77777777" w:rsidR="2941B810" w:rsidRDefault="2941B810" w:rsidP="4672CF47">
            <w:pPr>
              <w:rPr>
                <w:rFonts w:cs="Arial"/>
                <w:noProof/>
              </w:rPr>
            </w:pPr>
            <w:r w:rsidRPr="4672CF47">
              <w:rPr>
                <w:rFonts w:cs="Arial"/>
                <w:b/>
                <w:bCs/>
                <w:noProof/>
              </w:rPr>
              <w:t>{@Kohustuslik.}</w:t>
            </w: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0BD5327F" w14:textId="77777777" w:rsidR="2941B810" w:rsidRDefault="2941B810" w:rsidP="4672CF47">
            <w:pPr>
              <w:rPr>
                <w:rFonts w:cs="Arial"/>
                <w:noProof/>
              </w:rPr>
            </w:pPr>
            <w:r w:rsidRPr="4672CF47">
              <w:rPr>
                <w:rFonts w:cs="Arial"/>
                <w:noProof/>
              </w:rPr>
              <w:t>FALSE</w:t>
            </w:r>
          </w:p>
        </w:tc>
      </w:tr>
      <w:tr w:rsidR="00083CD1" w:rsidRPr="009307D1" w14:paraId="3791BDEA" w14:textId="77777777" w:rsidTr="022FCAC8">
        <w:tc>
          <w:tcPr>
            <w:tcW w:w="1860" w:type="dxa"/>
            <w:tcBorders>
              <w:top w:val="single" w:sz="4" w:space="0" w:color="auto"/>
              <w:left w:val="single" w:sz="4" w:space="0" w:color="auto"/>
              <w:bottom w:val="single" w:sz="4" w:space="0" w:color="auto"/>
              <w:right w:val="single" w:sz="4" w:space="0" w:color="auto"/>
            </w:tcBorders>
            <w:shd w:val="clear" w:color="auto" w:fill="auto"/>
          </w:tcPr>
          <w:p w14:paraId="6482D3F5" w14:textId="77777777" w:rsidR="00083CD1" w:rsidRPr="009307D1" w:rsidRDefault="0BFEACA1" w:rsidP="51675408">
            <w:pPr>
              <w:snapToGrid w:val="0"/>
              <w:rPr>
                <w:noProof/>
              </w:rPr>
            </w:pPr>
            <w:r w:rsidRPr="51675408">
              <w:rPr>
                <w:noProof/>
              </w:rPr>
              <w:t>Kasutajakonto</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0A0A5D89" w14:textId="77777777" w:rsidR="00083CD1" w:rsidRPr="009307D1" w:rsidRDefault="0BFEACA1" w:rsidP="51675408">
            <w:pPr>
              <w:snapToGrid w:val="0"/>
              <w:rPr>
                <w:noProof/>
              </w:rPr>
            </w:pPr>
            <w:r w:rsidRPr="51675408">
              <w:rPr>
                <w:noProof/>
              </w:rPr>
              <w:t>parool</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4AB30A17" w14:textId="77777777" w:rsidR="00083CD1" w:rsidRPr="009307D1" w:rsidRDefault="0BFEACA1" w:rsidP="51675408">
            <w:pPr>
              <w:snapToGrid w:val="0"/>
              <w:rPr>
                <w:rFonts w:cs="Arial"/>
                <w:noProof/>
              </w:rPr>
            </w:pPr>
            <w:r w:rsidRPr="51675408">
              <w:rPr>
                <w:rFonts w:cs="Arial"/>
                <w:noProof/>
              </w:rPr>
              <w:t xml:space="preserve">Isiku identsust tõendav teadmuslik (miski, mida isik teab) volitustõend. </w:t>
            </w:r>
            <w:commentRangeStart w:id="161"/>
            <w:r w:rsidRPr="51675408">
              <w:rPr>
                <w:rFonts w:cs="Arial"/>
                <w:noProof/>
              </w:rPr>
              <w:t xml:space="preserve">Andmebaasis salvestatakse parooli ja soola põhjal leitud räsiväärtus. </w:t>
            </w:r>
            <w:commentRangeEnd w:id="161"/>
            <w:r w:rsidR="00083CD1">
              <w:rPr>
                <w:rStyle w:val="CommentReference"/>
              </w:rPr>
              <w:commentReference w:id="161"/>
            </w:r>
            <w:r w:rsidRPr="51675408">
              <w:rPr>
                <w:rFonts w:cs="Arial"/>
                <w:noProof/>
              </w:rPr>
              <w:t xml:space="preserve">Täpsemad nõuded selle kohta on mittefunktsionaalsete nõuete all (vt jaotis </w:t>
            </w:r>
            <w:r w:rsidR="00083CD1">
              <w:rPr>
                <w:rFonts w:cs="Arial"/>
              </w:rPr>
              <w:fldChar w:fldCharType="begin"/>
            </w:r>
            <w:r w:rsidR="00083CD1">
              <w:rPr>
                <w:rFonts w:cs="Arial"/>
              </w:rPr>
              <w:instrText xml:space="preserve"> REF _Ref30411664 \r \h </w:instrText>
            </w:r>
            <w:r w:rsidR="00083CD1">
              <w:rPr>
                <w:rFonts w:cs="Arial"/>
              </w:rPr>
            </w:r>
            <w:r w:rsidR="00083CD1">
              <w:rPr>
                <w:rFonts w:cs="Arial"/>
              </w:rPr>
              <w:fldChar w:fldCharType="separate"/>
            </w:r>
            <w:r w:rsidR="00720999">
              <w:rPr>
                <w:rFonts w:cs="Arial"/>
              </w:rPr>
              <w:t>1.2.4</w:t>
            </w:r>
            <w:r w:rsidR="00083CD1">
              <w:rPr>
                <w:rFonts w:cs="Arial"/>
              </w:rPr>
              <w:fldChar w:fldCharType="end"/>
            </w:r>
            <w:r w:rsidRPr="51675408">
              <w:rPr>
                <w:rFonts w:cs="Arial"/>
                <w:noProof/>
              </w:rPr>
              <w:t>).</w:t>
            </w:r>
          </w:p>
          <w:p w14:paraId="5196EC78" w14:textId="77777777" w:rsidR="00083CD1" w:rsidRPr="009307D1" w:rsidRDefault="00083CD1" w:rsidP="51675408">
            <w:pPr>
              <w:snapToGrid w:val="0"/>
              <w:rPr>
                <w:rFonts w:cs="Arial"/>
                <w:noProof/>
              </w:rPr>
            </w:pPr>
          </w:p>
          <w:p w14:paraId="25FAA8D0" w14:textId="77777777" w:rsidR="00083CD1" w:rsidRPr="00DC1E15" w:rsidRDefault="0BFEACA1" w:rsidP="51675408">
            <w:pPr>
              <w:snapToGrid w:val="0"/>
              <w:rPr>
                <w:rFonts w:cs="Arial"/>
                <w:b/>
                <w:bCs/>
                <w:noProof/>
              </w:rPr>
            </w:pPr>
            <w:r w:rsidRPr="51675408">
              <w:rPr>
                <w:rFonts w:cs="Arial"/>
                <w:b/>
                <w:bCs/>
                <w:noProof/>
              </w:rPr>
              <w:t>{@Kohustuslik. @Pole_tühi.}</w:t>
            </w: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1C2AF8A6" w14:textId="77777777" w:rsidR="00083CD1" w:rsidRPr="009307D1" w:rsidRDefault="0BFEACA1" w:rsidP="51675408">
            <w:pPr>
              <w:snapToGrid w:val="0"/>
              <w:rPr>
                <w:rFonts w:cs="Arial"/>
                <w:noProof/>
              </w:rPr>
            </w:pPr>
            <w:r w:rsidRPr="51675408">
              <w:rPr>
                <w:rFonts w:cs="Arial"/>
                <w:noProof/>
              </w:rPr>
              <w:t>$2a$11$FsKdoFDJePwuYtyg2hBxz.e8AwSODaO/nFGGacEm05vIgOBNG9dHC</w:t>
            </w:r>
          </w:p>
        </w:tc>
      </w:tr>
      <w:tr w:rsidR="00083CD1" w:rsidRPr="009307D1" w14:paraId="3AF666D8" w14:textId="77777777" w:rsidTr="022FCAC8">
        <w:tc>
          <w:tcPr>
            <w:tcW w:w="1860" w:type="dxa"/>
            <w:tcBorders>
              <w:left w:val="single" w:sz="1" w:space="0" w:color="000000" w:themeColor="text1"/>
              <w:bottom w:val="single" w:sz="1" w:space="0" w:color="000000" w:themeColor="text1"/>
            </w:tcBorders>
            <w:shd w:val="clear" w:color="auto" w:fill="auto"/>
          </w:tcPr>
          <w:p w14:paraId="789E7513" w14:textId="77777777" w:rsidR="00083CD1" w:rsidRPr="009307D1" w:rsidRDefault="0BFEACA1" w:rsidP="51675408">
            <w:pPr>
              <w:snapToGrid w:val="0"/>
              <w:rPr>
                <w:noProof/>
              </w:rPr>
            </w:pPr>
            <w:r w:rsidRPr="51675408">
              <w:rPr>
                <w:noProof/>
              </w:rPr>
              <w:t>Klassifikaator</w:t>
            </w:r>
          </w:p>
        </w:tc>
        <w:tc>
          <w:tcPr>
            <w:tcW w:w="1395" w:type="dxa"/>
            <w:tcBorders>
              <w:left w:val="single" w:sz="1" w:space="0" w:color="000000" w:themeColor="text1"/>
              <w:bottom w:val="single" w:sz="1" w:space="0" w:color="000000" w:themeColor="text1"/>
            </w:tcBorders>
            <w:shd w:val="clear" w:color="auto" w:fill="auto"/>
          </w:tcPr>
          <w:p w14:paraId="71FE50BC" w14:textId="77777777" w:rsidR="00083CD1" w:rsidRPr="009307D1" w:rsidRDefault="0BFEACA1" w:rsidP="51675408">
            <w:pPr>
              <w:snapToGrid w:val="0"/>
              <w:rPr>
                <w:noProof/>
              </w:rPr>
            </w:pPr>
            <w:r w:rsidRPr="51675408">
              <w:rPr>
                <w:noProof/>
              </w:rPr>
              <w:t>kood</w:t>
            </w:r>
          </w:p>
        </w:tc>
        <w:tc>
          <w:tcPr>
            <w:tcW w:w="3833" w:type="dxa"/>
            <w:tcBorders>
              <w:left w:val="single" w:sz="1" w:space="0" w:color="000000" w:themeColor="text1"/>
              <w:bottom w:val="single" w:sz="1" w:space="0" w:color="000000" w:themeColor="text1"/>
            </w:tcBorders>
            <w:shd w:val="clear" w:color="auto" w:fill="auto"/>
          </w:tcPr>
          <w:p w14:paraId="446C3FCC" w14:textId="77777777" w:rsidR="00083CD1" w:rsidRPr="009307D1" w:rsidRDefault="0BFEACA1" w:rsidP="51675408">
            <w:pPr>
              <w:snapToGrid w:val="0"/>
              <w:rPr>
                <w:rFonts w:cs="Arial"/>
                <w:noProof/>
              </w:rPr>
            </w:pPr>
            <w:r w:rsidRPr="51675408">
              <w:rPr>
                <w:rFonts w:cs="Arial"/>
                <w:noProof/>
              </w:rPr>
              <w:t>Klassifikaatori väärtust esitav kood, mida saab kasutada selle väärtuse lühidalt esitamiseks. Kood võib olla tekstiline või numbriline väärtus (nõude täpsustused on kirjas atribuudi kitsenduste juures). Kood peaks olema võimalikult hästi meeldejääv. See tähendab, et kui kasutaja näeb koodi, siis seostub see tema jaoks võimalikult lihtsalt koodiga iseloomustatava klassifikaatori väärtusega.</w:t>
            </w:r>
          </w:p>
          <w:p w14:paraId="07D8468F" w14:textId="77777777" w:rsidR="00083CD1" w:rsidRPr="009307D1" w:rsidRDefault="00083CD1" w:rsidP="51675408">
            <w:pPr>
              <w:snapToGrid w:val="0"/>
              <w:rPr>
                <w:rFonts w:cs="Arial"/>
                <w:noProof/>
              </w:rPr>
            </w:pPr>
          </w:p>
          <w:p w14:paraId="0F17A070" w14:textId="77777777" w:rsidR="00083CD1" w:rsidRDefault="0BFEACA1" w:rsidP="51675408">
            <w:pPr>
              <w:snapToGrid w:val="0"/>
              <w:rPr>
                <w:rFonts w:eastAsia="ArialMT" w:cs="Arial"/>
                <w:b/>
                <w:bCs/>
                <w:noProof/>
              </w:rPr>
            </w:pPr>
            <w:r w:rsidRPr="51675408">
              <w:rPr>
                <w:rFonts w:cs="Arial"/>
                <w:b/>
                <w:bCs/>
                <w:noProof/>
              </w:rPr>
              <w:t xml:space="preserve">{Klassifikaatori unikaalne identifikaator, mis on unikaalne klassifikaatori tüübi piires. </w:t>
            </w:r>
            <w:r w:rsidRPr="51675408">
              <w:rPr>
                <w:rFonts w:eastAsia="ArialMT" w:cs="Arial"/>
                <w:b/>
                <w:bCs/>
                <w:noProof/>
              </w:rPr>
              <w:t>@Kohustuslik.</w:t>
            </w:r>
          </w:p>
          <w:p w14:paraId="18729CEA" w14:textId="77777777" w:rsidR="00083CD1" w:rsidRDefault="00083CD1" w:rsidP="51675408">
            <w:pPr>
              <w:snapToGrid w:val="0"/>
              <w:rPr>
                <w:rFonts w:eastAsia="ArialMT" w:cs="Arial"/>
                <w:b/>
                <w:bCs/>
                <w:noProof/>
              </w:rPr>
            </w:pPr>
          </w:p>
          <w:p w14:paraId="7FFA87A2" w14:textId="77777777" w:rsidR="00083CD1" w:rsidRDefault="0BFEACA1" w:rsidP="51675408">
            <w:pPr>
              <w:snapToGrid w:val="0"/>
              <w:rPr>
                <w:rFonts w:eastAsia="ArialMT" w:cs="Arial"/>
                <w:b/>
                <w:bCs/>
                <w:noProof/>
              </w:rPr>
            </w:pPr>
            <w:r w:rsidRPr="51675408">
              <w:rPr>
                <w:rFonts w:eastAsia="ArialMT" w:cs="Arial"/>
                <w:b/>
                <w:bCs/>
                <w:noProof/>
              </w:rPr>
              <w:t>Riikide koodid koosnevad vastavalt ISO 3166 standardile täpselt kolmest ASCII suurtähest A-Z.</w:t>
            </w:r>
          </w:p>
          <w:p w14:paraId="49324EC2" w14:textId="77777777" w:rsidR="00083CD1" w:rsidRDefault="00083CD1" w:rsidP="51675408">
            <w:pPr>
              <w:snapToGrid w:val="0"/>
              <w:rPr>
                <w:rFonts w:eastAsia="ArialMT" w:cs="Arial"/>
                <w:b/>
                <w:bCs/>
                <w:noProof/>
              </w:rPr>
            </w:pPr>
          </w:p>
          <w:p w14:paraId="2A043A86" w14:textId="77777777" w:rsidR="00083CD1" w:rsidRPr="00DC1E15" w:rsidRDefault="0BFEACA1" w:rsidP="51675408">
            <w:pPr>
              <w:snapToGrid w:val="0"/>
              <w:rPr>
                <w:rFonts w:eastAsia="ArialMT" w:cs="Arial"/>
                <w:b/>
                <w:bCs/>
                <w:noProof/>
              </w:rPr>
            </w:pPr>
            <w:r w:rsidRPr="51675408">
              <w:rPr>
                <w:rFonts w:eastAsia="ArialMT" w:cs="Arial"/>
                <w:b/>
                <w:bCs/>
                <w:noProof/>
              </w:rPr>
              <w:t>Kui kood on tekstiline väärtus, siis @Pole_tühi.}</w:t>
            </w:r>
          </w:p>
        </w:tc>
        <w:tc>
          <w:tcPr>
            <w:tcW w:w="2089" w:type="dxa"/>
            <w:tcBorders>
              <w:left w:val="single" w:sz="1" w:space="0" w:color="000000" w:themeColor="text1"/>
              <w:bottom w:val="single" w:sz="1" w:space="0" w:color="000000" w:themeColor="text1"/>
              <w:right w:val="single" w:sz="1" w:space="0" w:color="000000" w:themeColor="text1"/>
            </w:tcBorders>
            <w:shd w:val="clear" w:color="auto" w:fill="auto"/>
          </w:tcPr>
          <w:p w14:paraId="7F45FC8B" w14:textId="77777777" w:rsidR="00083CD1" w:rsidRPr="009307D1" w:rsidRDefault="0BFEACA1" w:rsidP="51675408">
            <w:pPr>
              <w:snapToGrid w:val="0"/>
              <w:rPr>
                <w:noProof/>
              </w:rPr>
            </w:pPr>
            <w:r w:rsidRPr="51675408">
              <w:rPr>
                <w:noProof/>
              </w:rPr>
              <w:t>EST</w:t>
            </w:r>
          </w:p>
        </w:tc>
      </w:tr>
      <w:tr w:rsidR="00083CD1" w:rsidRPr="009307D1" w14:paraId="27F17BC5" w14:textId="77777777" w:rsidTr="022FCAC8">
        <w:tc>
          <w:tcPr>
            <w:tcW w:w="1860" w:type="dxa"/>
            <w:tcBorders>
              <w:left w:val="single" w:sz="1" w:space="0" w:color="000000" w:themeColor="text1"/>
              <w:bottom w:val="single" w:sz="1" w:space="0" w:color="000000" w:themeColor="text1"/>
            </w:tcBorders>
            <w:shd w:val="clear" w:color="auto" w:fill="auto"/>
          </w:tcPr>
          <w:p w14:paraId="19D43A2C" w14:textId="1E95E191" w:rsidR="00083CD1" w:rsidRPr="009307D1" w:rsidRDefault="531487EF" w:rsidP="51675408">
            <w:pPr>
              <w:snapToGrid w:val="0"/>
              <w:rPr>
                <w:noProof/>
              </w:rPr>
            </w:pPr>
            <w:r w:rsidRPr="475236BD">
              <w:rPr>
                <w:noProof/>
              </w:rPr>
              <w:t>Klassifikaator</w:t>
            </w:r>
          </w:p>
        </w:tc>
        <w:tc>
          <w:tcPr>
            <w:tcW w:w="1395" w:type="dxa"/>
            <w:tcBorders>
              <w:left w:val="single" w:sz="1" w:space="0" w:color="000000" w:themeColor="text1"/>
              <w:bottom w:val="single" w:sz="1" w:space="0" w:color="000000" w:themeColor="text1"/>
            </w:tcBorders>
            <w:shd w:val="clear" w:color="auto" w:fill="auto"/>
          </w:tcPr>
          <w:p w14:paraId="7DC86B52" w14:textId="77777777" w:rsidR="00083CD1" w:rsidRPr="009307D1" w:rsidRDefault="0BFEACA1" w:rsidP="51675408">
            <w:pPr>
              <w:snapToGrid w:val="0"/>
              <w:rPr>
                <w:noProof/>
              </w:rPr>
            </w:pPr>
            <w:r w:rsidRPr="51675408">
              <w:rPr>
                <w:noProof/>
              </w:rPr>
              <w:t>nimetus</w:t>
            </w:r>
          </w:p>
        </w:tc>
        <w:tc>
          <w:tcPr>
            <w:tcW w:w="3833" w:type="dxa"/>
            <w:tcBorders>
              <w:left w:val="single" w:sz="1" w:space="0" w:color="000000" w:themeColor="text1"/>
              <w:bottom w:val="single" w:sz="1" w:space="0" w:color="000000" w:themeColor="text1"/>
            </w:tcBorders>
            <w:shd w:val="clear" w:color="auto" w:fill="auto"/>
          </w:tcPr>
          <w:p w14:paraId="0CCA119E" w14:textId="77777777" w:rsidR="00083CD1" w:rsidRPr="009307D1" w:rsidRDefault="0BFEACA1" w:rsidP="51675408">
            <w:pPr>
              <w:snapToGrid w:val="0"/>
              <w:rPr>
                <w:rFonts w:cs="Arial"/>
                <w:noProof/>
              </w:rPr>
            </w:pPr>
            <w:r w:rsidRPr="51675408">
              <w:rPr>
                <w:rFonts w:cs="Arial"/>
                <w:noProof/>
              </w:rPr>
              <w:t>Klassifikaatori väärtuse ametlik nimetus. Riikide nimetused leitakse Eesti Statistika kodulehelt alajaotusest Riikide ja territooriumide klassifikaator 2022v1.</w:t>
            </w:r>
          </w:p>
          <w:p w14:paraId="3F12925F" w14:textId="77777777" w:rsidR="00083CD1" w:rsidRPr="009307D1" w:rsidRDefault="00083CD1" w:rsidP="51675408">
            <w:pPr>
              <w:rPr>
                <w:rFonts w:cs="Arial"/>
                <w:noProof/>
              </w:rPr>
            </w:pPr>
          </w:p>
          <w:p w14:paraId="4686144A" w14:textId="3BF7DAF6" w:rsidR="00083CD1" w:rsidRDefault="23109EF5" w:rsidP="51675408">
            <w:pPr>
              <w:snapToGrid w:val="0"/>
              <w:rPr>
                <w:rFonts w:eastAsia="ArialMT" w:cs="Arial"/>
                <w:b/>
                <w:bCs/>
                <w:noProof/>
              </w:rPr>
            </w:pPr>
            <w:r w:rsidRPr="13305909">
              <w:rPr>
                <w:rFonts w:eastAsia="ArialMT" w:cs="Arial"/>
                <w:b/>
                <w:bCs/>
                <w:noProof/>
              </w:rPr>
              <w:t xml:space="preserve">{Klassifikaatori unikaalne identifikaator, mis on unikaalne klassifikaatori tüübi piires. Erandiks on </w:t>
            </w:r>
            <w:r w:rsidR="2DFD0F3B" w:rsidRPr="13305909">
              <w:rPr>
                <w:rFonts w:eastAsia="ArialMT" w:cs="Arial"/>
                <w:b/>
                <w:bCs/>
                <w:noProof/>
              </w:rPr>
              <w:t>Pakiautomaadi</w:t>
            </w:r>
            <w:r w:rsidRPr="13305909">
              <w:rPr>
                <w:rFonts w:eastAsia="ArialMT" w:cs="Arial"/>
                <w:b/>
                <w:bCs/>
                <w:noProof/>
              </w:rPr>
              <w:t xml:space="preserve">_kategooria nimetus, mis peab olema unikaalne kombinatsioonis </w:t>
            </w:r>
            <w:r w:rsidR="53E3E79E" w:rsidRPr="13305909">
              <w:rPr>
                <w:rFonts w:eastAsia="ArialMT" w:cs="Arial"/>
                <w:b/>
                <w:bCs/>
                <w:noProof/>
              </w:rPr>
              <w:t>Pakiautomaadi</w:t>
            </w:r>
            <w:r w:rsidRPr="13305909">
              <w:rPr>
                <w:rFonts w:eastAsia="ArialMT" w:cs="Arial"/>
                <w:b/>
                <w:bCs/>
                <w:noProof/>
              </w:rPr>
              <w:t>_kategooria_</w:t>
            </w:r>
            <w:r w:rsidRPr="0422F1D1">
              <w:rPr>
                <w:rFonts w:eastAsia="ArialMT" w:cs="Arial"/>
                <w:b/>
                <w:bCs/>
                <w:noProof/>
              </w:rPr>
              <w:t>t</w:t>
            </w:r>
            <w:r w:rsidR="0035A460" w:rsidRPr="0422F1D1">
              <w:rPr>
                <w:rFonts w:eastAsia="ArialMT" w:cs="Arial"/>
                <w:b/>
                <w:bCs/>
                <w:noProof/>
              </w:rPr>
              <w:t>yy</w:t>
            </w:r>
            <w:r w:rsidRPr="0422F1D1">
              <w:rPr>
                <w:rFonts w:eastAsia="ArialMT" w:cs="Arial"/>
                <w:b/>
                <w:bCs/>
                <w:noProof/>
              </w:rPr>
              <w:t>biga</w:t>
            </w:r>
            <w:r w:rsidRPr="13305909">
              <w:rPr>
                <w:rFonts w:eastAsia="ArialMT" w:cs="Arial"/>
                <w:b/>
                <w:bCs/>
                <w:noProof/>
              </w:rPr>
              <w:t>, st erinevat tüüpi kategooriates võib olla sama nimetusega kategooriaid, kuid sama kategooria tüübi all ei tohi olla mitu sama nimetusega kategooriat.</w:t>
            </w:r>
          </w:p>
          <w:p w14:paraId="20C52331" w14:textId="77777777" w:rsidR="00083CD1" w:rsidRDefault="00083CD1" w:rsidP="51675408">
            <w:pPr>
              <w:snapToGrid w:val="0"/>
              <w:rPr>
                <w:rFonts w:eastAsia="ArialMT" w:cs="Arial"/>
                <w:b/>
                <w:bCs/>
                <w:noProof/>
              </w:rPr>
            </w:pPr>
          </w:p>
          <w:p w14:paraId="45E3CD24" w14:textId="77777777" w:rsidR="00083CD1" w:rsidRPr="009307D1" w:rsidRDefault="0BFEACA1" w:rsidP="51675408">
            <w:pPr>
              <w:snapToGrid w:val="0"/>
              <w:rPr>
                <w:rFonts w:eastAsia="ArialMT" w:cs="Arial"/>
                <w:noProof/>
              </w:rPr>
            </w:pPr>
            <w:r w:rsidRPr="51675408">
              <w:rPr>
                <w:rFonts w:eastAsia="ArialMT" w:cs="Arial"/>
                <w:b/>
                <w:bCs/>
                <w:noProof/>
              </w:rPr>
              <w:t>@Kohustuslik. @Pole_tühi.}</w:t>
            </w:r>
          </w:p>
        </w:tc>
        <w:tc>
          <w:tcPr>
            <w:tcW w:w="2089" w:type="dxa"/>
            <w:tcBorders>
              <w:left w:val="single" w:sz="1" w:space="0" w:color="000000" w:themeColor="text1"/>
              <w:bottom w:val="single" w:sz="1" w:space="0" w:color="000000" w:themeColor="text1"/>
              <w:right w:val="single" w:sz="1" w:space="0" w:color="000000" w:themeColor="text1"/>
            </w:tcBorders>
            <w:shd w:val="clear" w:color="auto" w:fill="auto"/>
          </w:tcPr>
          <w:p w14:paraId="4F41BCB6" w14:textId="77777777" w:rsidR="00083CD1" w:rsidRPr="009307D1" w:rsidRDefault="0BFEACA1" w:rsidP="51675408">
            <w:pPr>
              <w:snapToGrid w:val="0"/>
              <w:rPr>
                <w:noProof/>
              </w:rPr>
            </w:pPr>
            <w:r w:rsidRPr="51675408">
              <w:rPr>
                <w:noProof/>
              </w:rPr>
              <w:t>Aktiivne</w:t>
            </w:r>
          </w:p>
        </w:tc>
      </w:tr>
      <w:tr w:rsidR="004F7302" w:rsidRPr="009307D1" w14:paraId="367A2A47" w14:textId="77777777" w:rsidTr="022FCAC8">
        <w:tc>
          <w:tcPr>
            <w:tcW w:w="1860" w:type="dxa"/>
            <w:tcBorders>
              <w:left w:val="single" w:sz="1" w:space="0" w:color="000000" w:themeColor="text1"/>
              <w:bottom w:val="single" w:sz="1" w:space="0" w:color="000000" w:themeColor="text1"/>
            </w:tcBorders>
            <w:shd w:val="clear" w:color="auto" w:fill="auto"/>
          </w:tcPr>
          <w:p w14:paraId="7625EC63" w14:textId="77777777" w:rsidR="004F7302" w:rsidRPr="009307D1" w:rsidRDefault="55471B79" w:rsidP="51675408">
            <w:pPr>
              <w:snapToGrid w:val="0"/>
              <w:rPr>
                <w:noProof/>
              </w:rPr>
            </w:pPr>
            <w:r w:rsidRPr="51675408">
              <w:rPr>
                <w:noProof/>
              </w:rPr>
              <w:t>Klassifikaator</w:t>
            </w:r>
          </w:p>
        </w:tc>
        <w:tc>
          <w:tcPr>
            <w:tcW w:w="1395" w:type="dxa"/>
            <w:tcBorders>
              <w:left w:val="single" w:sz="1" w:space="0" w:color="000000" w:themeColor="text1"/>
              <w:bottom w:val="single" w:sz="1" w:space="0" w:color="000000" w:themeColor="text1"/>
            </w:tcBorders>
            <w:shd w:val="clear" w:color="auto" w:fill="auto"/>
          </w:tcPr>
          <w:p w14:paraId="27EA782B" w14:textId="77777777" w:rsidR="004F7302" w:rsidRPr="009307D1" w:rsidRDefault="55471B79" w:rsidP="51675408">
            <w:pPr>
              <w:snapToGrid w:val="0"/>
              <w:rPr>
                <w:noProof/>
              </w:rPr>
            </w:pPr>
            <w:r w:rsidRPr="51675408">
              <w:rPr>
                <w:noProof/>
              </w:rPr>
              <w:t>on_aktiivne</w:t>
            </w:r>
          </w:p>
        </w:tc>
        <w:tc>
          <w:tcPr>
            <w:tcW w:w="3833" w:type="dxa"/>
            <w:tcBorders>
              <w:left w:val="single" w:sz="1" w:space="0" w:color="000000" w:themeColor="text1"/>
              <w:bottom w:val="single" w:sz="1" w:space="0" w:color="000000" w:themeColor="text1"/>
            </w:tcBorders>
            <w:shd w:val="clear" w:color="auto" w:fill="auto"/>
          </w:tcPr>
          <w:p w14:paraId="6910DA2B" w14:textId="77777777" w:rsidR="004F7302" w:rsidRDefault="55471B79" w:rsidP="51675408">
            <w:pPr>
              <w:snapToGrid w:val="0"/>
              <w:rPr>
                <w:rFonts w:cs="Arial"/>
                <w:noProof/>
              </w:rPr>
            </w:pPr>
            <w:r w:rsidRPr="51675408">
              <w:rPr>
                <w:rFonts w:cs="Arial"/>
                <w:noProof/>
              </w:rPr>
              <w:t>Tõeväärtus, mis määrab, kas klassifikaatori väärtust on võimalik kasutada uute andmete liigitamisel (TRUE) või mitte (FALSE). Mitteaktiivset klassifikaatori väärtust ei saa uute andmete sisestamisel kasutada, kuid olemasolevate andmete juures on see endiselt kasutuses. Vaikimisi väärtus on TRUE.</w:t>
            </w:r>
          </w:p>
          <w:p w14:paraId="468E8793" w14:textId="77777777" w:rsidR="004F7302" w:rsidRDefault="004F7302" w:rsidP="51675408">
            <w:pPr>
              <w:snapToGrid w:val="0"/>
              <w:rPr>
                <w:rFonts w:cs="Arial"/>
                <w:noProof/>
              </w:rPr>
            </w:pPr>
          </w:p>
          <w:p w14:paraId="64F3F814" w14:textId="77777777" w:rsidR="004F7302" w:rsidRPr="00642ADE" w:rsidRDefault="55471B79" w:rsidP="51675408">
            <w:pPr>
              <w:snapToGrid w:val="0"/>
              <w:rPr>
                <w:rFonts w:cs="Arial"/>
                <w:b/>
                <w:bCs/>
                <w:noProof/>
              </w:rPr>
            </w:pPr>
            <w:r w:rsidRPr="51675408">
              <w:rPr>
                <w:rFonts w:cs="Arial"/>
                <w:b/>
                <w:bCs/>
                <w:noProof/>
              </w:rPr>
              <w:t>{@Kohustuslik.}</w:t>
            </w:r>
          </w:p>
        </w:tc>
        <w:tc>
          <w:tcPr>
            <w:tcW w:w="2089" w:type="dxa"/>
            <w:tcBorders>
              <w:left w:val="single" w:sz="1" w:space="0" w:color="000000" w:themeColor="text1"/>
              <w:bottom w:val="single" w:sz="1" w:space="0" w:color="000000" w:themeColor="text1"/>
              <w:right w:val="single" w:sz="1" w:space="0" w:color="000000" w:themeColor="text1"/>
            </w:tcBorders>
            <w:shd w:val="clear" w:color="auto" w:fill="auto"/>
          </w:tcPr>
          <w:p w14:paraId="7E8103C2" w14:textId="77777777" w:rsidR="004F7302" w:rsidRPr="009307D1" w:rsidRDefault="55471B79" w:rsidP="51675408">
            <w:pPr>
              <w:snapToGrid w:val="0"/>
              <w:rPr>
                <w:noProof/>
              </w:rPr>
            </w:pPr>
            <w:r w:rsidRPr="51675408">
              <w:rPr>
                <w:noProof/>
              </w:rPr>
              <w:t>TRUE</w:t>
            </w:r>
          </w:p>
        </w:tc>
      </w:tr>
      <w:tr w:rsidR="4672CF47" w14:paraId="13341B51" w14:textId="77777777" w:rsidTr="022FCAC8">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tcPr>
          <w:p w14:paraId="2DB93FDD" w14:textId="10311BF9" w:rsidR="1CCF5EBF" w:rsidRDefault="1CCF5EBF" w:rsidP="4672CF47">
            <w:pPr>
              <w:rPr>
                <w:noProof/>
              </w:rPr>
            </w:pPr>
            <w:r w:rsidRPr="4672CF47">
              <w:rPr>
                <w:noProof/>
              </w:rPr>
              <w:t>Klient</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0C7F9300" w14:textId="4B1517BE" w:rsidR="1CCF5EBF" w:rsidRDefault="1CCF5EBF" w:rsidP="4672CF47">
            <w:pPr>
              <w:rPr>
                <w:noProof/>
              </w:rPr>
            </w:pPr>
            <w:r w:rsidRPr="4672CF47">
              <w:rPr>
                <w:noProof/>
              </w:rPr>
              <w:t>on_nõus_</w:t>
            </w:r>
            <w:r>
              <w:br/>
            </w:r>
            <w:r w:rsidRPr="4672CF47">
              <w:rPr>
                <w:noProof/>
              </w:rPr>
              <w:t>tülitamisega</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467A614E" w14:textId="7828C2CD" w:rsidR="1CCF5EBF" w:rsidRDefault="1CCF5EBF" w:rsidP="4672CF47">
            <w:pPr>
              <w:spacing w:line="259" w:lineRule="auto"/>
              <w:rPr>
                <w:rFonts w:eastAsia="Arial" w:cs="Arial"/>
                <w:noProof/>
              </w:rPr>
            </w:pPr>
            <w:r w:rsidRPr="4672CF47">
              <w:rPr>
                <w:rFonts w:eastAsia="Arial" w:cs="Arial"/>
              </w:rPr>
              <w:t>Tõeväärtus, mis määrab, kas klient on nõus sellega, et teda küsitletakse ja infot kasutatakse turu uuringul (TRUE) või mitte (FALSE).</w:t>
            </w:r>
          </w:p>
          <w:p w14:paraId="32F7070B" w14:textId="3B521D7C" w:rsidR="1CCF5EBF" w:rsidRDefault="1CCF5EBF" w:rsidP="4672CF47">
            <w:pPr>
              <w:spacing w:line="259" w:lineRule="auto"/>
              <w:rPr>
                <w:rFonts w:eastAsia="Arial" w:cs="Arial"/>
                <w:noProof/>
              </w:rPr>
            </w:pPr>
            <w:r w:rsidRPr="4672CF47">
              <w:rPr>
                <w:rFonts w:eastAsia="Arial" w:cs="Arial"/>
                <w:b/>
                <w:bCs/>
              </w:rPr>
              <w:t>{@Kohustuslik;}</w:t>
            </w: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3D65AE89" w14:textId="6380B05E" w:rsidR="1CCF5EBF" w:rsidRDefault="1CCF5EBF" w:rsidP="4672CF47">
            <w:pPr>
              <w:rPr>
                <w:noProof/>
              </w:rPr>
            </w:pPr>
            <w:r w:rsidRPr="4672CF47">
              <w:rPr>
                <w:noProof/>
              </w:rPr>
              <w:t>FALSE</w:t>
            </w:r>
          </w:p>
        </w:tc>
      </w:tr>
      <w:tr w:rsidR="4672CF47" w14:paraId="5659342E" w14:textId="77777777" w:rsidTr="022FCAC8">
        <w:tc>
          <w:tcPr>
            <w:tcW w:w="1860" w:type="dxa"/>
            <w:tcBorders>
              <w:top w:val="single" w:sz="4" w:space="0" w:color="auto"/>
              <w:left w:val="single" w:sz="4" w:space="0" w:color="auto"/>
              <w:bottom w:val="single" w:sz="4" w:space="0" w:color="auto"/>
              <w:right w:val="single" w:sz="4" w:space="0" w:color="auto"/>
            </w:tcBorders>
            <w:shd w:val="clear" w:color="auto" w:fill="auto"/>
          </w:tcPr>
          <w:p w14:paraId="5C6F5EA1" w14:textId="6ED11B10" w:rsidR="42C655B2" w:rsidRDefault="42C655B2" w:rsidP="4672CF47">
            <w:pPr>
              <w:rPr>
                <w:noProof/>
                <w:color w:val="000000" w:themeColor="text1"/>
              </w:rPr>
            </w:pPr>
            <w:r w:rsidRPr="4672CF47">
              <w:rPr>
                <w:noProof/>
                <w:color w:val="000000" w:themeColor="text1"/>
              </w:rPr>
              <w:t>Pakiautomaat</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3C28081E" w14:textId="32A9F1E5" w:rsidR="06883ACE" w:rsidRDefault="06883ACE" w:rsidP="4672CF47">
            <w:pPr>
              <w:rPr>
                <w:noProof/>
              </w:rPr>
            </w:pPr>
            <w:r w:rsidRPr="4672CF47">
              <w:rPr>
                <w:noProof/>
              </w:rPr>
              <w:t>aadress</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4288AC3E" w14:textId="04B3817B" w:rsidR="06883ACE" w:rsidRDefault="06883ACE" w:rsidP="4672CF47">
            <w:pPr>
              <w:spacing w:line="259" w:lineRule="auto"/>
              <w:rPr>
                <w:rFonts w:cs="Arial"/>
                <w:noProof/>
              </w:rPr>
            </w:pPr>
            <w:r w:rsidRPr="4672CF47">
              <w:rPr>
                <w:rFonts w:cs="Arial"/>
                <w:noProof/>
              </w:rPr>
              <w:t xml:space="preserve">Pakiautomaadi alalise asukoha aadress. </w:t>
            </w:r>
          </w:p>
          <w:p w14:paraId="042611A0" w14:textId="77777777" w:rsidR="4672CF47" w:rsidRDefault="4672CF47" w:rsidP="4672CF47">
            <w:pPr>
              <w:spacing w:line="259" w:lineRule="auto"/>
              <w:rPr>
                <w:rFonts w:cs="Arial"/>
                <w:noProof/>
              </w:rPr>
            </w:pPr>
          </w:p>
          <w:p w14:paraId="1E23149A" w14:textId="77777777" w:rsidR="06883ACE" w:rsidRDefault="06883ACE" w:rsidP="4672CF47">
            <w:pPr>
              <w:spacing w:line="259" w:lineRule="auto"/>
              <w:rPr>
                <w:rFonts w:cs="Arial"/>
                <w:noProof/>
              </w:rPr>
            </w:pPr>
            <w:r w:rsidRPr="4672CF47">
              <w:rPr>
                <w:rFonts w:cs="Arial"/>
                <w:noProof/>
              </w:rPr>
              <w:t>"Koha-aadress on territooriumi haldusjaotuse hierarhiast ja ametlikest kohanimedest lähtuv aadressobjekti tekstilis-numbriline kirje või tunnus. Ühele objektile võib määrata mitu koha-aadressi. Ühele objektile määratud koha-aadressid on paralleelaadressid." ("Aadressandmete süsteemi kehtestamine")</w:t>
            </w:r>
          </w:p>
          <w:p w14:paraId="42E57834" w14:textId="77777777" w:rsidR="4672CF47" w:rsidRDefault="4672CF47" w:rsidP="4672CF47">
            <w:pPr>
              <w:spacing w:line="259" w:lineRule="auto"/>
              <w:rPr>
                <w:rFonts w:cs="Arial"/>
                <w:noProof/>
              </w:rPr>
            </w:pPr>
          </w:p>
          <w:p w14:paraId="1FC2B6F9" w14:textId="77777777" w:rsidR="06883ACE" w:rsidRDefault="06883ACE" w:rsidP="4672CF47">
            <w:pPr>
              <w:spacing w:line="259" w:lineRule="auto"/>
              <w:rPr>
                <w:rFonts w:cs="Arial"/>
                <w:noProof/>
              </w:rPr>
            </w:pPr>
            <w:r w:rsidRPr="4672CF47">
              <w:rPr>
                <w:rFonts w:cs="Arial"/>
                <w:noProof/>
              </w:rPr>
              <w:t>Näide: Tallinn, 34124, Ehitajate tee 62-12. Harjumaa, Viimsi vald, Kaku küla, Laane talu.</w:t>
            </w:r>
          </w:p>
          <w:p w14:paraId="2D4022EF" w14:textId="77777777" w:rsidR="4672CF47" w:rsidRDefault="4672CF47" w:rsidP="4672CF47">
            <w:pPr>
              <w:spacing w:line="259" w:lineRule="auto"/>
              <w:rPr>
                <w:rFonts w:cs="Arial"/>
                <w:noProof/>
              </w:rPr>
            </w:pPr>
          </w:p>
          <w:p w14:paraId="57C42D87" w14:textId="2FF3CBEB" w:rsidR="06883ACE" w:rsidRDefault="06883ACE" w:rsidP="4672CF47">
            <w:pPr>
              <w:spacing w:line="259" w:lineRule="auto"/>
              <w:rPr>
                <w:rFonts w:cs="Arial"/>
                <w:b/>
                <w:bCs/>
                <w:noProof/>
              </w:rPr>
            </w:pPr>
            <w:r w:rsidRPr="4672CF47">
              <w:rPr>
                <w:rFonts w:cs="Arial"/>
                <w:b/>
                <w:bCs/>
                <w:noProof/>
              </w:rPr>
              <w:t>{ Elukoht ei tohi olla ainult numbritest koosnev string.}</w:t>
            </w:r>
          </w:p>
          <w:p w14:paraId="72C00F5F" w14:textId="448BF54D" w:rsidR="4672CF47" w:rsidRDefault="4672CF47" w:rsidP="4672CF47">
            <w:pPr>
              <w:spacing w:line="259" w:lineRule="auto"/>
              <w:rPr>
                <w:rFonts w:eastAsia="Arial" w:cs="Arial"/>
                <w:b/>
                <w:bCs/>
                <w:noProof/>
              </w:rPr>
            </w:pP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11961141" w14:textId="7F9222A8" w:rsidR="06883ACE" w:rsidRDefault="06883ACE" w:rsidP="4672CF47">
            <w:pPr>
              <w:rPr>
                <w:noProof/>
              </w:rPr>
            </w:pPr>
            <w:r w:rsidRPr="4672CF47">
              <w:rPr>
                <w:noProof/>
              </w:rPr>
              <w:t>Tallinn, Tatari tn. 15</w:t>
            </w:r>
          </w:p>
        </w:tc>
      </w:tr>
      <w:tr w:rsidR="4672CF47" w14:paraId="2EB5E7BB" w14:textId="77777777" w:rsidTr="022FCAC8">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tcPr>
          <w:p w14:paraId="13B777F1" w14:textId="62F7AF2C" w:rsidR="52552E49" w:rsidRDefault="52552E49" w:rsidP="4672CF47">
            <w:pPr>
              <w:rPr>
                <w:noProof/>
                <w:color w:val="000000" w:themeColor="text1"/>
              </w:rPr>
            </w:pPr>
            <w:r w:rsidRPr="4672CF47">
              <w:rPr>
                <w:noProof/>
                <w:color w:val="000000" w:themeColor="text1"/>
              </w:rPr>
              <w:t>Pakiautomaat</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543849E2" w14:textId="21F0199B" w:rsidR="09C3A4FB" w:rsidRDefault="09C3A4FB" w:rsidP="4672CF47">
            <w:pPr>
              <w:rPr>
                <w:noProof/>
              </w:rPr>
            </w:pPr>
            <w:r w:rsidRPr="4672CF47">
              <w:rPr>
                <w:noProof/>
              </w:rPr>
              <w:t>l</w:t>
            </w:r>
            <w:r w:rsidR="52552E49" w:rsidRPr="4672CF47">
              <w:rPr>
                <w:noProof/>
              </w:rPr>
              <w:t>aiuskraad</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5F41CB77" w14:textId="4769070C" w:rsidR="52552E49" w:rsidRDefault="52552E49" w:rsidP="4672CF47">
            <w:pPr>
              <w:rPr>
                <w:rFonts w:eastAsia="Arial" w:cs="Arial"/>
                <w:lang w:val="et"/>
              </w:rPr>
            </w:pPr>
            <w:r w:rsidRPr="4672CF47">
              <w:rPr>
                <w:rFonts w:eastAsia="Arial" w:cs="Arial"/>
                <w:noProof/>
                <w:lang w:val="et"/>
              </w:rPr>
              <w:t xml:space="preserve">Laiuskraad on geograafiline koordinaat, mis tähistab asukoha asendit maakera laiusteljel. </w:t>
            </w:r>
            <w:r w:rsidR="0A594A16" w:rsidRPr="1533BCBC">
              <w:rPr>
                <w:rFonts w:eastAsia="Arial" w:cs="Arial"/>
                <w:noProof/>
                <w:lang w:val="et"/>
              </w:rPr>
              <w:t xml:space="preserve">Väärtused </w:t>
            </w:r>
            <w:r w:rsidR="0A594A16" w:rsidRPr="00FE3B68">
              <w:rPr>
                <w:rFonts w:eastAsia="Arial" w:cs="Arial"/>
                <w:noProof/>
                <w:lang w:val="et"/>
              </w:rPr>
              <w:t>–90 kuni 90</w:t>
            </w:r>
            <w:r w:rsidR="0A594A16" w:rsidRPr="00FE3B68">
              <w:rPr>
                <w:rFonts w:eastAsia="Arial" w:cs="Arial"/>
                <w:noProof/>
                <w:color w:val="202122"/>
                <w:lang w:val="et"/>
              </w:rPr>
              <w:t>°</w:t>
            </w:r>
          </w:p>
          <w:p w14:paraId="2C28316A" w14:textId="66D649AC" w:rsidR="52552E49" w:rsidRDefault="52552E49" w:rsidP="4672CF47">
            <w:pPr>
              <w:rPr>
                <w:rFonts w:eastAsia="Arial" w:cs="Arial"/>
                <w:color w:val="202122"/>
                <w:highlight w:val="green"/>
                <w:lang w:val="et"/>
              </w:rPr>
            </w:pPr>
            <w:r w:rsidRPr="3FB8DC10">
              <w:rPr>
                <w:rFonts w:eastAsia="Arial" w:cs="Arial"/>
                <w:b/>
                <w:bCs/>
                <w:noProof/>
                <w:lang w:val="et"/>
              </w:rPr>
              <w:t xml:space="preserve">{@Kohustuslik. </w:t>
            </w:r>
            <w:r w:rsidR="1D638E6A" w:rsidRPr="3FB8DC10">
              <w:rPr>
                <w:rFonts w:eastAsia="Arial" w:cs="Arial"/>
                <w:b/>
                <w:bCs/>
                <w:noProof/>
                <w:lang w:val="et"/>
              </w:rPr>
              <w:t xml:space="preserve">Koordinaat on </w:t>
            </w:r>
            <w:r w:rsidR="1E236952" w:rsidRPr="3FB8DC10">
              <w:rPr>
                <w:rFonts w:eastAsia="Arial" w:cs="Arial"/>
                <w:b/>
                <w:bCs/>
                <w:noProof/>
                <w:lang w:val="et"/>
              </w:rPr>
              <w:t>7</w:t>
            </w:r>
            <w:r w:rsidR="1D638E6A" w:rsidRPr="3FB8DC10">
              <w:rPr>
                <w:rFonts w:eastAsia="Arial" w:cs="Arial"/>
                <w:b/>
                <w:bCs/>
                <w:noProof/>
                <w:lang w:val="et"/>
              </w:rPr>
              <w:t>-kohaline arv</w:t>
            </w:r>
            <w:r w:rsidR="2EE34EA4" w:rsidRPr="3FB8DC10">
              <w:rPr>
                <w:rFonts w:eastAsia="Arial" w:cs="Arial"/>
                <w:b/>
                <w:bCs/>
                <w:noProof/>
                <w:lang w:val="et"/>
              </w:rPr>
              <w:t>,</w:t>
            </w:r>
            <w:r w:rsidR="205BCDF9" w:rsidRPr="3FB8DC10">
              <w:rPr>
                <w:rFonts w:eastAsia="Arial" w:cs="Arial"/>
                <w:b/>
                <w:bCs/>
                <w:noProof/>
                <w:lang w:val="et"/>
              </w:rPr>
              <w:t xml:space="preserve"> 2-kohaline kümnendarv </w:t>
            </w:r>
            <w:r w:rsidR="1C18CB21" w:rsidRPr="3FB8DC10">
              <w:rPr>
                <w:rFonts w:eastAsia="Arial" w:cs="Arial"/>
                <w:b/>
                <w:bCs/>
                <w:noProof/>
                <w:lang w:val="et"/>
              </w:rPr>
              <w:t>5</w:t>
            </w:r>
            <w:r w:rsidR="205BCDF9" w:rsidRPr="3FB8DC10">
              <w:rPr>
                <w:rFonts w:eastAsia="Arial" w:cs="Arial"/>
                <w:b/>
                <w:bCs/>
                <w:noProof/>
                <w:lang w:val="et"/>
              </w:rPr>
              <w:t xml:space="preserve"> komakoha täpsusega</w:t>
            </w:r>
            <w:r w:rsidR="14C2DBFF" w:rsidRPr="3FB8DC10">
              <w:rPr>
                <w:rFonts w:eastAsia="Arial" w:cs="Arial"/>
                <w:b/>
                <w:bCs/>
                <w:noProof/>
                <w:lang w:val="et"/>
              </w:rPr>
              <w:t xml:space="preserve">. </w:t>
            </w:r>
          </w:p>
          <w:p w14:paraId="74D71125" w14:textId="5D2235AB" w:rsidR="52552E49" w:rsidRDefault="52552E49" w:rsidP="4672CF47">
            <w:pPr>
              <w:rPr>
                <w:rFonts w:eastAsia="Arial" w:cs="Arial"/>
                <w:noProof/>
                <w:lang w:val="et"/>
              </w:rPr>
            </w:pPr>
            <w:r w:rsidRPr="4672CF47">
              <w:rPr>
                <w:rFonts w:eastAsia="Arial" w:cs="Arial"/>
                <w:b/>
                <w:bCs/>
                <w:noProof/>
                <w:lang w:val="et"/>
              </w:rPr>
              <w:t>@Pole_tühi.}</w:t>
            </w: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1162F013" w14:textId="17A0418F" w:rsidR="52552E49" w:rsidRDefault="52552E49" w:rsidP="4672CF47">
            <w:pPr>
              <w:rPr>
                <w:noProof/>
              </w:rPr>
            </w:pPr>
            <w:r w:rsidRPr="022FCAC8">
              <w:rPr>
                <w:noProof/>
              </w:rPr>
              <w:t>12.000</w:t>
            </w:r>
            <w:r w:rsidR="7FC32ECC" w:rsidRPr="022FCAC8">
              <w:rPr>
                <w:noProof/>
              </w:rPr>
              <w:t>00</w:t>
            </w:r>
          </w:p>
        </w:tc>
      </w:tr>
      <w:tr w:rsidR="4672CF47" w14:paraId="276ACC86" w14:textId="77777777" w:rsidTr="022FCAC8">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tcPr>
          <w:p w14:paraId="0C2A48CC" w14:textId="3FB1CCB7" w:rsidR="6A492FB3" w:rsidRDefault="6A492FB3" w:rsidP="4672CF47">
            <w:pPr>
              <w:rPr>
                <w:noProof/>
                <w:color w:val="000000" w:themeColor="text1"/>
              </w:rPr>
            </w:pPr>
            <w:r w:rsidRPr="4672CF47">
              <w:rPr>
                <w:noProof/>
                <w:color w:val="000000" w:themeColor="text1"/>
              </w:rPr>
              <w:t>Pakiautomaat</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6ADBB591" w14:textId="24AAF20D" w:rsidR="313F235A" w:rsidRDefault="313F235A" w:rsidP="4672CF47">
            <w:pPr>
              <w:rPr>
                <w:noProof/>
              </w:rPr>
            </w:pPr>
            <w:r w:rsidRPr="4672CF47">
              <w:rPr>
                <w:noProof/>
              </w:rPr>
              <w:t>n</w:t>
            </w:r>
            <w:r w:rsidR="6A492FB3" w:rsidRPr="4672CF47">
              <w:rPr>
                <w:noProof/>
              </w:rPr>
              <w:t>imi</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1FDD1C27" w14:textId="71934B93" w:rsidR="7CE6B6C8" w:rsidRDefault="7CE6B6C8">
            <w:r w:rsidRPr="4672CF47">
              <w:rPr>
                <w:rFonts w:eastAsia="Arial" w:cs="Arial"/>
                <w:noProof/>
                <w:lang w:val="et"/>
              </w:rPr>
              <w:t>Pakiautomaadi tekstiline nimetus, mis tuvastab pakiautomaadi inimloetaval kujul. Nimi võib väljendada asukohta, kaupluse/asutuse nime jms.</w:t>
            </w:r>
            <w:r w:rsidR="7DC849EB" w:rsidRPr="4672CF47">
              <w:rPr>
                <w:rFonts w:eastAsia="Arial" w:cs="Arial"/>
                <w:noProof/>
                <w:lang w:val="et"/>
              </w:rPr>
              <w:t xml:space="preserve"> Kui samanimelisi pakiautomaate esineb eri asukohtades, lisatakse eristav täpsustus (nt linn või kauplus) nime lõppu.</w:t>
            </w:r>
          </w:p>
          <w:p w14:paraId="31879FB8" w14:textId="6EAE5D19" w:rsidR="00B6ECA8" w:rsidRDefault="00B6ECA8" w:rsidP="4672CF47">
            <w:r w:rsidRPr="4672CF47">
              <w:rPr>
                <w:rFonts w:eastAsia="Arial" w:cs="Arial"/>
                <w:b/>
                <w:bCs/>
                <w:noProof/>
                <w:lang w:val="et"/>
              </w:rPr>
              <w:t xml:space="preserve">{@Kohustuslik. </w:t>
            </w:r>
          </w:p>
          <w:p w14:paraId="23C7E076" w14:textId="68D87DEA" w:rsidR="00B6ECA8" w:rsidRDefault="00B6ECA8" w:rsidP="4672CF47">
            <w:pPr>
              <w:rPr>
                <w:rFonts w:eastAsia="Arial" w:cs="Arial"/>
                <w:noProof/>
                <w:lang w:val="et"/>
              </w:rPr>
            </w:pPr>
            <w:r w:rsidRPr="4672CF47">
              <w:rPr>
                <w:rFonts w:eastAsia="Arial" w:cs="Arial"/>
                <w:b/>
                <w:bCs/>
                <w:noProof/>
                <w:lang w:val="et"/>
              </w:rPr>
              <w:t>@Pole_tühi.}</w:t>
            </w: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56992E00" w14:textId="084D43F3" w:rsidR="1C76B1E6" w:rsidRDefault="1C76B1E6" w:rsidP="4672CF47">
            <w:pPr>
              <w:rPr>
                <w:noProof/>
              </w:rPr>
            </w:pPr>
            <w:r w:rsidRPr="4672CF47">
              <w:rPr>
                <w:noProof/>
              </w:rPr>
              <w:t>Aegviidu raamatukogu DPD pakiautomaat</w:t>
            </w:r>
          </w:p>
        </w:tc>
      </w:tr>
      <w:tr w:rsidR="4672CF47" w14:paraId="7140E410" w14:textId="77777777" w:rsidTr="022FCAC8">
        <w:tc>
          <w:tcPr>
            <w:tcW w:w="1860" w:type="dxa"/>
            <w:tcBorders>
              <w:top w:val="single" w:sz="4" w:space="0" w:color="auto"/>
              <w:left w:val="single" w:sz="4" w:space="0" w:color="auto"/>
              <w:bottom w:val="single" w:sz="4" w:space="0" w:color="auto"/>
              <w:right w:val="single" w:sz="4" w:space="0" w:color="auto"/>
            </w:tcBorders>
            <w:shd w:val="clear" w:color="auto" w:fill="auto"/>
          </w:tcPr>
          <w:p w14:paraId="182BF303" w14:textId="3B9E5FA4" w:rsidR="7A9D5D9E" w:rsidRDefault="7A9D5D9E" w:rsidP="4672CF47">
            <w:pPr>
              <w:rPr>
                <w:noProof/>
              </w:rPr>
            </w:pPr>
            <w:r w:rsidRPr="4672CF47">
              <w:rPr>
                <w:noProof/>
              </w:rPr>
              <w:t>Pakiautomaat</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312F93D2" w14:textId="355C890B" w:rsidR="17D6556C" w:rsidRDefault="17D6556C" w:rsidP="4672CF47">
            <w:pPr>
              <w:rPr>
                <w:noProof/>
              </w:rPr>
            </w:pPr>
            <w:r w:rsidRPr="4672CF47">
              <w:rPr>
                <w:noProof/>
              </w:rPr>
              <w:t>p</w:t>
            </w:r>
            <w:r w:rsidR="7A9D5D9E" w:rsidRPr="4672CF47">
              <w:rPr>
                <w:noProof/>
              </w:rPr>
              <w:t>akiautomaadi</w:t>
            </w:r>
            <w:r w:rsidR="6D311FF7" w:rsidRPr="4672CF47">
              <w:rPr>
                <w:noProof/>
              </w:rPr>
              <w:t>_kood</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21232346" w14:textId="3B1078CA" w:rsidR="5D1C81BB" w:rsidRDefault="5D1C81BB" w:rsidP="4672CF47">
            <w:pPr>
              <w:rPr>
                <w:rFonts w:cs="Arial"/>
                <w:noProof/>
              </w:rPr>
            </w:pPr>
            <w:r w:rsidRPr="4672CF47">
              <w:rPr>
                <w:rFonts w:cs="Arial"/>
                <w:noProof/>
              </w:rPr>
              <w:t xml:space="preserve">Pakiautomaadi </w:t>
            </w:r>
            <w:r w:rsidR="20BA39CA" w:rsidRPr="4672CF47">
              <w:rPr>
                <w:rFonts w:cs="Arial"/>
                <w:noProof/>
              </w:rPr>
              <w:t>arvuline kood, mis sisestatakse inimkasutaja poolt, mitte ei genereerita süsteemi poolt.</w:t>
            </w:r>
          </w:p>
          <w:p w14:paraId="40B4286F" w14:textId="77777777" w:rsidR="4672CF47" w:rsidRDefault="4672CF47" w:rsidP="4672CF47">
            <w:pPr>
              <w:rPr>
                <w:rFonts w:cs="Arial"/>
                <w:noProof/>
              </w:rPr>
            </w:pPr>
          </w:p>
          <w:p w14:paraId="781B0597" w14:textId="536DFDD6" w:rsidR="20BA39CA" w:rsidRDefault="20BA39CA" w:rsidP="4672CF47">
            <w:pPr>
              <w:rPr>
                <w:rFonts w:cs="Arial"/>
                <w:b/>
                <w:bCs/>
                <w:noProof/>
              </w:rPr>
            </w:pPr>
            <w:r w:rsidRPr="4672CF47">
              <w:rPr>
                <w:rFonts w:cs="Arial"/>
                <w:b/>
                <w:bCs/>
                <w:noProof/>
              </w:rPr>
              <w:t>{</w:t>
            </w:r>
            <w:r w:rsidR="5D1C81BB" w:rsidRPr="4672CF47">
              <w:rPr>
                <w:rFonts w:cs="Arial"/>
                <w:b/>
                <w:bCs/>
                <w:noProof/>
              </w:rPr>
              <w:t xml:space="preserve">Pakiautomaadi </w:t>
            </w:r>
            <w:r w:rsidRPr="4672CF47">
              <w:rPr>
                <w:rFonts w:cs="Arial"/>
                <w:b/>
                <w:bCs/>
                <w:noProof/>
              </w:rPr>
              <w:t>unikaalne identifikaator. @Kohustuslik.}</w:t>
            </w: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301D600B" w14:textId="77777777" w:rsidR="2941B810" w:rsidRDefault="2941B810" w:rsidP="4672CF47">
            <w:pPr>
              <w:rPr>
                <w:noProof/>
              </w:rPr>
            </w:pPr>
            <w:r w:rsidRPr="4672CF47">
              <w:rPr>
                <w:noProof/>
              </w:rPr>
              <w:t>222</w:t>
            </w:r>
          </w:p>
        </w:tc>
      </w:tr>
      <w:tr w:rsidR="4672CF47" w14:paraId="2210B479" w14:textId="77777777" w:rsidTr="022FCAC8">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tcPr>
          <w:p w14:paraId="370854EE" w14:textId="29BA7F86" w:rsidR="06883ACE" w:rsidRDefault="06883ACE" w:rsidP="4672CF47">
            <w:pPr>
              <w:rPr>
                <w:noProof/>
                <w:color w:val="000000" w:themeColor="text1"/>
              </w:rPr>
            </w:pPr>
            <w:r w:rsidRPr="4672CF47">
              <w:rPr>
                <w:noProof/>
                <w:color w:val="000000" w:themeColor="text1"/>
              </w:rPr>
              <w:t xml:space="preserve">Pakiautomaat </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07584A64" w14:textId="13F41339" w:rsidR="54E8CE16" w:rsidRDefault="54E8CE16" w:rsidP="4672CF47">
            <w:pPr>
              <w:rPr>
                <w:noProof/>
              </w:rPr>
            </w:pPr>
            <w:r w:rsidRPr="4672CF47">
              <w:rPr>
                <w:noProof/>
              </w:rPr>
              <w:t>p</w:t>
            </w:r>
            <w:r w:rsidR="52552E49" w:rsidRPr="4672CF47">
              <w:rPr>
                <w:noProof/>
              </w:rPr>
              <w:t>ikkuskraad</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4E1F61EF" w14:textId="0FAFBC8B" w:rsidR="52552E49" w:rsidRDefault="52552E49" w:rsidP="4672CF47">
            <w:r w:rsidRPr="4672CF47">
              <w:rPr>
                <w:rFonts w:eastAsia="Arial" w:cs="Arial"/>
                <w:noProof/>
                <w:lang w:val="et"/>
              </w:rPr>
              <w:t>Pikkuskraad on geograafiline koordinaat, mis tähistab asukoha asendit maakera pikkusteljel.</w:t>
            </w:r>
            <w:r w:rsidR="546579E5" w:rsidRPr="1533BCBC">
              <w:rPr>
                <w:rFonts w:eastAsia="Arial" w:cs="Arial"/>
                <w:noProof/>
                <w:lang w:val="et"/>
              </w:rPr>
              <w:t xml:space="preserve"> </w:t>
            </w:r>
            <w:r w:rsidR="3F3F94A6" w:rsidRPr="1533BCBC">
              <w:rPr>
                <w:rFonts w:eastAsia="Arial" w:cs="Arial"/>
                <w:noProof/>
                <w:lang w:val="et"/>
              </w:rPr>
              <w:t>Väärtused -180 kuni 180</w:t>
            </w:r>
            <w:r w:rsidR="6ACC3B87" w:rsidRPr="1533BCBC">
              <w:rPr>
                <w:rFonts w:eastAsia="Arial" w:cs="Arial"/>
                <w:noProof/>
                <w:lang w:val="et"/>
              </w:rPr>
              <w:t xml:space="preserve"> </w:t>
            </w:r>
            <w:r w:rsidR="6ACC3B87" w:rsidRPr="1533BCBC">
              <w:rPr>
                <w:rFonts w:eastAsia="Arial" w:cs="Arial"/>
                <w:noProof/>
                <w:color w:val="202122"/>
                <w:lang w:val="et"/>
              </w:rPr>
              <w:t>°</w:t>
            </w:r>
            <w:r w:rsidR="3F3F94A6" w:rsidRPr="1533BCBC">
              <w:rPr>
                <w:rFonts w:eastAsia="Arial" w:cs="Arial"/>
                <w:noProof/>
                <w:lang w:val="et"/>
              </w:rPr>
              <w:t xml:space="preserve"> </w:t>
            </w:r>
          </w:p>
          <w:p w14:paraId="1B847532" w14:textId="541616BE" w:rsidR="52552E49" w:rsidRDefault="52552E49" w:rsidP="4672CF47">
            <w:r w:rsidRPr="4672CF47">
              <w:rPr>
                <w:rFonts w:eastAsia="Arial" w:cs="Arial"/>
                <w:b/>
                <w:bCs/>
                <w:noProof/>
                <w:lang w:val="et"/>
              </w:rPr>
              <w:t>{@Kohustuslik.</w:t>
            </w:r>
          </w:p>
          <w:p w14:paraId="2BC1634E" w14:textId="27556693" w:rsidR="52552E49" w:rsidRDefault="52552E49" w:rsidP="165A9331">
            <w:pPr>
              <w:rPr>
                <w:rFonts w:eastAsia="Arial" w:cs="Arial"/>
                <w:b/>
                <w:bCs/>
                <w:noProof/>
                <w:lang w:val="et"/>
              </w:rPr>
            </w:pPr>
            <w:r w:rsidRPr="3FB8DC10">
              <w:rPr>
                <w:rFonts w:eastAsia="Arial" w:cs="Arial"/>
                <w:b/>
                <w:bCs/>
                <w:noProof/>
                <w:lang w:val="et"/>
              </w:rPr>
              <w:t xml:space="preserve"> </w:t>
            </w:r>
            <w:r w:rsidR="1D3B6A98" w:rsidRPr="3FB8DC10">
              <w:rPr>
                <w:rFonts w:eastAsia="Arial" w:cs="Arial"/>
                <w:b/>
                <w:bCs/>
                <w:noProof/>
                <w:lang w:val="et"/>
              </w:rPr>
              <w:t xml:space="preserve">Koordinaat on </w:t>
            </w:r>
            <w:r w:rsidR="3D08423B" w:rsidRPr="3FB8DC10">
              <w:rPr>
                <w:rFonts w:eastAsia="Arial" w:cs="Arial"/>
                <w:b/>
                <w:bCs/>
                <w:noProof/>
                <w:lang w:val="et"/>
              </w:rPr>
              <w:t>8</w:t>
            </w:r>
            <w:r w:rsidR="1D3B6A98" w:rsidRPr="3FB8DC10">
              <w:rPr>
                <w:rFonts w:eastAsia="Arial" w:cs="Arial"/>
                <w:b/>
                <w:bCs/>
                <w:noProof/>
                <w:lang w:val="et"/>
              </w:rPr>
              <w:t>-kohaline arv</w:t>
            </w:r>
            <w:r w:rsidR="08487F3E" w:rsidRPr="3FB8DC10">
              <w:rPr>
                <w:rFonts w:eastAsia="Arial" w:cs="Arial"/>
                <w:b/>
                <w:bCs/>
                <w:noProof/>
                <w:lang w:val="et"/>
              </w:rPr>
              <w:t>,</w:t>
            </w:r>
            <w:r w:rsidR="1D3B6A98" w:rsidRPr="3FB8DC10">
              <w:rPr>
                <w:rFonts w:eastAsia="Arial" w:cs="Arial"/>
                <w:b/>
                <w:bCs/>
                <w:noProof/>
                <w:lang w:val="et"/>
              </w:rPr>
              <w:t xml:space="preserve"> </w:t>
            </w:r>
          </w:p>
          <w:p w14:paraId="312C7F36" w14:textId="5B86E019" w:rsidR="52552E49" w:rsidRDefault="0A2580DE" w:rsidP="4672CF47">
            <w:pPr>
              <w:rPr>
                <w:rFonts w:eastAsia="Arial" w:cs="Arial"/>
                <w:b/>
                <w:bCs/>
                <w:noProof/>
                <w:lang w:val="et"/>
              </w:rPr>
            </w:pPr>
            <w:r w:rsidRPr="3FB8DC10">
              <w:rPr>
                <w:rFonts w:eastAsia="Arial" w:cs="Arial"/>
                <w:b/>
                <w:bCs/>
                <w:noProof/>
                <w:lang w:val="et"/>
              </w:rPr>
              <w:t xml:space="preserve">kuni </w:t>
            </w:r>
            <w:r w:rsidR="7BFB16FA" w:rsidRPr="3FB8DC10">
              <w:rPr>
                <w:rFonts w:eastAsia="Arial" w:cs="Arial"/>
                <w:b/>
                <w:bCs/>
                <w:noProof/>
                <w:lang w:val="et"/>
              </w:rPr>
              <w:t>3</w:t>
            </w:r>
            <w:r w:rsidR="1D3B6A98" w:rsidRPr="3FB8DC10">
              <w:rPr>
                <w:rFonts w:eastAsia="Arial" w:cs="Arial"/>
                <w:b/>
                <w:bCs/>
                <w:noProof/>
                <w:lang w:val="et"/>
              </w:rPr>
              <w:t xml:space="preserve">-kohaline </w:t>
            </w:r>
            <w:r w:rsidR="54190C17" w:rsidRPr="3FB8DC10">
              <w:rPr>
                <w:rFonts w:eastAsia="Arial" w:cs="Arial"/>
                <w:b/>
                <w:bCs/>
                <w:noProof/>
                <w:lang w:val="et"/>
              </w:rPr>
              <w:t xml:space="preserve">sajandarv </w:t>
            </w:r>
            <w:r w:rsidR="67214AA0" w:rsidRPr="3FB8DC10">
              <w:rPr>
                <w:rFonts w:eastAsia="Arial" w:cs="Arial"/>
                <w:b/>
                <w:bCs/>
                <w:noProof/>
                <w:lang w:val="et"/>
              </w:rPr>
              <w:t>5</w:t>
            </w:r>
            <w:r w:rsidR="1D3B6A98" w:rsidRPr="3FB8DC10">
              <w:rPr>
                <w:rFonts w:eastAsia="Arial" w:cs="Arial"/>
                <w:b/>
                <w:bCs/>
                <w:noProof/>
                <w:lang w:val="et"/>
              </w:rPr>
              <w:t xml:space="preserve"> komakoha täpsusega</w:t>
            </w:r>
          </w:p>
          <w:p w14:paraId="25D46364" w14:textId="183E0C5B" w:rsidR="52552E49" w:rsidRDefault="52552E49" w:rsidP="4672CF47">
            <w:pPr>
              <w:rPr>
                <w:rFonts w:eastAsia="Arial" w:cs="Arial"/>
                <w:noProof/>
              </w:rPr>
            </w:pPr>
            <w:r w:rsidRPr="4672CF47">
              <w:rPr>
                <w:rFonts w:eastAsia="Arial" w:cs="Arial"/>
                <w:b/>
                <w:bCs/>
                <w:noProof/>
                <w:lang w:val="et"/>
              </w:rPr>
              <w:t>@Pole_tühi.}</w:t>
            </w: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6F584763" w14:textId="6B162B84" w:rsidR="52552E49" w:rsidRDefault="52552E49" w:rsidP="022FCAC8">
            <w:pPr>
              <w:rPr>
                <w:noProof/>
              </w:rPr>
            </w:pPr>
            <w:r w:rsidRPr="022FCAC8">
              <w:rPr>
                <w:noProof/>
              </w:rPr>
              <w:t>10.000</w:t>
            </w:r>
            <w:r w:rsidR="2A2A2E73" w:rsidRPr="022FCAC8">
              <w:rPr>
                <w:noProof/>
              </w:rPr>
              <w:t>00</w:t>
            </w:r>
          </w:p>
          <w:p w14:paraId="0A56C67D" w14:textId="6337F2DC" w:rsidR="52552E49" w:rsidRDefault="072827B1" w:rsidP="4672CF47">
            <w:pPr>
              <w:rPr>
                <w:noProof/>
              </w:rPr>
            </w:pPr>
            <w:r w:rsidRPr="022FCAC8">
              <w:rPr>
                <w:noProof/>
              </w:rPr>
              <w:t>150.00000</w:t>
            </w:r>
          </w:p>
        </w:tc>
      </w:tr>
      <w:tr w:rsidR="4672CF47" w14:paraId="6B2CD33A" w14:textId="77777777" w:rsidTr="022FCAC8">
        <w:tc>
          <w:tcPr>
            <w:tcW w:w="1860" w:type="dxa"/>
            <w:tcBorders>
              <w:top w:val="single" w:sz="4" w:space="0" w:color="auto"/>
              <w:left w:val="single" w:sz="4" w:space="0" w:color="auto"/>
              <w:bottom w:val="single" w:sz="4" w:space="0" w:color="auto"/>
              <w:right w:val="single" w:sz="4" w:space="0" w:color="auto"/>
            </w:tcBorders>
            <w:shd w:val="clear" w:color="auto" w:fill="auto"/>
          </w:tcPr>
          <w:p w14:paraId="083E199D" w14:textId="1E7F6F6C" w:rsidR="2525359C" w:rsidRDefault="2525359C" w:rsidP="4672CF47">
            <w:pPr>
              <w:rPr>
                <w:noProof/>
              </w:rPr>
            </w:pPr>
            <w:r w:rsidRPr="4672CF47">
              <w:rPr>
                <w:noProof/>
              </w:rPr>
              <w:t>Pakiautomaat</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237F5150" w14:textId="77777777" w:rsidR="2941B810" w:rsidRDefault="2941B810" w:rsidP="4672CF47">
            <w:pPr>
              <w:rPr>
                <w:noProof/>
              </w:rPr>
            </w:pPr>
            <w:r w:rsidRPr="4672CF47">
              <w:rPr>
                <w:noProof/>
              </w:rPr>
              <w:t>reg_aeg</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0192EF2D" w14:textId="57E2887F" w:rsidR="5D1C81BB" w:rsidRDefault="5D1C81BB" w:rsidP="4672CF47">
            <w:pPr>
              <w:rPr>
                <w:rFonts w:cs="Arial"/>
                <w:noProof/>
              </w:rPr>
            </w:pPr>
            <w:r w:rsidRPr="4672CF47">
              <w:rPr>
                <w:rFonts w:cs="Arial"/>
                <w:noProof/>
              </w:rPr>
              <w:t xml:space="preserve">Pakiautomaadi </w:t>
            </w:r>
            <w:r w:rsidR="20BA39CA" w:rsidRPr="4672CF47">
              <w:rPr>
                <w:rFonts w:cs="Arial"/>
                <w:noProof/>
              </w:rPr>
              <w:t>registreerimise kuupäev ja kellaaeg sekundi täpsusega, ilma ajavööndi ning sekundi murdosadeta. Selle võib süsteem ise automaatselt määrata.</w:t>
            </w:r>
          </w:p>
          <w:p w14:paraId="2654BEB5" w14:textId="77777777" w:rsidR="4672CF47" w:rsidRDefault="4672CF47" w:rsidP="4672CF47">
            <w:pPr>
              <w:rPr>
                <w:rFonts w:cs="Arial"/>
                <w:noProof/>
              </w:rPr>
            </w:pPr>
          </w:p>
          <w:p w14:paraId="052D2586" w14:textId="77777777" w:rsidR="2941B810" w:rsidRDefault="2941B810" w:rsidP="4672CF47">
            <w:pPr>
              <w:rPr>
                <w:rFonts w:cs="Arial"/>
                <w:b/>
                <w:bCs/>
                <w:noProof/>
              </w:rPr>
            </w:pPr>
            <w:r w:rsidRPr="4672CF47">
              <w:rPr>
                <w:rFonts w:cs="Arial"/>
                <w:b/>
                <w:bCs/>
                <w:noProof/>
              </w:rPr>
              <w:t>{@Kohustuslik. @Lubatud_ajavahemik.}</w:t>
            </w: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1C499FC4" w14:textId="77777777" w:rsidR="2941B810" w:rsidRDefault="2941B810" w:rsidP="4672CF47">
            <w:pPr>
              <w:rPr>
                <w:noProof/>
              </w:rPr>
            </w:pPr>
            <w:r w:rsidRPr="4672CF47">
              <w:rPr>
                <w:noProof/>
              </w:rPr>
              <w:t>22.03.2015 12:33:04</w:t>
            </w:r>
          </w:p>
        </w:tc>
      </w:tr>
      <w:tr w:rsidR="4672CF47" w14:paraId="4D169E7D" w14:textId="77777777" w:rsidTr="022FCAC8">
        <w:tc>
          <w:tcPr>
            <w:tcW w:w="1860" w:type="dxa"/>
            <w:tcBorders>
              <w:top w:val="single" w:sz="4" w:space="0" w:color="auto"/>
              <w:left w:val="single" w:sz="4" w:space="0" w:color="auto"/>
              <w:bottom w:val="single" w:sz="4" w:space="0" w:color="auto"/>
              <w:right w:val="single" w:sz="4" w:space="0" w:color="auto"/>
            </w:tcBorders>
            <w:shd w:val="clear" w:color="auto" w:fill="auto"/>
          </w:tcPr>
          <w:p w14:paraId="13635002" w14:textId="3AE834DA" w:rsidR="3FDAD8EF" w:rsidRDefault="3FDAD8EF" w:rsidP="4672CF47">
            <w:pPr>
              <w:rPr>
                <w:noProof/>
                <w:color w:val="000000" w:themeColor="text1"/>
              </w:rPr>
            </w:pPr>
            <w:r w:rsidRPr="4672CF47">
              <w:rPr>
                <w:noProof/>
                <w:color w:val="000000" w:themeColor="text1"/>
              </w:rPr>
              <w:t>Pakiautomaat</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4DD7E341" w14:textId="77777777" w:rsidR="2941B810" w:rsidRDefault="2941B810" w:rsidP="4672CF47">
            <w:pPr>
              <w:rPr>
                <w:noProof/>
              </w:rPr>
            </w:pPr>
            <w:r w:rsidRPr="4672CF47">
              <w:rPr>
                <w:noProof/>
              </w:rPr>
              <w:t>viimase_</w:t>
            </w:r>
            <w:r>
              <w:br/>
            </w:r>
            <w:r w:rsidRPr="4672CF47">
              <w:rPr>
                <w:noProof/>
              </w:rPr>
              <w:t>muutm_aeg</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3EC18E43" w14:textId="205BBA9D" w:rsidR="5D1C81BB" w:rsidRDefault="5D1C81BB" w:rsidP="4672CF47">
            <w:pPr>
              <w:rPr>
                <w:rFonts w:cs="Arial"/>
                <w:noProof/>
                <w:color w:val="000000" w:themeColor="text1"/>
              </w:rPr>
            </w:pPr>
            <w:r w:rsidRPr="4672CF47">
              <w:rPr>
                <w:rFonts w:cs="Arial"/>
                <w:noProof/>
                <w:color w:val="000000" w:themeColor="text1"/>
              </w:rPr>
              <w:t xml:space="preserve">Pakiautomaadi </w:t>
            </w:r>
            <w:r w:rsidR="20BA39CA" w:rsidRPr="4672CF47">
              <w:rPr>
                <w:rFonts w:cs="Arial"/>
                <w:noProof/>
                <w:color w:val="000000" w:themeColor="text1"/>
              </w:rPr>
              <w:t>andmete viimase muutmise kuupäev ja kellaaeg sekundi täpsusega, ilma ajavööndi ning sekundi murdosadeta. Selle võib süsteem ise automaatselt määrata.</w:t>
            </w:r>
            <w:r w:rsidR="4A5AD04C" w:rsidRPr="4672CF47">
              <w:rPr>
                <w:rFonts w:cs="Arial"/>
                <w:noProof/>
                <w:color w:val="000000" w:themeColor="text1"/>
              </w:rPr>
              <w:t xml:space="preserve"> </w:t>
            </w:r>
            <w:r>
              <w:br/>
            </w:r>
            <w:r w:rsidRPr="4672CF47">
              <w:rPr>
                <w:rFonts w:cs="Arial"/>
                <w:noProof/>
                <w:color w:val="000000" w:themeColor="text1"/>
              </w:rPr>
              <w:t xml:space="preserve">Pakiautomaadi </w:t>
            </w:r>
            <w:r w:rsidR="4A5AD04C" w:rsidRPr="4672CF47">
              <w:rPr>
                <w:rFonts w:cs="Arial"/>
                <w:noProof/>
                <w:color w:val="000000" w:themeColor="text1"/>
              </w:rPr>
              <w:t>registreerimisel on selle viimase muutmise aeg sama kui registreerimise aeg.</w:t>
            </w:r>
          </w:p>
          <w:p w14:paraId="55BAF0A4" w14:textId="77777777" w:rsidR="4672CF47" w:rsidRDefault="4672CF47" w:rsidP="4672CF47">
            <w:pPr>
              <w:rPr>
                <w:rFonts w:cs="Arial"/>
                <w:noProof/>
              </w:rPr>
            </w:pPr>
          </w:p>
          <w:p w14:paraId="0236215B" w14:textId="77777777" w:rsidR="2941B810" w:rsidRDefault="2941B810" w:rsidP="4672CF47">
            <w:pPr>
              <w:rPr>
                <w:rFonts w:cs="Arial"/>
                <w:b/>
                <w:bCs/>
                <w:noProof/>
              </w:rPr>
            </w:pPr>
            <w:r w:rsidRPr="4672CF47">
              <w:rPr>
                <w:rFonts w:cs="Arial"/>
                <w:b/>
                <w:bCs/>
                <w:noProof/>
              </w:rPr>
              <w:t>{@Kohustuslik. @Lubatud_ajavahemik.</w:t>
            </w:r>
          </w:p>
          <w:p w14:paraId="57BD25B1" w14:textId="77777777" w:rsidR="4672CF47" w:rsidRDefault="4672CF47" w:rsidP="4672CF47">
            <w:pPr>
              <w:rPr>
                <w:rFonts w:cs="Arial"/>
                <w:b/>
                <w:bCs/>
                <w:noProof/>
              </w:rPr>
            </w:pPr>
          </w:p>
          <w:p w14:paraId="3AF40A38" w14:textId="77777777" w:rsidR="6BE17960" w:rsidRDefault="6BE17960" w:rsidP="4672CF47">
            <w:pPr>
              <w:rPr>
                <w:rFonts w:cs="Arial"/>
                <w:b/>
                <w:bCs/>
                <w:noProof/>
              </w:rPr>
            </w:pPr>
            <w:r w:rsidRPr="4672CF47">
              <w:rPr>
                <w:rFonts w:cs="Arial"/>
                <w:b/>
                <w:bCs/>
                <w:noProof/>
              </w:rPr>
              <w:t>Viimase muutmise aeg peab olema suurem kui registreerimise aeg või sellega võrdne.</w:t>
            </w:r>
            <w:r w:rsidR="2941B810" w:rsidRPr="4672CF47">
              <w:rPr>
                <w:rFonts w:cs="Arial"/>
                <w:b/>
                <w:bCs/>
                <w:noProof/>
              </w:rPr>
              <w:t>}</w:t>
            </w:r>
          </w:p>
        </w:tc>
        <w:tc>
          <w:tcPr>
            <w:tcW w:w="2089" w:type="dxa"/>
            <w:tcBorders>
              <w:top w:val="single" w:sz="4" w:space="0" w:color="auto"/>
              <w:left w:val="single" w:sz="4" w:space="0" w:color="auto"/>
              <w:bottom w:val="single" w:sz="4" w:space="0" w:color="auto"/>
              <w:right w:val="single" w:sz="4" w:space="0" w:color="auto"/>
            </w:tcBorders>
            <w:shd w:val="clear" w:color="auto" w:fill="auto"/>
          </w:tcPr>
          <w:p w14:paraId="0930EA30" w14:textId="77777777" w:rsidR="2941B810" w:rsidRDefault="2941B810" w:rsidP="4672CF47">
            <w:pPr>
              <w:rPr>
                <w:noProof/>
              </w:rPr>
            </w:pPr>
            <w:r w:rsidRPr="4672CF47">
              <w:rPr>
                <w:noProof/>
              </w:rPr>
              <w:t>22.03.2015 12:33:04</w:t>
            </w:r>
          </w:p>
        </w:tc>
      </w:tr>
      <w:tr w:rsidR="00083CD1" w:rsidRPr="009307D1" w14:paraId="0D647239" w14:textId="77777777" w:rsidTr="022FCAC8">
        <w:tc>
          <w:tcPr>
            <w:tcW w:w="1860" w:type="dxa"/>
            <w:tcBorders>
              <w:left w:val="single" w:sz="1" w:space="0" w:color="000000" w:themeColor="text1"/>
              <w:bottom w:val="single" w:sz="4" w:space="0" w:color="auto"/>
            </w:tcBorders>
            <w:shd w:val="clear" w:color="auto" w:fill="auto"/>
          </w:tcPr>
          <w:p w14:paraId="07B4C8ED" w14:textId="77777777" w:rsidR="00083CD1" w:rsidRPr="009307D1" w:rsidRDefault="0BFEACA1" w:rsidP="51675408">
            <w:pPr>
              <w:snapToGrid w:val="0"/>
              <w:rPr>
                <w:noProof/>
              </w:rPr>
            </w:pPr>
            <w:r w:rsidRPr="51675408">
              <w:rPr>
                <w:noProof/>
              </w:rPr>
              <w:t>Töötaja_roll</w:t>
            </w:r>
          </w:p>
        </w:tc>
        <w:tc>
          <w:tcPr>
            <w:tcW w:w="1395" w:type="dxa"/>
            <w:tcBorders>
              <w:left w:val="single" w:sz="1" w:space="0" w:color="000000" w:themeColor="text1"/>
              <w:bottom w:val="single" w:sz="4" w:space="0" w:color="auto"/>
            </w:tcBorders>
            <w:shd w:val="clear" w:color="auto" w:fill="auto"/>
          </w:tcPr>
          <w:p w14:paraId="3D8CEB7D" w14:textId="77777777" w:rsidR="00083CD1" w:rsidRPr="009307D1" w:rsidRDefault="0BFEACA1" w:rsidP="51675408">
            <w:pPr>
              <w:snapToGrid w:val="0"/>
              <w:rPr>
                <w:noProof/>
              </w:rPr>
            </w:pPr>
            <w:r w:rsidRPr="51675408">
              <w:rPr>
                <w:noProof/>
              </w:rPr>
              <w:t>kirjeldus</w:t>
            </w:r>
          </w:p>
        </w:tc>
        <w:tc>
          <w:tcPr>
            <w:tcW w:w="3833" w:type="dxa"/>
            <w:tcBorders>
              <w:left w:val="single" w:sz="1" w:space="0" w:color="000000" w:themeColor="text1"/>
              <w:bottom w:val="single" w:sz="4" w:space="0" w:color="auto"/>
            </w:tcBorders>
            <w:shd w:val="clear" w:color="auto" w:fill="auto"/>
          </w:tcPr>
          <w:p w14:paraId="6BE54993" w14:textId="7DFD2651" w:rsidR="1C72285D" w:rsidRDefault="1C72285D" w:rsidP="4672CF47">
            <w:pPr>
              <w:rPr>
                <w:rFonts w:eastAsia="Arial" w:cs="Arial"/>
                <w:noProof/>
              </w:rPr>
            </w:pPr>
            <w:r w:rsidRPr="4672CF47">
              <w:rPr>
                <w:noProof/>
              </w:rPr>
              <w:t>Süsteemi kasutajatele (nt haldurid, töötajad) mõeldud rollist tulenevate õiguste ja kohustuste vabatekstiline kirjeldus.</w:t>
            </w:r>
          </w:p>
          <w:p w14:paraId="55E862E8" w14:textId="77777777" w:rsidR="00083CD1" w:rsidRPr="009307D1" w:rsidRDefault="00083CD1" w:rsidP="51675408">
            <w:pPr>
              <w:snapToGrid w:val="0"/>
              <w:rPr>
                <w:rFonts w:cs="Arial"/>
                <w:noProof/>
              </w:rPr>
            </w:pPr>
          </w:p>
          <w:p w14:paraId="4F2741B6" w14:textId="77777777" w:rsidR="00083CD1" w:rsidRPr="009307D1" w:rsidRDefault="0BFEACA1" w:rsidP="51675408">
            <w:pPr>
              <w:snapToGrid w:val="0"/>
              <w:rPr>
                <w:rFonts w:eastAsia="ArialMT" w:cs="Arial"/>
                <w:noProof/>
              </w:rPr>
            </w:pPr>
            <w:r w:rsidRPr="51675408">
              <w:rPr>
                <w:rFonts w:cs="Arial"/>
                <w:b/>
                <w:bCs/>
                <w:noProof/>
              </w:rPr>
              <w:t>{@Pole_tühi</w:t>
            </w:r>
            <w:r w:rsidRPr="51675408">
              <w:rPr>
                <w:rFonts w:eastAsia="ArialMT" w:cs="Arial"/>
                <w:b/>
                <w:bCs/>
                <w:noProof/>
              </w:rPr>
              <w:t>. Kasutage andmetüüpi, mis võimaldab suurimat võimalikku stringi pikkust.}</w:t>
            </w:r>
          </w:p>
        </w:tc>
        <w:tc>
          <w:tcPr>
            <w:tcW w:w="2089" w:type="dxa"/>
            <w:tcBorders>
              <w:left w:val="single" w:sz="1" w:space="0" w:color="000000" w:themeColor="text1"/>
              <w:bottom w:val="single" w:sz="4" w:space="0" w:color="auto"/>
              <w:right w:val="single" w:sz="1" w:space="0" w:color="000000" w:themeColor="text1"/>
            </w:tcBorders>
            <w:shd w:val="clear" w:color="auto" w:fill="auto"/>
          </w:tcPr>
          <w:p w14:paraId="3010BE62" w14:textId="77777777" w:rsidR="00083CD1" w:rsidRPr="009307D1" w:rsidRDefault="0BFEACA1" w:rsidP="51675408">
            <w:pPr>
              <w:snapToGrid w:val="0"/>
              <w:rPr>
                <w:noProof/>
              </w:rPr>
            </w:pPr>
            <w:r w:rsidRPr="51675408">
              <w:rPr>
                <w:noProof/>
              </w:rPr>
              <w:t xml:space="preserve">Juhib organisatsiooni igapäevast tööd ning langetab strateegilisi otsuseid </w:t>
            </w:r>
          </w:p>
        </w:tc>
      </w:tr>
      <w:tr w:rsidR="00083CD1" w:rsidRPr="009307D1" w14:paraId="731260AA" w14:textId="77777777" w:rsidTr="022FCAC8">
        <w:tc>
          <w:tcPr>
            <w:tcW w:w="1860" w:type="dxa"/>
            <w:tcBorders>
              <w:left w:val="single" w:sz="1" w:space="0" w:color="000000" w:themeColor="text1"/>
              <w:bottom w:val="single" w:sz="4" w:space="0" w:color="auto"/>
            </w:tcBorders>
            <w:shd w:val="clear" w:color="auto" w:fill="auto"/>
          </w:tcPr>
          <w:p w14:paraId="617EA628" w14:textId="77777777" w:rsidR="00083CD1" w:rsidRDefault="0BFEACA1" w:rsidP="51675408">
            <w:pPr>
              <w:snapToGrid w:val="0"/>
              <w:rPr>
                <w:noProof/>
              </w:rPr>
            </w:pPr>
            <w:r w:rsidRPr="51675408">
              <w:rPr>
                <w:noProof/>
              </w:rPr>
              <w:t>Töötaja_rolli_</w:t>
            </w:r>
            <w:r w:rsidR="00083CD1">
              <w:br/>
            </w:r>
            <w:r w:rsidRPr="51675408">
              <w:rPr>
                <w:noProof/>
              </w:rPr>
              <w:t>omamine</w:t>
            </w:r>
          </w:p>
        </w:tc>
        <w:tc>
          <w:tcPr>
            <w:tcW w:w="1395" w:type="dxa"/>
            <w:tcBorders>
              <w:left w:val="single" w:sz="1" w:space="0" w:color="000000" w:themeColor="text1"/>
              <w:bottom w:val="single" w:sz="4" w:space="0" w:color="auto"/>
            </w:tcBorders>
            <w:shd w:val="clear" w:color="auto" w:fill="auto"/>
          </w:tcPr>
          <w:p w14:paraId="52B9483D" w14:textId="77777777" w:rsidR="00083CD1" w:rsidRPr="009307D1" w:rsidRDefault="0BFEACA1" w:rsidP="51675408">
            <w:pPr>
              <w:snapToGrid w:val="0"/>
              <w:rPr>
                <w:noProof/>
              </w:rPr>
            </w:pPr>
            <w:r w:rsidRPr="51675408">
              <w:rPr>
                <w:noProof/>
              </w:rPr>
              <w:t>alguse_aeg</w:t>
            </w:r>
          </w:p>
        </w:tc>
        <w:tc>
          <w:tcPr>
            <w:tcW w:w="3833" w:type="dxa"/>
            <w:tcBorders>
              <w:left w:val="single" w:sz="1" w:space="0" w:color="000000" w:themeColor="text1"/>
              <w:bottom w:val="single" w:sz="4" w:space="0" w:color="auto"/>
            </w:tcBorders>
            <w:shd w:val="clear" w:color="auto" w:fill="auto"/>
          </w:tcPr>
          <w:p w14:paraId="291521BB" w14:textId="77777777" w:rsidR="00083CD1" w:rsidRDefault="0BFEACA1" w:rsidP="51675408">
            <w:pPr>
              <w:snapToGrid w:val="0"/>
              <w:rPr>
                <w:rFonts w:cs="Arial"/>
                <w:noProof/>
              </w:rPr>
            </w:pPr>
            <w:r w:rsidRPr="51675408">
              <w:rPr>
                <w:rFonts w:cs="Arial"/>
                <w:noProof/>
              </w:rPr>
              <w:t>Kuupäev ja kellaaeg sekundi täpsusega, ilma ajavööndi ning sekundi murdosadeta, mis ajast töötaja kannab rolli.</w:t>
            </w:r>
          </w:p>
          <w:p w14:paraId="2ABBC70C" w14:textId="77777777" w:rsidR="00083CD1" w:rsidRDefault="00083CD1" w:rsidP="51675408">
            <w:pPr>
              <w:snapToGrid w:val="0"/>
              <w:rPr>
                <w:rFonts w:cs="Arial"/>
                <w:noProof/>
              </w:rPr>
            </w:pPr>
          </w:p>
          <w:p w14:paraId="00CFCF1C" w14:textId="77777777" w:rsidR="00083CD1" w:rsidRDefault="0BFEACA1" w:rsidP="51675408">
            <w:pPr>
              <w:snapToGrid w:val="0"/>
              <w:rPr>
                <w:rFonts w:cs="Arial"/>
                <w:noProof/>
              </w:rPr>
            </w:pPr>
            <w:r w:rsidRPr="51675408">
              <w:rPr>
                <w:rFonts w:cs="Arial"/>
                <w:b/>
                <w:bCs/>
                <w:noProof/>
              </w:rPr>
              <w:t>{@Kohustuslik. @Lubatud_ajavahemik.}</w:t>
            </w:r>
          </w:p>
        </w:tc>
        <w:tc>
          <w:tcPr>
            <w:tcW w:w="2089" w:type="dxa"/>
            <w:tcBorders>
              <w:left w:val="single" w:sz="1" w:space="0" w:color="000000" w:themeColor="text1"/>
              <w:bottom w:val="single" w:sz="4" w:space="0" w:color="auto"/>
              <w:right w:val="single" w:sz="1" w:space="0" w:color="000000" w:themeColor="text1"/>
            </w:tcBorders>
            <w:shd w:val="clear" w:color="auto" w:fill="auto"/>
          </w:tcPr>
          <w:p w14:paraId="3F491E0B" w14:textId="77777777" w:rsidR="00083CD1" w:rsidRPr="009307D1" w:rsidRDefault="0BFEACA1" w:rsidP="51675408">
            <w:pPr>
              <w:snapToGrid w:val="0"/>
              <w:rPr>
                <w:noProof/>
              </w:rPr>
            </w:pPr>
            <w:r w:rsidRPr="51675408">
              <w:rPr>
                <w:noProof/>
              </w:rPr>
              <w:t>16.01.2022 19:00:00</w:t>
            </w:r>
          </w:p>
        </w:tc>
      </w:tr>
      <w:tr w:rsidR="00083CD1" w:rsidRPr="009307D1" w14:paraId="782174B6" w14:textId="77777777" w:rsidTr="022FCAC8">
        <w:tc>
          <w:tcPr>
            <w:tcW w:w="1860" w:type="dxa"/>
            <w:tcBorders>
              <w:left w:val="single" w:sz="1" w:space="0" w:color="000000" w:themeColor="text1"/>
              <w:bottom w:val="single" w:sz="4" w:space="0" w:color="auto"/>
            </w:tcBorders>
            <w:shd w:val="clear" w:color="auto" w:fill="auto"/>
          </w:tcPr>
          <w:p w14:paraId="231348CE" w14:textId="77777777" w:rsidR="00083CD1" w:rsidRDefault="0BFEACA1" w:rsidP="51675408">
            <w:pPr>
              <w:snapToGrid w:val="0"/>
              <w:rPr>
                <w:noProof/>
              </w:rPr>
            </w:pPr>
            <w:r w:rsidRPr="51675408">
              <w:rPr>
                <w:noProof/>
              </w:rPr>
              <w:t>Töötaja_rolli_</w:t>
            </w:r>
            <w:r w:rsidR="00083CD1">
              <w:br/>
            </w:r>
            <w:r w:rsidRPr="51675408">
              <w:rPr>
                <w:noProof/>
              </w:rPr>
              <w:t>omamine</w:t>
            </w:r>
          </w:p>
        </w:tc>
        <w:tc>
          <w:tcPr>
            <w:tcW w:w="1395" w:type="dxa"/>
            <w:tcBorders>
              <w:left w:val="single" w:sz="1" w:space="0" w:color="000000" w:themeColor="text1"/>
              <w:bottom w:val="single" w:sz="4" w:space="0" w:color="auto"/>
            </w:tcBorders>
            <w:shd w:val="clear" w:color="auto" w:fill="auto"/>
          </w:tcPr>
          <w:p w14:paraId="35DCC1CE" w14:textId="77777777" w:rsidR="00083CD1" w:rsidRPr="009307D1" w:rsidRDefault="0BFEACA1" w:rsidP="51675408">
            <w:pPr>
              <w:snapToGrid w:val="0"/>
              <w:rPr>
                <w:noProof/>
              </w:rPr>
            </w:pPr>
            <w:r w:rsidRPr="51675408">
              <w:rPr>
                <w:noProof/>
              </w:rPr>
              <w:t>lõpu_aeg</w:t>
            </w:r>
          </w:p>
        </w:tc>
        <w:tc>
          <w:tcPr>
            <w:tcW w:w="3833" w:type="dxa"/>
            <w:tcBorders>
              <w:left w:val="single" w:sz="1" w:space="0" w:color="000000" w:themeColor="text1"/>
              <w:bottom w:val="single" w:sz="4" w:space="0" w:color="auto"/>
            </w:tcBorders>
            <w:shd w:val="clear" w:color="auto" w:fill="auto"/>
          </w:tcPr>
          <w:p w14:paraId="7103D3CD" w14:textId="77777777" w:rsidR="00083CD1" w:rsidRDefault="0BFEACA1" w:rsidP="51675408">
            <w:pPr>
              <w:snapToGrid w:val="0"/>
              <w:rPr>
                <w:rFonts w:cs="Arial"/>
                <w:noProof/>
              </w:rPr>
            </w:pPr>
            <w:r w:rsidRPr="51675408">
              <w:rPr>
                <w:rFonts w:cs="Arial"/>
                <w:noProof/>
              </w:rPr>
              <w:t xml:space="preserve">Kuupäev ja kellaaeg sekundi täpsusega, ilma ajavööndi ning sekundi murdosadeta, mis ajani töötaja kannab rolli. </w:t>
            </w:r>
          </w:p>
          <w:p w14:paraId="3AE142C1" w14:textId="77777777" w:rsidR="00083CD1" w:rsidRDefault="00083CD1" w:rsidP="51675408">
            <w:pPr>
              <w:snapToGrid w:val="0"/>
              <w:rPr>
                <w:rFonts w:cs="Arial"/>
                <w:noProof/>
              </w:rPr>
            </w:pPr>
          </w:p>
          <w:p w14:paraId="6ECAB383" w14:textId="77777777" w:rsidR="00083CD1" w:rsidRDefault="0BFEACA1" w:rsidP="51675408">
            <w:pPr>
              <w:snapToGrid w:val="0"/>
              <w:rPr>
                <w:rFonts w:cs="Arial"/>
                <w:b/>
                <w:bCs/>
                <w:noProof/>
              </w:rPr>
            </w:pPr>
            <w:r w:rsidRPr="51675408">
              <w:rPr>
                <w:rFonts w:cs="Arial"/>
                <w:b/>
                <w:bCs/>
                <w:noProof/>
              </w:rPr>
              <w:t>{@Lubatud_ajavahemik.</w:t>
            </w:r>
          </w:p>
          <w:p w14:paraId="71559AC7" w14:textId="77777777" w:rsidR="00083CD1" w:rsidRPr="00EC5768" w:rsidRDefault="00083CD1" w:rsidP="51675408">
            <w:pPr>
              <w:snapToGrid w:val="0"/>
              <w:rPr>
                <w:rFonts w:cs="Arial"/>
                <w:b/>
                <w:bCs/>
                <w:noProof/>
              </w:rPr>
            </w:pPr>
          </w:p>
          <w:p w14:paraId="7C1FBD99" w14:textId="77777777" w:rsidR="00083CD1" w:rsidRPr="00EC5768" w:rsidRDefault="0BFEACA1" w:rsidP="51675408">
            <w:pPr>
              <w:snapToGrid w:val="0"/>
              <w:rPr>
                <w:rFonts w:cs="Arial"/>
                <w:b/>
                <w:bCs/>
                <w:noProof/>
              </w:rPr>
            </w:pPr>
            <w:r w:rsidRPr="51675408">
              <w:rPr>
                <w:rFonts w:cs="Arial"/>
                <w:b/>
                <w:bCs/>
                <w:noProof/>
              </w:rPr>
              <w:t>Kui lõpu aeg pole teada, siis väärtust ei registreerita. Erand: kui kasutatav andmebaasisüsteem toetab spetsiaalväärtust 'infinity', siis on väärtuse registreerimine kohustuslik ning kui lõpu aeg pole teada, siis kasutatakse seda spetsiaalväärtust.</w:t>
            </w:r>
          </w:p>
          <w:p w14:paraId="68B999C8" w14:textId="77777777" w:rsidR="00083CD1" w:rsidRPr="00EC5768" w:rsidRDefault="00083CD1" w:rsidP="51675408">
            <w:pPr>
              <w:snapToGrid w:val="0"/>
              <w:rPr>
                <w:rFonts w:cs="Arial"/>
                <w:b/>
                <w:bCs/>
                <w:noProof/>
              </w:rPr>
            </w:pPr>
          </w:p>
          <w:p w14:paraId="334D6998" w14:textId="77777777" w:rsidR="00083CD1" w:rsidRDefault="0BFEACA1" w:rsidP="51675408">
            <w:pPr>
              <w:snapToGrid w:val="0"/>
              <w:rPr>
                <w:rFonts w:cs="Arial"/>
                <w:b/>
                <w:bCs/>
                <w:noProof/>
              </w:rPr>
            </w:pPr>
            <w:r w:rsidRPr="51675408">
              <w:rPr>
                <w:rFonts w:cs="Arial"/>
                <w:b/>
                <w:bCs/>
                <w:noProof/>
              </w:rPr>
              <w:t>Lõpu aeg peab olema suurem alguse ajast.</w:t>
            </w:r>
          </w:p>
          <w:p w14:paraId="3BD8C130" w14:textId="77777777" w:rsidR="00083CD1" w:rsidRDefault="00083CD1" w:rsidP="51675408">
            <w:pPr>
              <w:snapToGrid w:val="0"/>
              <w:rPr>
                <w:rFonts w:cs="Arial"/>
                <w:b/>
                <w:bCs/>
                <w:noProof/>
              </w:rPr>
            </w:pPr>
          </w:p>
          <w:p w14:paraId="05782788" w14:textId="77777777" w:rsidR="00083CD1" w:rsidRDefault="0BFEACA1" w:rsidP="51675408">
            <w:pPr>
              <w:snapToGrid w:val="0"/>
              <w:rPr>
                <w:rFonts w:cs="Arial"/>
                <w:noProof/>
              </w:rPr>
            </w:pPr>
            <w:r w:rsidRPr="51675408">
              <w:rPr>
                <w:rFonts w:cs="Arial"/>
                <w:b/>
                <w:bCs/>
                <w:noProof/>
              </w:rPr>
              <w:t>Ühel ja samal töötajal ei tohi ühe ja sama rolli omamine alata samal ajahetkel rohkem kui üks kord.}</w:t>
            </w:r>
          </w:p>
        </w:tc>
        <w:tc>
          <w:tcPr>
            <w:tcW w:w="2089" w:type="dxa"/>
            <w:tcBorders>
              <w:left w:val="single" w:sz="1" w:space="0" w:color="000000" w:themeColor="text1"/>
              <w:bottom w:val="single" w:sz="4" w:space="0" w:color="auto"/>
              <w:right w:val="single" w:sz="1" w:space="0" w:color="000000" w:themeColor="text1"/>
            </w:tcBorders>
            <w:shd w:val="clear" w:color="auto" w:fill="auto"/>
          </w:tcPr>
          <w:p w14:paraId="6D913EC1" w14:textId="77777777" w:rsidR="00083CD1" w:rsidRDefault="0BFEACA1" w:rsidP="51675408">
            <w:pPr>
              <w:snapToGrid w:val="0"/>
              <w:rPr>
                <w:noProof/>
              </w:rPr>
            </w:pPr>
            <w:r w:rsidRPr="51675408">
              <w:rPr>
                <w:noProof/>
              </w:rPr>
              <w:t>16.01.2024 19:00:00</w:t>
            </w:r>
          </w:p>
        </w:tc>
      </w:tr>
    </w:tbl>
    <w:p w14:paraId="5CF81770" w14:textId="40AF9474" w:rsidR="11E9343A" w:rsidRDefault="11E9343A"/>
    <w:p w14:paraId="6FDAB5AE" w14:textId="2B7504ED" w:rsidR="11E9343A" w:rsidRDefault="11E9343A"/>
    <w:p w14:paraId="050498D0" w14:textId="6A68998C" w:rsidR="00022F97" w:rsidRPr="009307D1" w:rsidRDefault="00A04617" w:rsidP="51675408">
      <w:pPr>
        <w:rPr>
          <w:rFonts w:cs="Arial"/>
          <w:noProof/>
        </w:rPr>
      </w:pPr>
      <w:r>
        <w:rPr>
          <w:rFonts w:cs="Arial"/>
          <w:noProof/>
        </w:rPr>
        <w:br w:type="page"/>
      </w:r>
    </w:p>
    <w:p w14:paraId="547D478F" w14:textId="77777777" w:rsidR="000277D6" w:rsidRPr="009307D1" w:rsidRDefault="000277D6" w:rsidP="51675408">
      <w:pPr>
        <w:pStyle w:val="Heading3"/>
        <w:rPr>
          <w:rFonts w:cs="Arial"/>
          <w:noProof/>
        </w:rPr>
      </w:pPr>
      <w:bookmarkStart w:id="162" w:name="_Toc50447315"/>
      <w:bookmarkStart w:id="163" w:name="_Toc1929238832"/>
      <w:bookmarkStart w:id="164" w:name="_Toc1787678133"/>
      <w:commentRangeStart w:id="165"/>
      <w:r w:rsidRPr="475236BD">
        <w:rPr>
          <w:rFonts w:cs="Arial"/>
          <w:noProof/>
        </w:rPr>
        <w:t>Andmebaasioperatsioonide lepingud</w:t>
      </w:r>
      <w:bookmarkEnd w:id="162"/>
      <w:commentRangeEnd w:id="165"/>
      <w:r>
        <w:rPr>
          <w:rStyle w:val="CommentReference"/>
        </w:rPr>
        <w:commentReference w:id="165"/>
      </w:r>
      <w:bookmarkEnd w:id="163"/>
      <w:bookmarkEnd w:id="164"/>
    </w:p>
    <w:p w14:paraId="586F7262" w14:textId="0C5A354B" w:rsidR="007E0685" w:rsidRDefault="007E0685" w:rsidP="132298F4">
      <w:pPr>
        <w:rPr>
          <w:noProof/>
        </w:rPr>
      </w:pPr>
      <w:r>
        <w:br/>
      </w:r>
      <w:r w:rsidRPr="51675408">
        <w:rPr>
          <w:noProof/>
        </w:rPr>
        <w:t>Järgnevalt esitatakse andmeid muutvate andmebaasioperatsioonide kirjeldus lepingu formaadis. Parameetrid näitavad seda, mis andmed tuleb operatsioonile väljakutsumisel ette anda. Eeltingimused kirjeldavad nõudeid andmetele, mis peavad olema täidetud, et operatsioon saaks õnnestuda (saavutada järeltingimuste täidetus). Järeltingimused näitavad operatsiooni tulemusena andmebaasis toimunud muudatusi.</w:t>
      </w:r>
    </w:p>
    <w:p w14:paraId="46840220" w14:textId="77777777" w:rsidR="00A1224E" w:rsidRDefault="00A1224E" w:rsidP="51675408">
      <w:pPr>
        <w:jc w:val="both"/>
        <w:rPr>
          <w:noProof/>
        </w:rPr>
      </w:pPr>
    </w:p>
    <w:p w14:paraId="51526E60" w14:textId="77777777" w:rsidR="00A1224E" w:rsidRDefault="00A1224E" w:rsidP="51675408">
      <w:pPr>
        <w:shd w:val="clear" w:color="auto" w:fill="E8E8E8"/>
        <w:jc w:val="both"/>
        <w:rPr>
          <w:noProof/>
        </w:rPr>
      </w:pPr>
      <w:bookmarkStart w:id="166" w:name="_Hlk189309899"/>
      <w:r w:rsidRPr="51675408">
        <w:rPr>
          <w:noProof/>
        </w:rPr>
        <w:t>Andmebaasioperatsioonide lepingud pannakse kirja lepingprojekteerimise põhimõttest lähtuvalt. Larman (2004) kirjutab nende sugulasteks olevateks süsteemi operatsioonide lepingutest:</w:t>
      </w:r>
    </w:p>
    <w:p w14:paraId="6261302A" w14:textId="77777777" w:rsidR="00A1224E" w:rsidRPr="007E0685" w:rsidRDefault="00736D2C" w:rsidP="51675408">
      <w:pPr>
        <w:shd w:val="clear" w:color="auto" w:fill="E8E8E8"/>
        <w:jc w:val="both"/>
        <w:rPr>
          <w:noProof/>
        </w:rPr>
      </w:pPr>
      <w:hyperlink r:id="rId53">
        <w:r w:rsidRPr="51675408">
          <w:rPr>
            <w:rStyle w:val="Hyperlink"/>
            <w:noProof/>
          </w:rPr>
          <w:t>https://learning.oreilly.com/library/view/applying-uml-and/0131489062/ch11.html</w:t>
        </w:r>
      </w:hyperlink>
      <w:r w:rsidRPr="51675408">
        <w:rPr>
          <w:noProof/>
        </w:rPr>
        <w:t xml:space="preserve"> </w:t>
      </w:r>
      <w:r w:rsidR="00A1224E" w:rsidRPr="51675408">
        <w:rPr>
          <w:noProof/>
        </w:rPr>
        <w:t xml:space="preserve"> Erinevus on selles, et andmebaasioperatsioonide lepingute eel- ja järeltingimused viitavad kontseptuaalse andmemudeli elementidele ning näitavad seda, mis andmed peavad operatsiooni õnnestumiseks olema registreeritud (eeltingimused) ja millised andmemuudatused toimusid operatsiooni tulemusena (järeltingimused).</w:t>
      </w:r>
    </w:p>
    <w:p w14:paraId="4581AC8D" w14:textId="77777777" w:rsidR="00DF5CD1" w:rsidRDefault="00DF5CD1" w:rsidP="51675408">
      <w:pPr>
        <w:pStyle w:val="Heading4"/>
        <w:rPr>
          <w:noProof/>
        </w:rPr>
      </w:pPr>
      <w:bookmarkStart w:id="167" w:name="_Toc745647379"/>
      <w:bookmarkStart w:id="168" w:name="_Toc1439769241"/>
      <w:bookmarkEnd w:id="166"/>
      <w:r w:rsidRPr="475236BD">
        <w:rPr>
          <w:noProof/>
        </w:rPr>
        <w:t>OP1</w:t>
      </w:r>
      <w:bookmarkEnd w:id="167"/>
      <w:bookmarkEnd w:id="168"/>
    </w:p>
    <w:p w14:paraId="1AC56947" w14:textId="77777777" w:rsidR="00DF5CD1" w:rsidRPr="009307D1" w:rsidRDefault="00DF5CD1" w:rsidP="51675408">
      <w:pPr>
        <w:rPr>
          <w:rFonts w:cs="Arial"/>
          <w:b/>
          <w:bCs/>
          <w:noProof/>
          <w:u w:val="single"/>
        </w:rPr>
      </w:pPr>
    </w:p>
    <w:p w14:paraId="22648A48" w14:textId="4AED2CEA" w:rsidR="00B1720F" w:rsidRPr="000E3F07" w:rsidRDefault="5133BD46" w:rsidP="132298F4">
      <w:pPr>
        <w:autoSpaceDE w:val="0"/>
        <w:autoSpaceDN w:val="0"/>
        <w:adjustRightInd w:val="0"/>
        <w:rPr>
          <w:rFonts w:ascii="Courier New" w:hAnsi="Courier New" w:cs="Courier New"/>
          <w:b/>
          <w:bCs/>
          <w:noProof/>
          <w:lang w:eastAsia="et-EE"/>
        </w:rPr>
      </w:pPr>
      <w:r w:rsidRPr="132298F4">
        <w:rPr>
          <w:rFonts w:ascii="Courier New" w:hAnsi="Courier New" w:cs="Courier New"/>
          <w:b/>
          <w:color w:val="0070C0"/>
        </w:rPr>
        <w:t>OP1</w:t>
      </w:r>
      <w:r w:rsidRPr="132298F4">
        <w:rPr>
          <w:rFonts w:ascii="Courier New" w:hAnsi="Courier New" w:cs="Courier New"/>
          <w:b/>
        </w:rPr>
        <w:t xml:space="preserve"> Registreeri </w:t>
      </w:r>
      <w:r w:rsidR="66D32F52" w:rsidRPr="132298F4">
        <w:rPr>
          <w:rFonts w:ascii="Courier New" w:hAnsi="Courier New" w:cs="Courier New"/>
          <w:b/>
        </w:rPr>
        <w:t>pakiautomaat (</w:t>
      </w:r>
    </w:p>
    <w:p w14:paraId="6CFE7634" w14:textId="561CB768" w:rsidR="00B1720F" w:rsidRPr="000E3F07" w:rsidRDefault="5A1D1122" w:rsidP="2F33A775">
      <w:pPr>
        <w:autoSpaceDE w:val="0"/>
        <w:autoSpaceDN w:val="0"/>
        <w:adjustRightInd w:val="0"/>
        <w:ind w:firstLine="720"/>
        <w:rPr>
          <w:rFonts w:ascii="Courier New" w:hAnsi="Courier New" w:cs="Courier New"/>
          <w:b/>
          <w:bCs/>
        </w:rPr>
      </w:pPr>
      <w:r w:rsidRPr="4672CF47">
        <w:rPr>
          <w:rFonts w:ascii="Courier New" w:hAnsi="Courier New" w:cs="Courier New"/>
          <w:b/>
          <w:bCs/>
        </w:rPr>
        <w:t>p_</w:t>
      </w:r>
      <w:r w:rsidR="521C25F4" w:rsidRPr="4672CF47">
        <w:rPr>
          <w:rFonts w:ascii="Courier New" w:hAnsi="Courier New" w:cs="Courier New"/>
          <w:b/>
          <w:bCs/>
        </w:rPr>
        <w:t>pakiautomaa</w:t>
      </w:r>
      <w:r w:rsidR="6F6C4D84" w:rsidRPr="4672CF47">
        <w:rPr>
          <w:rFonts w:ascii="Courier New" w:hAnsi="Courier New" w:cs="Courier New"/>
          <w:b/>
          <w:bCs/>
        </w:rPr>
        <w:t>di</w:t>
      </w:r>
      <w:r w:rsidR="3FFD7444" w:rsidRPr="4672CF47">
        <w:rPr>
          <w:rFonts w:ascii="Courier New" w:hAnsi="Courier New" w:cs="Courier New"/>
          <w:b/>
          <w:bCs/>
        </w:rPr>
        <w:t>_kood,</w:t>
      </w:r>
    </w:p>
    <w:p w14:paraId="0CF758D0" w14:textId="44B6B01B" w:rsidR="59310002" w:rsidRDefault="545666C5" w:rsidP="2F33A775">
      <w:pPr>
        <w:ind w:firstLine="720"/>
        <w:rPr>
          <w:rFonts w:ascii="Courier New" w:hAnsi="Courier New" w:cs="Courier New"/>
        </w:rPr>
      </w:pPr>
      <w:r w:rsidRPr="4672CF47">
        <w:rPr>
          <w:rFonts w:ascii="Courier New" w:hAnsi="Courier New" w:cs="Courier New"/>
        </w:rPr>
        <w:t>p_nimi,</w:t>
      </w:r>
    </w:p>
    <w:p w14:paraId="467D5B34" w14:textId="71482399" w:rsidR="6617EB1F" w:rsidRDefault="6617EB1F" w:rsidP="4672CF47">
      <w:pPr>
        <w:ind w:firstLine="720"/>
        <w:rPr>
          <w:rFonts w:ascii="Courier New" w:hAnsi="Courier New" w:cs="Courier New"/>
        </w:rPr>
      </w:pPr>
      <w:r w:rsidRPr="4672CF47">
        <w:rPr>
          <w:rFonts w:ascii="Courier New" w:hAnsi="Courier New" w:cs="Courier New"/>
        </w:rPr>
        <w:t>p_aadress,</w:t>
      </w:r>
    </w:p>
    <w:p w14:paraId="70B28427" w14:textId="0D94E62C" w:rsidR="00B1720F" w:rsidRPr="000E3F07" w:rsidRDefault="7A33CF05" w:rsidP="51675408">
      <w:pPr>
        <w:autoSpaceDE w:val="0"/>
        <w:autoSpaceDN w:val="0"/>
        <w:adjustRightInd w:val="0"/>
        <w:ind w:left="720"/>
        <w:rPr>
          <w:rFonts w:ascii="Courier New" w:eastAsia="Courier New" w:hAnsi="Courier New" w:cs="Courier New"/>
        </w:rPr>
      </w:pPr>
      <w:r w:rsidRPr="2F33A775">
        <w:rPr>
          <w:rFonts w:ascii="Courier New" w:eastAsia="Courier New" w:hAnsi="Courier New" w:cs="Courier New"/>
        </w:rPr>
        <w:t>p_</w:t>
      </w:r>
      <w:r w:rsidR="5E7677AF" w:rsidRPr="2F33A775">
        <w:rPr>
          <w:rFonts w:ascii="Courier New" w:eastAsia="Courier New" w:hAnsi="Courier New" w:cs="Courier New"/>
        </w:rPr>
        <w:t>pikkuskraad</w:t>
      </w:r>
      <w:r w:rsidRPr="2F33A775">
        <w:rPr>
          <w:rFonts w:ascii="Courier New" w:eastAsia="Courier New" w:hAnsi="Courier New" w:cs="Courier New"/>
        </w:rPr>
        <w:t xml:space="preserve">, </w:t>
      </w:r>
    </w:p>
    <w:p w14:paraId="305B8C6B" w14:textId="644A9C60" w:rsidR="00324202" w:rsidRPr="000E3F07" w:rsidRDefault="3B540D7A" w:rsidP="4672CF47">
      <w:pPr>
        <w:autoSpaceDE w:val="0"/>
        <w:autoSpaceDN w:val="0"/>
        <w:adjustRightInd w:val="0"/>
        <w:ind w:left="720"/>
        <w:rPr>
          <w:rFonts w:ascii="Courier New" w:hAnsi="Courier New" w:cs="Courier New"/>
          <w:b/>
          <w:bCs/>
        </w:rPr>
      </w:pPr>
      <w:r w:rsidRPr="4672CF47">
        <w:rPr>
          <w:rFonts w:ascii="Courier New" w:eastAsia="Courier New" w:hAnsi="Courier New" w:cs="Courier New"/>
        </w:rPr>
        <w:t>p_</w:t>
      </w:r>
      <w:r w:rsidR="6846EE27" w:rsidRPr="4672CF47">
        <w:rPr>
          <w:rFonts w:ascii="Courier New" w:eastAsia="Courier New" w:hAnsi="Courier New" w:cs="Courier New"/>
        </w:rPr>
        <w:t>laiuskraad</w:t>
      </w:r>
      <w:r w:rsidRPr="4672CF47">
        <w:rPr>
          <w:rFonts w:ascii="Courier New" w:eastAsia="Courier New" w:hAnsi="Courier New" w:cs="Courier New"/>
        </w:rPr>
        <w:t>,</w:t>
      </w:r>
    </w:p>
    <w:p w14:paraId="4ADA4552" w14:textId="6409BEB2" w:rsidR="00324202" w:rsidRPr="000E3F07" w:rsidRDefault="4BFCBF44" w:rsidP="4672CF47">
      <w:pPr>
        <w:autoSpaceDE w:val="0"/>
        <w:autoSpaceDN w:val="0"/>
        <w:adjustRightInd w:val="0"/>
        <w:ind w:left="720"/>
        <w:rPr>
          <w:rFonts w:ascii="Courier New" w:hAnsi="Courier New" w:cs="Courier New"/>
          <w:b/>
          <w:bCs/>
        </w:rPr>
      </w:pPr>
      <w:r w:rsidRPr="4672CF47">
        <w:rPr>
          <w:rFonts w:ascii="Courier New" w:hAnsi="Courier New" w:cs="Courier New"/>
          <w:b/>
          <w:bCs/>
        </w:rPr>
        <w:t>p_e_meil,</w:t>
      </w:r>
    </w:p>
    <w:p w14:paraId="2985203E" w14:textId="2441BF94" w:rsidR="00324202" w:rsidRPr="00A513A3" w:rsidRDefault="59E26400" w:rsidP="4672CF47">
      <w:pPr>
        <w:autoSpaceDE w:val="0"/>
        <w:autoSpaceDN w:val="0"/>
        <w:adjustRightInd w:val="0"/>
        <w:ind w:left="720"/>
        <w:rPr>
          <w:rFonts w:ascii="Courier New" w:hAnsi="Courier New" w:cs="Courier New"/>
        </w:rPr>
      </w:pPr>
      <w:r w:rsidRPr="00A513A3">
        <w:rPr>
          <w:rFonts w:ascii="Courier New" w:hAnsi="Courier New" w:cs="Courier New"/>
        </w:rPr>
        <w:t>p_pakiautomaadi_</w:t>
      </w:r>
      <w:r w:rsidR="00B67124">
        <w:rPr>
          <w:rFonts w:ascii="Courier New" w:hAnsi="Courier New" w:cs="Courier New"/>
        </w:rPr>
        <w:t>tootja</w:t>
      </w:r>
      <w:r w:rsidRPr="00A513A3">
        <w:rPr>
          <w:rFonts w:ascii="Courier New" w:hAnsi="Courier New" w:cs="Courier New"/>
        </w:rPr>
        <w:t>_kood</w:t>
      </w:r>
    </w:p>
    <w:p w14:paraId="5E3E8C63" w14:textId="6F8EB173" w:rsidR="00324202" w:rsidRPr="000E3F07" w:rsidRDefault="00324202" w:rsidP="4672CF47">
      <w:pPr>
        <w:autoSpaceDE w:val="0"/>
        <w:autoSpaceDN w:val="0"/>
        <w:adjustRightInd w:val="0"/>
        <w:ind w:left="720"/>
        <w:rPr>
          <w:rFonts w:ascii="Courier New" w:hAnsi="Courier New" w:cs="Courier New"/>
          <w:b/>
          <w:bCs/>
          <w:noProof/>
          <w:lang w:eastAsia="et-EE"/>
        </w:rPr>
      </w:pPr>
      <w:r w:rsidRPr="132298F4">
        <w:rPr>
          <w:rFonts w:ascii="Courier New" w:hAnsi="Courier New" w:cs="Courier New"/>
          <w:b/>
        </w:rPr>
        <w:t>)</w:t>
      </w:r>
    </w:p>
    <w:p w14:paraId="209C97DF" w14:textId="77777777" w:rsidR="00324202" w:rsidRPr="000E3F07" w:rsidRDefault="00324202" w:rsidP="4672CF47">
      <w:pPr>
        <w:autoSpaceDE w:val="0"/>
        <w:autoSpaceDN w:val="0"/>
        <w:adjustRightInd w:val="0"/>
        <w:ind w:left="270" w:hanging="270"/>
        <w:rPr>
          <w:rFonts w:ascii="Courier New" w:hAnsi="Courier New" w:cs="Courier New"/>
          <w:noProof/>
          <w:lang w:eastAsia="et-EE"/>
        </w:rPr>
      </w:pPr>
      <w:r w:rsidRPr="132298F4">
        <w:rPr>
          <w:rFonts w:ascii="Courier New" w:hAnsi="Courier New" w:cs="Courier New"/>
          <w:b/>
        </w:rPr>
        <w:t>Eeltingimused</w:t>
      </w:r>
      <w:r w:rsidRPr="132298F4">
        <w:rPr>
          <w:rFonts w:ascii="Courier New" w:hAnsi="Courier New" w:cs="Courier New"/>
        </w:rPr>
        <w:t>:</w:t>
      </w:r>
    </w:p>
    <w:p w14:paraId="327AFAB0" w14:textId="72773E45" w:rsidR="002249D8" w:rsidRPr="000E3F07" w:rsidRDefault="002249D8" w:rsidP="4672CF47">
      <w:pPr>
        <w:pStyle w:val="ListParagraph"/>
        <w:numPr>
          <w:ilvl w:val="0"/>
          <w:numId w:val="19"/>
        </w:numPr>
        <w:autoSpaceDE w:val="0"/>
        <w:autoSpaceDN w:val="0"/>
        <w:adjustRightInd w:val="0"/>
        <w:ind w:hanging="360"/>
        <w:rPr>
          <w:rFonts w:ascii="Courier New" w:hAnsi="Courier New" w:cs="Courier New"/>
          <w:noProof/>
          <w:lang w:eastAsia="et-EE"/>
        </w:rPr>
      </w:pPr>
      <w:r w:rsidRPr="132298F4">
        <w:rPr>
          <w:rFonts w:ascii="Courier New" w:hAnsi="Courier New" w:cs="Courier New"/>
        </w:rPr>
        <w:t xml:space="preserve">Töötaja eksemplar t (millel on </w:t>
      </w:r>
      <w:r w:rsidR="00A86CF9" w:rsidRPr="132298F4">
        <w:rPr>
          <w:rFonts w:ascii="Courier New" w:hAnsi="Courier New" w:cs="Courier New"/>
        </w:rPr>
        <w:t>e_meil=p_e_meil</w:t>
      </w:r>
      <w:r w:rsidRPr="132298F4">
        <w:rPr>
          <w:rFonts w:ascii="Courier New" w:hAnsi="Courier New" w:cs="Courier New"/>
        </w:rPr>
        <w:t>) on registreeritud</w:t>
      </w:r>
      <w:r w:rsidR="2A2995BD" w:rsidRPr="132298F4">
        <w:rPr>
          <w:rFonts w:ascii="Courier New" w:hAnsi="Courier New" w:cs="Courier New"/>
        </w:rPr>
        <w:t xml:space="preserve"> ja aktiivne</w:t>
      </w:r>
    </w:p>
    <w:p w14:paraId="32F00004" w14:textId="4AA8F35B" w:rsidR="00324202" w:rsidRPr="000E3F07" w:rsidRDefault="5707B825" w:rsidP="4672CF47">
      <w:pPr>
        <w:pStyle w:val="ListParagraph"/>
        <w:numPr>
          <w:ilvl w:val="0"/>
          <w:numId w:val="19"/>
        </w:numPr>
        <w:autoSpaceDE w:val="0"/>
        <w:autoSpaceDN w:val="0"/>
        <w:adjustRightInd w:val="0"/>
        <w:ind w:hanging="360"/>
        <w:rPr>
          <w:rFonts w:ascii="Courier New" w:hAnsi="Courier New" w:cs="Courier New"/>
          <w:noProof/>
          <w:lang w:eastAsia="et-EE"/>
        </w:rPr>
      </w:pPr>
      <w:r w:rsidRPr="132298F4">
        <w:rPr>
          <w:rFonts w:ascii="Courier New" w:hAnsi="Courier New" w:cs="Courier New"/>
        </w:rPr>
        <w:t>P</w:t>
      </w:r>
      <w:r w:rsidR="47DFE3DD" w:rsidRPr="132298F4">
        <w:rPr>
          <w:rFonts w:ascii="Courier New" w:hAnsi="Courier New" w:cs="Courier New"/>
        </w:rPr>
        <w:t>akiautomaadi</w:t>
      </w:r>
      <w:r w:rsidR="00324202" w:rsidRPr="132298F4">
        <w:rPr>
          <w:rFonts w:ascii="Courier New" w:hAnsi="Courier New" w:cs="Courier New"/>
        </w:rPr>
        <w:t xml:space="preserve">_seisundi_liik </w:t>
      </w:r>
      <w:r w:rsidR="00C206F1" w:rsidRPr="132298F4">
        <w:rPr>
          <w:rFonts w:ascii="Courier New" w:hAnsi="Courier New" w:cs="Courier New"/>
        </w:rPr>
        <w:t xml:space="preserve">eksemplar </w:t>
      </w:r>
      <w:r w:rsidR="005F770A" w:rsidRPr="132298F4">
        <w:rPr>
          <w:rFonts w:ascii="Courier New" w:hAnsi="Courier New" w:cs="Courier New"/>
        </w:rPr>
        <w:t>o</w:t>
      </w:r>
      <w:r w:rsidR="00C206F1" w:rsidRPr="132298F4">
        <w:rPr>
          <w:rFonts w:ascii="Courier New" w:hAnsi="Courier New" w:cs="Courier New"/>
        </w:rPr>
        <w:t>sl (</w:t>
      </w:r>
      <w:r w:rsidR="00655308" w:rsidRPr="132298F4">
        <w:rPr>
          <w:rFonts w:ascii="Courier New" w:hAnsi="Courier New" w:cs="Courier New"/>
        </w:rPr>
        <w:t xml:space="preserve">millel on </w:t>
      </w:r>
      <w:r w:rsidR="002353CF" w:rsidRPr="132298F4">
        <w:rPr>
          <w:rFonts w:ascii="Courier New" w:hAnsi="Courier New" w:cs="Courier New"/>
        </w:rPr>
        <w:t>kood</w:t>
      </w:r>
      <w:r w:rsidR="00C206F1" w:rsidRPr="132298F4">
        <w:rPr>
          <w:rFonts w:ascii="Courier New" w:hAnsi="Courier New" w:cs="Courier New"/>
        </w:rPr>
        <w:t>=</w:t>
      </w:r>
      <w:r w:rsidR="002353CF" w:rsidRPr="132298F4">
        <w:rPr>
          <w:rFonts w:ascii="Courier New" w:hAnsi="Courier New" w:cs="Courier New"/>
        </w:rPr>
        <w:t>1 (</w:t>
      </w:r>
      <w:r w:rsidR="00C206F1" w:rsidRPr="132298F4">
        <w:rPr>
          <w:rFonts w:ascii="Courier New" w:hAnsi="Courier New" w:cs="Courier New"/>
        </w:rPr>
        <w:t>"</w:t>
      </w:r>
      <w:r w:rsidR="00220241" w:rsidRPr="132298F4">
        <w:rPr>
          <w:rFonts w:ascii="Courier New" w:hAnsi="Courier New" w:cs="Courier New"/>
        </w:rPr>
        <w:t>Ootel</w:t>
      </w:r>
      <w:r w:rsidR="00C206F1" w:rsidRPr="132298F4">
        <w:rPr>
          <w:rFonts w:ascii="Courier New" w:hAnsi="Courier New" w:cs="Courier New"/>
        </w:rPr>
        <w:t>"</w:t>
      </w:r>
      <w:r w:rsidR="002353CF" w:rsidRPr="132298F4">
        <w:rPr>
          <w:rFonts w:ascii="Courier New" w:hAnsi="Courier New" w:cs="Courier New"/>
        </w:rPr>
        <w:t>)</w:t>
      </w:r>
      <w:r w:rsidR="00D02DEF" w:rsidRPr="132298F4">
        <w:rPr>
          <w:rFonts w:ascii="Courier New" w:hAnsi="Courier New" w:cs="Courier New"/>
        </w:rPr>
        <w:t xml:space="preserve"> ja on_aktiivne=TRUE</w:t>
      </w:r>
      <w:r w:rsidR="00C206F1" w:rsidRPr="132298F4">
        <w:rPr>
          <w:rFonts w:ascii="Courier New" w:hAnsi="Courier New" w:cs="Courier New"/>
        </w:rPr>
        <w:t xml:space="preserve">) </w:t>
      </w:r>
      <w:r w:rsidR="00324202" w:rsidRPr="132298F4">
        <w:rPr>
          <w:rFonts w:ascii="Courier New" w:hAnsi="Courier New" w:cs="Courier New"/>
        </w:rPr>
        <w:t>on registreeritud</w:t>
      </w:r>
    </w:p>
    <w:p w14:paraId="1F74DE08" w14:textId="330F47E8" w:rsidR="616F9D10" w:rsidRPr="00A513A3" w:rsidRDefault="616F9D10" w:rsidP="4672CF47">
      <w:pPr>
        <w:pStyle w:val="ListParagraph"/>
        <w:numPr>
          <w:ilvl w:val="0"/>
          <w:numId w:val="19"/>
        </w:numPr>
        <w:spacing w:line="259" w:lineRule="auto"/>
        <w:ind w:hanging="360"/>
        <w:rPr>
          <w:rFonts w:ascii="Courier New" w:hAnsi="Courier New" w:cs="Courier New"/>
          <w:noProof/>
        </w:rPr>
      </w:pPr>
      <w:r w:rsidRPr="00A513A3">
        <w:rPr>
          <w:rFonts w:ascii="Courier New" w:hAnsi="Courier New" w:cs="Courier New"/>
          <w:noProof/>
        </w:rPr>
        <w:t>Pakiautomaadi_t</w:t>
      </w:r>
      <w:r w:rsidR="00EE4735">
        <w:rPr>
          <w:rFonts w:ascii="Courier New" w:hAnsi="Courier New" w:cs="Courier New"/>
          <w:noProof/>
        </w:rPr>
        <w:t>ootja</w:t>
      </w:r>
      <w:r w:rsidRPr="00A513A3">
        <w:rPr>
          <w:rFonts w:ascii="Courier New" w:hAnsi="Courier New" w:cs="Courier New"/>
          <w:noProof/>
        </w:rPr>
        <w:t xml:space="preserve"> eksemplar pt (mi</w:t>
      </w:r>
      <w:r w:rsidR="3D6C0BE7" w:rsidRPr="00A513A3">
        <w:rPr>
          <w:rFonts w:ascii="Courier New" w:hAnsi="Courier New" w:cs="Courier New"/>
          <w:noProof/>
        </w:rPr>
        <w:t>llel on kood=p_pakiautomaadi_t</w:t>
      </w:r>
      <w:r w:rsidR="0066518D">
        <w:rPr>
          <w:rFonts w:ascii="Courier New" w:hAnsi="Courier New" w:cs="Courier New"/>
          <w:noProof/>
        </w:rPr>
        <w:t>ootja</w:t>
      </w:r>
      <w:r w:rsidR="3D6C0BE7" w:rsidRPr="00A513A3">
        <w:rPr>
          <w:rFonts w:ascii="Courier New" w:hAnsi="Courier New" w:cs="Courier New"/>
          <w:noProof/>
        </w:rPr>
        <w:t>_kood ja on_aktiivne=TRUE) on registreeritud</w:t>
      </w:r>
    </w:p>
    <w:p w14:paraId="1849C64A" w14:textId="5BAB07CB" w:rsidR="00324202" w:rsidRPr="000E3F07" w:rsidRDefault="00324202" w:rsidP="132298F4">
      <w:pPr>
        <w:pStyle w:val="ListParagraph"/>
        <w:autoSpaceDE w:val="0"/>
        <w:autoSpaceDN w:val="0"/>
        <w:adjustRightInd w:val="0"/>
        <w:ind w:left="360" w:hanging="360"/>
        <w:rPr>
          <w:rFonts w:ascii="Courier New" w:hAnsi="Courier New" w:cs="Courier New"/>
          <w:noProof/>
          <w:lang w:eastAsia="et-EE"/>
        </w:rPr>
      </w:pPr>
      <w:r w:rsidRPr="132298F4">
        <w:rPr>
          <w:rFonts w:ascii="Courier New" w:hAnsi="Courier New" w:cs="Courier New"/>
          <w:b/>
        </w:rPr>
        <w:t>Järeltingimused</w:t>
      </w:r>
      <w:r w:rsidRPr="132298F4">
        <w:rPr>
          <w:rFonts w:ascii="Courier New" w:hAnsi="Courier New" w:cs="Courier New"/>
        </w:rPr>
        <w:t>:</w:t>
      </w:r>
    </w:p>
    <w:p w14:paraId="6148BEA7" w14:textId="77777777" w:rsidR="00E91213" w:rsidRPr="000E3F07" w:rsidRDefault="00E91213" w:rsidP="132298F4">
      <w:pPr>
        <w:autoSpaceDE w:val="0"/>
        <w:autoSpaceDN w:val="0"/>
        <w:adjustRightInd w:val="0"/>
        <w:rPr>
          <w:rFonts w:ascii="Courier New" w:hAnsi="Courier New" w:cs="Courier New"/>
          <w:noProof/>
          <w:color w:val="008000"/>
          <w:lang w:eastAsia="et-EE"/>
        </w:rPr>
      </w:pPr>
      <w:r w:rsidRPr="132298F4">
        <w:rPr>
          <w:rFonts w:ascii="Courier New" w:hAnsi="Courier New" w:cs="Courier New"/>
          <w:color w:val="008000"/>
        </w:rPr>
        <w:t>--Loo eksemplare</w:t>
      </w:r>
    </w:p>
    <w:p w14:paraId="3EA29599" w14:textId="76EC77EF" w:rsidR="4FBF4EAD" w:rsidRDefault="3F55E22A" w:rsidP="4672CF47">
      <w:pPr>
        <w:pStyle w:val="ListParagraph"/>
        <w:numPr>
          <w:ilvl w:val="0"/>
          <w:numId w:val="19"/>
        </w:numPr>
        <w:ind w:hanging="360"/>
        <w:rPr>
          <w:rFonts w:ascii="Courier New" w:hAnsi="Courier New" w:cs="Courier New"/>
          <w:lang w:eastAsia="et-EE"/>
        </w:rPr>
      </w:pPr>
      <w:r w:rsidRPr="132298F4">
        <w:rPr>
          <w:rFonts w:ascii="Courier New" w:hAnsi="Courier New" w:cs="Courier New"/>
        </w:rPr>
        <w:t>Pakiautomaa</w:t>
      </w:r>
      <w:r w:rsidR="020FF5CB" w:rsidRPr="132298F4">
        <w:rPr>
          <w:rFonts w:ascii="Courier New" w:hAnsi="Courier New" w:cs="Courier New"/>
        </w:rPr>
        <w:t>t</w:t>
      </w:r>
      <w:r w:rsidR="08CFE786" w:rsidRPr="132298F4">
        <w:rPr>
          <w:rFonts w:ascii="Courier New" w:hAnsi="Courier New" w:cs="Courier New"/>
          <w:b/>
          <w:color w:val="C00000"/>
        </w:rPr>
        <w:t xml:space="preserve"> </w:t>
      </w:r>
      <w:r w:rsidR="01148BFE" w:rsidRPr="132298F4">
        <w:rPr>
          <w:rFonts w:ascii="Courier New" w:hAnsi="Courier New" w:cs="Courier New"/>
        </w:rPr>
        <w:t>eksemplar o</w:t>
      </w:r>
      <w:r w:rsidR="66628BA0" w:rsidRPr="132298F4">
        <w:rPr>
          <w:rFonts w:ascii="Courier New" w:hAnsi="Courier New" w:cs="Courier New"/>
        </w:rPr>
        <w:t xml:space="preserve"> </w:t>
      </w:r>
      <w:r w:rsidR="5755CBEF" w:rsidRPr="132298F4">
        <w:rPr>
          <w:rFonts w:ascii="Courier New" w:hAnsi="Courier New" w:cs="Courier New"/>
        </w:rPr>
        <w:t>on registreeritud</w:t>
      </w:r>
    </w:p>
    <w:p w14:paraId="6FC7F7EC" w14:textId="77777777" w:rsidR="00E91213" w:rsidRPr="000E3F07" w:rsidRDefault="00E91213" w:rsidP="132298F4">
      <w:pPr>
        <w:autoSpaceDE w:val="0"/>
        <w:autoSpaceDN w:val="0"/>
        <w:adjustRightInd w:val="0"/>
        <w:rPr>
          <w:rFonts w:ascii="Courier New" w:hAnsi="Courier New" w:cs="Courier New"/>
          <w:noProof/>
          <w:color w:val="008000"/>
          <w:lang w:eastAsia="et-EE"/>
        </w:rPr>
      </w:pPr>
      <w:r w:rsidRPr="132298F4">
        <w:rPr>
          <w:rFonts w:ascii="Courier New" w:hAnsi="Courier New" w:cs="Courier New"/>
          <w:color w:val="008000"/>
        </w:rPr>
        <w:t>--Väärtusta atribuute</w:t>
      </w:r>
    </w:p>
    <w:p w14:paraId="657F066D" w14:textId="1A9CEA8B" w:rsidR="00324202" w:rsidRPr="000E3F07" w:rsidRDefault="005F770A" w:rsidP="4672CF47">
      <w:pPr>
        <w:pStyle w:val="ListParagraph"/>
        <w:numPr>
          <w:ilvl w:val="0"/>
          <w:numId w:val="19"/>
        </w:numPr>
        <w:autoSpaceDE w:val="0"/>
        <w:autoSpaceDN w:val="0"/>
        <w:adjustRightInd w:val="0"/>
        <w:ind w:hanging="360"/>
        <w:rPr>
          <w:rFonts w:ascii="Courier New" w:hAnsi="Courier New" w:cs="Courier New"/>
          <w:noProof/>
          <w:lang w:eastAsia="et-EE"/>
        </w:rPr>
      </w:pPr>
      <w:r w:rsidRPr="132298F4">
        <w:rPr>
          <w:rFonts w:ascii="Courier New" w:hAnsi="Courier New" w:cs="Courier New"/>
        </w:rPr>
        <w:t>o.</w:t>
      </w:r>
      <w:r w:rsidR="20EB91B5" w:rsidRPr="132298F4">
        <w:rPr>
          <w:rFonts w:ascii="Courier New" w:hAnsi="Courier New" w:cs="Courier New"/>
        </w:rPr>
        <w:t>p</w:t>
      </w:r>
      <w:r w:rsidR="48EB1289" w:rsidRPr="132298F4">
        <w:rPr>
          <w:rFonts w:ascii="Courier New" w:hAnsi="Courier New" w:cs="Courier New"/>
        </w:rPr>
        <w:t>akiautomaa</w:t>
      </w:r>
      <w:r w:rsidR="01EAAA93" w:rsidRPr="132298F4">
        <w:rPr>
          <w:rFonts w:ascii="Courier New" w:hAnsi="Courier New" w:cs="Courier New"/>
        </w:rPr>
        <w:t>di</w:t>
      </w:r>
      <w:r w:rsidR="00324202" w:rsidRPr="132298F4">
        <w:rPr>
          <w:rFonts w:ascii="Courier New" w:hAnsi="Courier New" w:cs="Courier New"/>
        </w:rPr>
        <w:t>_kood:=</w:t>
      </w:r>
      <w:r w:rsidR="00C206F1" w:rsidRPr="132298F4">
        <w:rPr>
          <w:rFonts w:ascii="Courier New" w:hAnsi="Courier New" w:cs="Courier New"/>
        </w:rPr>
        <w:t xml:space="preserve"> p_</w:t>
      </w:r>
      <w:r w:rsidR="1B0D2264" w:rsidRPr="132298F4">
        <w:rPr>
          <w:rFonts w:ascii="Courier New" w:hAnsi="Courier New" w:cs="Courier New"/>
        </w:rPr>
        <w:t>p</w:t>
      </w:r>
      <w:r w:rsidR="4AD9D791" w:rsidRPr="132298F4">
        <w:rPr>
          <w:rFonts w:ascii="Courier New" w:hAnsi="Courier New" w:cs="Courier New"/>
        </w:rPr>
        <w:t>akiautomaa</w:t>
      </w:r>
      <w:r w:rsidR="322C66D0" w:rsidRPr="132298F4">
        <w:rPr>
          <w:rFonts w:ascii="Courier New" w:hAnsi="Courier New" w:cs="Courier New"/>
        </w:rPr>
        <w:t>di</w:t>
      </w:r>
      <w:r w:rsidR="00324202" w:rsidRPr="132298F4">
        <w:rPr>
          <w:rFonts w:ascii="Courier New" w:hAnsi="Courier New" w:cs="Courier New"/>
        </w:rPr>
        <w:t>_kood</w:t>
      </w:r>
    </w:p>
    <w:p w14:paraId="3648E2B3" w14:textId="58DAB9F0" w:rsidR="57832E5C" w:rsidRDefault="57832E5C" w:rsidP="4672CF47">
      <w:pPr>
        <w:pStyle w:val="ListParagraph"/>
        <w:numPr>
          <w:ilvl w:val="0"/>
          <w:numId w:val="19"/>
        </w:numPr>
        <w:ind w:hanging="360"/>
        <w:rPr>
          <w:rFonts w:ascii="Courier New" w:hAnsi="Courier New" w:cs="Courier New"/>
          <w:noProof/>
          <w:lang w:eastAsia="et-EE"/>
        </w:rPr>
      </w:pPr>
      <w:r w:rsidRPr="4672CF47">
        <w:rPr>
          <w:rFonts w:ascii="Courier New" w:hAnsi="Courier New" w:cs="Courier New"/>
          <w:noProof/>
          <w:lang w:eastAsia="et-EE"/>
        </w:rPr>
        <w:t>o.nimi:= p_nimi</w:t>
      </w:r>
    </w:p>
    <w:p w14:paraId="552680CD" w14:textId="77777777" w:rsidR="00324202" w:rsidRPr="000E3F07" w:rsidRDefault="005F770A" w:rsidP="4672CF47">
      <w:pPr>
        <w:pStyle w:val="ListParagraph"/>
        <w:numPr>
          <w:ilvl w:val="0"/>
          <w:numId w:val="19"/>
        </w:numPr>
        <w:autoSpaceDE w:val="0"/>
        <w:autoSpaceDN w:val="0"/>
        <w:adjustRightInd w:val="0"/>
        <w:ind w:hanging="360"/>
        <w:rPr>
          <w:rFonts w:ascii="Courier New" w:hAnsi="Courier New" w:cs="Courier New"/>
          <w:noProof/>
          <w:lang w:eastAsia="et-EE"/>
        </w:rPr>
      </w:pPr>
      <w:r w:rsidRPr="132298F4">
        <w:rPr>
          <w:rFonts w:ascii="Courier New" w:hAnsi="Courier New" w:cs="Courier New"/>
        </w:rPr>
        <w:t>o.</w:t>
      </w:r>
      <w:r w:rsidR="00324202" w:rsidRPr="132298F4">
        <w:rPr>
          <w:rFonts w:ascii="Courier New" w:hAnsi="Courier New" w:cs="Courier New"/>
        </w:rPr>
        <w:t>reg_aeg</w:t>
      </w:r>
      <w:r w:rsidR="00A83C5E" w:rsidRPr="132298F4">
        <w:rPr>
          <w:rFonts w:ascii="Courier New" w:hAnsi="Courier New" w:cs="Courier New"/>
        </w:rPr>
        <w:t>:</w:t>
      </w:r>
      <w:r w:rsidR="00324202" w:rsidRPr="132298F4">
        <w:rPr>
          <w:rFonts w:ascii="Courier New" w:hAnsi="Courier New" w:cs="Courier New"/>
        </w:rPr>
        <w:t>= hetke kuupäev + kellaaeg</w:t>
      </w:r>
    </w:p>
    <w:p w14:paraId="41282651" w14:textId="77777777" w:rsidR="007D22ED" w:rsidRPr="000E3F07" w:rsidRDefault="007D22ED" w:rsidP="4672CF47">
      <w:pPr>
        <w:pStyle w:val="ListParagraph"/>
        <w:numPr>
          <w:ilvl w:val="0"/>
          <w:numId w:val="19"/>
        </w:numPr>
        <w:autoSpaceDE w:val="0"/>
        <w:autoSpaceDN w:val="0"/>
        <w:adjustRightInd w:val="0"/>
        <w:ind w:hanging="360"/>
        <w:rPr>
          <w:rFonts w:ascii="Courier New" w:hAnsi="Courier New" w:cs="Courier New"/>
          <w:noProof/>
          <w:lang w:eastAsia="et-EE"/>
        </w:rPr>
      </w:pPr>
      <w:r w:rsidRPr="132298F4">
        <w:rPr>
          <w:rFonts w:ascii="Courier New" w:hAnsi="Courier New" w:cs="Courier New"/>
        </w:rPr>
        <w:t>o.viimase_muutm_aeg:= hetke kuupäev + kellaaeg</w:t>
      </w:r>
    </w:p>
    <w:p w14:paraId="3C29DF34" w14:textId="5FAE2AAE" w:rsidR="3FBF6F63" w:rsidRDefault="3FBF6F63" w:rsidP="4672CF47">
      <w:pPr>
        <w:pStyle w:val="ListParagraph"/>
        <w:numPr>
          <w:ilvl w:val="0"/>
          <w:numId w:val="19"/>
        </w:numPr>
        <w:ind w:hanging="360"/>
        <w:rPr>
          <w:rFonts w:ascii="Courier New" w:hAnsi="Courier New" w:cs="Courier New"/>
          <w:noProof/>
          <w:lang w:eastAsia="et-EE"/>
        </w:rPr>
      </w:pPr>
      <w:r w:rsidRPr="4672CF47">
        <w:rPr>
          <w:rFonts w:ascii="Courier New" w:hAnsi="Courier New" w:cs="Courier New"/>
          <w:noProof/>
          <w:lang w:eastAsia="et-EE"/>
        </w:rPr>
        <w:t>o.aadress:= p_aadress</w:t>
      </w:r>
    </w:p>
    <w:p w14:paraId="2C575F70" w14:textId="7C12AAC9" w:rsidR="3FBF6F63" w:rsidRDefault="3FBF6F63" w:rsidP="4672CF47">
      <w:pPr>
        <w:pStyle w:val="ListParagraph"/>
        <w:numPr>
          <w:ilvl w:val="0"/>
          <w:numId w:val="19"/>
        </w:numPr>
        <w:ind w:hanging="360"/>
        <w:rPr>
          <w:rFonts w:ascii="Courier New" w:hAnsi="Courier New" w:cs="Courier New"/>
          <w:noProof/>
          <w:lang w:eastAsia="et-EE"/>
        </w:rPr>
      </w:pPr>
      <w:r w:rsidRPr="4672CF47">
        <w:rPr>
          <w:rFonts w:ascii="Courier New" w:hAnsi="Courier New" w:cs="Courier New"/>
          <w:noProof/>
          <w:lang w:eastAsia="et-EE"/>
        </w:rPr>
        <w:t>o.pikkuskraad:= p_pikkuskraad</w:t>
      </w:r>
    </w:p>
    <w:p w14:paraId="4808568E" w14:textId="2C25BAB6" w:rsidR="3FBF6F63" w:rsidRDefault="3FBF6F63" w:rsidP="4672CF47">
      <w:pPr>
        <w:pStyle w:val="ListParagraph"/>
        <w:numPr>
          <w:ilvl w:val="0"/>
          <w:numId w:val="19"/>
        </w:numPr>
        <w:ind w:hanging="360"/>
        <w:rPr>
          <w:rFonts w:ascii="Courier New" w:hAnsi="Courier New" w:cs="Courier New"/>
          <w:noProof/>
          <w:lang w:eastAsia="et-EE"/>
        </w:rPr>
      </w:pPr>
      <w:r w:rsidRPr="4672CF47">
        <w:rPr>
          <w:rFonts w:ascii="Courier New" w:hAnsi="Courier New" w:cs="Courier New"/>
          <w:noProof/>
          <w:lang w:eastAsia="et-EE"/>
        </w:rPr>
        <w:t>o.laiuskraad:= p_laiuskraad</w:t>
      </w:r>
    </w:p>
    <w:p w14:paraId="50F06E7E" w14:textId="7A7C3FAE" w:rsidR="00E91213" w:rsidRPr="000E3F07" w:rsidRDefault="00E91213" w:rsidP="132298F4">
      <w:pPr>
        <w:autoSpaceDE w:val="0"/>
        <w:autoSpaceDN w:val="0"/>
        <w:adjustRightInd w:val="0"/>
        <w:rPr>
          <w:rFonts w:ascii="Courier New" w:hAnsi="Courier New" w:cs="Courier New"/>
          <w:noProof/>
          <w:color w:val="008000"/>
          <w:lang w:eastAsia="et-EE"/>
        </w:rPr>
      </w:pPr>
      <w:r w:rsidRPr="132298F4">
        <w:rPr>
          <w:rFonts w:ascii="Courier New" w:hAnsi="Courier New" w:cs="Courier New"/>
          <w:color w:val="008000"/>
        </w:rPr>
        <w:t>--Loo seoseid</w:t>
      </w:r>
    </w:p>
    <w:p w14:paraId="32CBBD4D" w14:textId="77777777" w:rsidR="00324202" w:rsidRPr="000E3F07" w:rsidRDefault="005F770A" w:rsidP="4672CF47">
      <w:pPr>
        <w:pStyle w:val="ListParagraph"/>
        <w:numPr>
          <w:ilvl w:val="0"/>
          <w:numId w:val="19"/>
        </w:numPr>
        <w:autoSpaceDE w:val="0"/>
        <w:autoSpaceDN w:val="0"/>
        <w:adjustRightInd w:val="0"/>
        <w:ind w:hanging="360"/>
        <w:rPr>
          <w:rFonts w:ascii="Courier New" w:hAnsi="Courier New" w:cs="Courier New"/>
          <w:noProof/>
          <w:lang w:eastAsia="et-EE"/>
        </w:rPr>
      </w:pPr>
      <w:r w:rsidRPr="132298F4">
        <w:rPr>
          <w:rFonts w:ascii="Courier New" w:hAnsi="Courier New" w:cs="Courier New"/>
        </w:rPr>
        <w:t>o</w:t>
      </w:r>
      <w:r w:rsidR="00C206F1" w:rsidRPr="132298F4">
        <w:rPr>
          <w:rFonts w:ascii="Courier New" w:hAnsi="Courier New" w:cs="Courier New"/>
        </w:rPr>
        <w:t xml:space="preserve"> ja </w:t>
      </w:r>
      <w:r w:rsidRPr="132298F4">
        <w:rPr>
          <w:rFonts w:ascii="Courier New" w:hAnsi="Courier New" w:cs="Courier New"/>
        </w:rPr>
        <w:t>o</w:t>
      </w:r>
      <w:r w:rsidR="00C206F1" w:rsidRPr="132298F4">
        <w:rPr>
          <w:rFonts w:ascii="Courier New" w:hAnsi="Courier New" w:cs="Courier New"/>
        </w:rPr>
        <w:t>sl seos on registreeritud</w:t>
      </w:r>
    </w:p>
    <w:p w14:paraId="4D2A1188" w14:textId="77777777" w:rsidR="00C206F1" w:rsidRPr="000E3F07" w:rsidRDefault="005F770A" w:rsidP="4672CF47">
      <w:pPr>
        <w:pStyle w:val="ListParagraph"/>
        <w:numPr>
          <w:ilvl w:val="0"/>
          <w:numId w:val="19"/>
        </w:numPr>
        <w:autoSpaceDE w:val="0"/>
        <w:autoSpaceDN w:val="0"/>
        <w:adjustRightInd w:val="0"/>
        <w:ind w:hanging="360"/>
        <w:rPr>
          <w:rFonts w:ascii="Courier New" w:hAnsi="Courier New" w:cs="Courier New"/>
          <w:noProof/>
          <w:lang w:eastAsia="et-EE"/>
        </w:rPr>
      </w:pPr>
      <w:r w:rsidRPr="132298F4">
        <w:rPr>
          <w:rFonts w:ascii="Courier New" w:hAnsi="Courier New" w:cs="Courier New"/>
        </w:rPr>
        <w:t>o</w:t>
      </w:r>
      <w:r w:rsidR="00C206F1" w:rsidRPr="132298F4">
        <w:rPr>
          <w:rFonts w:ascii="Courier New" w:hAnsi="Courier New" w:cs="Courier New"/>
        </w:rPr>
        <w:t xml:space="preserve"> ja t </w:t>
      </w:r>
      <w:r w:rsidR="00E73709" w:rsidRPr="132298F4">
        <w:rPr>
          <w:rFonts w:ascii="Courier New" w:hAnsi="Courier New" w:cs="Courier New"/>
        </w:rPr>
        <w:t xml:space="preserve">(registreerija rollis) </w:t>
      </w:r>
      <w:r w:rsidR="00C206F1" w:rsidRPr="132298F4">
        <w:rPr>
          <w:rFonts w:ascii="Courier New" w:hAnsi="Courier New" w:cs="Courier New"/>
        </w:rPr>
        <w:t>seos on registreeritud</w:t>
      </w:r>
    </w:p>
    <w:p w14:paraId="61EF7116" w14:textId="77777777" w:rsidR="00802D4F" w:rsidRPr="000E3F07" w:rsidRDefault="00802D4F" w:rsidP="4672CF47">
      <w:pPr>
        <w:pStyle w:val="ListParagraph"/>
        <w:numPr>
          <w:ilvl w:val="0"/>
          <w:numId w:val="19"/>
        </w:numPr>
        <w:autoSpaceDE w:val="0"/>
        <w:autoSpaceDN w:val="0"/>
        <w:adjustRightInd w:val="0"/>
        <w:ind w:hanging="360"/>
        <w:rPr>
          <w:rFonts w:ascii="Courier New" w:hAnsi="Courier New" w:cs="Courier New"/>
          <w:noProof/>
          <w:lang w:eastAsia="et-EE"/>
        </w:rPr>
      </w:pPr>
      <w:r w:rsidRPr="132298F4">
        <w:rPr>
          <w:rFonts w:ascii="Courier New" w:hAnsi="Courier New" w:cs="Courier New"/>
        </w:rPr>
        <w:t>o ja t (viimase muutja rollis) seos on registreeritud</w:t>
      </w:r>
    </w:p>
    <w:p w14:paraId="5CCC565F" w14:textId="44DB59B0" w:rsidR="6593B3D2" w:rsidRDefault="4FCBE769" w:rsidP="4672CF47">
      <w:pPr>
        <w:pStyle w:val="ListParagraph"/>
        <w:numPr>
          <w:ilvl w:val="0"/>
          <w:numId w:val="19"/>
        </w:numPr>
        <w:ind w:hanging="360"/>
        <w:rPr>
          <w:rFonts w:ascii="Courier New" w:hAnsi="Courier New" w:cs="Courier New"/>
        </w:rPr>
      </w:pPr>
      <w:r w:rsidRPr="132298F4">
        <w:rPr>
          <w:rFonts w:ascii="Courier New" w:hAnsi="Courier New" w:cs="Courier New"/>
        </w:rPr>
        <w:t xml:space="preserve">o ja </w:t>
      </w:r>
      <w:r w:rsidR="6BF870D8" w:rsidRPr="4672CF47">
        <w:rPr>
          <w:rFonts w:ascii="Courier New" w:hAnsi="Courier New" w:cs="Courier New"/>
        </w:rPr>
        <w:t>pt</w:t>
      </w:r>
      <w:r w:rsidR="6593B3D2" w:rsidRPr="132298F4">
        <w:rPr>
          <w:rFonts w:ascii="Courier New" w:hAnsi="Courier New" w:cs="Courier New"/>
        </w:rPr>
        <w:t xml:space="preserve"> seos on registreeritud </w:t>
      </w:r>
    </w:p>
    <w:p w14:paraId="5139B870" w14:textId="3F2AEE1A" w:rsidR="00324202" w:rsidRPr="000E3F07" w:rsidRDefault="5133BD46" w:rsidP="132298F4">
      <w:pPr>
        <w:autoSpaceDE w:val="0"/>
        <w:autoSpaceDN w:val="0"/>
        <w:adjustRightInd w:val="0"/>
        <w:rPr>
          <w:rFonts w:ascii="Courier New" w:hAnsi="Courier New" w:cs="Courier New"/>
          <w:noProof/>
          <w:lang w:eastAsia="et-EE"/>
        </w:rPr>
      </w:pPr>
      <w:r w:rsidRPr="132298F4">
        <w:rPr>
          <w:rFonts w:ascii="Courier New" w:hAnsi="Courier New" w:cs="Courier New"/>
          <w:b/>
        </w:rPr>
        <w:t>Kasutus kasutusjuhtude poolt</w:t>
      </w:r>
      <w:r w:rsidRPr="132298F4">
        <w:rPr>
          <w:rFonts w:ascii="Courier New" w:hAnsi="Courier New" w:cs="Courier New"/>
        </w:rPr>
        <w:t>:</w:t>
      </w:r>
      <w:r w:rsidR="2B1B1FA8" w:rsidRPr="132298F4">
        <w:rPr>
          <w:rFonts w:ascii="Courier New" w:hAnsi="Courier New" w:cs="Courier New"/>
        </w:rPr>
        <w:t xml:space="preserve"> </w:t>
      </w:r>
      <w:r w:rsidR="29F5A505" w:rsidRPr="132298F4">
        <w:rPr>
          <w:rFonts w:ascii="Courier New" w:hAnsi="Courier New" w:cs="Courier New"/>
        </w:rPr>
        <w:t xml:space="preserve">Registreeri </w:t>
      </w:r>
      <w:r w:rsidR="5D3CC2B0" w:rsidRPr="132298F4">
        <w:rPr>
          <w:rFonts w:ascii="Courier New" w:hAnsi="Courier New" w:cs="Courier New"/>
        </w:rPr>
        <w:t>P</w:t>
      </w:r>
      <w:r w:rsidR="2B80C2D8" w:rsidRPr="132298F4">
        <w:rPr>
          <w:rFonts w:ascii="Courier New" w:hAnsi="Courier New" w:cs="Courier New"/>
        </w:rPr>
        <w:t>akiautomaat</w:t>
      </w:r>
    </w:p>
    <w:p w14:paraId="2E6574C2" w14:textId="77777777" w:rsidR="00324202" w:rsidRDefault="00324202" w:rsidP="132298F4">
      <w:pPr>
        <w:autoSpaceDE w:val="0"/>
        <w:autoSpaceDN w:val="0"/>
        <w:adjustRightInd w:val="0"/>
        <w:rPr>
          <w:rFonts w:cs="Arial"/>
          <w:noProof/>
          <w:lang w:eastAsia="et-EE"/>
        </w:rPr>
      </w:pPr>
    </w:p>
    <w:p w14:paraId="053D08AD" w14:textId="77777777" w:rsidR="00DF5CD1" w:rsidRDefault="00DF5CD1" w:rsidP="51675408">
      <w:pPr>
        <w:pStyle w:val="Heading4"/>
        <w:rPr>
          <w:noProof/>
          <w:lang w:eastAsia="et-EE"/>
        </w:rPr>
      </w:pPr>
      <w:bookmarkStart w:id="169" w:name="_Toc1166056066"/>
      <w:bookmarkStart w:id="170" w:name="_Toc1046600067"/>
      <w:r>
        <w:t>OP2</w:t>
      </w:r>
      <w:bookmarkEnd w:id="169"/>
      <w:bookmarkEnd w:id="170"/>
    </w:p>
    <w:p w14:paraId="1182924B" w14:textId="7D504E71" w:rsidR="00B1720F" w:rsidRPr="000E3F07" w:rsidRDefault="2A756530" w:rsidP="132298F4">
      <w:pPr>
        <w:autoSpaceDE w:val="0"/>
        <w:autoSpaceDN w:val="0"/>
        <w:adjustRightInd w:val="0"/>
        <w:rPr>
          <w:rFonts w:ascii="Courier New" w:hAnsi="Courier New" w:cs="Courier New"/>
          <w:b/>
          <w:bCs/>
          <w:noProof/>
          <w:lang w:eastAsia="et-EE"/>
        </w:rPr>
      </w:pPr>
      <w:commentRangeStart w:id="171"/>
      <w:r w:rsidRPr="132298F4">
        <w:rPr>
          <w:rFonts w:ascii="Courier New" w:hAnsi="Courier New" w:cs="Courier New"/>
          <w:b/>
          <w:color w:val="0070C0"/>
        </w:rPr>
        <w:t>OP2</w:t>
      </w:r>
      <w:r w:rsidRPr="132298F4">
        <w:rPr>
          <w:rFonts w:ascii="Courier New" w:hAnsi="Courier New" w:cs="Courier New"/>
          <w:b/>
        </w:rPr>
        <w:t xml:space="preserve"> Unusta </w:t>
      </w:r>
      <w:r w:rsidR="14255345" w:rsidRPr="132298F4">
        <w:rPr>
          <w:rFonts w:ascii="Courier New" w:hAnsi="Courier New" w:cs="Courier New"/>
          <w:b/>
        </w:rPr>
        <w:t>pakiautomaat</w:t>
      </w:r>
      <w:r w:rsidRPr="132298F4">
        <w:rPr>
          <w:rFonts w:ascii="Courier New" w:hAnsi="Courier New" w:cs="Courier New"/>
          <w:b/>
        </w:rPr>
        <w:t>(</w:t>
      </w:r>
    </w:p>
    <w:p w14:paraId="5932F89F" w14:textId="53925182" w:rsidR="00B1720F" w:rsidRPr="000E3F07" w:rsidRDefault="1B1C6939" w:rsidP="132298F4">
      <w:pPr>
        <w:autoSpaceDE w:val="0"/>
        <w:autoSpaceDN w:val="0"/>
        <w:adjustRightInd w:val="0"/>
        <w:ind w:firstLine="720"/>
        <w:rPr>
          <w:rFonts w:ascii="Courier New" w:hAnsi="Courier New" w:cs="Courier New"/>
          <w:b/>
          <w:bCs/>
          <w:noProof/>
          <w:lang w:eastAsia="et-EE"/>
        </w:rPr>
      </w:pPr>
      <w:r w:rsidRPr="132298F4">
        <w:rPr>
          <w:rFonts w:ascii="Courier New" w:hAnsi="Courier New" w:cs="Courier New"/>
          <w:b/>
          <w:bCs/>
        </w:rPr>
        <w:t>p_</w:t>
      </w:r>
      <w:r w:rsidR="1B3D94D9" w:rsidRPr="132298F4">
        <w:rPr>
          <w:rFonts w:ascii="Courier New" w:hAnsi="Courier New" w:cs="Courier New"/>
          <w:b/>
          <w:bCs/>
        </w:rPr>
        <w:t>pakiautomaa</w:t>
      </w:r>
      <w:r w:rsidR="20F92E1E" w:rsidRPr="132298F4">
        <w:rPr>
          <w:rFonts w:ascii="Courier New" w:hAnsi="Courier New" w:cs="Courier New"/>
          <w:b/>
          <w:bCs/>
        </w:rPr>
        <w:t>di</w:t>
      </w:r>
      <w:r w:rsidRPr="132298F4">
        <w:rPr>
          <w:rFonts w:ascii="Courier New" w:hAnsi="Courier New" w:cs="Courier New"/>
          <w:b/>
          <w:bCs/>
        </w:rPr>
        <w:t>_kood</w:t>
      </w:r>
    </w:p>
    <w:p w14:paraId="1378E081" w14:textId="77777777" w:rsidR="00DF3D71" w:rsidRPr="000E3F07" w:rsidRDefault="00DF3D71" w:rsidP="132298F4">
      <w:pPr>
        <w:autoSpaceDE w:val="0"/>
        <w:autoSpaceDN w:val="0"/>
        <w:adjustRightInd w:val="0"/>
        <w:rPr>
          <w:rFonts w:ascii="Courier New" w:hAnsi="Courier New" w:cs="Courier New"/>
          <w:b/>
          <w:bCs/>
          <w:noProof/>
          <w:lang w:eastAsia="et-EE"/>
        </w:rPr>
      </w:pPr>
      <w:r w:rsidRPr="132298F4">
        <w:rPr>
          <w:rFonts w:ascii="Courier New" w:hAnsi="Courier New" w:cs="Courier New"/>
          <w:b/>
        </w:rPr>
        <w:t>)</w:t>
      </w:r>
      <w:commentRangeEnd w:id="171"/>
      <w:r>
        <w:rPr>
          <w:rStyle w:val="CommentReference"/>
        </w:rPr>
        <w:commentReference w:id="171"/>
      </w:r>
    </w:p>
    <w:p w14:paraId="1F496831" w14:textId="77777777" w:rsidR="00DF3D71" w:rsidRPr="000E3F07" w:rsidRDefault="00DF3D71" w:rsidP="132298F4">
      <w:pPr>
        <w:autoSpaceDE w:val="0"/>
        <w:autoSpaceDN w:val="0"/>
        <w:adjustRightInd w:val="0"/>
        <w:rPr>
          <w:rFonts w:ascii="Courier New" w:hAnsi="Courier New" w:cs="Courier New"/>
          <w:noProof/>
          <w:lang w:eastAsia="et-EE"/>
        </w:rPr>
      </w:pPr>
      <w:r w:rsidRPr="132298F4">
        <w:rPr>
          <w:rFonts w:ascii="Courier New" w:hAnsi="Courier New" w:cs="Courier New"/>
          <w:b/>
        </w:rPr>
        <w:t>Eeltingimused</w:t>
      </w:r>
      <w:r w:rsidRPr="132298F4">
        <w:rPr>
          <w:rFonts w:ascii="Courier New" w:hAnsi="Courier New" w:cs="Courier New"/>
        </w:rPr>
        <w:t>:</w:t>
      </w:r>
    </w:p>
    <w:p w14:paraId="4FC0D3DF" w14:textId="1F2806EE" w:rsidR="00590ED4" w:rsidRPr="000E3F07" w:rsidRDefault="30C2D211" w:rsidP="00A04617">
      <w:pPr>
        <w:pStyle w:val="ListParagraph"/>
        <w:numPr>
          <w:ilvl w:val="0"/>
          <w:numId w:val="19"/>
        </w:numPr>
        <w:autoSpaceDE w:val="0"/>
        <w:autoSpaceDN w:val="0"/>
        <w:adjustRightInd w:val="0"/>
        <w:ind w:hanging="294"/>
        <w:rPr>
          <w:rFonts w:ascii="Courier New" w:hAnsi="Courier New" w:cs="Courier New"/>
          <w:noProof/>
          <w:lang w:eastAsia="et-EE"/>
        </w:rPr>
      </w:pPr>
      <w:r w:rsidRPr="4672CF47">
        <w:rPr>
          <w:rFonts w:ascii="Courier New" w:hAnsi="Courier New" w:cs="Courier New"/>
        </w:rPr>
        <w:t>Pakiautomaa</w:t>
      </w:r>
      <w:r w:rsidR="7F48AB06" w:rsidRPr="4672CF47">
        <w:rPr>
          <w:rFonts w:ascii="Courier New" w:hAnsi="Courier New" w:cs="Courier New"/>
        </w:rPr>
        <w:t>t</w:t>
      </w:r>
      <w:r w:rsidR="5D1C81BB" w:rsidRPr="4672CF47">
        <w:rPr>
          <w:rFonts w:ascii="Courier New" w:hAnsi="Courier New" w:cs="Courier New"/>
        </w:rPr>
        <w:t xml:space="preserve"> </w:t>
      </w:r>
      <w:r w:rsidR="02DE52DD" w:rsidRPr="4672CF47">
        <w:rPr>
          <w:rFonts w:ascii="Courier New" w:hAnsi="Courier New" w:cs="Courier New"/>
        </w:rPr>
        <w:t>eksemplar o</w:t>
      </w:r>
      <w:r w:rsidR="794A8B45" w:rsidRPr="4672CF47">
        <w:rPr>
          <w:rFonts w:ascii="Courier New" w:hAnsi="Courier New" w:cs="Courier New"/>
        </w:rPr>
        <w:t xml:space="preserve"> (</w:t>
      </w:r>
      <w:r w:rsidR="27BA7B6B" w:rsidRPr="4672CF47">
        <w:rPr>
          <w:rFonts w:ascii="Courier New" w:hAnsi="Courier New" w:cs="Courier New"/>
        </w:rPr>
        <w:t>millel on</w:t>
      </w:r>
      <w:r w:rsidR="009B7650" w:rsidRPr="4672CF47">
        <w:rPr>
          <w:rFonts w:ascii="Courier New" w:hAnsi="Courier New" w:cs="Courier New"/>
        </w:rPr>
        <w:t xml:space="preserve"> </w:t>
      </w:r>
      <w:r w:rsidR="656E6AB1" w:rsidRPr="4672CF47">
        <w:rPr>
          <w:rFonts w:ascii="Courier New" w:hAnsi="Courier New" w:cs="Courier New"/>
        </w:rPr>
        <w:t>P</w:t>
      </w:r>
      <w:r w:rsidR="060D3C88" w:rsidRPr="4672CF47">
        <w:rPr>
          <w:rFonts w:ascii="Courier New" w:hAnsi="Courier New" w:cs="Courier New"/>
        </w:rPr>
        <w:t>akiautomaa</w:t>
      </w:r>
      <w:r w:rsidR="504BAE1D" w:rsidRPr="4672CF47">
        <w:rPr>
          <w:rFonts w:ascii="Courier New" w:hAnsi="Courier New" w:cs="Courier New"/>
        </w:rPr>
        <w:t>di</w:t>
      </w:r>
      <w:r w:rsidR="794A8B45" w:rsidRPr="4672CF47">
        <w:rPr>
          <w:rFonts w:ascii="Courier New" w:hAnsi="Courier New" w:cs="Courier New"/>
        </w:rPr>
        <w:t>_kood=</w:t>
      </w:r>
      <w:r w:rsidR="5DD30E4E" w:rsidRPr="4672CF47">
        <w:rPr>
          <w:rFonts w:ascii="Courier New" w:hAnsi="Courier New" w:cs="Courier New"/>
        </w:rPr>
        <w:t xml:space="preserve"> </w:t>
      </w:r>
      <w:r w:rsidR="794A8B45" w:rsidRPr="4672CF47">
        <w:rPr>
          <w:rFonts w:ascii="Courier New" w:hAnsi="Courier New" w:cs="Courier New"/>
        </w:rPr>
        <w:t>p_</w:t>
      </w:r>
      <w:r w:rsidR="41B583A1" w:rsidRPr="4672CF47">
        <w:rPr>
          <w:rFonts w:ascii="Courier New" w:hAnsi="Courier New" w:cs="Courier New"/>
        </w:rPr>
        <w:t>pakiautomaa</w:t>
      </w:r>
      <w:r w:rsidR="2D03D95B" w:rsidRPr="4672CF47">
        <w:rPr>
          <w:rFonts w:ascii="Courier New" w:hAnsi="Courier New" w:cs="Courier New"/>
        </w:rPr>
        <w:t>di_</w:t>
      </w:r>
      <w:r w:rsidR="5E17B533" w:rsidRPr="4672CF47">
        <w:rPr>
          <w:rFonts w:ascii="Courier New" w:hAnsi="Courier New" w:cs="Courier New"/>
        </w:rPr>
        <w:t>kood</w:t>
      </w:r>
      <w:r w:rsidR="794A8B45" w:rsidRPr="4672CF47">
        <w:rPr>
          <w:rFonts w:ascii="Courier New" w:hAnsi="Courier New" w:cs="Courier New"/>
        </w:rPr>
        <w:t>) on registreeritud</w:t>
      </w:r>
    </w:p>
    <w:p w14:paraId="7FB03EE9" w14:textId="244A98FB" w:rsidR="00DF3D71" w:rsidRPr="000E3F07" w:rsidRDefault="005F770A" w:rsidP="4672CF47">
      <w:pPr>
        <w:pStyle w:val="ListParagraph"/>
        <w:numPr>
          <w:ilvl w:val="0"/>
          <w:numId w:val="19"/>
        </w:numPr>
        <w:autoSpaceDE w:val="0"/>
        <w:autoSpaceDN w:val="0"/>
        <w:adjustRightInd w:val="0"/>
        <w:ind w:hanging="360"/>
        <w:rPr>
          <w:rFonts w:ascii="Courier New" w:hAnsi="Courier New" w:cs="Courier New"/>
          <w:noProof/>
          <w:lang w:eastAsia="et-EE"/>
        </w:rPr>
      </w:pPr>
      <w:r w:rsidRPr="132298F4">
        <w:rPr>
          <w:rFonts w:ascii="Courier New" w:hAnsi="Courier New" w:cs="Courier New"/>
        </w:rPr>
        <w:t>o</w:t>
      </w:r>
      <w:r w:rsidR="00DF3D71" w:rsidRPr="132298F4">
        <w:rPr>
          <w:rFonts w:ascii="Courier New" w:hAnsi="Courier New" w:cs="Courier New"/>
        </w:rPr>
        <w:t xml:space="preserve"> on seotud </w:t>
      </w:r>
      <w:r w:rsidR="019FF150" w:rsidRPr="132298F4">
        <w:rPr>
          <w:rFonts w:ascii="Courier New" w:hAnsi="Courier New" w:cs="Courier New"/>
        </w:rPr>
        <w:t>P</w:t>
      </w:r>
      <w:r w:rsidR="499577B0" w:rsidRPr="132298F4">
        <w:rPr>
          <w:rFonts w:ascii="Courier New" w:hAnsi="Courier New" w:cs="Courier New"/>
        </w:rPr>
        <w:t>akiautomaadi</w:t>
      </w:r>
      <w:r w:rsidR="00DF3D71" w:rsidRPr="132298F4">
        <w:rPr>
          <w:rFonts w:ascii="Courier New" w:hAnsi="Courier New" w:cs="Courier New"/>
        </w:rPr>
        <w:t xml:space="preserve">_seisundi_liik eksemplariga </w:t>
      </w:r>
      <w:r w:rsidRPr="132298F4">
        <w:rPr>
          <w:rFonts w:ascii="Courier New" w:hAnsi="Courier New" w:cs="Courier New"/>
        </w:rPr>
        <w:t>o</w:t>
      </w:r>
      <w:r w:rsidR="00DF3D71" w:rsidRPr="132298F4">
        <w:rPr>
          <w:rFonts w:ascii="Courier New" w:hAnsi="Courier New" w:cs="Courier New"/>
        </w:rPr>
        <w:t>sl (</w:t>
      </w:r>
      <w:r w:rsidR="00655308" w:rsidRPr="132298F4">
        <w:rPr>
          <w:rFonts w:ascii="Courier New" w:hAnsi="Courier New" w:cs="Courier New"/>
        </w:rPr>
        <w:t xml:space="preserve">millel on </w:t>
      </w:r>
      <w:r w:rsidR="002353CF" w:rsidRPr="132298F4">
        <w:rPr>
          <w:rFonts w:ascii="Courier New" w:hAnsi="Courier New" w:cs="Courier New"/>
        </w:rPr>
        <w:t>kood</w:t>
      </w:r>
      <w:r w:rsidR="00DF3D71" w:rsidRPr="132298F4">
        <w:rPr>
          <w:rFonts w:ascii="Courier New" w:hAnsi="Courier New" w:cs="Courier New"/>
        </w:rPr>
        <w:t>=</w:t>
      </w:r>
      <w:r w:rsidR="002353CF" w:rsidRPr="132298F4">
        <w:rPr>
          <w:rFonts w:ascii="Courier New" w:hAnsi="Courier New" w:cs="Courier New"/>
        </w:rPr>
        <w:t>1 (</w:t>
      </w:r>
      <w:r w:rsidR="00DF3D71" w:rsidRPr="132298F4">
        <w:rPr>
          <w:rFonts w:ascii="Courier New" w:hAnsi="Courier New" w:cs="Courier New"/>
        </w:rPr>
        <w:t>"</w:t>
      </w:r>
      <w:r w:rsidR="00417C26" w:rsidRPr="132298F4">
        <w:rPr>
          <w:rFonts w:ascii="Courier New" w:hAnsi="Courier New" w:cs="Courier New"/>
        </w:rPr>
        <w:t>Ootel</w:t>
      </w:r>
      <w:r w:rsidR="00DF3D71" w:rsidRPr="132298F4">
        <w:rPr>
          <w:rFonts w:ascii="Courier New" w:hAnsi="Courier New" w:cs="Courier New"/>
        </w:rPr>
        <w:t>"</w:t>
      </w:r>
      <w:r w:rsidR="002353CF" w:rsidRPr="132298F4">
        <w:rPr>
          <w:rFonts w:ascii="Courier New" w:hAnsi="Courier New" w:cs="Courier New"/>
        </w:rPr>
        <w:t>)</w:t>
      </w:r>
      <w:r w:rsidR="00DF3D71" w:rsidRPr="132298F4">
        <w:rPr>
          <w:rFonts w:ascii="Courier New" w:hAnsi="Courier New" w:cs="Courier New"/>
        </w:rPr>
        <w:t>)</w:t>
      </w:r>
    </w:p>
    <w:p w14:paraId="18041A2C" w14:textId="77777777" w:rsidR="00421F7A" w:rsidRPr="000E3F07" w:rsidRDefault="00DF3D71" w:rsidP="132298F4">
      <w:pPr>
        <w:autoSpaceDE w:val="0"/>
        <w:autoSpaceDN w:val="0"/>
        <w:adjustRightInd w:val="0"/>
        <w:rPr>
          <w:rFonts w:ascii="Courier New" w:hAnsi="Courier New" w:cs="Courier New"/>
          <w:noProof/>
          <w:lang w:eastAsia="et-EE"/>
        </w:rPr>
      </w:pPr>
      <w:r w:rsidRPr="132298F4">
        <w:rPr>
          <w:rFonts w:ascii="Courier New" w:hAnsi="Courier New" w:cs="Courier New"/>
          <w:b/>
        </w:rPr>
        <w:t>Järeltingimused</w:t>
      </w:r>
      <w:r w:rsidRPr="132298F4">
        <w:rPr>
          <w:rFonts w:ascii="Courier New" w:hAnsi="Courier New" w:cs="Courier New"/>
        </w:rPr>
        <w:t>:</w:t>
      </w:r>
    </w:p>
    <w:p w14:paraId="5A891874" w14:textId="191B9A3F" w:rsidR="00421F7A" w:rsidRPr="000E3F07" w:rsidRDefault="00421F7A" w:rsidP="132298F4">
      <w:pPr>
        <w:autoSpaceDE w:val="0"/>
        <w:autoSpaceDN w:val="0"/>
        <w:adjustRightInd w:val="0"/>
        <w:rPr>
          <w:rFonts w:ascii="Courier New" w:hAnsi="Courier New" w:cs="Courier New"/>
          <w:lang w:eastAsia="et-EE"/>
        </w:rPr>
      </w:pPr>
      <w:r w:rsidRPr="132298F4">
        <w:rPr>
          <w:rFonts w:ascii="Courier New" w:hAnsi="Courier New" w:cs="Courier New"/>
          <w:color w:val="008000"/>
        </w:rPr>
        <w:t>--Kustuta eksemplare</w:t>
      </w:r>
      <w:r w:rsidR="00D379DE" w:rsidRPr="132298F4">
        <w:rPr>
          <w:rFonts w:ascii="Courier New" w:hAnsi="Courier New" w:cs="Courier New"/>
          <w:color w:val="008000"/>
        </w:rPr>
        <w:t xml:space="preserve"> ja seoseid</w:t>
      </w:r>
    </w:p>
    <w:p w14:paraId="414222D2" w14:textId="2B57C305" w:rsidR="00DD788A" w:rsidRPr="000E3F07" w:rsidRDefault="005F770A" w:rsidP="4672CF47">
      <w:pPr>
        <w:pStyle w:val="ListParagraph"/>
        <w:numPr>
          <w:ilvl w:val="0"/>
          <w:numId w:val="19"/>
        </w:numPr>
        <w:autoSpaceDE w:val="0"/>
        <w:autoSpaceDN w:val="0"/>
        <w:adjustRightInd w:val="0"/>
        <w:ind w:hanging="360"/>
        <w:rPr>
          <w:rFonts w:ascii="Courier New" w:hAnsi="Courier New" w:cs="Courier New"/>
          <w:noProof/>
          <w:lang w:eastAsia="et-EE"/>
        </w:rPr>
      </w:pPr>
      <w:r w:rsidRPr="132298F4">
        <w:rPr>
          <w:rFonts w:ascii="Courier New" w:hAnsi="Courier New" w:cs="Courier New"/>
        </w:rPr>
        <w:t>o</w:t>
      </w:r>
      <w:r w:rsidR="004E7935" w:rsidRPr="132298F4">
        <w:rPr>
          <w:rFonts w:ascii="Courier New" w:hAnsi="Courier New" w:cs="Courier New"/>
        </w:rPr>
        <w:t xml:space="preserve">, kõik </w:t>
      </w:r>
      <w:r w:rsidR="00590ED4" w:rsidRPr="132298F4">
        <w:rPr>
          <w:rFonts w:ascii="Courier New" w:hAnsi="Courier New" w:cs="Courier New"/>
        </w:rPr>
        <w:t xml:space="preserve">sellega </w:t>
      </w:r>
      <w:r w:rsidR="00514EDF" w:rsidRPr="132298F4">
        <w:rPr>
          <w:rFonts w:ascii="Courier New" w:hAnsi="Courier New" w:cs="Courier New"/>
        </w:rPr>
        <w:t xml:space="preserve">otseselt või kaudselt </w:t>
      </w:r>
      <w:r w:rsidR="00590ED4" w:rsidRPr="132298F4">
        <w:rPr>
          <w:rFonts w:ascii="Courier New" w:hAnsi="Courier New" w:cs="Courier New"/>
        </w:rPr>
        <w:t>seotud alamtüüpi olemid</w:t>
      </w:r>
      <w:r w:rsidR="004E7935" w:rsidRPr="132298F4">
        <w:rPr>
          <w:rFonts w:ascii="Courier New" w:hAnsi="Courier New" w:cs="Courier New"/>
        </w:rPr>
        <w:t xml:space="preserve"> ja </w:t>
      </w:r>
      <w:r w:rsidR="00590ED4" w:rsidRPr="132298F4">
        <w:rPr>
          <w:rFonts w:ascii="Courier New" w:hAnsi="Courier New" w:cs="Courier New"/>
        </w:rPr>
        <w:t>kõigi nende olemite</w:t>
      </w:r>
      <w:r w:rsidR="00DD788A" w:rsidRPr="132298F4">
        <w:rPr>
          <w:rFonts w:ascii="Courier New" w:hAnsi="Courier New" w:cs="Courier New"/>
        </w:rPr>
        <w:t xml:space="preserve"> seosed on andmebaasist kustutatud</w:t>
      </w:r>
    </w:p>
    <w:p w14:paraId="71CE686E" w14:textId="68885E93" w:rsidR="00590ED4" w:rsidRPr="000E3F07" w:rsidRDefault="00590ED4" w:rsidP="4672CF47">
      <w:pPr>
        <w:pStyle w:val="ListParagraph"/>
        <w:numPr>
          <w:ilvl w:val="0"/>
          <w:numId w:val="19"/>
        </w:numPr>
        <w:autoSpaceDE w:val="0"/>
        <w:autoSpaceDN w:val="0"/>
        <w:adjustRightInd w:val="0"/>
        <w:ind w:hanging="360"/>
        <w:rPr>
          <w:rFonts w:ascii="Courier New" w:hAnsi="Courier New" w:cs="Courier New"/>
          <w:noProof/>
          <w:lang w:eastAsia="et-EE"/>
        </w:rPr>
      </w:pPr>
      <w:r w:rsidRPr="132298F4">
        <w:rPr>
          <w:rFonts w:ascii="Courier New" w:hAnsi="Courier New" w:cs="Courier New"/>
        </w:rPr>
        <w:t xml:space="preserve">kõik o-ga seotud </w:t>
      </w:r>
      <w:r w:rsidR="17C29157" w:rsidRPr="132298F4">
        <w:rPr>
          <w:rFonts w:ascii="Courier New" w:hAnsi="Courier New" w:cs="Courier New"/>
        </w:rPr>
        <w:t>P</w:t>
      </w:r>
      <w:r w:rsidR="43FC5909" w:rsidRPr="132298F4">
        <w:rPr>
          <w:rFonts w:ascii="Courier New" w:hAnsi="Courier New" w:cs="Courier New"/>
        </w:rPr>
        <w:t>akiautomaa</w:t>
      </w:r>
      <w:r w:rsidR="16A31611" w:rsidRPr="132298F4">
        <w:rPr>
          <w:rFonts w:ascii="Courier New" w:hAnsi="Courier New" w:cs="Courier New"/>
        </w:rPr>
        <w:t>di</w:t>
      </w:r>
      <w:r w:rsidR="39AA4874" w:rsidRPr="132298F4">
        <w:rPr>
          <w:rFonts w:ascii="Courier New" w:hAnsi="Courier New" w:cs="Courier New"/>
        </w:rPr>
        <w:t>_</w:t>
      </w:r>
      <w:r w:rsidRPr="132298F4">
        <w:rPr>
          <w:rFonts w:ascii="Courier New" w:hAnsi="Courier New" w:cs="Courier New"/>
        </w:rPr>
        <w:t xml:space="preserve">kategooria_omamine eksemplarid ja nende </w:t>
      </w:r>
      <w:r w:rsidR="004C7893" w:rsidRPr="132298F4">
        <w:rPr>
          <w:rFonts w:ascii="Courier New" w:hAnsi="Courier New" w:cs="Courier New"/>
        </w:rPr>
        <w:t>e</w:t>
      </w:r>
      <w:r w:rsidRPr="132298F4">
        <w:rPr>
          <w:rFonts w:ascii="Courier New" w:hAnsi="Courier New" w:cs="Courier New"/>
        </w:rPr>
        <w:t>ksemplaride seosed on andmebaasist kustutatud</w:t>
      </w:r>
    </w:p>
    <w:p w14:paraId="16893BB3" w14:textId="39601860" w:rsidR="000B43DF" w:rsidRPr="000E3F07" w:rsidRDefault="5900EB83" w:rsidP="132298F4">
      <w:pPr>
        <w:autoSpaceDE w:val="0"/>
        <w:autoSpaceDN w:val="0"/>
        <w:adjustRightInd w:val="0"/>
        <w:rPr>
          <w:rFonts w:ascii="Courier New" w:hAnsi="Courier New" w:cs="Courier New"/>
          <w:noProof/>
          <w:lang w:eastAsia="et-EE"/>
        </w:rPr>
      </w:pPr>
      <w:r w:rsidRPr="132298F4">
        <w:rPr>
          <w:rFonts w:ascii="Courier New" w:hAnsi="Courier New" w:cs="Courier New"/>
          <w:b/>
        </w:rPr>
        <w:t>Kasutus kasutusjuhtude poolt</w:t>
      </w:r>
      <w:r w:rsidRPr="132298F4">
        <w:rPr>
          <w:rFonts w:ascii="Courier New" w:hAnsi="Courier New" w:cs="Courier New"/>
        </w:rPr>
        <w:t xml:space="preserve">: </w:t>
      </w:r>
      <w:r w:rsidR="7507ABA8" w:rsidRPr="132298F4">
        <w:rPr>
          <w:rFonts w:ascii="Courier New" w:hAnsi="Courier New" w:cs="Courier New"/>
        </w:rPr>
        <w:t xml:space="preserve">Unusta </w:t>
      </w:r>
      <w:r w:rsidR="4CB6BAD7" w:rsidRPr="132298F4">
        <w:rPr>
          <w:rFonts w:ascii="Courier New" w:hAnsi="Courier New" w:cs="Courier New"/>
        </w:rPr>
        <w:t>P</w:t>
      </w:r>
      <w:r w:rsidR="6ABE4DCC" w:rsidRPr="132298F4">
        <w:rPr>
          <w:rFonts w:ascii="Courier New" w:hAnsi="Courier New" w:cs="Courier New"/>
        </w:rPr>
        <w:t>akiautomaa</w:t>
      </w:r>
      <w:r w:rsidR="37E91316" w:rsidRPr="132298F4">
        <w:rPr>
          <w:rFonts w:ascii="Courier New" w:hAnsi="Courier New" w:cs="Courier New"/>
        </w:rPr>
        <w:t>t</w:t>
      </w:r>
      <w:r w:rsidR="19DE1F00" w:rsidRPr="132298F4">
        <w:rPr>
          <w:rFonts w:ascii="Courier New" w:hAnsi="Courier New" w:cs="Courier New"/>
          <w:b/>
        </w:rPr>
        <w:t xml:space="preserve"> </w:t>
      </w:r>
    </w:p>
    <w:p w14:paraId="29C3FFB2" w14:textId="77777777" w:rsidR="000B43DF" w:rsidRDefault="000B43DF" w:rsidP="132298F4">
      <w:pPr>
        <w:autoSpaceDE w:val="0"/>
        <w:autoSpaceDN w:val="0"/>
        <w:adjustRightInd w:val="0"/>
        <w:rPr>
          <w:rFonts w:cs="Arial"/>
          <w:noProof/>
          <w:lang w:eastAsia="et-EE"/>
        </w:rPr>
      </w:pPr>
    </w:p>
    <w:p w14:paraId="5F3515F2" w14:textId="77777777" w:rsidR="00DF5CD1" w:rsidRDefault="00DF5CD1" w:rsidP="51675408">
      <w:pPr>
        <w:pStyle w:val="Heading4"/>
        <w:rPr>
          <w:noProof/>
          <w:lang w:eastAsia="et-EE"/>
        </w:rPr>
      </w:pPr>
      <w:bookmarkStart w:id="172" w:name="_Toc1373587648"/>
      <w:bookmarkStart w:id="173" w:name="_Toc1348864778"/>
      <w:r>
        <w:t>OP3</w:t>
      </w:r>
      <w:bookmarkEnd w:id="172"/>
      <w:bookmarkEnd w:id="173"/>
    </w:p>
    <w:p w14:paraId="1297CD4B" w14:textId="55CC33AC" w:rsidR="00B1720F" w:rsidRPr="000E3F07" w:rsidRDefault="57CEEF6E" w:rsidP="132298F4">
      <w:pPr>
        <w:autoSpaceDE w:val="0"/>
        <w:autoSpaceDN w:val="0"/>
        <w:adjustRightInd w:val="0"/>
        <w:rPr>
          <w:rFonts w:ascii="Courier New" w:hAnsi="Courier New" w:cs="Courier New"/>
          <w:b/>
          <w:bCs/>
          <w:noProof/>
          <w:lang w:eastAsia="et-EE"/>
        </w:rPr>
      </w:pPr>
      <w:commentRangeStart w:id="174"/>
      <w:r w:rsidRPr="132298F4">
        <w:rPr>
          <w:rFonts w:ascii="Courier New" w:hAnsi="Courier New" w:cs="Courier New"/>
          <w:b/>
          <w:color w:val="0070C0"/>
        </w:rPr>
        <w:t>OP3</w:t>
      </w:r>
      <w:r w:rsidRPr="132298F4">
        <w:rPr>
          <w:rFonts w:ascii="Courier New" w:hAnsi="Courier New" w:cs="Courier New"/>
          <w:b/>
        </w:rPr>
        <w:t xml:space="preserve"> Aktiveeri </w:t>
      </w:r>
      <w:r w:rsidR="66EC635A" w:rsidRPr="132298F4">
        <w:rPr>
          <w:rFonts w:ascii="Courier New" w:hAnsi="Courier New" w:cs="Courier New"/>
          <w:b/>
        </w:rPr>
        <w:t>p</w:t>
      </w:r>
      <w:r w:rsidR="19DE1F00" w:rsidRPr="132298F4">
        <w:rPr>
          <w:rFonts w:ascii="Courier New" w:hAnsi="Courier New" w:cs="Courier New"/>
          <w:b/>
        </w:rPr>
        <w:t>akiautoma</w:t>
      </w:r>
      <w:r w:rsidR="78E3A77C" w:rsidRPr="132298F4">
        <w:rPr>
          <w:rFonts w:ascii="Courier New" w:hAnsi="Courier New" w:cs="Courier New"/>
          <w:b/>
        </w:rPr>
        <w:t>at</w:t>
      </w:r>
      <w:r w:rsidR="19DE1F00" w:rsidRPr="132298F4">
        <w:rPr>
          <w:rFonts w:ascii="Courier New" w:hAnsi="Courier New" w:cs="Courier New"/>
          <w:b/>
        </w:rPr>
        <w:t xml:space="preserve"> </w:t>
      </w:r>
      <w:r w:rsidRPr="132298F4">
        <w:rPr>
          <w:rFonts w:ascii="Courier New" w:hAnsi="Courier New" w:cs="Courier New"/>
          <w:b/>
        </w:rPr>
        <w:t>(</w:t>
      </w:r>
    </w:p>
    <w:p w14:paraId="64AB6AB2" w14:textId="69738387" w:rsidR="00B1720F" w:rsidRPr="000E3F07" w:rsidRDefault="00994113" w:rsidP="132298F4">
      <w:pPr>
        <w:autoSpaceDE w:val="0"/>
        <w:autoSpaceDN w:val="0"/>
        <w:adjustRightInd w:val="0"/>
        <w:ind w:firstLine="720"/>
        <w:rPr>
          <w:rFonts w:ascii="Courier New" w:hAnsi="Courier New" w:cs="Courier New"/>
          <w:b/>
          <w:bCs/>
          <w:noProof/>
          <w:lang w:eastAsia="et-EE"/>
        </w:rPr>
      </w:pPr>
      <w:r w:rsidRPr="132298F4">
        <w:rPr>
          <w:rFonts w:ascii="Courier New" w:hAnsi="Courier New" w:cs="Courier New"/>
          <w:b/>
        </w:rPr>
        <w:t>p_</w:t>
      </w:r>
      <w:r w:rsidR="42EDC1B9" w:rsidRPr="132298F4">
        <w:rPr>
          <w:rFonts w:ascii="Courier New" w:hAnsi="Courier New" w:cs="Courier New"/>
          <w:b/>
          <w:bCs/>
        </w:rPr>
        <w:t>pakiautomaa</w:t>
      </w:r>
      <w:r w:rsidR="2EC961EE" w:rsidRPr="132298F4">
        <w:rPr>
          <w:rFonts w:ascii="Courier New" w:hAnsi="Courier New" w:cs="Courier New"/>
          <w:b/>
          <w:bCs/>
        </w:rPr>
        <w:t>di</w:t>
      </w:r>
      <w:r w:rsidRPr="132298F4">
        <w:rPr>
          <w:rFonts w:ascii="Courier New" w:hAnsi="Courier New" w:cs="Courier New"/>
          <w:b/>
        </w:rPr>
        <w:t>_kood</w:t>
      </w:r>
      <w:r w:rsidR="004621CB" w:rsidRPr="132298F4">
        <w:rPr>
          <w:rFonts w:ascii="Courier New" w:hAnsi="Courier New" w:cs="Courier New"/>
          <w:b/>
        </w:rPr>
        <w:t>,</w:t>
      </w:r>
    </w:p>
    <w:p w14:paraId="1F290E33" w14:textId="77777777" w:rsidR="004621CB" w:rsidRPr="000E3F07" w:rsidRDefault="004879E2" w:rsidP="132298F4">
      <w:pPr>
        <w:autoSpaceDE w:val="0"/>
        <w:autoSpaceDN w:val="0"/>
        <w:adjustRightInd w:val="0"/>
        <w:ind w:firstLine="720"/>
        <w:rPr>
          <w:rFonts w:ascii="Courier New" w:hAnsi="Courier New" w:cs="Courier New"/>
          <w:b/>
          <w:bCs/>
          <w:noProof/>
          <w:lang w:eastAsia="et-EE"/>
        </w:rPr>
      </w:pPr>
      <w:r w:rsidRPr="132298F4">
        <w:rPr>
          <w:rFonts w:ascii="Courier New" w:hAnsi="Courier New" w:cs="Courier New"/>
          <w:b/>
        </w:rPr>
        <w:t>p_e_meil</w:t>
      </w:r>
    </w:p>
    <w:p w14:paraId="051284B6" w14:textId="77777777" w:rsidR="00994113" w:rsidRPr="000E3F07" w:rsidRDefault="00994113" w:rsidP="132298F4">
      <w:pPr>
        <w:autoSpaceDE w:val="0"/>
        <w:autoSpaceDN w:val="0"/>
        <w:adjustRightInd w:val="0"/>
        <w:rPr>
          <w:rFonts w:ascii="Courier New" w:hAnsi="Courier New" w:cs="Courier New"/>
          <w:b/>
          <w:bCs/>
          <w:noProof/>
          <w:lang w:eastAsia="et-EE"/>
        </w:rPr>
      </w:pPr>
      <w:r w:rsidRPr="132298F4">
        <w:rPr>
          <w:rFonts w:ascii="Courier New" w:hAnsi="Courier New" w:cs="Courier New"/>
          <w:b/>
        </w:rPr>
        <w:t>)</w:t>
      </w:r>
      <w:commentRangeEnd w:id="174"/>
      <w:r>
        <w:rPr>
          <w:rStyle w:val="CommentReference"/>
        </w:rPr>
        <w:commentReference w:id="174"/>
      </w:r>
    </w:p>
    <w:p w14:paraId="3279E6DA" w14:textId="77777777" w:rsidR="00994113" w:rsidRPr="000E3F07" w:rsidRDefault="00994113" w:rsidP="132298F4">
      <w:pPr>
        <w:autoSpaceDE w:val="0"/>
        <w:autoSpaceDN w:val="0"/>
        <w:adjustRightInd w:val="0"/>
        <w:rPr>
          <w:rFonts w:ascii="Courier New" w:hAnsi="Courier New" w:cs="Courier New"/>
          <w:noProof/>
          <w:lang w:eastAsia="et-EE"/>
        </w:rPr>
      </w:pPr>
      <w:r w:rsidRPr="132298F4">
        <w:rPr>
          <w:rFonts w:ascii="Courier New" w:hAnsi="Courier New" w:cs="Courier New"/>
          <w:b/>
        </w:rPr>
        <w:t>Eeltingimused</w:t>
      </w:r>
      <w:r w:rsidRPr="132298F4">
        <w:rPr>
          <w:rFonts w:ascii="Courier New" w:hAnsi="Courier New" w:cs="Courier New"/>
        </w:rPr>
        <w:t>:</w:t>
      </w:r>
    </w:p>
    <w:p w14:paraId="6347A14D" w14:textId="1BB62803" w:rsidR="008A4355" w:rsidRPr="000E3F07" w:rsidRDefault="008A4355" w:rsidP="00A04617">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 xml:space="preserve">Töötaja eksemplar t (millel on </w:t>
      </w:r>
      <w:r w:rsidR="004879E2" w:rsidRPr="132298F4">
        <w:rPr>
          <w:rFonts w:ascii="Courier New" w:hAnsi="Courier New" w:cs="Courier New"/>
        </w:rPr>
        <w:t>e_meil=p_e_meil</w:t>
      </w:r>
      <w:r w:rsidRPr="132298F4">
        <w:rPr>
          <w:rFonts w:ascii="Courier New" w:hAnsi="Courier New" w:cs="Courier New"/>
        </w:rPr>
        <w:t>) on registreeritud</w:t>
      </w:r>
    </w:p>
    <w:p w14:paraId="13AF9021" w14:textId="7D6B970C" w:rsidR="000325CD" w:rsidRPr="000E3F07" w:rsidRDefault="30C2D211" w:rsidP="00A04617">
      <w:pPr>
        <w:pStyle w:val="ListParagraph"/>
        <w:numPr>
          <w:ilvl w:val="0"/>
          <w:numId w:val="19"/>
        </w:numPr>
        <w:autoSpaceDE w:val="0"/>
        <w:autoSpaceDN w:val="0"/>
        <w:adjustRightInd w:val="0"/>
        <w:ind w:hanging="294"/>
        <w:rPr>
          <w:rFonts w:ascii="Courier New" w:eastAsia="Courier New" w:hAnsi="Courier New" w:cs="Courier New"/>
          <w:noProof/>
          <w:lang w:eastAsia="et-EE"/>
        </w:rPr>
      </w:pPr>
      <w:r w:rsidRPr="4672CF47">
        <w:rPr>
          <w:rFonts w:ascii="Courier New" w:hAnsi="Courier New" w:cs="Courier New"/>
        </w:rPr>
        <w:t>Pakiautomaa</w:t>
      </w:r>
      <w:r w:rsidR="040E43E8" w:rsidRPr="4672CF47">
        <w:rPr>
          <w:rFonts w:ascii="Courier New" w:hAnsi="Courier New" w:cs="Courier New"/>
        </w:rPr>
        <w:t>t</w:t>
      </w:r>
      <w:r w:rsidR="5D1C81BB" w:rsidRPr="4672CF47">
        <w:rPr>
          <w:rFonts w:ascii="Courier New" w:hAnsi="Courier New" w:cs="Courier New"/>
        </w:rPr>
        <w:t xml:space="preserve"> </w:t>
      </w:r>
      <w:r w:rsidR="03F9DC3C" w:rsidRPr="4672CF47">
        <w:rPr>
          <w:rFonts w:ascii="Courier New" w:hAnsi="Courier New" w:cs="Courier New"/>
        </w:rPr>
        <w:t xml:space="preserve">eksemplar </w:t>
      </w:r>
      <w:r w:rsidR="02DE52DD" w:rsidRPr="4672CF47">
        <w:rPr>
          <w:rFonts w:ascii="Courier New" w:hAnsi="Courier New" w:cs="Courier New"/>
        </w:rPr>
        <w:t>o</w:t>
      </w:r>
      <w:r w:rsidR="03F9DC3C" w:rsidRPr="4672CF47">
        <w:rPr>
          <w:rFonts w:ascii="Courier New" w:hAnsi="Courier New" w:cs="Courier New"/>
        </w:rPr>
        <w:t xml:space="preserve"> (</w:t>
      </w:r>
      <w:r w:rsidR="27BA7B6B" w:rsidRPr="4672CF47">
        <w:rPr>
          <w:rFonts w:ascii="Courier New" w:hAnsi="Courier New" w:cs="Courier New"/>
        </w:rPr>
        <w:t xml:space="preserve">millel on </w:t>
      </w:r>
      <w:r w:rsidR="000325CD">
        <w:br/>
      </w:r>
      <w:r w:rsidR="0C4292A4" w:rsidRPr="4672CF47">
        <w:rPr>
          <w:rFonts w:ascii="Courier New" w:hAnsi="Courier New" w:cs="Courier New"/>
        </w:rPr>
        <w:t>P</w:t>
      </w:r>
      <w:r w:rsidR="79738B6F" w:rsidRPr="4672CF47">
        <w:rPr>
          <w:rFonts w:ascii="Courier New" w:hAnsi="Courier New" w:cs="Courier New"/>
        </w:rPr>
        <w:t>akiautomaa</w:t>
      </w:r>
      <w:r w:rsidR="4F9D6702" w:rsidRPr="4672CF47">
        <w:rPr>
          <w:rFonts w:ascii="Courier New" w:hAnsi="Courier New" w:cs="Courier New"/>
        </w:rPr>
        <w:t>di</w:t>
      </w:r>
      <w:r w:rsidR="03F9DC3C" w:rsidRPr="4672CF47">
        <w:rPr>
          <w:rFonts w:ascii="Courier New" w:hAnsi="Courier New" w:cs="Courier New"/>
        </w:rPr>
        <w:t>_</w:t>
      </w:r>
      <w:r w:rsidR="6DF5D0A9" w:rsidRPr="4672CF47">
        <w:rPr>
          <w:rFonts w:ascii="Courier New" w:hAnsi="Courier New" w:cs="Courier New"/>
        </w:rPr>
        <w:t xml:space="preserve"> </w:t>
      </w:r>
      <w:r w:rsidR="03F9DC3C" w:rsidRPr="4672CF47">
        <w:rPr>
          <w:rFonts w:ascii="Courier New" w:hAnsi="Courier New" w:cs="Courier New"/>
        </w:rPr>
        <w:t>kood=p_</w:t>
      </w:r>
      <w:r w:rsidR="4F1D2465" w:rsidRPr="4672CF47">
        <w:rPr>
          <w:rFonts w:ascii="Courier New" w:hAnsi="Courier New" w:cs="Courier New"/>
        </w:rPr>
        <w:t>pakiautomaa</w:t>
      </w:r>
      <w:r w:rsidR="3A01D3D6" w:rsidRPr="4672CF47">
        <w:rPr>
          <w:rFonts w:ascii="Courier New" w:hAnsi="Courier New" w:cs="Courier New"/>
        </w:rPr>
        <w:t>di</w:t>
      </w:r>
      <w:r w:rsidR="03F9DC3C" w:rsidRPr="4672CF47">
        <w:rPr>
          <w:rFonts w:ascii="Courier New" w:hAnsi="Courier New" w:cs="Courier New"/>
        </w:rPr>
        <w:t>_kood) on registreeritud</w:t>
      </w:r>
    </w:p>
    <w:p w14:paraId="511CD0C0" w14:textId="77777777" w:rsidR="00A04617" w:rsidRDefault="005F770A" w:rsidP="00A04617">
      <w:pPr>
        <w:pStyle w:val="ListParagraph"/>
        <w:numPr>
          <w:ilvl w:val="0"/>
          <w:numId w:val="19"/>
        </w:numPr>
        <w:autoSpaceDE w:val="0"/>
        <w:autoSpaceDN w:val="0"/>
        <w:adjustRightInd w:val="0"/>
        <w:ind w:hanging="294"/>
        <w:rPr>
          <w:rFonts w:ascii="Courier New" w:eastAsia="Courier New" w:hAnsi="Courier New" w:cs="Courier New"/>
          <w:lang w:eastAsia="et-EE"/>
        </w:rPr>
      </w:pPr>
      <w:r w:rsidRPr="132298F4">
        <w:rPr>
          <w:rFonts w:ascii="Courier New" w:eastAsia="Courier New" w:hAnsi="Courier New" w:cs="Courier New"/>
        </w:rPr>
        <w:t>o</w:t>
      </w:r>
      <w:r w:rsidR="00994113" w:rsidRPr="132298F4">
        <w:rPr>
          <w:rFonts w:ascii="Courier New" w:eastAsia="Courier New" w:hAnsi="Courier New" w:cs="Courier New"/>
        </w:rPr>
        <w:t xml:space="preserve"> on seotud </w:t>
      </w:r>
      <w:r w:rsidR="33263697" w:rsidRPr="132298F4">
        <w:rPr>
          <w:rFonts w:ascii="Courier New" w:eastAsia="Courier New" w:hAnsi="Courier New" w:cs="Courier New"/>
        </w:rPr>
        <w:t>P</w:t>
      </w:r>
      <w:r w:rsidR="4FB2815C" w:rsidRPr="132298F4">
        <w:rPr>
          <w:rFonts w:ascii="Courier New" w:eastAsia="Courier New" w:hAnsi="Courier New" w:cs="Courier New"/>
        </w:rPr>
        <w:t>akiautomaadi</w:t>
      </w:r>
      <w:r w:rsidR="00994113" w:rsidRPr="132298F4">
        <w:rPr>
          <w:rFonts w:ascii="Courier New" w:eastAsia="Courier New" w:hAnsi="Courier New" w:cs="Courier New"/>
        </w:rPr>
        <w:t xml:space="preserve">_seisundi_liik eksemplariga </w:t>
      </w:r>
      <w:r w:rsidRPr="132298F4">
        <w:rPr>
          <w:rFonts w:ascii="Courier New" w:eastAsia="Courier New" w:hAnsi="Courier New" w:cs="Courier New"/>
        </w:rPr>
        <w:t>o</w:t>
      </w:r>
      <w:r w:rsidR="00994113" w:rsidRPr="132298F4">
        <w:rPr>
          <w:rFonts w:ascii="Courier New" w:eastAsia="Courier New" w:hAnsi="Courier New" w:cs="Courier New"/>
        </w:rPr>
        <w:t xml:space="preserve">sl_vana </w:t>
      </w:r>
      <w:r w:rsidR="48702511" w:rsidRPr="132298F4">
        <w:rPr>
          <w:rFonts w:ascii="Courier New" w:eastAsia="Courier New" w:hAnsi="Courier New" w:cs="Courier New"/>
        </w:rPr>
        <w:t>(</w:t>
      </w:r>
      <w:r w:rsidR="002353CF" w:rsidRPr="132298F4">
        <w:rPr>
          <w:rFonts w:ascii="Courier New" w:eastAsia="Courier New" w:hAnsi="Courier New" w:cs="Courier New"/>
        </w:rPr>
        <w:t>kood</w:t>
      </w:r>
      <w:r w:rsidR="00994113" w:rsidRPr="132298F4">
        <w:rPr>
          <w:rFonts w:ascii="Courier New" w:eastAsia="Courier New" w:hAnsi="Courier New" w:cs="Courier New"/>
        </w:rPr>
        <w:t>=</w:t>
      </w:r>
      <w:r w:rsidR="002353CF" w:rsidRPr="132298F4">
        <w:rPr>
          <w:rFonts w:ascii="Courier New" w:eastAsia="Courier New" w:hAnsi="Courier New" w:cs="Courier New"/>
        </w:rPr>
        <w:t>1 (</w:t>
      </w:r>
      <w:r w:rsidR="00994113" w:rsidRPr="132298F4">
        <w:rPr>
          <w:rFonts w:ascii="Courier New" w:eastAsia="Courier New" w:hAnsi="Courier New" w:cs="Courier New"/>
        </w:rPr>
        <w:t>"</w:t>
      </w:r>
      <w:r w:rsidR="00071F13" w:rsidRPr="132298F4">
        <w:rPr>
          <w:rFonts w:ascii="Courier New" w:eastAsia="Courier New" w:hAnsi="Courier New" w:cs="Courier New"/>
        </w:rPr>
        <w:t>Ootel</w:t>
      </w:r>
      <w:r w:rsidR="00994113" w:rsidRPr="132298F4">
        <w:rPr>
          <w:rFonts w:ascii="Courier New" w:eastAsia="Courier New" w:hAnsi="Courier New" w:cs="Courier New"/>
        </w:rPr>
        <w:t>"</w:t>
      </w:r>
      <w:r w:rsidR="002353CF" w:rsidRPr="132298F4">
        <w:rPr>
          <w:rFonts w:ascii="Courier New" w:eastAsia="Courier New" w:hAnsi="Courier New" w:cs="Courier New"/>
        </w:rPr>
        <w:t>)</w:t>
      </w:r>
      <w:r w:rsidR="00994113" w:rsidRPr="132298F4">
        <w:rPr>
          <w:rFonts w:ascii="Courier New" w:eastAsia="Courier New" w:hAnsi="Courier New" w:cs="Courier New"/>
        </w:rPr>
        <w:t>) või (</w:t>
      </w:r>
      <w:r w:rsidR="002353CF" w:rsidRPr="132298F4">
        <w:rPr>
          <w:rFonts w:ascii="Courier New" w:eastAsia="Courier New" w:hAnsi="Courier New" w:cs="Courier New"/>
        </w:rPr>
        <w:t>kood</w:t>
      </w:r>
      <w:r w:rsidR="00994113" w:rsidRPr="132298F4">
        <w:rPr>
          <w:rFonts w:ascii="Courier New" w:eastAsia="Courier New" w:hAnsi="Courier New" w:cs="Courier New"/>
        </w:rPr>
        <w:t>=</w:t>
      </w:r>
      <w:r w:rsidR="002353CF" w:rsidRPr="132298F4">
        <w:rPr>
          <w:rFonts w:ascii="Courier New" w:eastAsia="Courier New" w:hAnsi="Courier New" w:cs="Courier New"/>
        </w:rPr>
        <w:t>3(</w:t>
      </w:r>
      <w:r w:rsidR="00994113" w:rsidRPr="132298F4">
        <w:rPr>
          <w:rFonts w:ascii="Courier New" w:eastAsia="Courier New" w:hAnsi="Courier New" w:cs="Courier New"/>
        </w:rPr>
        <w:t>"Mitteaktiivne</w:t>
      </w:r>
      <w:r w:rsidR="48702511" w:rsidRPr="132298F4">
        <w:rPr>
          <w:rFonts w:ascii="Courier New" w:eastAsia="Courier New" w:hAnsi="Courier New" w:cs="Courier New"/>
        </w:rPr>
        <w:t>"))</w:t>
      </w:r>
    </w:p>
    <w:p w14:paraId="12983363" w14:textId="1A448130" w:rsidR="00994113" w:rsidRPr="00A04617" w:rsidRDefault="48702511" w:rsidP="00A04617">
      <w:pPr>
        <w:pStyle w:val="ListParagraph"/>
        <w:numPr>
          <w:ilvl w:val="0"/>
          <w:numId w:val="19"/>
        </w:numPr>
        <w:autoSpaceDE w:val="0"/>
        <w:autoSpaceDN w:val="0"/>
        <w:adjustRightInd w:val="0"/>
        <w:ind w:hanging="294"/>
        <w:rPr>
          <w:rFonts w:ascii="Courier New" w:eastAsia="Courier New" w:hAnsi="Courier New" w:cs="Courier New"/>
          <w:lang w:eastAsia="et-EE"/>
        </w:rPr>
      </w:pPr>
      <w:r w:rsidRPr="00A04617">
        <w:rPr>
          <w:rFonts w:ascii="Courier New" w:hAnsi="Courier New" w:cs="Courier New"/>
        </w:rPr>
        <w:t>P</w:t>
      </w:r>
      <w:r w:rsidR="207A3939" w:rsidRPr="00A04617">
        <w:rPr>
          <w:rFonts w:ascii="Courier New" w:hAnsi="Courier New" w:cs="Courier New"/>
        </w:rPr>
        <w:t>akiautomaadi</w:t>
      </w:r>
      <w:r w:rsidR="00994113" w:rsidRPr="00A04617">
        <w:rPr>
          <w:rFonts w:ascii="Courier New" w:hAnsi="Courier New" w:cs="Courier New"/>
        </w:rPr>
        <w:t xml:space="preserve">_seisundi_liik eksemplar </w:t>
      </w:r>
      <w:r w:rsidR="005F770A" w:rsidRPr="00A04617">
        <w:rPr>
          <w:rFonts w:ascii="Courier New" w:hAnsi="Courier New" w:cs="Courier New"/>
        </w:rPr>
        <w:t>o</w:t>
      </w:r>
      <w:r w:rsidR="00994113" w:rsidRPr="00A04617">
        <w:rPr>
          <w:rFonts w:ascii="Courier New" w:hAnsi="Courier New" w:cs="Courier New"/>
        </w:rPr>
        <w:t>sl_uus (</w:t>
      </w:r>
      <w:r w:rsidR="00655308" w:rsidRPr="00A04617">
        <w:rPr>
          <w:rFonts w:ascii="Courier New" w:hAnsi="Courier New" w:cs="Courier New"/>
        </w:rPr>
        <w:t xml:space="preserve">millel on </w:t>
      </w:r>
      <w:r w:rsidR="00A34B13" w:rsidRPr="00A04617">
        <w:rPr>
          <w:rFonts w:ascii="Courier New" w:hAnsi="Courier New" w:cs="Courier New"/>
        </w:rPr>
        <w:t>kood</w:t>
      </w:r>
      <w:r w:rsidR="00994113" w:rsidRPr="00A04617">
        <w:rPr>
          <w:rFonts w:ascii="Courier New" w:hAnsi="Courier New" w:cs="Courier New"/>
        </w:rPr>
        <w:t>=</w:t>
      </w:r>
      <w:r w:rsidR="00A34B13" w:rsidRPr="00A04617">
        <w:rPr>
          <w:rFonts w:ascii="Courier New" w:hAnsi="Courier New" w:cs="Courier New"/>
        </w:rPr>
        <w:t>2 (</w:t>
      </w:r>
      <w:r w:rsidR="00994113" w:rsidRPr="00A04617">
        <w:rPr>
          <w:rFonts w:ascii="Courier New" w:hAnsi="Courier New" w:cs="Courier New"/>
        </w:rPr>
        <w:t>"Aktiivne"</w:t>
      </w:r>
      <w:r w:rsidR="00A34B13" w:rsidRPr="00A04617">
        <w:rPr>
          <w:rFonts w:ascii="Courier New" w:hAnsi="Courier New" w:cs="Courier New"/>
        </w:rPr>
        <w:t>)</w:t>
      </w:r>
      <w:r w:rsidR="00D02DEF" w:rsidRPr="00A04617">
        <w:rPr>
          <w:rFonts w:ascii="Courier New" w:hAnsi="Courier New" w:cs="Courier New"/>
        </w:rPr>
        <w:t xml:space="preserve"> ja on_aktiivne=TRUE</w:t>
      </w:r>
      <w:r w:rsidR="00994113" w:rsidRPr="00A04617">
        <w:rPr>
          <w:rFonts w:ascii="Courier New" w:hAnsi="Courier New" w:cs="Courier New"/>
        </w:rPr>
        <w:t>) on registreeritud</w:t>
      </w:r>
    </w:p>
    <w:p w14:paraId="44FB122D" w14:textId="08A0F7E4" w:rsidR="002A399B" w:rsidRPr="000E3F07" w:rsidRDefault="002A399B" w:rsidP="00A04617">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 xml:space="preserve">Leidub vähemalt üks </w:t>
      </w:r>
      <w:r w:rsidR="123EB38B" w:rsidRPr="132298F4">
        <w:rPr>
          <w:rFonts w:ascii="Courier New" w:hAnsi="Courier New" w:cs="Courier New"/>
        </w:rPr>
        <w:t>P</w:t>
      </w:r>
      <w:r w:rsidR="0BD967B5" w:rsidRPr="132298F4">
        <w:rPr>
          <w:rFonts w:ascii="Courier New" w:hAnsi="Courier New" w:cs="Courier New"/>
        </w:rPr>
        <w:t>akiautomaadi</w:t>
      </w:r>
      <w:r w:rsidRPr="132298F4">
        <w:rPr>
          <w:rFonts w:ascii="Courier New" w:hAnsi="Courier New" w:cs="Courier New"/>
        </w:rPr>
        <w:t xml:space="preserve">_kategooria_omamine eksemplar </w:t>
      </w:r>
      <w:r w:rsidR="005F770A" w:rsidRPr="132298F4">
        <w:rPr>
          <w:rFonts w:ascii="Courier New" w:hAnsi="Courier New" w:cs="Courier New"/>
        </w:rPr>
        <w:t>o</w:t>
      </w:r>
      <w:r w:rsidRPr="132298F4">
        <w:rPr>
          <w:rFonts w:ascii="Courier New" w:hAnsi="Courier New" w:cs="Courier New"/>
        </w:rPr>
        <w:t xml:space="preserve">ko, mis on seotud </w:t>
      </w:r>
      <w:r w:rsidR="005F770A" w:rsidRPr="132298F4">
        <w:rPr>
          <w:rFonts w:ascii="Courier New" w:hAnsi="Courier New" w:cs="Courier New"/>
        </w:rPr>
        <w:t>o</w:t>
      </w:r>
    </w:p>
    <w:p w14:paraId="44124CD4" w14:textId="002716C2" w:rsidR="00994113" w:rsidRPr="000E3F07" w:rsidRDefault="00B12653" w:rsidP="132298F4">
      <w:pPr>
        <w:autoSpaceDE w:val="0"/>
        <w:autoSpaceDN w:val="0"/>
        <w:adjustRightInd w:val="0"/>
        <w:rPr>
          <w:rFonts w:ascii="Courier New" w:hAnsi="Courier New" w:cs="Courier New"/>
          <w:noProof/>
          <w:lang w:eastAsia="et-EE"/>
        </w:rPr>
      </w:pPr>
      <w:r>
        <w:rPr>
          <w:rFonts w:ascii="Courier New" w:hAnsi="Courier New" w:cs="Courier New"/>
          <w:b/>
        </w:rPr>
        <w:br/>
      </w:r>
      <w:r w:rsidR="00994113" w:rsidRPr="132298F4">
        <w:rPr>
          <w:rFonts w:ascii="Courier New" w:hAnsi="Courier New" w:cs="Courier New"/>
          <w:b/>
        </w:rPr>
        <w:t>Järeltingimused</w:t>
      </w:r>
      <w:r w:rsidR="00994113" w:rsidRPr="132298F4">
        <w:rPr>
          <w:rFonts w:ascii="Courier New" w:hAnsi="Courier New" w:cs="Courier New"/>
        </w:rPr>
        <w:t>:</w:t>
      </w:r>
    </w:p>
    <w:p w14:paraId="3A7E319F" w14:textId="2A3F2EE0" w:rsidR="00E504F5" w:rsidRPr="000E3F07" w:rsidRDefault="00E504F5" w:rsidP="132298F4">
      <w:pPr>
        <w:autoSpaceDE w:val="0"/>
        <w:autoSpaceDN w:val="0"/>
        <w:adjustRightInd w:val="0"/>
        <w:rPr>
          <w:rFonts w:ascii="Courier New" w:hAnsi="Courier New" w:cs="Courier New"/>
          <w:lang w:eastAsia="et-EE"/>
        </w:rPr>
      </w:pPr>
      <w:r w:rsidRPr="132298F4">
        <w:rPr>
          <w:rFonts w:ascii="Courier New" w:hAnsi="Courier New" w:cs="Courier New"/>
          <w:color w:val="008000"/>
        </w:rPr>
        <w:t>--Kustuta seoseid</w:t>
      </w:r>
    </w:p>
    <w:p w14:paraId="5316C072" w14:textId="5EDBDB62" w:rsidR="00E504F5" w:rsidRPr="000E3F07" w:rsidRDefault="005F770A" w:rsidP="00B12653">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o</w:t>
      </w:r>
      <w:r w:rsidR="00E504F5" w:rsidRPr="132298F4">
        <w:rPr>
          <w:rFonts w:ascii="Courier New" w:hAnsi="Courier New" w:cs="Courier New"/>
        </w:rPr>
        <w:t xml:space="preserve"> ja </w:t>
      </w:r>
      <w:r w:rsidRPr="132298F4">
        <w:rPr>
          <w:rFonts w:ascii="Courier New" w:hAnsi="Courier New" w:cs="Courier New"/>
        </w:rPr>
        <w:t>o</w:t>
      </w:r>
      <w:r w:rsidR="00E504F5" w:rsidRPr="132298F4">
        <w:rPr>
          <w:rFonts w:ascii="Courier New" w:hAnsi="Courier New" w:cs="Courier New"/>
        </w:rPr>
        <w:t xml:space="preserve">sl_vana seos on </w:t>
      </w:r>
      <w:r w:rsidR="00FF514F" w:rsidRPr="132298F4">
        <w:rPr>
          <w:rFonts w:ascii="Courier New" w:hAnsi="Courier New" w:cs="Courier New"/>
        </w:rPr>
        <w:t>kustutatud</w:t>
      </w:r>
    </w:p>
    <w:p w14:paraId="4FF983E1" w14:textId="336DAD0B" w:rsidR="008A4355" w:rsidRPr="000E3F07" w:rsidRDefault="008A4355" w:rsidP="00B12653">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 xml:space="preserve">o </w:t>
      </w:r>
      <w:r w:rsidR="005731DC" w:rsidRPr="132298F4">
        <w:rPr>
          <w:rFonts w:ascii="Courier New" w:hAnsi="Courier New" w:cs="Courier New"/>
        </w:rPr>
        <w:t>olemasolev seos</w:t>
      </w:r>
      <w:r w:rsidRPr="132298F4">
        <w:rPr>
          <w:rFonts w:ascii="Courier New" w:hAnsi="Courier New" w:cs="Courier New"/>
        </w:rPr>
        <w:t xml:space="preserve"> viimase muutja</w:t>
      </w:r>
      <w:r w:rsidR="005731DC" w:rsidRPr="132298F4">
        <w:rPr>
          <w:rFonts w:ascii="Courier New" w:hAnsi="Courier New" w:cs="Courier New"/>
        </w:rPr>
        <w:t>ga</w:t>
      </w:r>
      <w:r w:rsidRPr="132298F4">
        <w:rPr>
          <w:rFonts w:ascii="Courier New" w:hAnsi="Courier New" w:cs="Courier New"/>
        </w:rPr>
        <w:t xml:space="preserve"> on kustutatud</w:t>
      </w:r>
    </w:p>
    <w:p w14:paraId="60D60D72" w14:textId="7AC2774E" w:rsidR="008A4355" w:rsidRPr="000E3F07" w:rsidRDefault="00E504F5" w:rsidP="00B12653">
      <w:pPr>
        <w:autoSpaceDE w:val="0"/>
        <w:autoSpaceDN w:val="0"/>
        <w:adjustRightInd w:val="0"/>
        <w:rPr>
          <w:rFonts w:ascii="Courier New" w:hAnsi="Courier New" w:cs="Courier New"/>
          <w:noProof/>
          <w:color w:val="008000"/>
          <w:lang w:eastAsia="et-EE"/>
        </w:rPr>
      </w:pPr>
      <w:r w:rsidRPr="132298F4">
        <w:rPr>
          <w:rFonts w:ascii="Courier New" w:hAnsi="Courier New" w:cs="Courier New"/>
          <w:color w:val="008000"/>
        </w:rPr>
        <w:t>--Loo seoseid</w:t>
      </w:r>
      <w:r>
        <w:tab/>
      </w:r>
    </w:p>
    <w:p w14:paraId="09986199" w14:textId="5A7438B7" w:rsidR="00994113" w:rsidRPr="000E3F07" w:rsidRDefault="005F770A" w:rsidP="00B12653">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o</w:t>
      </w:r>
      <w:r w:rsidR="00994113" w:rsidRPr="132298F4">
        <w:rPr>
          <w:rFonts w:ascii="Courier New" w:hAnsi="Courier New" w:cs="Courier New"/>
        </w:rPr>
        <w:t xml:space="preserve"> ja </w:t>
      </w:r>
      <w:r w:rsidRPr="132298F4">
        <w:rPr>
          <w:rFonts w:ascii="Courier New" w:hAnsi="Courier New" w:cs="Courier New"/>
        </w:rPr>
        <w:t>o</w:t>
      </w:r>
      <w:r w:rsidR="00994113" w:rsidRPr="132298F4">
        <w:rPr>
          <w:rFonts w:ascii="Courier New" w:hAnsi="Courier New" w:cs="Courier New"/>
        </w:rPr>
        <w:t>sl_uus seos on registreeritud</w:t>
      </w:r>
    </w:p>
    <w:p w14:paraId="772BA47F" w14:textId="1883AC2A" w:rsidR="008A4355" w:rsidRPr="000E3F07" w:rsidRDefault="008A4355" w:rsidP="00B12653">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 xml:space="preserve">o ja t </w:t>
      </w:r>
      <w:r w:rsidR="00D13DF8" w:rsidRPr="132298F4">
        <w:rPr>
          <w:rFonts w:ascii="Courier New" w:hAnsi="Courier New" w:cs="Courier New"/>
        </w:rPr>
        <w:t xml:space="preserve">(viimase muutja rollis) </w:t>
      </w:r>
      <w:r w:rsidRPr="132298F4">
        <w:rPr>
          <w:rFonts w:ascii="Courier New" w:hAnsi="Courier New" w:cs="Courier New"/>
        </w:rPr>
        <w:t>seos on registreeritud</w:t>
      </w:r>
    </w:p>
    <w:p w14:paraId="04882D8B" w14:textId="5EE3DB6A" w:rsidR="00C65FB2" w:rsidRPr="000E3F07" w:rsidRDefault="00C65FB2" w:rsidP="00B12653">
      <w:pPr>
        <w:autoSpaceDE w:val="0"/>
        <w:autoSpaceDN w:val="0"/>
        <w:adjustRightInd w:val="0"/>
        <w:rPr>
          <w:rFonts w:ascii="Courier New" w:hAnsi="Courier New" w:cs="Courier New"/>
          <w:noProof/>
          <w:lang w:eastAsia="et-EE"/>
        </w:rPr>
      </w:pPr>
      <w:r w:rsidRPr="132298F4">
        <w:rPr>
          <w:rFonts w:ascii="Courier New" w:hAnsi="Courier New" w:cs="Courier New"/>
          <w:color w:val="008000"/>
        </w:rPr>
        <w:t>--Väärtusta atribuute</w:t>
      </w:r>
    </w:p>
    <w:p w14:paraId="22D6B7C2" w14:textId="6F689312" w:rsidR="000325CD" w:rsidRPr="000E3F07" w:rsidRDefault="000325CD" w:rsidP="00B12653">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o.viimase_muutm_aeg:= hetke kuupäev + kellaaeg</w:t>
      </w:r>
    </w:p>
    <w:p w14:paraId="22544C7E" w14:textId="615987B3" w:rsidR="00E504F5" w:rsidRPr="000E3F07" w:rsidRDefault="581ACE7A" w:rsidP="132298F4">
      <w:pPr>
        <w:autoSpaceDE w:val="0"/>
        <w:autoSpaceDN w:val="0"/>
        <w:adjustRightInd w:val="0"/>
        <w:rPr>
          <w:rFonts w:ascii="Courier New" w:hAnsi="Courier New" w:cs="Courier New"/>
          <w:noProof/>
          <w:lang w:eastAsia="et-EE"/>
        </w:rPr>
      </w:pPr>
      <w:r w:rsidRPr="132298F4">
        <w:rPr>
          <w:rFonts w:ascii="Courier New" w:hAnsi="Courier New" w:cs="Courier New"/>
          <w:b/>
        </w:rPr>
        <w:t>Kasutus kasutusjuhtude poolt</w:t>
      </w:r>
      <w:r w:rsidRPr="132298F4">
        <w:rPr>
          <w:rFonts w:ascii="Courier New" w:hAnsi="Courier New" w:cs="Courier New"/>
        </w:rPr>
        <w:t xml:space="preserve">: </w:t>
      </w:r>
      <w:r w:rsidR="10471767" w:rsidRPr="132298F4">
        <w:rPr>
          <w:rFonts w:ascii="Courier New" w:hAnsi="Courier New" w:cs="Courier New"/>
        </w:rPr>
        <w:t xml:space="preserve">Aktiveeri </w:t>
      </w:r>
      <w:r w:rsidR="0E56F1A1" w:rsidRPr="132298F4">
        <w:rPr>
          <w:rFonts w:ascii="Courier New" w:hAnsi="Courier New" w:cs="Courier New"/>
        </w:rPr>
        <w:t>P</w:t>
      </w:r>
      <w:r w:rsidR="5ADCC528" w:rsidRPr="132298F4">
        <w:rPr>
          <w:rFonts w:ascii="Courier New" w:hAnsi="Courier New" w:cs="Courier New"/>
        </w:rPr>
        <w:t>akiautomaat</w:t>
      </w:r>
    </w:p>
    <w:p w14:paraId="17074E66" w14:textId="77777777" w:rsidR="00E504F5" w:rsidRDefault="00E504F5" w:rsidP="132298F4">
      <w:pPr>
        <w:autoSpaceDE w:val="0"/>
        <w:autoSpaceDN w:val="0"/>
        <w:adjustRightInd w:val="0"/>
        <w:rPr>
          <w:rFonts w:cs="Arial"/>
          <w:noProof/>
          <w:lang w:eastAsia="et-EE"/>
        </w:rPr>
      </w:pPr>
    </w:p>
    <w:p w14:paraId="0E57639E" w14:textId="0CA778B8" w:rsidR="003F6F64" w:rsidRDefault="003F6F64" w:rsidP="51675408">
      <w:pPr>
        <w:pStyle w:val="Heading4"/>
        <w:rPr>
          <w:noProof/>
          <w:lang w:eastAsia="et-EE"/>
        </w:rPr>
      </w:pPr>
      <w:bookmarkStart w:id="175" w:name="_Toc2097530807"/>
      <w:bookmarkStart w:id="176" w:name="_Toc287689100"/>
      <w:r>
        <w:t>OP4</w:t>
      </w:r>
      <w:bookmarkEnd w:id="175"/>
      <w:bookmarkEnd w:id="176"/>
    </w:p>
    <w:p w14:paraId="49955F97" w14:textId="6A4B6717" w:rsidR="00B1720F" w:rsidRPr="000E3F07" w:rsidRDefault="2F664BD4" w:rsidP="132298F4">
      <w:pPr>
        <w:autoSpaceDE w:val="0"/>
        <w:autoSpaceDN w:val="0"/>
        <w:adjustRightInd w:val="0"/>
        <w:rPr>
          <w:rFonts w:ascii="Courier New" w:hAnsi="Courier New" w:cs="Courier New"/>
          <w:b/>
          <w:bCs/>
          <w:noProof/>
          <w:lang w:eastAsia="et-EE"/>
        </w:rPr>
      </w:pPr>
      <w:commentRangeStart w:id="177"/>
      <w:r w:rsidRPr="132298F4">
        <w:rPr>
          <w:rFonts w:ascii="Courier New" w:hAnsi="Courier New" w:cs="Courier New"/>
          <w:b/>
          <w:color w:val="0070C0"/>
        </w:rPr>
        <w:t>OP4</w:t>
      </w:r>
      <w:r w:rsidRPr="132298F4">
        <w:rPr>
          <w:rFonts w:ascii="Courier New" w:hAnsi="Courier New" w:cs="Courier New"/>
          <w:b/>
        </w:rPr>
        <w:t xml:space="preserve"> </w:t>
      </w:r>
      <w:r w:rsidR="448E16B3" w:rsidRPr="132298F4">
        <w:rPr>
          <w:rFonts w:ascii="Courier New" w:hAnsi="Courier New" w:cs="Courier New"/>
          <w:b/>
        </w:rPr>
        <w:t xml:space="preserve">Muuda </w:t>
      </w:r>
      <w:r w:rsidR="39DA2E14" w:rsidRPr="132298F4">
        <w:rPr>
          <w:rFonts w:ascii="Courier New" w:hAnsi="Courier New" w:cs="Courier New"/>
          <w:b/>
        </w:rPr>
        <w:t>p</w:t>
      </w:r>
      <w:r w:rsidR="19DE1F00" w:rsidRPr="132298F4">
        <w:rPr>
          <w:rFonts w:ascii="Courier New" w:hAnsi="Courier New" w:cs="Courier New"/>
          <w:b/>
        </w:rPr>
        <w:t>akiautomaa</w:t>
      </w:r>
      <w:r w:rsidR="0F523FCD" w:rsidRPr="132298F4">
        <w:rPr>
          <w:rFonts w:ascii="Courier New" w:hAnsi="Courier New" w:cs="Courier New"/>
          <w:b/>
        </w:rPr>
        <w:t>t</w:t>
      </w:r>
      <w:r w:rsidR="19DE1F00" w:rsidRPr="132298F4">
        <w:rPr>
          <w:rFonts w:ascii="Courier New" w:hAnsi="Courier New" w:cs="Courier New"/>
          <w:b/>
          <w:color w:val="C00000"/>
        </w:rPr>
        <w:t xml:space="preserve"> </w:t>
      </w:r>
      <w:r w:rsidR="448E16B3" w:rsidRPr="132298F4">
        <w:rPr>
          <w:rFonts w:ascii="Courier New" w:hAnsi="Courier New" w:cs="Courier New"/>
          <w:b/>
        </w:rPr>
        <w:t>mitteaktiivseks</w:t>
      </w:r>
      <w:r w:rsidRPr="132298F4">
        <w:rPr>
          <w:rFonts w:ascii="Courier New" w:hAnsi="Courier New" w:cs="Courier New"/>
          <w:b/>
        </w:rPr>
        <w:t xml:space="preserve"> (</w:t>
      </w:r>
    </w:p>
    <w:p w14:paraId="6180C2A5" w14:textId="5B58A20D" w:rsidR="7D9B84E6" w:rsidRDefault="7D9B84E6" w:rsidP="51675408">
      <w:pPr>
        <w:spacing w:line="259" w:lineRule="auto"/>
        <w:ind w:firstLine="720"/>
        <w:rPr>
          <w:rFonts w:ascii="Courier New" w:hAnsi="Courier New" w:cs="Courier New"/>
          <w:noProof/>
          <w:lang w:eastAsia="et-EE"/>
        </w:rPr>
      </w:pPr>
      <w:r w:rsidRPr="132298F4">
        <w:rPr>
          <w:rFonts w:ascii="Courier New" w:hAnsi="Courier New" w:cs="Courier New"/>
        </w:rPr>
        <w:t>p_</w:t>
      </w:r>
      <w:r w:rsidR="0DEB3CDF" w:rsidRPr="132298F4">
        <w:rPr>
          <w:rFonts w:ascii="Courier New" w:hAnsi="Courier New" w:cs="Courier New"/>
        </w:rPr>
        <w:t>pakiautomaa</w:t>
      </w:r>
      <w:r w:rsidR="1B48DC9A" w:rsidRPr="132298F4">
        <w:rPr>
          <w:rFonts w:ascii="Courier New" w:hAnsi="Courier New" w:cs="Courier New"/>
        </w:rPr>
        <w:t>di</w:t>
      </w:r>
      <w:r w:rsidRPr="132298F4">
        <w:rPr>
          <w:rFonts w:ascii="Courier New" w:hAnsi="Courier New" w:cs="Courier New"/>
        </w:rPr>
        <w:t>_kood,</w:t>
      </w:r>
    </w:p>
    <w:p w14:paraId="0BC198D3" w14:textId="04588985" w:rsidR="4DDD2477" w:rsidRDefault="4DDD2477" w:rsidP="51675408">
      <w:pPr>
        <w:spacing w:line="259" w:lineRule="auto"/>
        <w:ind w:firstLine="720"/>
        <w:rPr>
          <w:rFonts w:ascii="Courier New" w:hAnsi="Courier New" w:cs="Courier New"/>
          <w:noProof/>
          <w:lang w:eastAsia="et-EE"/>
        </w:rPr>
      </w:pPr>
      <w:r w:rsidRPr="132298F4">
        <w:rPr>
          <w:rFonts w:ascii="Courier New" w:hAnsi="Courier New" w:cs="Courier New"/>
        </w:rPr>
        <w:t>p</w:t>
      </w:r>
      <w:r w:rsidR="7D9B84E6" w:rsidRPr="132298F4">
        <w:rPr>
          <w:rFonts w:ascii="Courier New" w:hAnsi="Courier New" w:cs="Courier New"/>
        </w:rPr>
        <w:t>_e_meil</w:t>
      </w:r>
    </w:p>
    <w:p w14:paraId="2C6B867D" w14:textId="77777777" w:rsidR="004D6D7D" w:rsidRPr="000E3F07" w:rsidRDefault="004D6D7D" w:rsidP="132298F4">
      <w:pPr>
        <w:autoSpaceDE w:val="0"/>
        <w:autoSpaceDN w:val="0"/>
        <w:adjustRightInd w:val="0"/>
        <w:rPr>
          <w:rFonts w:ascii="Courier New" w:hAnsi="Courier New" w:cs="Courier New"/>
          <w:b/>
          <w:bCs/>
          <w:noProof/>
          <w:lang w:eastAsia="et-EE"/>
        </w:rPr>
      </w:pPr>
      <w:r w:rsidRPr="132298F4">
        <w:rPr>
          <w:rFonts w:ascii="Courier New" w:hAnsi="Courier New" w:cs="Courier New"/>
          <w:b/>
        </w:rPr>
        <w:t>)</w:t>
      </w:r>
      <w:commentRangeEnd w:id="177"/>
      <w:r>
        <w:rPr>
          <w:rStyle w:val="CommentReference"/>
        </w:rPr>
        <w:commentReference w:id="177"/>
      </w:r>
    </w:p>
    <w:p w14:paraId="341337DD" w14:textId="663D446A" w:rsidR="004D6D7D" w:rsidRDefault="004D6D7D" w:rsidP="132298F4">
      <w:pPr>
        <w:autoSpaceDE w:val="0"/>
        <w:autoSpaceDN w:val="0"/>
        <w:adjustRightInd w:val="0"/>
        <w:rPr>
          <w:rFonts w:ascii="Courier New" w:hAnsi="Courier New" w:cs="Courier New"/>
        </w:rPr>
      </w:pPr>
      <w:r w:rsidRPr="132298F4">
        <w:rPr>
          <w:rFonts w:ascii="Courier New" w:hAnsi="Courier New" w:cs="Courier New"/>
          <w:b/>
        </w:rPr>
        <w:t>Eeltingimused</w:t>
      </w:r>
      <w:r w:rsidRPr="132298F4">
        <w:rPr>
          <w:rFonts w:ascii="Courier New" w:hAnsi="Courier New" w:cs="Courier New"/>
        </w:rPr>
        <w:t>:</w:t>
      </w:r>
    </w:p>
    <w:p w14:paraId="5C4FD994" w14:textId="4994E5C7" w:rsidR="00612560" w:rsidRPr="006B7914" w:rsidRDefault="006B7914" w:rsidP="006B7914">
      <w:pPr>
        <w:numPr>
          <w:ilvl w:val="0"/>
          <w:numId w:val="43"/>
        </w:numPr>
        <w:autoSpaceDE w:val="0"/>
        <w:autoSpaceDN w:val="0"/>
        <w:adjustRightInd w:val="0"/>
        <w:ind w:left="709" w:hanging="283"/>
        <w:rPr>
          <w:rFonts w:ascii="Courier New" w:hAnsi="Courier New" w:cs="Courier New"/>
          <w:noProof/>
          <w:lang w:eastAsia="et-EE"/>
        </w:rPr>
      </w:pPr>
      <w:r w:rsidRPr="006B7914">
        <w:rPr>
          <w:rFonts w:ascii="Courier New" w:hAnsi="Courier New" w:cs="Courier New"/>
          <w:noProof/>
          <w:lang w:eastAsia="et-EE"/>
        </w:rPr>
        <w:t>Töötaja eksemplar t (millel on e_meil=p_e_meil) on registreeritud</w:t>
      </w:r>
    </w:p>
    <w:p w14:paraId="08D9CE65" w14:textId="6087593A" w:rsidR="04F2B1BE" w:rsidRPr="00A204E7" w:rsidRDefault="2D868DA5" w:rsidP="00A204E7">
      <w:pPr>
        <w:pStyle w:val="ListParagraph"/>
        <w:numPr>
          <w:ilvl w:val="0"/>
          <w:numId w:val="39"/>
        </w:numPr>
        <w:spacing w:line="259" w:lineRule="auto"/>
        <w:ind w:left="709" w:hanging="283"/>
        <w:rPr>
          <w:rFonts w:ascii="Courier New" w:hAnsi="Courier New" w:cs="Courier New"/>
          <w:noProof/>
          <w:lang w:eastAsia="et-EE"/>
        </w:rPr>
      </w:pPr>
      <w:r w:rsidRPr="00A204E7">
        <w:rPr>
          <w:rFonts w:ascii="Courier New" w:hAnsi="Courier New" w:cs="Courier New"/>
        </w:rPr>
        <w:t>Pakiautomaa</w:t>
      </w:r>
      <w:r w:rsidR="4A65281F" w:rsidRPr="00A204E7">
        <w:rPr>
          <w:rFonts w:ascii="Courier New" w:hAnsi="Courier New" w:cs="Courier New"/>
        </w:rPr>
        <w:t>t</w:t>
      </w:r>
      <w:r w:rsidR="04F2B1BE" w:rsidRPr="00A204E7">
        <w:rPr>
          <w:rFonts w:ascii="Courier New" w:hAnsi="Courier New" w:cs="Courier New"/>
        </w:rPr>
        <w:t xml:space="preserve"> eksemplar o (millel on </w:t>
      </w:r>
      <w:r w:rsidR="09A9E152" w:rsidRPr="00A204E7">
        <w:rPr>
          <w:rFonts w:ascii="Courier New" w:hAnsi="Courier New" w:cs="Courier New"/>
        </w:rPr>
        <w:t>P</w:t>
      </w:r>
      <w:r w:rsidRPr="00A204E7">
        <w:rPr>
          <w:rFonts w:ascii="Courier New" w:hAnsi="Courier New" w:cs="Courier New"/>
        </w:rPr>
        <w:t>akiautomaa</w:t>
      </w:r>
      <w:r w:rsidR="3631F809" w:rsidRPr="00A204E7">
        <w:rPr>
          <w:rFonts w:ascii="Courier New" w:hAnsi="Courier New" w:cs="Courier New"/>
        </w:rPr>
        <w:t>di</w:t>
      </w:r>
      <w:r w:rsidR="04F2B1BE" w:rsidRPr="00A204E7">
        <w:rPr>
          <w:rFonts w:ascii="Courier New" w:hAnsi="Courier New" w:cs="Courier New"/>
        </w:rPr>
        <w:t>_kood=p_</w:t>
      </w:r>
      <w:r w:rsidRPr="00A204E7">
        <w:rPr>
          <w:rFonts w:ascii="Courier New" w:hAnsi="Courier New" w:cs="Courier New"/>
        </w:rPr>
        <w:t>pakiautomaa</w:t>
      </w:r>
      <w:r w:rsidR="12029BFE" w:rsidRPr="00A204E7">
        <w:rPr>
          <w:rFonts w:ascii="Courier New" w:hAnsi="Courier New" w:cs="Courier New"/>
        </w:rPr>
        <w:t>di</w:t>
      </w:r>
      <w:r w:rsidR="04F2B1BE" w:rsidRPr="00A204E7">
        <w:rPr>
          <w:rFonts w:ascii="Courier New" w:hAnsi="Courier New" w:cs="Courier New"/>
        </w:rPr>
        <w:t>_kood) on registreeritud</w:t>
      </w:r>
    </w:p>
    <w:p w14:paraId="0C2ED3BB" w14:textId="6AC7D1FC" w:rsidR="04F2B1BE" w:rsidRPr="00A204E7" w:rsidRDefault="008D5BA1" w:rsidP="00A204E7">
      <w:pPr>
        <w:pStyle w:val="ListParagraph"/>
        <w:numPr>
          <w:ilvl w:val="0"/>
          <w:numId w:val="39"/>
        </w:numPr>
        <w:spacing w:line="259" w:lineRule="auto"/>
        <w:ind w:left="709" w:hanging="283"/>
        <w:rPr>
          <w:rFonts w:ascii="Courier New" w:hAnsi="Courier New" w:cs="Courier New"/>
          <w:noProof/>
          <w:lang w:eastAsia="et-EE"/>
        </w:rPr>
      </w:pPr>
      <w:r>
        <w:rPr>
          <w:rFonts w:ascii="Courier New" w:hAnsi="Courier New" w:cs="Courier New"/>
        </w:rPr>
        <w:t xml:space="preserve">o </w:t>
      </w:r>
      <w:r w:rsidR="04F2B1BE" w:rsidRPr="00A204E7">
        <w:rPr>
          <w:rFonts w:ascii="Courier New" w:hAnsi="Courier New" w:cs="Courier New"/>
        </w:rPr>
        <w:t xml:space="preserve">on seotud </w:t>
      </w:r>
      <w:r w:rsidR="4C2781AF" w:rsidRPr="00A204E7">
        <w:rPr>
          <w:rFonts w:ascii="Courier New" w:hAnsi="Courier New" w:cs="Courier New"/>
        </w:rPr>
        <w:t>P</w:t>
      </w:r>
      <w:r w:rsidR="2D868DA5" w:rsidRPr="00A204E7">
        <w:rPr>
          <w:rFonts w:ascii="Courier New" w:hAnsi="Courier New" w:cs="Courier New"/>
        </w:rPr>
        <w:t>akiautomaa</w:t>
      </w:r>
      <w:r w:rsidR="79E5D9ED" w:rsidRPr="00A204E7">
        <w:rPr>
          <w:rFonts w:ascii="Courier New" w:hAnsi="Courier New" w:cs="Courier New"/>
        </w:rPr>
        <w:t>di</w:t>
      </w:r>
      <w:r w:rsidR="04F2B1BE" w:rsidRPr="00A204E7">
        <w:rPr>
          <w:rFonts w:ascii="Courier New" w:hAnsi="Courier New" w:cs="Courier New"/>
        </w:rPr>
        <w:t>_seisundi_liik eksemplariga osl_vana (“Aktiivne”)</w:t>
      </w:r>
    </w:p>
    <w:p w14:paraId="6305F26C" w14:textId="01A87772" w:rsidR="04F2B1BE" w:rsidRPr="00A204E7" w:rsidRDefault="45E59571" w:rsidP="00A204E7">
      <w:pPr>
        <w:pStyle w:val="ListParagraph"/>
        <w:numPr>
          <w:ilvl w:val="0"/>
          <w:numId w:val="39"/>
        </w:numPr>
        <w:spacing w:line="259" w:lineRule="auto"/>
        <w:ind w:left="709" w:hanging="283"/>
        <w:rPr>
          <w:rFonts w:ascii="Courier New" w:hAnsi="Courier New" w:cs="Courier New"/>
          <w:noProof/>
          <w:lang w:eastAsia="et-EE"/>
        </w:rPr>
      </w:pPr>
      <w:r w:rsidRPr="00A204E7">
        <w:rPr>
          <w:rFonts w:ascii="Courier New" w:hAnsi="Courier New" w:cs="Courier New"/>
        </w:rPr>
        <w:t>P</w:t>
      </w:r>
      <w:r w:rsidR="2D868DA5" w:rsidRPr="00A204E7">
        <w:rPr>
          <w:rFonts w:ascii="Courier New" w:hAnsi="Courier New" w:cs="Courier New"/>
        </w:rPr>
        <w:t>akiautomaadi</w:t>
      </w:r>
      <w:r w:rsidR="04F2B1BE" w:rsidRPr="00A204E7">
        <w:rPr>
          <w:rFonts w:ascii="Courier New" w:hAnsi="Courier New" w:cs="Courier New"/>
        </w:rPr>
        <w:t>_seisundi_liik eksemplar osl_uus (millel on kood=</w:t>
      </w:r>
      <w:r w:rsidR="6DC4A97A" w:rsidRPr="00A204E7">
        <w:rPr>
          <w:rFonts w:ascii="Courier New" w:hAnsi="Courier New" w:cs="Courier New"/>
        </w:rPr>
        <w:t>3</w:t>
      </w:r>
      <w:r w:rsidR="04F2B1BE" w:rsidRPr="00A204E7">
        <w:rPr>
          <w:rFonts w:ascii="Courier New" w:hAnsi="Courier New" w:cs="Courier New"/>
        </w:rPr>
        <w:t xml:space="preserve"> ("</w:t>
      </w:r>
      <w:r w:rsidR="10E5742C" w:rsidRPr="00A204E7">
        <w:rPr>
          <w:rFonts w:ascii="Courier New" w:hAnsi="Courier New" w:cs="Courier New"/>
        </w:rPr>
        <w:t>Mittea</w:t>
      </w:r>
      <w:r w:rsidR="04F2B1BE" w:rsidRPr="00A204E7">
        <w:rPr>
          <w:rFonts w:ascii="Courier New" w:hAnsi="Courier New" w:cs="Courier New"/>
        </w:rPr>
        <w:t>ktiivne") ja on_aktiivne=TRUE) on registreeritud</w:t>
      </w:r>
    </w:p>
    <w:p w14:paraId="238FA88C" w14:textId="1B815726" w:rsidR="004D6D7D" w:rsidRPr="00A204E7" w:rsidRDefault="004D6D7D" w:rsidP="00A204E7">
      <w:pPr>
        <w:spacing w:line="259" w:lineRule="auto"/>
        <w:rPr>
          <w:rFonts w:ascii="Courier New" w:hAnsi="Courier New" w:cs="Courier New"/>
          <w:color w:val="008000"/>
          <w:lang w:eastAsia="et-EE"/>
        </w:rPr>
      </w:pPr>
      <w:r w:rsidRPr="00A204E7">
        <w:rPr>
          <w:rFonts w:ascii="Courier New" w:hAnsi="Courier New" w:cs="Courier New"/>
          <w:b/>
        </w:rPr>
        <w:t>Järeltingimused</w:t>
      </w:r>
      <w:r w:rsidRPr="00A204E7">
        <w:rPr>
          <w:rFonts w:ascii="Courier New" w:hAnsi="Courier New" w:cs="Courier New"/>
        </w:rPr>
        <w:t>:</w:t>
      </w:r>
    </w:p>
    <w:p w14:paraId="5C4681FF" w14:textId="01168A94" w:rsidR="00A20B67" w:rsidRPr="00A204E7" w:rsidRDefault="00A20B67" w:rsidP="00A204E7">
      <w:pPr>
        <w:spacing w:line="259" w:lineRule="auto"/>
        <w:rPr>
          <w:rFonts w:ascii="Courier New" w:hAnsi="Courier New" w:cs="Courier New"/>
          <w:lang w:eastAsia="et-EE"/>
        </w:rPr>
      </w:pPr>
      <w:r w:rsidRPr="00A204E7">
        <w:rPr>
          <w:rFonts w:ascii="Courier New" w:hAnsi="Courier New" w:cs="Courier New"/>
          <w:color w:val="008000"/>
        </w:rPr>
        <w:t>--Kustuta seoseid</w:t>
      </w:r>
    </w:p>
    <w:p w14:paraId="5C7B669D" w14:textId="23A3ED83" w:rsidR="7634975E" w:rsidRDefault="7634975E" w:rsidP="00A204E7">
      <w:pPr>
        <w:pStyle w:val="ListParagraph"/>
        <w:numPr>
          <w:ilvl w:val="0"/>
          <w:numId w:val="19"/>
        </w:numPr>
        <w:spacing w:line="259" w:lineRule="auto"/>
        <w:ind w:hanging="294"/>
        <w:rPr>
          <w:rFonts w:ascii="Courier New" w:hAnsi="Courier New" w:cs="Courier New"/>
          <w:noProof/>
          <w:lang w:eastAsia="et-EE"/>
        </w:rPr>
      </w:pPr>
      <w:r w:rsidRPr="132298F4">
        <w:rPr>
          <w:rFonts w:ascii="Courier New" w:hAnsi="Courier New" w:cs="Courier New"/>
        </w:rPr>
        <w:t>o</w:t>
      </w:r>
      <w:r w:rsidR="42794FE4" w:rsidRPr="132298F4">
        <w:rPr>
          <w:rFonts w:ascii="Courier New" w:hAnsi="Courier New" w:cs="Courier New"/>
        </w:rPr>
        <w:t xml:space="preserve"> ja osl_vana seos kustutatakse</w:t>
      </w:r>
    </w:p>
    <w:p w14:paraId="6CBFB7D3" w14:textId="627ED5AC" w:rsidR="00A20B67" w:rsidRPr="00A204E7" w:rsidRDefault="00A20B67" w:rsidP="00A204E7">
      <w:pPr>
        <w:spacing w:line="259" w:lineRule="auto"/>
        <w:rPr>
          <w:rFonts w:ascii="Courier New" w:hAnsi="Courier New" w:cs="Courier New"/>
          <w:lang w:eastAsia="et-EE"/>
        </w:rPr>
      </w:pPr>
      <w:r w:rsidRPr="00A204E7">
        <w:rPr>
          <w:rFonts w:ascii="Courier New" w:hAnsi="Courier New" w:cs="Courier New"/>
          <w:color w:val="008000"/>
        </w:rPr>
        <w:t>--Loo seoseid</w:t>
      </w:r>
    </w:p>
    <w:p w14:paraId="460B2634" w14:textId="0B906498" w:rsidR="5C65E651" w:rsidRDefault="5C65E651" w:rsidP="00A204E7">
      <w:pPr>
        <w:pStyle w:val="ListParagraph"/>
        <w:numPr>
          <w:ilvl w:val="0"/>
          <w:numId w:val="19"/>
        </w:numPr>
        <w:spacing w:line="259" w:lineRule="auto"/>
        <w:ind w:hanging="294"/>
        <w:rPr>
          <w:rFonts w:ascii="Courier New" w:hAnsi="Courier New" w:cs="Courier New"/>
          <w:noProof/>
          <w:lang w:eastAsia="et-EE"/>
        </w:rPr>
      </w:pPr>
      <w:r w:rsidRPr="132298F4">
        <w:rPr>
          <w:rFonts w:ascii="Courier New" w:hAnsi="Courier New" w:cs="Courier New"/>
        </w:rPr>
        <w:t>o ja osl_uus seos registreeritud</w:t>
      </w:r>
    </w:p>
    <w:p w14:paraId="7528609C" w14:textId="1C4CECFA" w:rsidR="000C3883" w:rsidRPr="00B24AB3" w:rsidRDefault="00B24AB3" w:rsidP="00B24AB3">
      <w:pPr>
        <w:pStyle w:val="ListParagraph"/>
        <w:numPr>
          <w:ilvl w:val="0"/>
          <w:numId w:val="19"/>
        </w:numPr>
        <w:autoSpaceDE w:val="0"/>
        <w:autoSpaceDN w:val="0"/>
        <w:adjustRightInd w:val="0"/>
        <w:ind w:hanging="294"/>
        <w:rPr>
          <w:rFonts w:ascii="Courier New" w:hAnsi="Courier New" w:cs="Courier New"/>
          <w:lang w:eastAsia="et-EE"/>
        </w:rPr>
      </w:pPr>
      <w:r>
        <w:rPr>
          <w:rFonts w:ascii="Courier New" w:hAnsi="Courier New" w:cs="Courier New"/>
          <w:lang w:eastAsia="et-EE"/>
        </w:rPr>
        <w:t>o ja t (viimase muutja rollis) seos on registreeritud</w:t>
      </w:r>
    </w:p>
    <w:p w14:paraId="037D47B7" w14:textId="60FA5E30" w:rsidR="00C65FB2" w:rsidRPr="00A204E7" w:rsidRDefault="00C65FB2" w:rsidP="00A204E7">
      <w:pPr>
        <w:spacing w:line="259" w:lineRule="auto"/>
        <w:rPr>
          <w:rFonts w:ascii="Courier New" w:hAnsi="Courier New" w:cs="Courier New"/>
          <w:lang w:eastAsia="et-EE"/>
        </w:rPr>
      </w:pPr>
      <w:r w:rsidRPr="00A204E7">
        <w:rPr>
          <w:rFonts w:ascii="Courier New" w:hAnsi="Courier New" w:cs="Courier New"/>
          <w:color w:val="008000"/>
        </w:rPr>
        <w:t>--Väärtusta atribuute</w:t>
      </w:r>
    </w:p>
    <w:p w14:paraId="4C07EDC1" w14:textId="7471BD8F" w:rsidR="4D04D0AA" w:rsidRDefault="4D04D0AA" w:rsidP="00A204E7">
      <w:pPr>
        <w:pStyle w:val="ListParagraph"/>
        <w:numPr>
          <w:ilvl w:val="0"/>
          <w:numId w:val="19"/>
        </w:numPr>
        <w:spacing w:line="259" w:lineRule="auto"/>
        <w:ind w:hanging="294"/>
        <w:rPr>
          <w:rFonts w:ascii="Courier New" w:hAnsi="Courier New" w:cs="Courier New"/>
          <w:noProof/>
          <w:lang w:eastAsia="et-EE"/>
        </w:rPr>
      </w:pPr>
      <w:r w:rsidRPr="132298F4">
        <w:rPr>
          <w:rFonts w:ascii="Courier New" w:hAnsi="Courier New" w:cs="Courier New"/>
        </w:rPr>
        <w:t>o.viimase_muutm_aeg:= hetke kuupäev + kellaaeg</w:t>
      </w:r>
    </w:p>
    <w:p w14:paraId="0F66A6E1" w14:textId="3450BB32" w:rsidR="00CA6891" w:rsidRPr="000E3F07" w:rsidRDefault="2F664BD4" w:rsidP="132298F4">
      <w:pPr>
        <w:autoSpaceDE w:val="0"/>
        <w:autoSpaceDN w:val="0"/>
        <w:adjustRightInd w:val="0"/>
        <w:ind w:left="360" w:hanging="360"/>
        <w:rPr>
          <w:rFonts w:ascii="Courier New" w:hAnsi="Courier New" w:cs="Courier New"/>
          <w:noProof/>
          <w:lang w:eastAsia="et-EE"/>
        </w:rPr>
      </w:pPr>
      <w:r w:rsidRPr="132298F4">
        <w:rPr>
          <w:rFonts w:ascii="Courier New" w:hAnsi="Courier New" w:cs="Courier New"/>
          <w:b/>
        </w:rPr>
        <w:t>Kasutus kasutusjuhtude poolt</w:t>
      </w:r>
      <w:r w:rsidRPr="132298F4">
        <w:rPr>
          <w:rFonts w:ascii="Courier New" w:hAnsi="Courier New" w:cs="Courier New"/>
        </w:rPr>
        <w:t xml:space="preserve">: </w:t>
      </w:r>
      <w:r w:rsidR="448E16B3" w:rsidRPr="132298F4">
        <w:rPr>
          <w:rFonts w:ascii="Courier New" w:hAnsi="Courier New" w:cs="Courier New"/>
        </w:rPr>
        <w:t>Muud</w:t>
      </w:r>
      <w:r w:rsidR="0CA9B7BE" w:rsidRPr="132298F4">
        <w:rPr>
          <w:rFonts w:ascii="Courier New" w:hAnsi="Courier New" w:cs="Courier New"/>
        </w:rPr>
        <w:t>a</w:t>
      </w:r>
      <w:r w:rsidR="448E16B3" w:rsidRPr="132298F4">
        <w:rPr>
          <w:rFonts w:ascii="Courier New" w:hAnsi="Courier New" w:cs="Courier New"/>
        </w:rPr>
        <w:t xml:space="preserve"> </w:t>
      </w:r>
      <w:r w:rsidR="0A51BA2C" w:rsidRPr="4672CF47">
        <w:rPr>
          <w:rFonts w:ascii="Courier New" w:hAnsi="Courier New" w:cs="Courier New"/>
        </w:rPr>
        <w:t>P</w:t>
      </w:r>
      <w:r w:rsidR="033D3263" w:rsidRPr="4672CF47">
        <w:rPr>
          <w:rFonts w:ascii="Courier New" w:hAnsi="Courier New" w:cs="Courier New"/>
        </w:rPr>
        <w:t>akiautomaa</w:t>
      </w:r>
      <w:r w:rsidR="24B50A51" w:rsidRPr="4672CF47">
        <w:rPr>
          <w:rFonts w:ascii="Courier New" w:hAnsi="Courier New" w:cs="Courier New"/>
        </w:rPr>
        <w:t>t</w:t>
      </w:r>
      <w:r w:rsidR="19DE1F00" w:rsidRPr="132298F4">
        <w:rPr>
          <w:rFonts w:ascii="Courier New" w:hAnsi="Courier New" w:cs="Courier New"/>
          <w:b/>
          <w:color w:val="C00000"/>
        </w:rPr>
        <w:t xml:space="preserve"> </w:t>
      </w:r>
      <w:r w:rsidR="448E16B3" w:rsidRPr="132298F4">
        <w:rPr>
          <w:rFonts w:ascii="Courier New" w:hAnsi="Courier New" w:cs="Courier New"/>
        </w:rPr>
        <w:t>mitteaktiivseks</w:t>
      </w:r>
    </w:p>
    <w:p w14:paraId="701CB457" w14:textId="77777777" w:rsidR="00CA6891" w:rsidRDefault="00CA6891" w:rsidP="132298F4">
      <w:pPr>
        <w:autoSpaceDE w:val="0"/>
        <w:autoSpaceDN w:val="0"/>
        <w:adjustRightInd w:val="0"/>
        <w:rPr>
          <w:rFonts w:cs="Arial"/>
          <w:noProof/>
          <w:lang w:eastAsia="et-EE"/>
        </w:rPr>
      </w:pPr>
    </w:p>
    <w:p w14:paraId="183F6D10" w14:textId="77777777" w:rsidR="003F6F64" w:rsidRDefault="003F6F64" w:rsidP="51675408">
      <w:pPr>
        <w:pStyle w:val="Heading4"/>
        <w:rPr>
          <w:noProof/>
          <w:lang w:eastAsia="et-EE"/>
        </w:rPr>
      </w:pPr>
      <w:bookmarkStart w:id="178" w:name="_Toc1158634295"/>
      <w:bookmarkStart w:id="179" w:name="_Toc1311560759"/>
      <w:r>
        <w:t>OP5</w:t>
      </w:r>
      <w:bookmarkEnd w:id="178"/>
      <w:bookmarkEnd w:id="179"/>
    </w:p>
    <w:p w14:paraId="5447B13D" w14:textId="6C6CD105" w:rsidR="00B1720F" w:rsidRPr="000E3F07" w:rsidRDefault="008A7A58" w:rsidP="132298F4">
      <w:pPr>
        <w:autoSpaceDE w:val="0"/>
        <w:autoSpaceDN w:val="0"/>
        <w:adjustRightInd w:val="0"/>
        <w:rPr>
          <w:rFonts w:ascii="Courier New" w:hAnsi="Courier New" w:cs="Courier New"/>
          <w:b/>
          <w:bCs/>
          <w:noProof/>
          <w:lang w:eastAsia="et-EE"/>
        </w:rPr>
      </w:pPr>
      <w:commentRangeStart w:id="180"/>
      <w:r w:rsidRPr="132298F4">
        <w:rPr>
          <w:rFonts w:ascii="Courier New" w:hAnsi="Courier New" w:cs="Courier New"/>
          <w:b/>
          <w:color w:val="0070C0"/>
        </w:rPr>
        <w:t>OP5</w:t>
      </w:r>
      <w:r w:rsidRPr="132298F4">
        <w:rPr>
          <w:rFonts w:ascii="Courier New" w:hAnsi="Courier New" w:cs="Courier New"/>
          <w:b/>
        </w:rPr>
        <w:t xml:space="preserve"> Lõpeta </w:t>
      </w:r>
      <w:r w:rsidR="2AAEF608" w:rsidRPr="132298F4">
        <w:rPr>
          <w:rFonts w:ascii="Courier New" w:hAnsi="Courier New" w:cs="Courier New"/>
          <w:b/>
          <w:bCs/>
        </w:rPr>
        <w:t>pakiau</w:t>
      </w:r>
      <w:r w:rsidR="0B46D614" w:rsidRPr="132298F4">
        <w:rPr>
          <w:rFonts w:ascii="Courier New" w:hAnsi="Courier New" w:cs="Courier New"/>
          <w:b/>
          <w:bCs/>
        </w:rPr>
        <w:t>t</w:t>
      </w:r>
      <w:r w:rsidR="2AAEF608" w:rsidRPr="132298F4">
        <w:rPr>
          <w:rFonts w:ascii="Courier New" w:hAnsi="Courier New" w:cs="Courier New"/>
          <w:b/>
          <w:bCs/>
        </w:rPr>
        <w:t>omaat</w:t>
      </w:r>
      <w:r w:rsidRPr="132298F4">
        <w:rPr>
          <w:rFonts w:ascii="Courier New" w:hAnsi="Courier New" w:cs="Courier New"/>
          <w:b/>
        </w:rPr>
        <w:t>(</w:t>
      </w:r>
    </w:p>
    <w:p w14:paraId="5D67545D" w14:textId="62B8B66D" w:rsidR="00B1720F" w:rsidRPr="000E3F07" w:rsidRDefault="008A7A58" w:rsidP="132298F4">
      <w:pPr>
        <w:autoSpaceDE w:val="0"/>
        <w:autoSpaceDN w:val="0"/>
        <w:adjustRightInd w:val="0"/>
        <w:ind w:firstLine="720"/>
        <w:rPr>
          <w:rFonts w:ascii="Courier New" w:hAnsi="Courier New" w:cs="Courier New"/>
          <w:b/>
          <w:bCs/>
          <w:noProof/>
          <w:lang w:eastAsia="et-EE"/>
        </w:rPr>
      </w:pPr>
      <w:r w:rsidRPr="132298F4">
        <w:rPr>
          <w:rFonts w:ascii="Courier New" w:hAnsi="Courier New" w:cs="Courier New"/>
          <w:b/>
        </w:rPr>
        <w:t>p_</w:t>
      </w:r>
      <w:r w:rsidR="258C0DB8" w:rsidRPr="132298F4">
        <w:rPr>
          <w:rFonts w:ascii="Courier New" w:hAnsi="Courier New" w:cs="Courier New"/>
          <w:b/>
          <w:bCs/>
        </w:rPr>
        <w:t>pakiautomaa</w:t>
      </w:r>
      <w:r w:rsidR="26FD112C" w:rsidRPr="132298F4">
        <w:rPr>
          <w:rFonts w:ascii="Courier New" w:hAnsi="Courier New" w:cs="Courier New"/>
          <w:b/>
          <w:bCs/>
        </w:rPr>
        <w:t>di</w:t>
      </w:r>
      <w:r w:rsidRPr="132298F4">
        <w:rPr>
          <w:rFonts w:ascii="Courier New" w:hAnsi="Courier New" w:cs="Courier New"/>
          <w:b/>
        </w:rPr>
        <w:t>_kood</w:t>
      </w:r>
      <w:r w:rsidR="006B1554" w:rsidRPr="132298F4">
        <w:rPr>
          <w:rFonts w:ascii="Courier New" w:hAnsi="Courier New" w:cs="Courier New"/>
          <w:b/>
        </w:rPr>
        <w:t>,</w:t>
      </w:r>
    </w:p>
    <w:p w14:paraId="601C6081" w14:textId="77777777" w:rsidR="006B1554" w:rsidRPr="000E3F07" w:rsidRDefault="00D17DFE" w:rsidP="132298F4">
      <w:pPr>
        <w:autoSpaceDE w:val="0"/>
        <w:autoSpaceDN w:val="0"/>
        <w:adjustRightInd w:val="0"/>
        <w:ind w:firstLine="720"/>
        <w:rPr>
          <w:rFonts w:ascii="Courier New" w:hAnsi="Courier New" w:cs="Courier New"/>
          <w:b/>
          <w:bCs/>
          <w:noProof/>
          <w:lang w:eastAsia="et-EE"/>
        </w:rPr>
      </w:pPr>
      <w:r w:rsidRPr="132298F4">
        <w:rPr>
          <w:rFonts w:ascii="Courier New" w:hAnsi="Courier New" w:cs="Courier New"/>
          <w:b/>
        </w:rPr>
        <w:t>p_e_meil</w:t>
      </w:r>
    </w:p>
    <w:p w14:paraId="3BAF2435" w14:textId="77777777" w:rsidR="008A7A58" w:rsidRPr="000E3F07" w:rsidRDefault="008A7A58" w:rsidP="132298F4">
      <w:pPr>
        <w:autoSpaceDE w:val="0"/>
        <w:autoSpaceDN w:val="0"/>
        <w:adjustRightInd w:val="0"/>
        <w:rPr>
          <w:rFonts w:ascii="Courier New" w:hAnsi="Courier New" w:cs="Courier New"/>
          <w:b/>
          <w:bCs/>
          <w:noProof/>
          <w:lang w:eastAsia="et-EE"/>
        </w:rPr>
      </w:pPr>
      <w:r w:rsidRPr="132298F4">
        <w:rPr>
          <w:rFonts w:ascii="Courier New" w:hAnsi="Courier New" w:cs="Courier New"/>
          <w:b/>
        </w:rPr>
        <w:t>)</w:t>
      </w:r>
      <w:commentRangeEnd w:id="180"/>
      <w:r>
        <w:rPr>
          <w:rStyle w:val="CommentReference"/>
        </w:rPr>
        <w:commentReference w:id="180"/>
      </w:r>
    </w:p>
    <w:p w14:paraId="490CDBF2" w14:textId="77777777" w:rsidR="008A7A58" w:rsidRPr="000E3F07" w:rsidRDefault="008A7A58" w:rsidP="132298F4">
      <w:pPr>
        <w:autoSpaceDE w:val="0"/>
        <w:autoSpaceDN w:val="0"/>
        <w:adjustRightInd w:val="0"/>
        <w:rPr>
          <w:rFonts w:ascii="Courier New" w:hAnsi="Courier New" w:cs="Courier New"/>
          <w:noProof/>
          <w:lang w:eastAsia="et-EE"/>
        </w:rPr>
      </w:pPr>
      <w:r w:rsidRPr="132298F4">
        <w:rPr>
          <w:rFonts w:ascii="Courier New" w:hAnsi="Courier New" w:cs="Courier New"/>
          <w:b/>
        </w:rPr>
        <w:t>Eeltingimused</w:t>
      </w:r>
      <w:r w:rsidRPr="132298F4">
        <w:rPr>
          <w:rFonts w:ascii="Courier New" w:hAnsi="Courier New" w:cs="Courier New"/>
        </w:rPr>
        <w:t>:</w:t>
      </w:r>
    </w:p>
    <w:p w14:paraId="236C79AC" w14:textId="30B87609" w:rsidR="006B1554" w:rsidRPr="000E3F07" w:rsidRDefault="006B1554" w:rsidP="00A204E7">
      <w:pPr>
        <w:pStyle w:val="ListParagraph"/>
        <w:numPr>
          <w:ilvl w:val="0"/>
          <w:numId w:val="19"/>
        </w:numPr>
        <w:autoSpaceDE w:val="0"/>
        <w:autoSpaceDN w:val="0"/>
        <w:adjustRightInd w:val="0"/>
        <w:ind w:left="709" w:hanging="283"/>
        <w:rPr>
          <w:rFonts w:ascii="Courier New" w:hAnsi="Courier New" w:cs="Courier New"/>
          <w:noProof/>
          <w:lang w:eastAsia="et-EE"/>
        </w:rPr>
      </w:pPr>
      <w:r w:rsidRPr="132298F4">
        <w:rPr>
          <w:rFonts w:ascii="Courier New" w:hAnsi="Courier New" w:cs="Courier New"/>
        </w:rPr>
        <w:t xml:space="preserve">Töötaja eksemplar t (millel on </w:t>
      </w:r>
      <w:r w:rsidR="00D17DFE" w:rsidRPr="132298F4">
        <w:rPr>
          <w:rFonts w:ascii="Courier New" w:hAnsi="Courier New" w:cs="Courier New"/>
        </w:rPr>
        <w:t>e_meil=p_e_meil</w:t>
      </w:r>
      <w:r w:rsidRPr="132298F4">
        <w:rPr>
          <w:rFonts w:ascii="Courier New" w:hAnsi="Courier New" w:cs="Courier New"/>
        </w:rPr>
        <w:t>) on registreeritud</w:t>
      </w:r>
    </w:p>
    <w:p w14:paraId="2A8F0493" w14:textId="330D43CC" w:rsidR="008A7A58" w:rsidRPr="000E3F07" w:rsidRDefault="3F55E22A" w:rsidP="00A204E7">
      <w:pPr>
        <w:pStyle w:val="ListParagraph"/>
        <w:numPr>
          <w:ilvl w:val="0"/>
          <w:numId w:val="19"/>
        </w:numPr>
        <w:autoSpaceDE w:val="0"/>
        <w:autoSpaceDN w:val="0"/>
        <w:adjustRightInd w:val="0"/>
        <w:ind w:left="709" w:hanging="283"/>
        <w:rPr>
          <w:rFonts w:ascii="Courier New" w:hAnsi="Courier New" w:cs="Courier New"/>
          <w:noProof/>
          <w:lang w:eastAsia="et-EE"/>
        </w:rPr>
      </w:pPr>
      <w:r w:rsidRPr="132298F4">
        <w:rPr>
          <w:rFonts w:ascii="Courier New" w:hAnsi="Courier New" w:cs="Courier New"/>
        </w:rPr>
        <w:t>Pakiautomaa</w:t>
      </w:r>
      <w:r w:rsidR="552F6BEC" w:rsidRPr="132298F4">
        <w:rPr>
          <w:rFonts w:ascii="Courier New" w:hAnsi="Courier New" w:cs="Courier New"/>
        </w:rPr>
        <w:t>t</w:t>
      </w:r>
      <w:r w:rsidR="08CFE786" w:rsidRPr="132298F4">
        <w:rPr>
          <w:rFonts w:ascii="Courier New" w:hAnsi="Courier New" w:cs="Courier New"/>
        </w:rPr>
        <w:t xml:space="preserve"> </w:t>
      </w:r>
      <w:r w:rsidR="0A2A189F" w:rsidRPr="132298F4">
        <w:rPr>
          <w:rFonts w:ascii="Courier New" w:hAnsi="Courier New" w:cs="Courier New"/>
        </w:rPr>
        <w:t xml:space="preserve">eksemplar </w:t>
      </w:r>
      <w:r w:rsidR="01148BFE" w:rsidRPr="132298F4">
        <w:rPr>
          <w:rFonts w:ascii="Courier New" w:hAnsi="Courier New" w:cs="Courier New"/>
        </w:rPr>
        <w:t>o</w:t>
      </w:r>
      <w:r w:rsidR="0A2A189F" w:rsidRPr="132298F4">
        <w:rPr>
          <w:rFonts w:ascii="Courier New" w:hAnsi="Courier New" w:cs="Courier New"/>
        </w:rPr>
        <w:t xml:space="preserve"> (</w:t>
      </w:r>
      <w:r w:rsidR="2EAD6C7C" w:rsidRPr="132298F4">
        <w:rPr>
          <w:rFonts w:ascii="Courier New" w:hAnsi="Courier New" w:cs="Courier New"/>
        </w:rPr>
        <w:t xml:space="preserve">millel on </w:t>
      </w:r>
      <w:r w:rsidR="0334E2C1" w:rsidRPr="4672CF47">
        <w:rPr>
          <w:rFonts w:ascii="Courier New" w:hAnsi="Courier New" w:cs="Courier New"/>
        </w:rPr>
        <w:t>P</w:t>
      </w:r>
      <w:r w:rsidR="08D2B63F" w:rsidRPr="4672CF47">
        <w:rPr>
          <w:rFonts w:ascii="Courier New" w:hAnsi="Courier New" w:cs="Courier New"/>
        </w:rPr>
        <w:t>akiautomaa</w:t>
      </w:r>
      <w:r w:rsidR="3A71CBB5" w:rsidRPr="4672CF47">
        <w:rPr>
          <w:rFonts w:ascii="Courier New" w:hAnsi="Courier New" w:cs="Courier New"/>
        </w:rPr>
        <w:t>di</w:t>
      </w:r>
      <w:r w:rsidR="0A2A189F" w:rsidRPr="132298F4">
        <w:rPr>
          <w:rFonts w:ascii="Courier New" w:hAnsi="Courier New" w:cs="Courier New"/>
        </w:rPr>
        <w:t>_kood=p_</w:t>
      </w:r>
      <w:r w:rsidR="2B5F7BDF" w:rsidRPr="132298F4">
        <w:rPr>
          <w:rFonts w:ascii="Courier New" w:hAnsi="Courier New" w:cs="Courier New"/>
        </w:rPr>
        <w:t>pakiautomaa</w:t>
      </w:r>
      <w:r w:rsidR="3D349520" w:rsidRPr="132298F4">
        <w:rPr>
          <w:rFonts w:ascii="Courier New" w:hAnsi="Courier New" w:cs="Courier New"/>
        </w:rPr>
        <w:t>di</w:t>
      </w:r>
      <w:r w:rsidR="0A2A189F" w:rsidRPr="132298F4">
        <w:rPr>
          <w:rFonts w:ascii="Courier New" w:hAnsi="Courier New" w:cs="Courier New"/>
        </w:rPr>
        <w:t>_kood) on registreeritud</w:t>
      </w:r>
    </w:p>
    <w:p w14:paraId="4CCEBDF5" w14:textId="090D75CC" w:rsidR="008A7A58" w:rsidRPr="000E3F07" w:rsidRDefault="005F770A" w:rsidP="00A204E7">
      <w:pPr>
        <w:pStyle w:val="ListParagraph"/>
        <w:numPr>
          <w:ilvl w:val="0"/>
          <w:numId w:val="19"/>
        </w:numPr>
        <w:autoSpaceDE w:val="0"/>
        <w:autoSpaceDN w:val="0"/>
        <w:adjustRightInd w:val="0"/>
        <w:ind w:left="709" w:hanging="283"/>
        <w:rPr>
          <w:rFonts w:ascii="Courier New" w:hAnsi="Courier New" w:cs="Courier New"/>
          <w:noProof/>
          <w:lang w:eastAsia="et-EE"/>
        </w:rPr>
      </w:pPr>
      <w:r w:rsidRPr="132298F4">
        <w:rPr>
          <w:rFonts w:ascii="Courier New" w:hAnsi="Courier New" w:cs="Courier New"/>
        </w:rPr>
        <w:t>o</w:t>
      </w:r>
      <w:r w:rsidR="008A7A58" w:rsidRPr="132298F4">
        <w:rPr>
          <w:rFonts w:ascii="Courier New" w:hAnsi="Courier New" w:cs="Courier New"/>
        </w:rPr>
        <w:t xml:space="preserve"> on seotud </w:t>
      </w:r>
      <w:r w:rsidR="6D7AB4FF" w:rsidRPr="132298F4">
        <w:rPr>
          <w:rFonts w:ascii="Courier New" w:hAnsi="Courier New" w:cs="Courier New"/>
        </w:rPr>
        <w:t>P</w:t>
      </w:r>
      <w:r w:rsidR="038DD9BF" w:rsidRPr="132298F4">
        <w:rPr>
          <w:rFonts w:ascii="Courier New" w:hAnsi="Courier New" w:cs="Courier New"/>
        </w:rPr>
        <w:t>akiautomaadi</w:t>
      </w:r>
      <w:r w:rsidR="008A7A58" w:rsidRPr="132298F4">
        <w:rPr>
          <w:rFonts w:ascii="Courier New" w:hAnsi="Courier New" w:cs="Courier New"/>
        </w:rPr>
        <w:t xml:space="preserve">_seisundi_liik eksemplariga </w:t>
      </w:r>
      <w:r w:rsidRPr="132298F4">
        <w:rPr>
          <w:rFonts w:ascii="Courier New" w:hAnsi="Courier New" w:cs="Courier New"/>
        </w:rPr>
        <w:t>o</w:t>
      </w:r>
      <w:r w:rsidR="008A7A58" w:rsidRPr="132298F4">
        <w:rPr>
          <w:rFonts w:ascii="Courier New" w:hAnsi="Courier New" w:cs="Courier New"/>
        </w:rPr>
        <w:t xml:space="preserve">sl_vana </w:t>
      </w:r>
      <w:r w:rsidR="00260886" w:rsidRPr="132298F4">
        <w:rPr>
          <w:rFonts w:ascii="Courier New" w:hAnsi="Courier New" w:cs="Courier New"/>
        </w:rPr>
        <w:t>(</w:t>
      </w:r>
      <w:r w:rsidR="008A7A58" w:rsidRPr="132298F4">
        <w:rPr>
          <w:rFonts w:ascii="Courier New" w:hAnsi="Courier New" w:cs="Courier New"/>
        </w:rPr>
        <w:t>(</w:t>
      </w:r>
      <w:r w:rsidR="00655308" w:rsidRPr="132298F4">
        <w:rPr>
          <w:rFonts w:ascii="Courier New" w:hAnsi="Courier New" w:cs="Courier New"/>
        </w:rPr>
        <w:t xml:space="preserve">millel on </w:t>
      </w:r>
      <w:r w:rsidR="0065125A" w:rsidRPr="132298F4">
        <w:rPr>
          <w:rFonts w:ascii="Courier New" w:hAnsi="Courier New" w:cs="Courier New"/>
        </w:rPr>
        <w:t>kood</w:t>
      </w:r>
      <w:r w:rsidR="008A7A58" w:rsidRPr="132298F4">
        <w:rPr>
          <w:rFonts w:ascii="Courier New" w:hAnsi="Courier New" w:cs="Courier New"/>
        </w:rPr>
        <w:t>=</w:t>
      </w:r>
      <w:r w:rsidR="0065125A" w:rsidRPr="132298F4">
        <w:rPr>
          <w:rFonts w:ascii="Courier New" w:hAnsi="Courier New" w:cs="Courier New"/>
        </w:rPr>
        <w:t>2 (</w:t>
      </w:r>
      <w:r w:rsidR="008A7A58" w:rsidRPr="132298F4">
        <w:rPr>
          <w:rFonts w:ascii="Courier New" w:hAnsi="Courier New" w:cs="Courier New"/>
        </w:rPr>
        <w:t>"Aktiivne"</w:t>
      </w:r>
      <w:r w:rsidR="0065125A" w:rsidRPr="132298F4">
        <w:rPr>
          <w:rFonts w:ascii="Courier New" w:hAnsi="Courier New" w:cs="Courier New"/>
        </w:rPr>
        <w:t>)</w:t>
      </w:r>
      <w:r w:rsidR="008A7A58" w:rsidRPr="132298F4">
        <w:rPr>
          <w:rFonts w:ascii="Courier New" w:hAnsi="Courier New" w:cs="Courier New"/>
        </w:rPr>
        <w:t>) või (</w:t>
      </w:r>
      <w:r w:rsidR="00731275" w:rsidRPr="132298F4">
        <w:rPr>
          <w:rFonts w:ascii="Courier New" w:hAnsi="Courier New" w:cs="Courier New"/>
        </w:rPr>
        <w:t xml:space="preserve">millel on </w:t>
      </w:r>
      <w:r w:rsidR="0065125A" w:rsidRPr="132298F4">
        <w:rPr>
          <w:rFonts w:ascii="Courier New" w:hAnsi="Courier New" w:cs="Courier New"/>
        </w:rPr>
        <w:t>kood</w:t>
      </w:r>
      <w:r w:rsidR="008A7A58" w:rsidRPr="132298F4">
        <w:rPr>
          <w:rFonts w:ascii="Courier New" w:hAnsi="Courier New" w:cs="Courier New"/>
        </w:rPr>
        <w:t>=</w:t>
      </w:r>
      <w:r w:rsidR="0065125A" w:rsidRPr="132298F4">
        <w:rPr>
          <w:rFonts w:ascii="Courier New" w:hAnsi="Courier New" w:cs="Courier New"/>
        </w:rPr>
        <w:t>3 (</w:t>
      </w:r>
      <w:r w:rsidR="008A7A58" w:rsidRPr="132298F4">
        <w:rPr>
          <w:rFonts w:ascii="Courier New" w:hAnsi="Courier New" w:cs="Courier New"/>
        </w:rPr>
        <w:t>"Mitteaktiivne"</w:t>
      </w:r>
      <w:r w:rsidR="0065125A" w:rsidRPr="132298F4">
        <w:rPr>
          <w:rFonts w:ascii="Courier New" w:hAnsi="Courier New" w:cs="Courier New"/>
        </w:rPr>
        <w:t>)</w:t>
      </w:r>
      <w:r w:rsidR="008A7A58" w:rsidRPr="132298F4">
        <w:rPr>
          <w:rFonts w:ascii="Courier New" w:hAnsi="Courier New" w:cs="Courier New"/>
        </w:rPr>
        <w:t>)</w:t>
      </w:r>
      <w:r w:rsidR="00260886" w:rsidRPr="132298F4">
        <w:rPr>
          <w:rFonts w:ascii="Courier New" w:hAnsi="Courier New" w:cs="Courier New"/>
        </w:rPr>
        <w:t>)</w:t>
      </w:r>
    </w:p>
    <w:p w14:paraId="38F26415" w14:textId="36E5C399" w:rsidR="008A7A58" w:rsidRPr="000E3F07" w:rsidRDefault="61C8742C" w:rsidP="00A204E7">
      <w:pPr>
        <w:pStyle w:val="ListParagraph"/>
        <w:numPr>
          <w:ilvl w:val="0"/>
          <w:numId w:val="19"/>
        </w:numPr>
        <w:autoSpaceDE w:val="0"/>
        <w:autoSpaceDN w:val="0"/>
        <w:adjustRightInd w:val="0"/>
        <w:ind w:left="709" w:hanging="283"/>
        <w:rPr>
          <w:rFonts w:ascii="Courier New" w:hAnsi="Courier New" w:cs="Courier New"/>
          <w:noProof/>
          <w:lang w:eastAsia="et-EE"/>
        </w:rPr>
      </w:pPr>
      <w:r w:rsidRPr="132298F4">
        <w:rPr>
          <w:rFonts w:ascii="Courier New" w:hAnsi="Courier New" w:cs="Courier New"/>
        </w:rPr>
        <w:t>P</w:t>
      </w:r>
      <w:r w:rsidR="3991460A" w:rsidRPr="132298F4">
        <w:rPr>
          <w:rFonts w:ascii="Courier New" w:hAnsi="Courier New" w:cs="Courier New"/>
        </w:rPr>
        <w:t>akiautomaadi</w:t>
      </w:r>
      <w:r w:rsidR="008A7A58" w:rsidRPr="132298F4">
        <w:rPr>
          <w:rFonts w:ascii="Courier New" w:hAnsi="Courier New" w:cs="Courier New"/>
        </w:rPr>
        <w:t xml:space="preserve">_seisundi_liik eksemplar </w:t>
      </w:r>
      <w:r w:rsidR="005F770A" w:rsidRPr="132298F4">
        <w:rPr>
          <w:rFonts w:ascii="Courier New" w:hAnsi="Courier New" w:cs="Courier New"/>
        </w:rPr>
        <w:t>o</w:t>
      </w:r>
      <w:r w:rsidR="008A7A58" w:rsidRPr="132298F4">
        <w:rPr>
          <w:rFonts w:ascii="Courier New" w:hAnsi="Courier New" w:cs="Courier New"/>
        </w:rPr>
        <w:t>sl_uus (</w:t>
      </w:r>
      <w:r w:rsidR="00655308" w:rsidRPr="132298F4">
        <w:rPr>
          <w:rFonts w:ascii="Courier New" w:hAnsi="Courier New" w:cs="Courier New"/>
        </w:rPr>
        <w:t xml:space="preserve">millel on </w:t>
      </w:r>
      <w:r w:rsidR="0065125A" w:rsidRPr="132298F4">
        <w:rPr>
          <w:rFonts w:ascii="Courier New" w:hAnsi="Courier New" w:cs="Courier New"/>
        </w:rPr>
        <w:t>kood</w:t>
      </w:r>
      <w:r w:rsidR="008A7A58" w:rsidRPr="132298F4">
        <w:rPr>
          <w:rFonts w:ascii="Courier New" w:hAnsi="Courier New" w:cs="Courier New"/>
        </w:rPr>
        <w:t>=</w:t>
      </w:r>
      <w:r w:rsidR="0065125A" w:rsidRPr="132298F4">
        <w:rPr>
          <w:rFonts w:ascii="Courier New" w:hAnsi="Courier New" w:cs="Courier New"/>
        </w:rPr>
        <w:t>4 (</w:t>
      </w:r>
      <w:r w:rsidR="008A7A58" w:rsidRPr="132298F4">
        <w:rPr>
          <w:rFonts w:ascii="Courier New" w:hAnsi="Courier New" w:cs="Courier New"/>
        </w:rPr>
        <w:t>"Lõpetatud"</w:t>
      </w:r>
      <w:r w:rsidR="0065125A" w:rsidRPr="132298F4">
        <w:rPr>
          <w:rFonts w:ascii="Courier New" w:hAnsi="Courier New" w:cs="Courier New"/>
        </w:rPr>
        <w:t>)</w:t>
      </w:r>
      <w:r w:rsidR="00904948" w:rsidRPr="132298F4">
        <w:rPr>
          <w:rFonts w:ascii="Courier New" w:hAnsi="Courier New" w:cs="Courier New"/>
        </w:rPr>
        <w:t xml:space="preserve"> ja on_aktiivne=TRUE</w:t>
      </w:r>
      <w:r w:rsidR="008A7A58" w:rsidRPr="132298F4">
        <w:rPr>
          <w:rFonts w:ascii="Courier New" w:hAnsi="Courier New" w:cs="Courier New"/>
        </w:rPr>
        <w:t>) on registreeritud</w:t>
      </w:r>
    </w:p>
    <w:p w14:paraId="797A8027" w14:textId="08A7B231" w:rsidR="008A7A58" w:rsidRPr="000E3F07" w:rsidRDefault="008A7A58" w:rsidP="132298F4">
      <w:pPr>
        <w:autoSpaceDE w:val="0"/>
        <w:autoSpaceDN w:val="0"/>
        <w:adjustRightInd w:val="0"/>
        <w:rPr>
          <w:rFonts w:ascii="Courier New" w:hAnsi="Courier New" w:cs="Courier New"/>
          <w:color w:val="008000"/>
          <w:lang w:eastAsia="et-EE"/>
        </w:rPr>
      </w:pPr>
      <w:r w:rsidRPr="132298F4">
        <w:rPr>
          <w:rFonts w:ascii="Courier New" w:hAnsi="Courier New" w:cs="Courier New"/>
          <w:b/>
        </w:rPr>
        <w:t>Järeltingimused</w:t>
      </w:r>
      <w:r w:rsidRPr="132298F4">
        <w:rPr>
          <w:rFonts w:ascii="Courier New" w:hAnsi="Courier New" w:cs="Courier New"/>
        </w:rPr>
        <w:t>:</w:t>
      </w:r>
    </w:p>
    <w:p w14:paraId="373E3970" w14:textId="508BF362" w:rsidR="00FF514F" w:rsidRPr="000E3F07" w:rsidRDefault="00FF514F" w:rsidP="132298F4">
      <w:pPr>
        <w:autoSpaceDE w:val="0"/>
        <w:autoSpaceDN w:val="0"/>
        <w:adjustRightInd w:val="0"/>
        <w:rPr>
          <w:rFonts w:ascii="Courier New" w:hAnsi="Courier New" w:cs="Courier New"/>
          <w:lang w:eastAsia="et-EE"/>
        </w:rPr>
      </w:pPr>
      <w:r w:rsidRPr="132298F4">
        <w:rPr>
          <w:rFonts w:ascii="Courier New" w:hAnsi="Courier New" w:cs="Courier New"/>
          <w:color w:val="008000"/>
        </w:rPr>
        <w:t>--Kustuta seoseid</w:t>
      </w:r>
    </w:p>
    <w:p w14:paraId="4EC790BC" w14:textId="341EBC8F" w:rsidR="00FF514F" w:rsidRPr="000E3F07" w:rsidRDefault="005F770A" w:rsidP="00A204E7">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o</w:t>
      </w:r>
      <w:r w:rsidR="00FF514F" w:rsidRPr="132298F4">
        <w:rPr>
          <w:rFonts w:ascii="Courier New" w:hAnsi="Courier New" w:cs="Courier New"/>
        </w:rPr>
        <w:t xml:space="preserve"> ja </w:t>
      </w:r>
      <w:r w:rsidRPr="132298F4">
        <w:rPr>
          <w:rFonts w:ascii="Courier New" w:hAnsi="Courier New" w:cs="Courier New"/>
        </w:rPr>
        <w:t>o</w:t>
      </w:r>
      <w:r w:rsidR="00FF514F" w:rsidRPr="132298F4">
        <w:rPr>
          <w:rFonts w:ascii="Courier New" w:hAnsi="Courier New" w:cs="Courier New"/>
        </w:rPr>
        <w:t>sl_vana seos on kustutatud</w:t>
      </w:r>
    </w:p>
    <w:p w14:paraId="7335D9F6" w14:textId="29B0A037" w:rsidR="005731DC" w:rsidRPr="000E3F07" w:rsidRDefault="005731DC" w:rsidP="00A204E7">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o olemasolev seos viimase muutjaga on kustutatud</w:t>
      </w:r>
    </w:p>
    <w:p w14:paraId="657F8796" w14:textId="0EAA6AD9" w:rsidR="00FF514F" w:rsidRPr="000E3F07" w:rsidRDefault="00FF514F" w:rsidP="132298F4">
      <w:pPr>
        <w:autoSpaceDE w:val="0"/>
        <w:autoSpaceDN w:val="0"/>
        <w:adjustRightInd w:val="0"/>
        <w:rPr>
          <w:rFonts w:ascii="Courier New" w:hAnsi="Courier New" w:cs="Courier New"/>
          <w:lang w:eastAsia="et-EE"/>
        </w:rPr>
      </w:pPr>
      <w:r w:rsidRPr="132298F4">
        <w:rPr>
          <w:rFonts w:ascii="Courier New" w:hAnsi="Courier New" w:cs="Courier New"/>
          <w:color w:val="008000"/>
        </w:rPr>
        <w:t>--Loo seoseid</w:t>
      </w:r>
    </w:p>
    <w:p w14:paraId="1CD34E30" w14:textId="0D19A3DE" w:rsidR="00FF514F" w:rsidRPr="000E3F07" w:rsidRDefault="00CA5818" w:rsidP="00A204E7">
      <w:pPr>
        <w:pStyle w:val="ListParagraph"/>
        <w:numPr>
          <w:ilvl w:val="0"/>
          <w:numId w:val="39"/>
        </w:numPr>
        <w:autoSpaceDE w:val="0"/>
        <w:autoSpaceDN w:val="0"/>
        <w:adjustRightInd w:val="0"/>
        <w:ind w:left="709" w:hanging="283"/>
        <w:rPr>
          <w:rFonts w:ascii="Courier New" w:hAnsi="Courier New" w:cs="Courier New"/>
          <w:noProof/>
          <w:lang w:eastAsia="et-EE"/>
        </w:rPr>
      </w:pPr>
      <w:r>
        <w:rPr>
          <w:rFonts w:ascii="Courier New" w:hAnsi="Courier New" w:cs="Courier New"/>
        </w:rPr>
        <w:t xml:space="preserve">o </w:t>
      </w:r>
      <w:r w:rsidR="00FF514F" w:rsidRPr="132298F4">
        <w:rPr>
          <w:rFonts w:ascii="Courier New" w:hAnsi="Courier New" w:cs="Courier New"/>
        </w:rPr>
        <w:t xml:space="preserve">ja </w:t>
      </w:r>
      <w:r w:rsidR="005F770A" w:rsidRPr="132298F4">
        <w:rPr>
          <w:rFonts w:ascii="Courier New" w:hAnsi="Courier New" w:cs="Courier New"/>
        </w:rPr>
        <w:t>o</w:t>
      </w:r>
      <w:r w:rsidR="00FF514F" w:rsidRPr="132298F4">
        <w:rPr>
          <w:rFonts w:ascii="Courier New" w:hAnsi="Courier New" w:cs="Courier New"/>
        </w:rPr>
        <w:t>sl_uus seos on registreeritud</w:t>
      </w:r>
    </w:p>
    <w:p w14:paraId="747A2408" w14:textId="1FF5DCD8" w:rsidR="005731DC" w:rsidRPr="00B24AB3" w:rsidRDefault="00CA5818" w:rsidP="00A204E7">
      <w:pPr>
        <w:pStyle w:val="ListParagraph"/>
        <w:numPr>
          <w:ilvl w:val="0"/>
          <w:numId w:val="39"/>
        </w:numPr>
        <w:autoSpaceDE w:val="0"/>
        <w:autoSpaceDN w:val="0"/>
        <w:adjustRightInd w:val="0"/>
        <w:ind w:left="709" w:hanging="283"/>
        <w:rPr>
          <w:rFonts w:ascii="Courier New" w:hAnsi="Courier New" w:cs="Courier New"/>
          <w:lang w:eastAsia="et-EE"/>
        </w:rPr>
      </w:pPr>
      <w:r w:rsidRPr="00B24AB3">
        <w:rPr>
          <w:rFonts w:ascii="Courier New" w:hAnsi="Courier New" w:cs="Courier New"/>
        </w:rPr>
        <w:t xml:space="preserve">o </w:t>
      </w:r>
      <w:r w:rsidR="005731DC" w:rsidRPr="00B24AB3">
        <w:rPr>
          <w:rFonts w:ascii="Courier New" w:hAnsi="Courier New" w:cs="Courier New"/>
        </w:rPr>
        <w:t>ja t (viimase muutja rollis) seos on registreeritud</w:t>
      </w:r>
    </w:p>
    <w:p w14:paraId="6A7EB150" w14:textId="05CE2CDA" w:rsidR="00C65FB2" w:rsidRPr="000E3F07" w:rsidRDefault="00C65FB2" w:rsidP="132298F4">
      <w:pPr>
        <w:autoSpaceDE w:val="0"/>
        <w:autoSpaceDN w:val="0"/>
        <w:adjustRightInd w:val="0"/>
        <w:rPr>
          <w:rFonts w:ascii="Courier New" w:hAnsi="Courier New" w:cs="Courier New"/>
          <w:lang w:eastAsia="et-EE"/>
        </w:rPr>
      </w:pPr>
      <w:r w:rsidRPr="132298F4">
        <w:rPr>
          <w:rFonts w:ascii="Courier New" w:hAnsi="Courier New" w:cs="Courier New"/>
          <w:color w:val="008000"/>
        </w:rPr>
        <w:t>--Väärtusta atribuute</w:t>
      </w:r>
    </w:p>
    <w:p w14:paraId="07CCF858" w14:textId="03162A7C" w:rsidR="000325CD" w:rsidRPr="000E3F07" w:rsidRDefault="000325CD" w:rsidP="008A34C9">
      <w:pPr>
        <w:pStyle w:val="ListParagraph"/>
        <w:numPr>
          <w:ilvl w:val="0"/>
          <w:numId w:val="41"/>
        </w:numPr>
        <w:autoSpaceDE w:val="0"/>
        <w:autoSpaceDN w:val="0"/>
        <w:adjustRightInd w:val="0"/>
        <w:ind w:left="709" w:hanging="283"/>
        <w:rPr>
          <w:rFonts w:ascii="Courier New" w:hAnsi="Courier New" w:cs="Courier New"/>
          <w:noProof/>
          <w:lang w:eastAsia="et-EE"/>
        </w:rPr>
      </w:pPr>
      <w:r w:rsidRPr="132298F4">
        <w:rPr>
          <w:rFonts w:ascii="Courier New" w:hAnsi="Courier New" w:cs="Courier New"/>
        </w:rPr>
        <w:t>o.viimase_muutm_aeg:= hetke kuupäev + kellaaeg</w:t>
      </w:r>
    </w:p>
    <w:p w14:paraId="5D6005EF" w14:textId="2BBE4309" w:rsidR="00B1611E" w:rsidRPr="000E3F07" w:rsidRDefault="5B26A8EE" w:rsidP="132298F4">
      <w:pPr>
        <w:autoSpaceDE w:val="0"/>
        <w:autoSpaceDN w:val="0"/>
        <w:adjustRightInd w:val="0"/>
        <w:rPr>
          <w:rFonts w:ascii="Courier New" w:hAnsi="Courier New" w:cs="Courier New"/>
          <w:noProof/>
          <w:lang w:eastAsia="et-EE"/>
        </w:rPr>
      </w:pPr>
      <w:r w:rsidRPr="132298F4">
        <w:rPr>
          <w:rFonts w:ascii="Courier New" w:hAnsi="Courier New" w:cs="Courier New"/>
          <w:b/>
        </w:rPr>
        <w:t>Kasutus kasutusjuhtude poolt</w:t>
      </w:r>
      <w:r w:rsidRPr="132298F4">
        <w:rPr>
          <w:rFonts w:ascii="Courier New" w:hAnsi="Courier New" w:cs="Courier New"/>
        </w:rPr>
        <w:t xml:space="preserve">: </w:t>
      </w:r>
      <w:r w:rsidR="3C29CC9A" w:rsidRPr="132298F4">
        <w:rPr>
          <w:rFonts w:ascii="Courier New" w:hAnsi="Courier New" w:cs="Courier New"/>
        </w:rPr>
        <w:t xml:space="preserve">Lõpeta </w:t>
      </w:r>
      <w:r w:rsidR="7D742F89" w:rsidRPr="4672CF47">
        <w:rPr>
          <w:rFonts w:ascii="Courier New" w:hAnsi="Courier New" w:cs="Courier New"/>
        </w:rPr>
        <w:t>P</w:t>
      </w:r>
      <w:r w:rsidR="24935451" w:rsidRPr="4672CF47">
        <w:rPr>
          <w:rFonts w:ascii="Courier New" w:hAnsi="Courier New" w:cs="Courier New"/>
        </w:rPr>
        <w:t>akiautomaat</w:t>
      </w:r>
    </w:p>
    <w:p w14:paraId="47D083FB" w14:textId="77777777" w:rsidR="00B1611E" w:rsidRDefault="00B1611E" w:rsidP="132298F4">
      <w:pPr>
        <w:autoSpaceDE w:val="0"/>
        <w:autoSpaceDN w:val="0"/>
        <w:adjustRightInd w:val="0"/>
        <w:rPr>
          <w:rFonts w:cs="Arial"/>
          <w:noProof/>
          <w:lang w:eastAsia="et-EE"/>
        </w:rPr>
      </w:pPr>
    </w:p>
    <w:p w14:paraId="25640C14" w14:textId="5839126E" w:rsidR="003F6F64" w:rsidRDefault="003F6F64" w:rsidP="51675408">
      <w:pPr>
        <w:pStyle w:val="Heading4"/>
        <w:rPr>
          <w:noProof/>
          <w:lang w:eastAsia="et-EE"/>
        </w:rPr>
      </w:pPr>
      <w:bookmarkStart w:id="181" w:name="_Toc1577949108"/>
      <w:bookmarkStart w:id="182" w:name="_Toc997721112"/>
      <w:r>
        <w:t>OP6</w:t>
      </w:r>
      <w:bookmarkEnd w:id="181"/>
      <w:bookmarkEnd w:id="182"/>
    </w:p>
    <w:p w14:paraId="0A301138" w14:textId="77777777" w:rsidR="00013CA8" w:rsidRDefault="00013CA8" w:rsidP="132298F4">
      <w:pPr>
        <w:autoSpaceDE w:val="0"/>
        <w:autoSpaceDN w:val="0"/>
        <w:adjustRightInd w:val="0"/>
        <w:rPr>
          <w:rFonts w:cs="Arial"/>
          <w:noProof/>
          <w:lang w:eastAsia="et-EE"/>
        </w:rPr>
      </w:pPr>
    </w:p>
    <w:p w14:paraId="71113C6D" w14:textId="6B571F72" w:rsidR="00B1720F" w:rsidRPr="000E3F07" w:rsidRDefault="0CA9B7BE" w:rsidP="132298F4">
      <w:pPr>
        <w:autoSpaceDE w:val="0"/>
        <w:autoSpaceDN w:val="0"/>
        <w:adjustRightInd w:val="0"/>
        <w:rPr>
          <w:rFonts w:ascii="Courier New" w:hAnsi="Courier New" w:cs="Courier New"/>
          <w:b/>
          <w:bCs/>
          <w:noProof/>
          <w:lang w:eastAsia="et-EE"/>
        </w:rPr>
      </w:pPr>
      <w:commentRangeStart w:id="183"/>
      <w:r w:rsidRPr="132298F4">
        <w:rPr>
          <w:rFonts w:ascii="Courier New" w:hAnsi="Courier New" w:cs="Courier New"/>
          <w:b/>
          <w:color w:val="0070C0"/>
        </w:rPr>
        <w:t>OP6</w:t>
      </w:r>
      <w:r w:rsidR="7B8CC0B1" w:rsidRPr="132298F4">
        <w:rPr>
          <w:rFonts w:ascii="Courier New" w:hAnsi="Courier New" w:cs="Courier New"/>
          <w:b/>
        </w:rPr>
        <w:t xml:space="preserve"> Muuda </w:t>
      </w:r>
      <w:r w:rsidR="25E9801F" w:rsidRPr="132298F4">
        <w:rPr>
          <w:rFonts w:ascii="Courier New" w:hAnsi="Courier New" w:cs="Courier New"/>
          <w:b/>
        </w:rPr>
        <w:t>p</w:t>
      </w:r>
      <w:r w:rsidR="19DE1F00" w:rsidRPr="132298F4">
        <w:rPr>
          <w:rFonts w:ascii="Courier New" w:hAnsi="Courier New" w:cs="Courier New"/>
          <w:b/>
        </w:rPr>
        <w:t>akiautomaa</w:t>
      </w:r>
      <w:r w:rsidR="6BAD4E04" w:rsidRPr="132298F4">
        <w:rPr>
          <w:rFonts w:ascii="Courier New" w:hAnsi="Courier New" w:cs="Courier New"/>
          <w:b/>
        </w:rPr>
        <w:t>t</w:t>
      </w:r>
      <w:r w:rsidR="19DE1F00" w:rsidRPr="132298F4">
        <w:rPr>
          <w:rFonts w:ascii="Courier New" w:hAnsi="Courier New" w:cs="Courier New"/>
          <w:b/>
        </w:rPr>
        <w:t xml:space="preserve">i </w:t>
      </w:r>
      <w:r w:rsidR="7B8CC0B1" w:rsidRPr="132298F4">
        <w:rPr>
          <w:rFonts w:ascii="Courier New" w:hAnsi="Courier New" w:cs="Courier New"/>
          <w:b/>
        </w:rPr>
        <w:t>(</w:t>
      </w:r>
    </w:p>
    <w:p w14:paraId="3D480C72" w14:textId="207D28AA" w:rsidR="00B1720F" w:rsidRPr="000E3F07" w:rsidRDefault="00B50CDD" w:rsidP="132298F4">
      <w:pPr>
        <w:autoSpaceDE w:val="0"/>
        <w:autoSpaceDN w:val="0"/>
        <w:adjustRightInd w:val="0"/>
        <w:ind w:firstLine="720"/>
        <w:rPr>
          <w:rFonts w:ascii="Courier New" w:hAnsi="Courier New" w:cs="Courier New"/>
          <w:b/>
          <w:bCs/>
          <w:noProof/>
          <w:lang w:eastAsia="et-EE"/>
        </w:rPr>
      </w:pPr>
      <w:r w:rsidRPr="132298F4">
        <w:rPr>
          <w:rFonts w:ascii="Courier New" w:hAnsi="Courier New" w:cs="Courier New"/>
          <w:b/>
        </w:rPr>
        <w:t>p_</w:t>
      </w:r>
      <w:r w:rsidR="60D0B279" w:rsidRPr="132298F4">
        <w:rPr>
          <w:rFonts w:ascii="Courier New" w:hAnsi="Courier New" w:cs="Courier New"/>
          <w:b/>
          <w:bCs/>
        </w:rPr>
        <w:t>pakiautomaa</w:t>
      </w:r>
      <w:r w:rsidR="3E5B672D" w:rsidRPr="132298F4">
        <w:rPr>
          <w:rFonts w:ascii="Courier New" w:hAnsi="Courier New" w:cs="Courier New"/>
          <w:b/>
          <w:bCs/>
        </w:rPr>
        <w:t>di</w:t>
      </w:r>
      <w:r w:rsidR="00324202" w:rsidRPr="132298F4">
        <w:rPr>
          <w:rFonts w:ascii="Courier New" w:hAnsi="Courier New" w:cs="Courier New"/>
          <w:b/>
        </w:rPr>
        <w:t>_kood</w:t>
      </w:r>
      <w:r w:rsidR="001D727D" w:rsidRPr="132298F4">
        <w:rPr>
          <w:rFonts w:ascii="Courier New" w:hAnsi="Courier New" w:cs="Courier New"/>
          <w:b/>
        </w:rPr>
        <w:t xml:space="preserve">_vana, </w:t>
      </w:r>
    </w:p>
    <w:p w14:paraId="10124C28" w14:textId="0CAE8F43" w:rsidR="00B1720F" w:rsidRPr="000E3F07" w:rsidRDefault="001D727D" w:rsidP="132298F4">
      <w:pPr>
        <w:autoSpaceDE w:val="0"/>
        <w:autoSpaceDN w:val="0"/>
        <w:adjustRightInd w:val="0"/>
        <w:ind w:left="720"/>
        <w:rPr>
          <w:rFonts w:ascii="Courier New" w:hAnsi="Courier New" w:cs="Courier New"/>
          <w:b/>
          <w:bCs/>
          <w:noProof/>
          <w:lang w:eastAsia="et-EE"/>
        </w:rPr>
      </w:pPr>
      <w:r w:rsidRPr="132298F4">
        <w:rPr>
          <w:rFonts w:ascii="Courier New" w:hAnsi="Courier New" w:cs="Courier New"/>
          <w:b/>
        </w:rPr>
        <w:t>p_</w:t>
      </w:r>
      <w:r w:rsidR="3D867C80" w:rsidRPr="132298F4">
        <w:rPr>
          <w:rFonts w:ascii="Courier New" w:hAnsi="Courier New" w:cs="Courier New"/>
          <w:b/>
          <w:bCs/>
        </w:rPr>
        <w:t>pakiautomaa</w:t>
      </w:r>
      <w:r w:rsidR="21A1F8CA" w:rsidRPr="132298F4">
        <w:rPr>
          <w:rFonts w:ascii="Courier New" w:hAnsi="Courier New" w:cs="Courier New"/>
          <w:b/>
          <w:bCs/>
        </w:rPr>
        <w:t>di</w:t>
      </w:r>
      <w:r w:rsidRPr="132298F4">
        <w:rPr>
          <w:rFonts w:ascii="Courier New" w:hAnsi="Courier New" w:cs="Courier New"/>
          <w:b/>
        </w:rPr>
        <w:t>_kood_uus</w:t>
      </w:r>
      <w:r w:rsidR="00324202" w:rsidRPr="132298F4">
        <w:rPr>
          <w:rFonts w:ascii="Courier New" w:hAnsi="Courier New" w:cs="Courier New"/>
          <w:b/>
        </w:rPr>
        <w:t xml:space="preserve">, </w:t>
      </w:r>
    </w:p>
    <w:p w14:paraId="69C42DC0" w14:textId="04EE11EC" w:rsidR="006C05DB" w:rsidRDefault="008474EB" w:rsidP="132298F4">
      <w:pPr>
        <w:ind w:firstLine="720"/>
        <w:rPr>
          <w:rFonts w:ascii="Courier New" w:hAnsi="Courier New" w:cs="Courier New"/>
          <w:b/>
        </w:rPr>
      </w:pPr>
      <w:r w:rsidRPr="132298F4">
        <w:rPr>
          <w:rFonts w:ascii="Courier New" w:hAnsi="Courier New" w:cs="Courier New"/>
          <w:b/>
        </w:rPr>
        <w:t>p_e_meil</w:t>
      </w:r>
      <w:r w:rsidR="006C05DB" w:rsidRPr="132298F4">
        <w:rPr>
          <w:rFonts w:ascii="Courier New" w:hAnsi="Courier New" w:cs="Courier New"/>
          <w:b/>
        </w:rPr>
        <w:t>,</w:t>
      </w:r>
    </w:p>
    <w:p w14:paraId="44580C8F" w14:textId="44B6B01B" w:rsidR="23A959D3" w:rsidRDefault="23A959D3" w:rsidP="4672CF47">
      <w:pPr>
        <w:ind w:firstLine="720"/>
        <w:rPr>
          <w:rFonts w:ascii="Courier New" w:hAnsi="Courier New" w:cs="Courier New"/>
        </w:rPr>
      </w:pPr>
      <w:r w:rsidRPr="4672CF47">
        <w:rPr>
          <w:rFonts w:ascii="Courier New" w:hAnsi="Courier New" w:cs="Courier New"/>
        </w:rPr>
        <w:t>p_nimi,</w:t>
      </w:r>
    </w:p>
    <w:p w14:paraId="4A049698" w14:textId="71482399" w:rsidR="23A959D3" w:rsidRDefault="23A959D3" w:rsidP="4672CF47">
      <w:pPr>
        <w:ind w:firstLine="720"/>
        <w:rPr>
          <w:rFonts w:ascii="Courier New" w:hAnsi="Courier New" w:cs="Courier New"/>
        </w:rPr>
      </w:pPr>
      <w:r w:rsidRPr="4672CF47">
        <w:rPr>
          <w:rFonts w:ascii="Courier New" w:hAnsi="Courier New" w:cs="Courier New"/>
        </w:rPr>
        <w:t>p_aadress,</w:t>
      </w:r>
    </w:p>
    <w:p w14:paraId="7F6C4CA7" w14:textId="0D94E62C" w:rsidR="23A959D3" w:rsidRDefault="23A959D3" w:rsidP="4672CF47">
      <w:pPr>
        <w:ind w:left="720"/>
        <w:rPr>
          <w:rFonts w:ascii="Courier New" w:eastAsia="Courier New" w:hAnsi="Courier New" w:cs="Courier New"/>
        </w:rPr>
      </w:pPr>
      <w:r w:rsidRPr="4672CF47">
        <w:rPr>
          <w:rFonts w:ascii="Courier New" w:eastAsia="Courier New" w:hAnsi="Courier New" w:cs="Courier New"/>
        </w:rPr>
        <w:t xml:space="preserve">p_pikkuskraad, </w:t>
      </w:r>
    </w:p>
    <w:p w14:paraId="5DC5A443" w14:textId="7C56292A" w:rsidR="23A959D3" w:rsidRDefault="23A959D3" w:rsidP="4672CF47">
      <w:pPr>
        <w:ind w:left="720"/>
        <w:rPr>
          <w:rFonts w:ascii="Courier New" w:eastAsia="Courier New" w:hAnsi="Courier New" w:cs="Courier New"/>
        </w:rPr>
      </w:pPr>
      <w:r w:rsidRPr="4672CF47">
        <w:rPr>
          <w:rFonts w:ascii="Courier New" w:eastAsia="Courier New" w:hAnsi="Courier New" w:cs="Courier New"/>
        </w:rPr>
        <w:t>p_laiuskraad</w:t>
      </w:r>
      <w:r w:rsidR="5FF2C253" w:rsidRPr="4672CF47">
        <w:rPr>
          <w:rFonts w:ascii="Courier New" w:eastAsia="Courier New" w:hAnsi="Courier New" w:cs="Courier New"/>
        </w:rPr>
        <w:t>,</w:t>
      </w:r>
    </w:p>
    <w:p w14:paraId="6EE484FB" w14:textId="07548EE8" w:rsidR="557D4B46" w:rsidRDefault="557D4B46" w:rsidP="4672CF47">
      <w:pPr>
        <w:ind w:left="720"/>
        <w:rPr>
          <w:rFonts w:ascii="Courier New" w:eastAsia="Courier New" w:hAnsi="Courier New" w:cs="Courier New"/>
        </w:rPr>
      </w:pPr>
      <w:r w:rsidRPr="4672CF47">
        <w:rPr>
          <w:rFonts w:ascii="Courier New" w:eastAsia="Courier New" w:hAnsi="Courier New" w:cs="Courier New"/>
        </w:rPr>
        <w:t>p</w:t>
      </w:r>
      <w:r w:rsidR="5FF2C253" w:rsidRPr="4672CF47">
        <w:rPr>
          <w:rFonts w:ascii="Courier New" w:eastAsia="Courier New" w:hAnsi="Courier New" w:cs="Courier New"/>
        </w:rPr>
        <w:t>_pakiautomaadi</w:t>
      </w:r>
      <w:r w:rsidR="0334766F" w:rsidRPr="4672CF47">
        <w:rPr>
          <w:rFonts w:ascii="Courier New" w:eastAsia="Courier New" w:hAnsi="Courier New" w:cs="Courier New"/>
        </w:rPr>
        <w:t>_t</w:t>
      </w:r>
      <w:r w:rsidR="00C07145">
        <w:rPr>
          <w:rFonts w:ascii="Courier New" w:eastAsia="Courier New" w:hAnsi="Courier New" w:cs="Courier New"/>
        </w:rPr>
        <w:t>ootja</w:t>
      </w:r>
      <w:r w:rsidR="0334766F" w:rsidRPr="4672CF47">
        <w:rPr>
          <w:rFonts w:ascii="Courier New" w:eastAsia="Courier New" w:hAnsi="Courier New" w:cs="Courier New"/>
        </w:rPr>
        <w:t>_kood</w:t>
      </w:r>
    </w:p>
    <w:p w14:paraId="2B7A3E4E" w14:textId="77777777" w:rsidR="00324202" w:rsidRPr="000E3F07" w:rsidRDefault="00324202" w:rsidP="132298F4">
      <w:pPr>
        <w:autoSpaceDE w:val="0"/>
        <w:autoSpaceDN w:val="0"/>
        <w:adjustRightInd w:val="0"/>
        <w:rPr>
          <w:rFonts w:ascii="Courier New" w:hAnsi="Courier New" w:cs="Courier New"/>
          <w:b/>
          <w:bCs/>
          <w:noProof/>
          <w:lang w:eastAsia="et-EE"/>
        </w:rPr>
      </w:pPr>
      <w:r w:rsidRPr="132298F4">
        <w:rPr>
          <w:rFonts w:ascii="Courier New" w:hAnsi="Courier New" w:cs="Courier New"/>
          <w:b/>
        </w:rPr>
        <w:t>)</w:t>
      </w:r>
      <w:commentRangeEnd w:id="183"/>
      <w:r>
        <w:rPr>
          <w:rStyle w:val="CommentReference"/>
        </w:rPr>
        <w:commentReference w:id="183"/>
      </w:r>
    </w:p>
    <w:p w14:paraId="0BB4FE32" w14:textId="77777777" w:rsidR="00324202" w:rsidRPr="000E3F07" w:rsidRDefault="00324202" w:rsidP="132298F4">
      <w:pPr>
        <w:autoSpaceDE w:val="0"/>
        <w:autoSpaceDN w:val="0"/>
        <w:adjustRightInd w:val="0"/>
        <w:rPr>
          <w:rFonts w:ascii="Courier New" w:hAnsi="Courier New" w:cs="Courier New"/>
          <w:noProof/>
          <w:lang w:eastAsia="et-EE"/>
        </w:rPr>
      </w:pPr>
      <w:r w:rsidRPr="132298F4">
        <w:rPr>
          <w:rFonts w:ascii="Courier New" w:hAnsi="Courier New" w:cs="Courier New"/>
          <w:b/>
        </w:rPr>
        <w:t>Eeltingimused</w:t>
      </w:r>
      <w:r w:rsidRPr="132298F4">
        <w:rPr>
          <w:rFonts w:ascii="Courier New" w:hAnsi="Courier New" w:cs="Courier New"/>
        </w:rPr>
        <w:t>:</w:t>
      </w:r>
    </w:p>
    <w:p w14:paraId="39887F0F" w14:textId="77777777" w:rsidR="00C85185" w:rsidRPr="000E3F07" w:rsidRDefault="00C85185" w:rsidP="00A513A3">
      <w:pPr>
        <w:pStyle w:val="ListParagraph"/>
        <w:numPr>
          <w:ilvl w:val="0"/>
          <w:numId w:val="19"/>
        </w:numPr>
        <w:autoSpaceDE w:val="0"/>
        <w:autoSpaceDN w:val="0"/>
        <w:adjustRightInd w:val="0"/>
        <w:ind w:left="709" w:hanging="283"/>
        <w:rPr>
          <w:rFonts w:ascii="Courier New" w:hAnsi="Courier New" w:cs="Courier New"/>
          <w:noProof/>
          <w:lang w:eastAsia="et-EE"/>
        </w:rPr>
      </w:pPr>
      <w:r w:rsidRPr="132298F4">
        <w:rPr>
          <w:rFonts w:ascii="Courier New" w:hAnsi="Courier New" w:cs="Courier New"/>
        </w:rPr>
        <w:t xml:space="preserve">Töötaja eksemplar t (millel on </w:t>
      </w:r>
      <w:r w:rsidR="0050462D" w:rsidRPr="132298F4">
        <w:rPr>
          <w:rFonts w:ascii="Courier New" w:hAnsi="Courier New" w:cs="Courier New"/>
        </w:rPr>
        <w:t>e_</w:t>
      </w:r>
      <w:r w:rsidR="008474EB" w:rsidRPr="132298F4">
        <w:rPr>
          <w:rFonts w:ascii="Courier New" w:hAnsi="Courier New" w:cs="Courier New"/>
        </w:rPr>
        <w:t>meil=p_e_meil</w:t>
      </w:r>
      <w:r w:rsidRPr="132298F4">
        <w:rPr>
          <w:rFonts w:ascii="Courier New" w:hAnsi="Courier New" w:cs="Courier New"/>
        </w:rPr>
        <w:t>) on registreeritud</w:t>
      </w:r>
    </w:p>
    <w:p w14:paraId="447F3372" w14:textId="140F149F" w:rsidR="00324202" w:rsidRPr="000E3F07" w:rsidRDefault="5D1C81BB" w:rsidP="00A513A3">
      <w:pPr>
        <w:pStyle w:val="ListParagraph"/>
        <w:numPr>
          <w:ilvl w:val="0"/>
          <w:numId w:val="19"/>
        </w:numPr>
        <w:autoSpaceDE w:val="0"/>
        <w:autoSpaceDN w:val="0"/>
        <w:adjustRightInd w:val="0"/>
        <w:ind w:left="709" w:hanging="283"/>
        <w:rPr>
          <w:rFonts w:ascii="Courier New" w:hAnsi="Courier New" w:cs="Courier New"/>
          <w:noProof/>
          <w:lang w:eastAsia="et-EE"/>
        </w:rPr>
      </w:pPr>
      <w:r w:rsidRPr="4672CF47">
        <w:rPr>
          <w:rFonts w:ascii="Courier New" w:hAnsi="Courier New" w:cs="Courier New"/>
        </w:rPr>
        <w:t>Pakiautomaa</w:t>
      </w:r>
      <w:r w:rsidR="196BFCC6" w:rsidRPr="4672CF47">
        <w:rPr>
          <w:rFonts w:ascii="Courier New" w:hAnsi="Courier New" w:cs="Courier New"/>
        </w:rPr>
        <w:t>t</w:t>
      </w:r>
      <w:r w:rsidR="08CFE786" w:rsidRPr="132298F4">
        <w:rPr>
          <w:rFonts w:ascii="Courier New" w:hAnsi="Courier New" w:cs="Courier New"/>
        </w:rPr>
        <w:t xml:space="preserve"> </w:t>
      </w:r>
      <w:r w:rsidR="01148BFE" w:rsidRPr="132298F4">
        <w:rPr>
          <w:rFonts w:ascii="Courier New" w:hAnsi="Courier New" w:cs="Courier New"/>
        </w:rPr>
        <w:t>eksemplar o</w:t>
      </w:r>
      <w:r w:rsidR="1998B1F7" w:rsidRPr="132298F4">
        <w:rPr>
          <w:rFonts w:ascii="Courier New" w:hAnsi="Courier New" w:cs="Courier New"/>
        </w:rPr>
        <w:t xml:space="preserve"> (</w:t>
      </w:r>
      <w:r w:rsidR="2EAD6C7C" w:rsidRPr="132298F4">
        <w:rPr>
          <w:rFonts w:ascii="Courier New" w:hAnsi="Courier New" w:cs="Courier New"/>
        </w:rPr>
        <w:t xml:space="preserve">millel on </w:t>
      </w:r>
      <w:r w:rsidR="6A08A55E" w:rsidRPr="132298F4">
        <w:rPr>
          <w:rFonts w:ascii="Courier New" w:hAnsi="Courier New" w:cs="Courier New"/>
        </w:rPr>
        <w:t>P</w:t>
      </w:r>
      <w:r w:rsidR="246C9120" w:rsidRPr="132298F4">
        <w:rPr>
          <w:rFonts w:ascii="Courier New" w:hAnsi="Courier New" w:cs="Courier New"/>
        </w:rPr>
        <w:t>akiautomaa</w:t>
      </w:r>
      <w:r w:rsidR="2AB118FF" w:rsidRPr="132298F4">
        <w:rPr>
          <w:rFonts w:ascii="Courier New" w:hAnsi="Courier New" w:cs="Courier New"/>
        </w:rPr>
        <w:t>di</w:t>
      </w:r>
      <w:r w:rsidR="1998B1F7" w:rsidRPr="132298F4">
        <w:rPr>
          <w:rFonts w:ascii="Courier New" w:hAnsi="Courier New" w:cs="Courier New"/>
        </w:rPr>
        <w:t>_kood=p_</w:t>
      </w:r>
      <w:r w:rsidR="49B26086" w:rsidRPr="132298F4">
        <w:rPr>
          <w:rFonts w:ascii="Courier New" w:hAnsi="Courier New" w:cs="Courier New"/>
        </w:rPr>
        <w:t>pakiautomaa</w:t>
      </w:r>
      <w:r w:rsidR="572D2BFA" w:rsidRPr="132298F4">
        <w:rPr>
          <w:rFonts w:ascii="Courier New" w:hAnsi="Courier New" w:cs="Courier New"/>
        </w:rPr>
        <w:t>di</w:t>
      </w:r>
      <w:r w:rsidR="1998B1F7" w:rsidRPr="132298F4">
        <w:rPr>
          <w:rFonts w:ascii="Courier New" w:hAnsi="Courier New" w:cs="Courier New"/>
        </w:rPr>
        <w:t>_kood_vana) on registreeritud</w:t>
      </w:r>
    </w:p>
    <w:p w14:paraId="7C033297" w14:textId="4B037453" w:rsidR="00324202" w:rsidRPr="00A513A3" w:rsidRDefault="005F770A" w:rsidP="00A513A3">
      <w:pPr>
        <w:pStyle w:val="ListParagraph"/>
        <w:numPr>
          <w:ilvl w:val="0"/>
          <w:numId w:val="19"/>
        </w:numPr>
        <w:ind w:left="709" w:hanging="283"/>
        <w:rPr>
          <w:rFonts w:ascii="Courier New" w:hAnsi="Courier New" w:cs="Courier New"/>
        </w:rPr>
      </w:pPr>
      <w:r w:rsidRPr="00A513A3">
        <w:rPr>
          <w:rFonts w:ascii="Courier New" w:hAnsi="Courier New" w:cs="Courier New"/>
        </w:rPr>
        <w:t>o</w:t>
      </w:r>
      <w:r w:rsidR="00324202" w:rsidRPr="00A513A3">
        <w:rPr>
          <w:rFonts w:ascii="Courier New" w:hAnsi="Courier New" w:cs="Courier New"/>
        </w:rPr>
        <w:t xml:space="preserve"> </w:t>
      </w:r>
      <w:r w:rsidR="001D727D" w:rsidRPr="00A513A3">
        <w:rPr>
          <w:rFonts w:ascii="Courier New" w:hAnsi="Courier New" w:cs="Courier New"/>
        </w:rPr>
        <w:t xml:space="preserve">on seotud </w:t>
      </w:r>
      <w:r w:rsidR="7E176850" w:rsidRPr="00A513A3">
        <w:rPr>
          <w:rFonts w:ascii="Courier New" w:hAnsi="Courier New" w:cs="Courier New"/>
        </w:rPr>
        <w:t>P</w:t>
      </w:r>
      <w:r w:rsidR="03FDFCBF" w:rsidRPr="00A513A3">
        <w:rPr>
          <w:rFonts w:ascii="Courier New" w:hAnsi="Courier New" w:cs="Courier New"/>
        </w:rPr>
        <w:t>akiautomaadi</w:t>
      </w:r>
      <w:r w:rsidR="001D727D" w:rsidRPr="00A513A3">
        <w:rPr>
          <w:rFonts w:ascii="Courier New" w:hAnsi="Courier New" w:cs="Courier New"/>
        </w:rPr>
        <w:t xml:space="preserve">_seisundi_liik eksemplariga </w:t>
      </w:r>
      <w:r w:rsidRPr="00A513A3">
        <w:rPr>
          <w:rFonts w:ascii="Courier New" w:hAnsi="Courier New" w:cs="Courier New"/>
        </w:rPr>
        <w:t>o</w:t>
      </w:r>
      <w:r w:rsidR="001D727D" w:rsidRPr="00A513A3">
        <w:rPr>
          <w:rFonts w:ascii="Courier New" w:hAnsi="Courier New" w:cs="Courier New"/>
        </w:rPr>
        <w:t xml:space="preserve">sl </w:t>
      </w:r>
      <w:r w:rsidR="00FB500F" w:rsidRPr="00A513A3">
        <w:rPr>
          <w:rFonts w:ascii="Courier New" w:hAnsi="Courier New" w:cs="Courier New"/>
        </w:rPr>
        <w:t>(</w:t>
      </w:r>
      <w:r w:rsidR="001D727D" w:rsidRPr="00A513A3">
        <w:rPr>
          <w:rFonts w:ascii="Courier New" w:hAnsi="Courier New" w:cs="Courier New"/>
        </w:rPr>
        <w:t>(</w:t>
      </w:r>
      <w:r w:rsidR="00655308" w:rsidRPr="00A513A3">
        <w:rPr>
          <w:rFonts w:ascii="Courier New" w:hAnsi="Courier New" w:cs="Courier New"/>
        </w:rPr>
        <w:t xml:space="preserve">millel on </w:t>
      </w:r>
      <w:r w:rsidR="004A52D5" w:rsidRPr="00A513A3">
        <w:rPr>
          <w:rFonts w:ascii="Courier New" w:hAnsi="Courier New" w:cs="Courier New"/>
        </w:rPr>
        <w:t>kood</w:t>
      </w:r>
      <w:r w:rsidR="001D727D" w:rsidRPr="00A513A3">
        <w:rPr>
          <w:rFonts w:ascii="Courier New" w:hAnsi="Courier New" w:cs="Courier New"/>
        </w:rPr>
        <w:t>=</w:t>
      </w:r>
      <w:r w:rsidR="004A52D5" w:rsidRPr="00A513A3">
        <w:rPr>
          <w:rFonts w:ascii="Courier New" w:hAnsi="Courier New" w:cs="Courier New"/>
        </w:rPr>
        <w:t>1 (</w:t>
      </w:r>
      <w:r w:rsidR="00324202" w:rsidRPr="00A513A3">
        <w:rPr>
          <w:rFonts w:ascii="Courier New" w:hAnsi="Courier New" w:cs="Courier New"/>
        </w:rPr>
        <w:t>"</w:t>
      </w:r>
      <w:r w:rsidR="00C47580" w:rsidRPr="00A513A3">
        <w:rPr>
          <w:rFonts w:ascii="Courier New" w:hAnsi="Courier New" w:cs="Courier New"/>
        </w:rPr>
        <w:t>Ootel</w:t>
      </w:r>
      <w:r w:rsidR="00324202" w:rsidRPr="00A513A3">
        <w:rPr>
          <w:rFonts w:ascii="Courier New" w:hAnsi="Courier New" w:cs="Courier New"/>
        </w:rPr>
        <w:t>"</w:t>
      </w:r>
      <w:r w:rsidR="004A52D5" w:rsidRPr="00A513A3">
        <w:rPr>
          <w:rFonts w:ascii="Courier New" w:hAnsi="Courier New" w:cs="Courier New"/>
        </w:rPr>
        <w:t>)</w:t>
      </w:r>
      <w:r w:rsidR="001D727D" w:rsidRPr="00A513A3">
        <w:rPr>
          <w:rFonts w:ascii="Courier New" w:hAnsi="Courier New" w:cs="Courier New"/>
        </w:rPr>
        <w:t>)</w:t>
      </w:r>
      <w:r w:rsidR="00324202" w:rsidRPr="00A513A3">
        <w:rPr>
          <w:rFonts w:ascii="Courier New" w:hAnsi="Courier New" w:cs="Courier New"/>
        </w:rPr>
        <w:t xml:space="preserve"> või </w:t>
      </w:r>
      <w:r w:rsidR="00AC1484" w:rsidRPr="00A513A3">
        <w:rPr>
          <w:rFonts w:ascii="Courier New" w:hAnsi="Courier New" w:cs="Courier New"/>
        </w:rPr>
        <w:t>(</w:t>
      </w:r>
      <w:r w:rsidR="00FB500F" w:rsidRPr="00A513A3">
        <w:rPr>
          <w:rFonts w:ascii="Courier New" w:hAnsi="Courier New" w:cs="Courier New"/>
        </w:rPr>
        <w:t xml:space="preserve">millel on </w:t>
      </w:r>
      <w:r w:rsidR="004A52D5" w:rsidRPr="00A513A3">
        <w:rPr>
          <w:rFonts w:ascii="Courier New" w:hAnsi="Courier New" w:cs="Courier New"/>
        </w:rPr>
        <w:t>kood</w:t>
      </w:r>
      <w:r w:rsidR="001D727D" w:rsidRPr="00A513A3">
        <w:rPr>
          <w:rFonts w:ascii="Courier New" w:hAnsi="Courier New" w:cs="Courier New"/>
        </w:rPr>
        <w:t>=</w:t>
      </w:r>
      <w:r w:rsidR="004A52D5" w:rsidRPr="00A513A3">
        <w:rPr>
          <w:rFonts w:ascii="Courier New" w:hAnsi="Courier New" w:cs="Courier New"/>
        </w:rPr>
        <w:t>3 (</w:t>
      </w:r>
      <w:r w:rsidR="00324202" w:rsidRPr="00A513A3">
        <w:rPr>
          <w:rFonts w:ascii="Courier New" w:hAnsi="Courier New" w:cs="Courier New"/>
        </w:rPr>
        <w:t>"Mitteaktiivne"</w:t>
      </w:r>
      <w:r w:rsidR="004A52D5" w:rsidRPr="00A513A3">
        <w:rPr>
          <w:rFonts w:ascii="Courier New" w:hAnsi="Courier New" w:cs="Courier New"/>
        </w:rPr>
        <w:t>)</w:t>
      </w:r>
      <w:r w:rsidR="001D727D" w:rsidRPr="00A513A3">
        <w:rPr>
          <w:rFonts w:ascii="Courier New" w:hAnsi="Courier New" w:cs="Courier New"/>
        </w:rPr>
        <w:t>)</w:t>
      </w:r>
      <w:r w:rsidR="00FB500F" w:rsidRPr="00A513A3">
        <w:rPr>
          <w:rFonts w:ascii="Courier New" w:hAnsi="Courier New" w:cs="Courier New"/>
        </w:rPr>
        <w:t>)</w:t>
      </w:r>
    </w:p>
    <w:p w14:paraId="61993D8F" w14:textId="1416FF19" w:rsidR="21E7BBCD" w:rsidRPr="00A513A3" w:rsidRDefault="5CC3D7F0" w:rsidP="00A513A3">
      <w:pPr>
        <w:pStyle w:val="ListParagraph"/>
        <w:numPr>
          <w:ilvl w:val="0"/>
          <w:numId w:val="19"/>
        </w:numPr>
        <w:ind w:left="709" w:hanging="283"/>
        <w:rPr>
          <w:rFonts w:ascii="Courier New" w:hAnsi="Courier New" w:cs="Courier New"/>
          <w:noProof/>
        </w:rPr>
      </w:pPr>
      <w:r w:rsidRPr="00A513A3">
        <w:rPr>
          <w:rFonts w:ascii="Courier New" w:hAnsi="Courier New" w:cs="Courier New"/>
          <w:noProof/>
        </w:rPr>
        <w:t>Pakiautomaadi_t</w:t>
      </w:r>
      <w:r w:rsidR="00667D03">
        <w:rPr>
          <w:rFonts w:ascii="Courier New" w:hAnsi="Courier New" w:cs="Courier New"/>
          <w:noProof/>
        </w:rPr>
        <w:t>ootja</w:t>
      </w:r>
      <w:r w:rsidRPr="00A513A3">
        <w:rPr>
          <w:rFonts w:ascii="Courier New" w:hAnsi="Courier New" w:cs="Courier New"/>
          <w:noProof/>
        </w:rPr>
        <w:t xml:space="preserve"> eksemplar pt (millel on kood=p_pakiautomaadi_t</w:t>
      </w:r>
      <w:r w:rsidR="00667D03">
        <w:rPr>
          <w:rFonts w:ascii="Courier New" w:hAnsi="Courier New" w:cs="Courier New"/>
          <w:noProof/>
        </w:rPr>
        <w:t>ootja</w:t>
      </w:r>
      <w:r w:rsidRPr="00A513A3">
        <w:rPr>
          <w:rFonts w:ascii="Courier New" w:hAnsi="Courier New" w:cs="Courier New"/>
          <w:noProof/>
        </w:rPr>
        <w:t>_kood ja on_aktiivne=TRUE) on registreeritud</w:t>
      </w:r>
    </w:p>
    <w:p w14:paraId="46C48BA8" w14:textId="3D49FD01" w:rsidR="21E7BBCD" w:rsidRDefault="21E7BBCD" w:rsidP="00A513A3">
      <w:pPr>
        <w:pStyle w:val="ListParagraph"/>
        <w:numPr>
          <w:ilvl w:val="0"/>
          <w:numId w:val="19"/>
        </w:numPr>
        <w:ind w:left="709" w:hanging="283"/>
        <w:rPr>
          <w:rFonts w:ascii="Courier New" w:eastAsia="Courier New" w:hAnsi="Courier New" w:cs="Courier New"/>
          <w:noProof/>
        </w:rPr>
      </w:pPr>
      <w:r w:rsidRPr="132298F4">
        <w:rPr>
          <w:rFonts w:ascii="Courier New" w:hAnsi="Courier New" w:cs="Courier New"/>
        </w:rPr>
        <w:t>Kui kood muutub, ei tohi olla</w:t>
      </w:r>
      <w:r w:rsidR="403FC996" w:rsidRPr="132298F4">
        <w:rPr>
          <w:rFonts w:ascii="Courier New" w:hAnsi="Courier New" w:cs="Courier New"/>
        </w:rPr>
        <w:t xml:space="preserve"> </w:t>
      </w:r>
      <w:r w:rsidRPr="51675408">
        <w:rPr>
          <w:rFonts w:ascii="Courier New" w:eastAsia="Courier New" w:hAnsi="Courier New" w:cs="Courier New"/>
          <w:noProof/>
        </w:rPr>
        <w:t>(p_</w:t>
      </w:r>
      <w:r w:rsidR="007DB8D8" w:rsidRPr="4672CF47">
        <w:rPr>
          <w:rFonts w:ascii="Courier New" w:eastAsia="Courier New" w:hAnsi="Courier New" w:cs="Courier New"/>
          <w:noProof/>
        </w:rPr>
        <w:t>pakiautomaa</w:t>
      </w:r>
      <w:r w:rsidR="0839D384" w:rsidRPr="4672CF47">
        <w:rPr>
          <w:rFonts w:ascii="Courier New" w:eastAsia="Courier New" w:hAnsi="Courier New" w:cs="Courier New"/>
          <w:noProof/>
        </w:rPr>
        <w:t>di</w:t>
      </w:r>
      <w:r w:rsidR="007DB8D8" w:rsidRPr="4672CF47">
        <w:rPr>
          <w:rFonts w:ascii="Courier New" w:eastAsia="Courier New" w:hAnsi="Courier New" w:cs="Courier New"/>
          <w:noProof/>
        </w:rPr>
        <w:t>_kood</w:t>
      </w:r>
      <w:r w:rsidRPr="51675408">
        <w:rPr>
          <w:rFonts w:ascii="Courier New" w:eastAsia="Courier New" w:hAnsi="Courier New" w:cs="Courier New"/>
          <w:noProof/>
        </w:rPr>
        <w:t>_uus == p_</w:t>
      </w:r>
      <w:r w:rsidR="007DB8D8" w:rsidRPr="4672CF47">
        <w:rPr>
          <w:rFonts w:ascii="Courier New" w:eastAsia="Courier New" w:hAnsi="Courier New" w:cs="Courier New"/>
          <w:noProof/>
        </w:rPr>
        <w:t>pakiautomaa</w:t>
      </w:r>
      <w:r w:rsidR="4A783DF1" w:rsidRPr="4672CF47">
        <w:rPr>
          <w:rFonts w:ascii="Courier New" w:eastAsia="Courier New" w:hAnsi="Courier New" w:cs="Courier New"/>
          <w:noProof/>
        </w:rPr>
        <w:t>di</w:t>
      </w:r>
      <w:r w:rsidR="007DB8D8" w:rsidRPr="4672CF47">
        <w:rPr>
          <w:rFonts w:ascii="Courier New" w:eastAsia="Courier New" w:hAnsi="Courier New" w:cs="Courier New"/>
          <w:noProof/>
        </w:rPr>
        <w:t>_kood_</w:t>
      </w:r>
      <w:r w:rsidRPr="51675408">
        <w:rPr>
          <w:rFonts w:ascii="Courier New" w:eastAsia="Courier New" w:hAnsi="Courier New" w:cs="Courier New"/>
          <w:noProof/>
        </w:rPr>
        <w:t>vana) VÕI (EI LEIDU teist Pakiautomaadi eksemplari o2, millel on pakiautomaat_kood=p_pakiautomaat_kood_uus)</w:t>
      </w:r>
    </w:p>
    <w:p w14:paraId="3794411F" w14:textId="77777777" w:rsidR="00324202" w:rsidRPr="000E3F07" w:rsidRDefault="00324202" w:rsidP="132298F4">
      <w:pPr>
        <w:autoSpaceDE w:val="0"/>
        <w:autoSpaceDN w:val="0"/>
        <w:adjustRightInd w:val="0"/>
        <w:rPr>
          <w:rFonts w:ascii="Courier New" w:hAnsi="Courier New" w:cs="Courier New"/>
          <w:noProof/>
          <w:lang w:eastAsia="et-EE"/>
        </w:rPr>
      </w:pPr>
      <w:r w:rsidRPr="132298F4">
        <w:rPr>
          <w:rFonts w:ascii="Courier New" w:hAnsi="Courier New" w:cs="Courier New"/>
          <w:b/>
        </w:rPr>
        <w:t>Järeltingimused</w:t>
      </w:r>
      <w:r w:rsidRPr="132298F4">
        <w:rPr>
          <w:rFonts w:ascii="Courier New" w:hAnsi="Courier New" w:cs="Courier New"/>
        </w:rPr>
        <w:t>:</w:t>
      </w:r>
    </w:p>
    <w:p w14:paraId="4D930792" w14:textId="77777777" w:rsidR="002365E6" w:rsidRPr="000E3F07" w:rsidRDefault="002365E6" w:rsidP="132298F4">
      <w:pPr>
        <w:autoSpaceDE w:val="0"/>
        <w:autoSpaceDN w:val="0"/>
        <w:adjustRightInd w:val="0"/>
        <w:rPr>
          <w:rFonts w:ascii="Courier New" w:hAnsi="Courier New" w:cs="Courier New"/>
          <w:noProof/>
          <w:color w:val="008000"/>
          <w:lang w:eastAsia="et-EE"/>
        </w:rPr>
      </w:pPr>
      <w:r w:rsidRPr="132298F4">
        <w:rPr>
          <w:rFonts w:ascii="Courier New" w:hAnsi="Courier New" w:cs="Courier New"/>
          <w:color w:val="008000"/>
        </w:rPr>
        <w:t>--Väärtusta atribuute</w:t>
      </w:r>
    </w:p>
    <w:p w14:paraId="77325FF6" w14:textId="0DBA6EDD" w:rsidR="00A83C5E" w:rsidRPr="00A513A3" w:rsidRDefault="005F770A" w:rsidP="00A513A3">
      <w:pPr>
        <w:pStyle w:val="ListParagraph"/>
        <w:numPr>
          <w:ilvl w:val="0"/>
          <w:numId w:val="41"/>
        </w:numPr>
        <w:ind w:left="709" w:hanging="283"/>
        <w:rPr>
          <w:rFonts w:ascii="Courier New" w:hAnsi="Courier New" w:cs="Courier New"/>
          <w:noProof/>
          <w:lang w:eastAsia="et-EE"/>
        </w:rPr>
      </w:pPr>
      <w:r w:rsidRPr="00A513A3">
        <w:rPr>
          <w:rFonts w:ascii="Courier New" w:hAnsi="Courier New" w:cs="Courier New"/>
        </w:rPr>
        <w:t>o.</w:t>
      </w:r>
      <w:r w:rsidR="40EB7011" w:rsidRPr="00A513A3">
        <w:rPr>
          <w:rFonts w:ascii="Courier New" w:hAnsi="Courier New" w:cs="Courier New"/>
        </w:rPr>
        <w:t>p</w:t>
      </w:r>
      <w:r w:rsidR="2623CA0C" w:rsidRPr="00A513A3">
        <w:rPr>
          <w:rFonts w:ascii="Courier New" w:hAnsi="Courier New" w:cs="Courier New"/>
        </w:rPr>
        <w:t>akiautomaa</w:t>
      </w:r>
      <w:r w:rsidR="76B8DF37" w:rsidRPr="00A513A3">
        <w:rPr>
          <w:rFonts w:ascii="Courier New" w:hAnsi="Courier New" w:cs="Courier New"/>
        </w:rPr>
        <w:t>di</w:t>
      </w:r>
      <w:r w:rsidR="00A83C5E" w:rsidRPr="00A513A3">
        <w:rPr>
          <w:rFonts w:ascii="Courier New" w:hAnsi="Courier New" w:cs="Courier New"/>
        </w:rPr>
        <w:t>_kood:= p_</w:t>
      </w:r>
      <w:r w:rsidR="2D772A93" w:rsidRPr="00A513A3">
        <w:rPr>
          <w:rFonts w:ascii="Courier New" w:hAnsi="Courier New" w:cs="Courier New"/>
        </w:rPr>
        <w:t>pakiutomaa</w:t>
      </w:r>
      <w:r w:rsidR="074A2A37" w:rsidRPr="00A513A3">
        <w:rPr>
          <w:rFonts w:ascii="Courier New" w:hAnsi="Courier New" w:cs="Courier New"/>
        </w:rPr>
        <w:t>di</w:t>
      </w:r>
      <w:r w:rsidR="00A83C5E" w:rsidRPr="00A513A3">
        <w:rPr>
          <w:rFonts w:ascii="Courier New" w:hAnsi="Courier New" w:cs="Courier New"/>
        </w:rPr>
        <w:t>_kood_uus</w:t>
      </w:r>
    </w:p>
    <w:p w14:paraId="65674E0C" w14:textId="14E25AF4" w:rsidR="132298F4" w:rsidRPr="00A513A3" w:rsidRDefault="6ACC1E4D" w:rsidP="00A513A3">
      <w:pPr>
        <w:pStyle w:val="ListParagraph"/>
        <w:numPr>
          <w:ilvl w:val="0"/>
          <w:numId w:val="41"/>
        </w:numPr>
        <w:ind w:left="709" w:hanging="283"/>
        <w:rPr>
          <w:rFonts w:ascii="Courier New" w:hAnsi="Courier New" w:cs="Courier New"/>
          <w:noProof/>
          <w:lang w:eastAsia="et-EE"/>
        </w:rPr>
      </w:pPr>
      <w:r w:rsidRPr="00A513A3">
        <w:rPr>
          <w:rFonts w:ascii="Courier New" w:hAnsi="Courier New" w:cs="Courier New"/>
          <w:noProof/>
          <w:lang w:eastAsia="et-EE"/>
        </w:rPr>
        <w:t>o.nimi:= p_nimi</w:t>
      </w:r>
    </w:p>
    <w:p w14:paraId="7480DB94" w14:textId="77777777" w:rsidR="132298F4" w:rsidRPr="00A513A3" w:rsidRDefault="6ACC1E4D" w:rsidP="00A513A3">
      <w:pPr>
        <w:pStyle w:val="ListParagraph"/>
        <w:numPr>
          <w:ilvl w:val="0"/>
          <w:numId w:val="41"/>
        </w:numPr>
        <w:ind w:left="709" w:hanging="283"/>
        <w:rPr>
          <w:rFonts w:ascii="Courier New" w:hAnsi="Courier New" w:cs="Courier New"/>
          <w:noProof/>
          <w:lang w:eastAsia="et-EE"/>
        </w:rPr>
      </w:pPr>
      <w:r w:rsidRPr="00A513A3">
        <w:rPr>
          <w:rFonts w:ascii="Courier New" w:hAnsi="Courier New" w:cs="Courier New"/>
        </w:rPr>
        <w:t>o.reg_aeg:= hetke kuupäev + kellaaeg</w:t>
      </w:r>
    </w:p>
    <w:p w14:paraId="42422A33" w14:textId="77777777" w:rsidR="11AB98E5" w:rsidRPr="00A513A3" w:rsidRDefault="11AB98E5" w:rsidP="00A513A3">
      <w:pPr>
        <w:pStyle w:val="ListParagraph"/>
        <w:numPr>
          <w:ilvl w:val="0"/>
          <w:numId w:val="41"/>
        </w:numPr>
        <w:ind w:left="709" w:hanging="283"/>
        <w:rPr>
          <w:rFonts w:ascii="Courier New" w:hAnsi="Courier New" w:cs="Courier New"/>
          <w:noProof/>
          <w:lang w:eastAsia="et-EE"/>
        </w:rPr>
      </w:pPr>
      <w:r w:rsidRPr="00A513A3">
        <w:rPr>
          <w:rFonts w:ascii="Courier New" w:hAnsi="Courier New" w:cs="Courier New"/>
        </w:rPr>
        <w:t>o.viimase_muutm_aeg:= hetke kuupäev + kellaaeg</w:t>
      </w:r>
    </w:p>
    <w:p w14:paraId="141CC1C2" w14:textId="5FAE2AAE" w:rsidR="132298F4" w:rsidRPr="00A513A3" w:rsidRDefault="6ACC1E4D" w:rsidP="00A513A3">
      <w:pPr>
        <w:pStyle w:val="ListParagraph"/>
        <w:numPr>
          <w:ilvl w:val="0"/>
          <w:numId w:val="41"/>
        </w:numPr>
        <w:ind w:left="709" w:hanging="283"/>
        <w:rPr>
          <w:rFonts w:ascii="Courier New" w:hAnsi="Courier New" w:cs="Courier New"/>
          <w:noProof/>
          <w:lang w:eastAsia="et-EE"/>
        </w:rPr>
      </w:pPr>
      <w:r w:rsidRPr="00A513A3">
        <w:rPr>
          <w:rFonts w:ascii="Courier New" w:hAnsi="Courier New" w:cs="Courier New"/>
          <w:noProof/>
          <w:lang w:eastAsia="et-EE"/>
        </w:rPr>
        <w:t>o.aadress:= p_aadress</w:t>
      </w:r>
    </w:p>
    <w:p w14:paraId="613B2273" w14:textId="7C12AAC9" w:rsidR="132298F4" w:rsidRPr="00A513A3" w:rsidRDefault="6ACC1E4D" w:rsidP="00A513A3">
      <w:pPr>
        <w:pStyle w:val="ListParagraph"/>
        <w:numPr>
          <w:ilvl w:val="0"/>
          <w:numId w:val="41"/>
        </w:numPr>
        <w:ind w:left="709" w:hanging="283"/>
        <w:rPr>
          <w:rFonts w:ascii="Courier New" w:hAnsi="Courier New" w:cs="Courier New"/>
          <w:noProof/>
          <w:lang w:eastAsia="et-EE"/>
        </w:rPr>
      </w:pPr>
      <w:r w:rsidRPr="00A513A3">
        <w:rPr>
          <w:rFonts w:ascii="Courier New" w:hAnsi="Courier New" w:cs="Courier New"/>
          <w:noProof/>
          <w:lang w:eastAsia="et-EE"/>
        </w:rPr>
        <w:t>o.pikkuskraad:= p_pikkuskraad</w:t>
      </w:r>
    </w:p>
    <w:p w14:paraId="70A2B5F5" w14:textId="1509F0D5" w:rsidR="132298F4" w:rsidRPr="00F7072D" w:rsidRDefault="6ACC1E4D" w:rsidP="00F7072D">
      <w:pPr>
        <w:pStyle w:val="ListParagraph"/>
        <w:numPr>
          <w:ilvl w:val="0"/>
          <w:numId w:val="41"/>
        </w:numPr>
        <w:ind w:left="709" w:hanging="283"/>
        <w:rPr>
          <w:rFonts w:ascii="Courier New" w:hAnsi="Courier New" w:cs="Courier New"/>
          <w:noProof/>
          <w:lang w:eastAsia="et-EE"/>
        </w:rPr>
      </w:pPr>
      <w:r w:rsidRPr="00A513A3">
        <w:rPr>
          <w:rFonts w:ascii="Courier New" w:hAnsi="Courier New" w:cs="Courier New"/>
          <w:noProof/>
          <w:lang w:eastAsia="et-EE"/>
        </w:rPr>
        <w:t>o.laiuskraad:= p_laiuskraad</w:t>
      </w:r>
    </w:p>
    <w:p w14:paraId="21C1408D" w14:textId="77777777" w:rsidR="002365E6" w:rsidRPr="000E3F07" w:rsidRDefault="002365E6" w:rsidP="132298F4">
      <w:pPr>
        <w:autoSpaceDE w:val="0"/>
        <w:autoSpaceDN w:val="0"/>
        <w:adjustRightInd w:val="0"/>
        <w:rPr>
          <w:rFonts w:ascii="Courier New" w:hAnsi="Courier New" w:cs="Courier New"/>
          <w:noProof/>
          <w:color w:val="008000"/>
          <w:lang w:eastAsia="et-EE"/>
        </w:rPr>
      </w:pPr>
      <w:r w:rsidRPr="132298F4">
        <w:rPr>
          <w:rFonts w:ascii="Courier New" w:hAnsi="Courier New" w:cs="Courier New"/>
          <w:color w:val="008000"/>
        </w:rPr>
        <w:t>--Kustuta seoseid</w:t>
      </w:r>
    </w:p>
    <w:p w14:paraId="24D4B319" w14:textId="22A8A753" w:rsidR="355908DC" w:rsidRDefault="00781125" w:rsidP="00F7072D">
      <w:pPr>
        <w:pStyle w:val="ListParagraph"/>
        <w:numPr>
          <w:ilvl w:val="0"/>
          <w:numId w:val="41"/>
        </w:numPr>
        <w:ind w:left="709" w:hanging="283"/>
        <w:rPr>
          <w:rFonts w:ascii="Courier New" w:hAnsi="Courier New" w:cs="Courier New"/>
          <w:noProof/>
          <w:lang w:eastAsia="et-EE"/>
        </w:rPr>
      </w:pPr>
      <w:r>
        <w:rPr>
          <w:rFonts w:ascii="Courier New" w:hAnsi="Courier New" w:cs="Courier New"/>
        </w:rPr>
        <w:t xml:space="preserve">o </w:t>
      </w:r>
      <w:r w:rsidR="355908DC" w:rsidRPr="132298F4">
        <w:rPr>
          <w:rFonts w:ascii="Courier New" w:hAnsi="Courier New" w:cs="Courier New"/>
        </w:rPr>
        <w:t>olemasolev seos viimase muutjaga on kustutatud</w:t>
      </w:r>
    </w:p>
    <w:p w14:paraId="4CA23474" w14:textId="24A7B32F" w:rsidR="5C144AD7" w:rsidRDefault="5C144AD7" w:rsidP="1533BCBC">
      <w:pPr>
        <w:pStyle w:val="ListParagraph"/>
        <w:numPr>
          <w:ilvl w:val="0"/>
          <w:numId w:val="41"/>
        </w:numPr>
        <w:ind w:left="709" w:hanging="283"/>
        <w:rPr>
          <w:rFonts w:ascii="Courier New" w:hAnsi="Courier New" w:cs="Courier New"/>
          <w:noProof/>
          <w:lang w:eastAsia="et-EE"/>
        </w:rPr>
      </w:pPr>
      <w:r w:rsidRPr="1533BCBC">
        <w:rPr>
          <w:rFonts w:ascii="Courier New" w:hAnsi="Courier New" w:cs="Courier New"/>
          <w:noProof/>
          <w:lang w:eastAsia="et-EE"/>
        </w:rPr>
        <w:t>o</w:t>
      </w:r>
      <w:r w:rsidR="644CB799" w:rsidRPr="1533BCBC">
        <w:rPr>
          <w:rFonts w:ascii="Courier New" w:hAnsi="Courier New" w:cs="Courier New"/>
          <w:noProof/>
          <w:lang w:eastAsia="et-EE"/>
        </w:rPr>
        <w:t xml:space="preserve"> olemasolev seos pakiautomaadi t</w:t>
      </w:r>
      <w:r w:rsidR="008862D6">
        <w:rPr>
          <w:rFonts w:ascii="Courier New" w:hAnsi="Courier New" w:cs="Courier New"/>
          <w:noProof/>
          <w:lang w:eastAsia="et-EE"/>
        </w:rPr>
        <w:t>ootjaga</w:t>
      </w:r>
      <w:r w:rsidR="644CB799" w:rsidRPr="1533BCBC">
        <w:rPr>
          <w:rFonts w:ascii="Courier New" w:hAnsi="Courier New" w:cs="Courier New"/>
          <w:noProof/>
          <w:lang w:eastAsia="et-EE"/>
        </w:rPr>
        <w:t xml:space="preserve"> on kustutatud</w:t>
      </w:r>
    </w:p>
    <w:p w14:paraId="6D6874B5" w14:textId="77777777" w:rsidR="002365E6" w:rsidRPr="000E3F07" w:rsidRDefault="002365E6" w:rsidP="132298F4">
      <w:pPr>
        <w:autoSpaceDE w:val="0"/>
        <w:autoSpaceDN w:val="0"/>
        <w:adjustRightInd w:val="0"/>
        <w:rPr>
          <w:rFonts w:ascii="Courier New" w:hAnsi="Courier New" w:cs="Courier New"/>
          <w:noProof/>
          <w:color w:val="008000"/>
          <w:lang w:eastAsia="et-EE"/>
        </w:rPr>
      </w:pPr>
      <w:r w:rsidRPr="132298F4">
        <w:rPr>
          <w:rFonts w:ascii="Courier New" w:hAnsi="Courier New" w:cs="Courier New"/>
          <w:color w:val="008000"/>
        </w:rPr>
        <w:t>--Loo seoseid</w:t>
      </w:r>
    </w:p>
    <w:p w14:paraId="088B7813" w14:textId="070E0B86" w:rsidR="002365E6" w:rsidRDefault="00E55E9F" w:rsidP="00F7072D">
      <w:pPr>
        <w:pStyle w:val="ListParagraph"/>
        <w:numPr>
          <w:ilvl w:val="0"/>
          <w:numId w:val="41"/>
        </w:numPr>
        <w:autoSpaceDE w:val="0"/>
        <w:autoSpaceDN w:val="0"/>
        <w:adjustRightInd w:val="0"/>
        <w:ind w:left="709" w:hanging="283"/>
        <w:rPr>
          <w:rFonts w:ascii="Courier New" w:hAnsi="Courier New" w:cs="Courier New"/>
          <w:lang w:eastAsia="et-EE"/>
        </w:rPr>
      </w:pPr>
      <w:r>
        <w:rPr>
          <w:rFonts w:ascii="Courier New" w:hAnsi="Courier New" w:cs="Courier New"/>
        </w:rPr>
        <w:t xml:space="preserve">o </w:t>
      </w:r>
      <w:r w:rsidR="24EF56FF" w:rsidRPr="00F7072D">
        <w:rPr>
          <w:rFonts w:ascii="Courier New" w:hAnsi="Courier New" w:cs="Courier New"/>
        </w:rPr>
        <w:t>ja t seos on registreeritud</w:t>
      </w:r>
    </w:p>
    <w:p w14:paraId="4981B6D3" w14:textId="0FE99572" w:rsidR="00BB7EF1" w:rsidRPr="00BB7EF1" w:rsidRDefault="00BB7EF1" w:rsidP="00BB7EF1">
      <w:pPr>
        <w:pStyle w:val="ListParagraph"/>
        <w:numPr>
          <w:ilvl w:val="0"/>
          <w:numId w:val="41"/>
        </w:numPr>
        <w:ind w:left="709" w:hanging="283"/>
        <w:rPr>
          <w:rFonts w:ascii="Courier New" w:hAnsi="Courier New" w:cs="Courier New"/>
        </w:rPr>
      </w:pPr>
      <w:r w:rsidRPr="132298F4">
        <w:rPr>
          <w:rFonts w:ascii="Courier New" w:hAnsi="Courier New" w:cs="Courier New"/>
        </w:rPr>
        <w:t xml:space="preserve">o ja </w:t>
      </w:r>
      <w:r w:rsidRPr="4672CF47">
        <w:rPr>
          <w:rFonts w:ascii="Courier New" w:hAnsi="Courier New" w:cs="Courier New"/>
        </w:rPr>
        <w:t>pt</w:t>
      </w:r>
      <w:r w:rsidRPr="132298F4">
        <w:rPr>
          <w:rFonts w:ascii="Courier New" w:hAnsi="Courier New" w:cs="Courier New"/>
        </w:rPr>
        <w:t xml:space="preserve"> seos on registreeritud </w:t>
      </w:r>
    </w:p>
    <w:p w14:paraId="7CE66CAE" w14:textId="6C9C9560" w:rsidR="00324202" w:rsidRPr="000E3F07" w:rsidRDefault="5133BD46" w:rsidP="4672CF47">
      <w:pPr>
        <w:autoSpaceDE w:val="0"/>
        <w:autoSpaceDN w:val="0"/>
        <w:adjustRightInd w:val="0"/>
        <w:rPr>
          <w:rFonts w:ascii="Courier New" w:hAnsi="Courier New" w:cs="Courier New"/>
          <w:noProof/>
          <w:lang w:eastAsia="et-EE"/>
        </w:rPr>
      </w:pPr>
      <w:r w:rsidRPr="132298F4">
        <w:rPr>
          <w:rFonts w:ascii="Courier New" w:hAnsi="Courier New" w:cs="Courier New"/>
          <w:b/>
        </w:rPr>
        <w:t>Kasutus kasutusjuhtude poolt</w:t>
      </w:r>
      <w:r w:rsidRPr="132298F4">
        <w:rPr>
          <w:rFonts w:ascii="Courier New" w:hAnsi="Courier New" w:cs="Courier New"/>
        </w:rPr>
        <w:t xml:space="preserve">: </w:t>
      </w:r>
      <w:r w:rsidR="0C321FBD" w:rsidRPr="132298F4">
        <w:rPr>
          <w:rFonts w:ascii="Courier New" w:hAnsi="Courier New" w:cs="Courier New"/>
        </w:rPr>
        <w:t xml:space="preserve">Muuda </w:t>
      </w:r>
      <w:r w:rsidR="0600E26B" w:rsidRPr="4672CF47">
        <w:rPr>
          <w:rFonts w:ascii="Courier New" w:hAnsi="Courier New" w:cs="Courier New"/>
        </w:rPr>
        <w:t>P</w:t>
      </w:r>
      <w:r w:rsidR="19158B18" w:rsidRPr="4672CF47">
        <w:rPr>
          <w:rFonts w:ascii="Courier New" w:hAnsi="Courier New" w:cs="Courier New"/>
        </w:rPr>
        <w:t>akiautomaati</w:t>
      </w:r>
    </w:p>
    <w:p w14:paraId="2EE44C0B" w14:textId="77777777" w:rsidR="00DA21A8" w:rsidRDefault="00DA21A8" w:rsidP="132298F4">
      <w:pPr>
        <w:autoSpaceDE w:val="0"/>
        <w:autoSpaceDN w:val="0"/>
        <w:adjustRightInd w:val="0"/>
        <w:rPr>
          <w:rFonts w:cs="Arial"/>
          <w:noProof/>
          <w:lang w:eastAsia="et-EE"/>
        </w:rPr>
      </w:pPr>
    </w:p>
    <w:p w14:paraId="07460D27" w14:textId="0D91F0D9" w:rsidR="003F6F64" w:rsidRDefault="003F6F64" w:rsidP="51675408">
      <w:pPr>
        <w:pStyle w:val="Heading4"/>
        <w:rPr>
          <w:noProof/>
          <w:lang w:eastAsia="et-EE"/>
        </w:rPr>
      </w:pPr>
      <w:bookmarkStart w:id="184" w:name="_Toc2091097627"/>
      <w:bookmarkStart w:id="185" w:name="_Toc1274044506"/>
      <w:r>
        <w:t>OP7</w:t>
      </w:r>
      <w:bookmarkEnd w:id="184"/>
      <w:bookmarkEnd w:id="185"/>
    </w:p>
    <w:p w14:paraId="25734BC4" w14:textId="77777777" w:rsidR="003F6F64" w:rsidRPr="00045223" w:rsidRDefault="003F6F64" w:rsidP="132298F4">
      <w:pPr>
        <w:autoSpaceDE w:val="0"/>
        <w:autoSpaceDN w:val="0"/>
        <w:adjustRightInd w:val="0"/>
        <w:rPr>
          <w:rFonts w:cs="Arial"/>
          <w:noProof/>
          <w:lang w:eastAsia="et-EE"/>
        </w:rPr>
      </w:pPr>
    </w:p>
    <w:p w14:paraId="532E5354" w14:textId="5DEB28B2" w:rsidR="00B1720F" w:rsidRPr="000E3F07" w:rsidRDefault="315A78BE" w:rsidP="132298F4">
      <w:pPr>
        <w:autoSpaceDE w:val="0"/>
        <w:autoSpaceDN w:val="0"/>
        <w:adjustRightInd w:val="0"/>
        <w:rPr>
          <w:rFonts w:ascii="Courier New" w:hAnsi="Courier New" w:cs="Courier New"/>
          <w:b/>
          <w:bCs/>
          <w:noProof/>
          <w:lang w:eastAsia="et-EE"/>
        </w:rPr>
      </w:pPr>
      <w:commentRangeStart w:id="186"/>
      <w:r w:rsidRPr="132298F4">
        <w:rPr>
          <w:rFonts w:ascii="Courier New" w:hAnsi="Courier New" w:cs="Courier New"/>
          <w:b/>
          <w:color w:val="0070C0"/>
        </w:rPr>
        <w:t>OP7</w:t>
      </w:r>
      <w:r w:rsidR="7B8CC0B1" w:rsidRPr="132298F4">
        <w:rPr>
          <w:rFonts w:ascii="Courier New" w:hAnsi="Courier New" w:cs="Courier New"/>
          <w:b/>
        </w:rPr>
        <w:t xml:space="preserve"> Lisa </w:t>
      </w:r>
      <w:r w:rsidR="7F4AEE73" w:rsidRPr="132298F4">
        <w:rPr>
          <w:rFonts w:ascii="Courier New" w:hAnsi="Courier New" w:cs="Courier New"/>
          <w:b/>
        </w:rPr>
        <w:t>p</w:t>
      </w:r>
      <w:r w:rsidR="19DE1F00" w:rsidRPr="132298F4">
        <w:rPr>
          <w:rFonts w:ascii="Courier New" w:hAnsi="Courier New" w:cs="Courier New"/>
          <w:b/>
        </w:rPr>
        <w:t>akiautomaa</w:t>
      </w:r>
      <w:r w:rsidR="0F83F397" w:rsidRPr="132298F4">
        <w:rPr>
          <w:rFonts w:ascii="Courier New" w:hAnsi="Courier New" w:cs="Courier New"/>
          <w:b/>
        </w:rPr>
        <w:t>t</w:t>
      </w:r>
      <w:r w:rsidR="19DE1F00" w:rsidRPr="132298F4">
        <w:rPr>
          <w:rFonts w:ascii="Courier New" w:hAnsi="Courier New" w:cs="Courier New"/>
          <w:b/>
        </w:rPr>
        <w:t xml:space="preserve"> </w:t>
      </w:r>
      <w:r w:rsidR="7B8CC0B1" w:rsidRPr="132298F4">
        <w:rPr>
          <w:rFonts w:ascii="Courier New" w:hAnsi="Courier New" w:cs="Courier New"/>
          <w:b/>
        </w:rPr>
        <w:t>kategooriasse (</w:t>
      </w:r>
    </w:p>
    <w:p w14:paraId="333F8F0A" w14:textId="51C509F7" w:rsidR="00B1720F" w:rsidRPr="000E3F07" w:rsidRDefault="00B50CDD" w:rsidP="132298F4">
      <w:pPr>
        <w:autoSpaceDE w:val="0"/>
        <w:autoSpaceDN w:val="0"/>
        <w:adjustRightInd w:val="0"/>
        <w:ind w:firstLine="720"/>
        <w:rPr>
          <w:rFonts w:ascii="Courier New" w:hAnsi="Courier New" w:cs="Courier New"/>
          <w:b/>
          <w:bCs/>
          <w:noProof/>
          <w:lang w:eastAsia="et-EE"/>
        </w:rPr>
      </w:pPr>
      <w:r w:rsidRPr="132298F4">
        <w:rPr>
          <w:rFonts w:ascii="Courier New" w:hAnsi="Courier New" w:cs="Courier New"/>
          <w:b/>
        </w:rPr>
        <w:t>p_</w:t>
      </w:r>
      <w:r w:rsidR="4C487EAF" w:rsidRPr="132298F4">
        <w:rPr>
          <w:rFonts w:ascii="Courier New" w:hAnsi="Courier New" w:cs="Courier New"/>
          <w:b/>
          <w:bCs/>
        </w:rPr>
        <w:t>pakiautomaa</w:t>
      </w:r>
      <w:r w:rsidR="786AA3E6" w:rsidRPr="132298F4">
        <w:rPr>
          <w:rFonts w:ascii="Courier New" w:hAnsi="Courier New" w:cs="Courier New"/>
          <w:b/>
          <w:bCs/>
        </w:rPr>
        <w:t>di</w:t>
      </w:r>
      <w:r w:rsidRPr="132298F4">
        <w:rPr>
          <w:rFonts w:ascii="Courier New" w:hAnsi="Courier New" w:cs="Courier New"/>
          <w:b/>
        </w:rPr>
        <w:t>_kood</w:t>
      </w:r>
      <w:r w:rsidR="00324202" w:rsidRPr="132298F4">
        <w:rPr>
          <w:rFonts w:ascii="Courier New" w:hAnsi="Courier New" w:cs="Courier New"/>
          <w:b/>
        </w:rPr>
        <w:t xml:space="preserve">, </w:t>
      </w:r>
    </w:p>
    <w:p w14:paraId="285F3E16" w14:textId="542BB92E" w:rsidR="00B1720F" w:rsidRPr="000E3F07" w:rsidRDefault="2BD99CCC" w:rsidP="132298F4">
      <w:pPr>
        <w:autoSpaceDE w:val="0"/>
        <w:autoSpaceDN w:val="0"/>
        <w:adjustRightInd w:val="0"/>
        <w:ind w:left="720"/>
        <w:rPr>
          <w:rFonts w:ascii="Courier New" w:hAnsi="Courier New" w:cs="Courier New"/>
          <w:b/>
          <w:bCs/>
          <w:noProof/>
          <w:lang w:eastAsia="et-EE"/>
        </w:rPr>
      </w:pPr>
      <w:r w:rsidRPr="132298F4">
        <w:rPr>
          <w:rFonts w:ascii="Courier New" w:hAnsi="Courier New" w:cs="Courier New"/>
          <w:b/>
        </w:rPr>
        <w:t>p_</w:t>
      </w:r>
      <w:r w:rsidR="7F0EAC7B" w:rsidRPr="132298F4">
        <w:rPr>
          <w:rFonts w:ascii="Courier New" w:hAnsi="Courier New" w:cs="Courier New"/>
          <w:b/>
          <w:bCs/>
        </w:rPr>
        <w:t>p</w:t>
      </w:r>
      <w:r w:rsidR="3F55E22A" w:rsidRPr="132298F4">
        <w:rPr>
          <w:rFonts w:ascii="Courier New" w:hAnsi="Courier New" w:cs="Courier New"/>
          <w:b/>
          <w:bCs/>
        </w:rPr>
        <w:t>akiautomaadi</w:t>
      </w:r>
      <w:r w:rsidR="1011CFA5" w:rsidRPr="132298F4">
        <w:rPr>
          <w:rFonts w:ascii="Courier New" w:hAnsi="Courier New" w:cs="Courier New"/>
          <w:b/>
          <w:bCs/>
        </w:rPr>
        <w:t>_</w:t>
      </w:r>
      <w:r w:rsidR="2C750441" w:rsidRPr="132298F4">
        <w:rPr>
          <w:rFonts w:ascii="Courier New" w:hAnsi="Courier New" w:cs="Courier New"/>
          <w:b/>
        </w:rPr>
        <w:t>kategooria</w:t>
      </w:r>
      <w:r w:rsidRPr="132298F4">
        <w:rPr>
          <w:rFonts w:ascii="Courier New" w:hAnsi="Courier New" w:cs="Courier New"/>
          <w:b/>
        </w:rPr>
        <w:t>_kood</w:t>
      </w:r>
      <w:r w:rsidR="45ACD916" w:rsidRPr="132298F4">
        <w:rPr>
          <w:rFonts w:ascii="Courier New" w:hAnsi="Courier New" w:cs="Courier New"/>
          <w:b/>
        </w:rPr>
        <w:t>,</w:t>
      </w:r>
    </w:p>
    <w:p w14:paraId="68DDA875" w14:textId="77777777" w:rsidR="006C05DB" w:rsidRPr="000E3F07" w:rsidRDefault="0050462D" w:rsidP="132298F4">
      <w:pPr>
        <w:autoSpaceDE w:val="0"/>
        <w:autoSpaceDN w:val="0"/>
        <w:adjustRightInd w:val="0"/>
        <w:ind w:firstLine="720"/>
        <w:rPr>
          <w:rFonts w:ascii="Courier New" w:hAnsi="Courier New" w:cs="Courier New"/>
          <w:b/>
          <w:bCs/>
          <w:noProof/>
          <w:lang w:eastAsia="et-EE"/>
        </w:rPr>
      </w:pPr>
      <w:r w:rsidRPr="132298F4">
        <w:rPr>
          <w:rFonts w:ascii="Courier New" w:hAnsi="Courier New" w:cs="Courier New"/>
          <w:b/>
        </w:rPr>
        <w:t>p_e_meil</w:t>
      </w:r>
    </w:p>
    <w:p w14:paraId="1A9481DF" w14:textId="77777777" w:rsidR="00324202" w:rsidRPr="000E3F07" w:rsidRDefault="00324202" w:rsidP="132298F4">
      <w:pPr>
        <w:autoSpaceDE w:val="0"/>
        <w:autoSpaceDN w:val="0"/>
        <w:adjustRightInd w:val="0"/>
        <w:rPr>
          <w:rFonts w:ascii="Courier New" w:hAnsi="Courier New" w:cs="Courier New"/>
          <w:b/>
          <w:bCs/>
          <w:noProof/>
          <w:lang w:eastAsia="et-EE"/>
        </w:rPr>
      </w:pPr>
      <w:r w:rsidRPr="132298F4">
        <w:rPr>
          <w:rFonts w:ascii="Courier New" w:hAnsi="Courier New" w:cs="Courier New"/>
          <w:b/>
        </w:rPr>
        <w:t>)</w:t>
      </w:r>
      <w:commentRangeEnd w:id="186"/>
      <w:r>
        <w:rPr>
          <w:rStyle w:val="CommentReference"/>
        </w:rPr>
        <w:commentReference w:id="186"/>
      </w:r>
    </w:p>
    <w:p w14:paraId="4E471B08" w14:textId="77777777" w:rsidR="00324202" w:rsidRPr="000E3F07" w:rsidRDefault="00324202" w:rsidP="132298F4">
      <w:pPr>
        <w:autoSpaceDE w:val="0"/>
        <w:autoSpaceDN w:val="0"/>
        <w:adjustRightInd w:val="0"/>
        <w:rPr>
          <w:rFonts w:ascii="Courier New" w:hAnsi="Courier New" w:cs="Courier New"/>
          <w:noProof/>
          <w:lang w:eastAsia="et-EE"/>
        </w:rPr>
      </w:pPr>
      <w:r w:rsidRPr="132298F4">
        <w:rPr>
          <w:rFonts w:ascii="Courier New" w:hAnsi="Courier New" w:cs="Courier New"/>
          <w:b/>
        </w:rPr>
        <w:t>Eeltingimused</w:t>
      </w:r>
      <w:r w:rsidRPr="132298F4">
        <w:rPr>
          <w:rFonts w:ascii="Courier New" w:hAnsi="Courier New" w:cs="Courier New"/>
        </w:rPr>
        <w:t>:</w:t>
      </w:r>
    </w:p>
    <w:p w14:paraId="0949604A" w14:textId="0F4EE0E7" w:rsidR="00C85185" w:rsidRPr="000E3F07" w:rsidRDefault="00C85185" w:rsidP="00412693">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 xml:space="preserve">Töötaja eksemplar t (millel on </w:t>
      </w:r>
      <w:r w:rsidR="001B0D0F" w:rsidRPr="132298F4">
        <w:rPr>
          <w:rFonts w:ascii="Courier New" w:hAnsi="Courier New" w:cs="Courier New"/>
        </w:rPr>
        <w:t>e_</w:t>
      </w:r>
      <w:r w:rsidR="0050462D" w:rsidRPr="132298F4">
        <w:rPr>
          <w:rFonts w:ascii="Courier New" w:hAnsi="Courier New" w:cs="Courier New"/>
        </w:rPr>
        <w:t>meil=p_e_meil</w:t>
      </w:r>
      <w:r w:rsidRPr="132298F4">
        <w:rPr>
          <w:rFonts w:ascii="Courier New" w:hAnsi="Courier New" w:cs="Courier New"/>
        </w:rPr>
        <w:t>) on registreeritud</w:t>
      </w:r>
    </w:p>
    <w:p w14:paraId="60FB0DCD" w14:textId="4ACCC933" w:rsidR="00B22AB2" w:rsidRPr="000E3F07" w:rsidRDefault="3F55E22A" w:rsidP="00412693">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Pakiautomaa</w:t>
      </w:r>
      <w:r w:rsidR="27C77D3C" w:rsidRPr="132298F4">
        <w:rPr>
          <w:rFonts w:ascii="Courier New" w:hAnsi="Courier New" w:cs="Courier New"/>
        </w:rPr>
        <w:t>t</w:t>
      </w:r>
      <w:r w:rsidR="08CFE786" w:rsidRPr="132298F4">
        <w:rPr>
          <w:rFonts w:ascii="Courier New" w:hAnsi="Courier New" w:cs="Courier New"/>
        </w:rPr>
        <w:t xml:space="preserve"> </w:t>
      </w:r>
      <w:r w:rsidR="6F980F32" w:rsidRPr="132298F4">
        <w:rPr>
          <w:rFonts w:ascii="Courier New" w:hAnsi="Courier New" w:cs="Courier New"/>
        </w:rPr>
        <w:t xml:space="preserve">eksemplar </w:t>
      </w:r>
      <w:r w:rsidR="01148BFE" w:rsidRPr="132298F4">
        <w:rPr>
          <w:rFonts w:ascii="Courier New" w:hAnsi="Courier New" w:cs="Courier New"/>
        </w:rPr>
        <w:t>o</w:t>
      </w:r>
      <w:r w:rsidR="6F980F32" w:rsidRPr="132298F4">
        <w:rPr>
          <w:rFonts w:ascii="Courier New" w:hAnsi="Courier New" w:cs="Courier New"/>
        </w:rPr>
        <w:t xml:space="preserve"> (</w:t>
      </w:r>
      <w:r w:rsidR="2EAD6C7C" w:rsidRPr="132298F4">
        <w:rPr>
          <w:rFonts w:ascii="Courier New" w:hAnsi="Courier New" w:cs="Courier New"/>
        </w:rPr>
        <w:t xml:space="preserve">millel on </w:t>
      </w:r>
      <w:r w:rsidR="23899BA4" w:rsidRPr="132298F4">
        <w:rPr>
          <w:rFonts w:ascii="Courier New" w:hAnsi="Courier New" w:cs="Courier New"/>
        </w:rPr>
        <w:t>P</w:t>
      </w:r>
      <w:r w:rsidR="212AC2A4" w:rsidRPr="132298F4">
        <w:rPr>
          <w:rFonts w:ascii="Courier New" w:hAnsi="Courier New" w:cs="Courier New"/>
        </w:rPr>
        <w:t>akiautoma</w:t>
      </w:r>
      <w:r w:rsidR="30C4B005" w:rsidRPr="132298F4">
        <w:rPr>
          <w:rFonts w:ascii="Courier New" w:hAnsi="Courier New" w:cs="Courier New"/>
        </w:rPr>
        <w:t>adi</w:t>
      </w:r>
      <w:r w:rsidR="7A3227E0" w:rsidRPr="132298F4">
        <w:rPr>
          <w:rFonts w:ascii="Courier New" w:hAnsi="Courier New" w:cs="Courier New"/>
        </w:rPr>
        <w:t>_</w:t>
      </w:r>
      <w:r w:rsidR="6F980F32" w:rsidRPr="132298F4">
        <w:rPr>
          <w:rFonts w:ascii="Courier New" w:hAnsi="Courier New" w:cs="Courier New"/>
        </w:rPr>
        <w:t>kood=p_</w:t>
      </w:r>
      <w:r w:rsidR="51BF4D91" w:rsidRPr="4672CF47">
        <w:rPr>
          <w:rFonts w:ascii="Courier New" w:hAnsi="Courier New" w:cs="Courier New"/>
        </w:rPr>
        <w:t>pakiautomaa</w:t>
      </w:r>
      <w:r w:rsidR="322905E9" w:rsidRPr="4672CF47">
        <w:rPr>
          <w:rFonts w:ascii="Courier New" w:hAnsi="Courier New" w:cs="Courier New"/>
        </w:rPr>
        <w:t>di</w:t>
      </w:r>
      <w:r w:rsidR="51BF4D91" w:rsidRPr="4672CF47">
        <w:rPr>
          <w:rFonts w:ascii="Courier New" w:hAnsi="Courier New" w:cs="Courier New"/>
        </w:rPr>
        <w:t>_</w:t>
      </w:r>
      <w:r w:rsidR="6BFBFFDA" w:rsidRPr="4672CF47">
        <w:rPr>
          <w:rFonts w:ascii="Courier New" w:hAnsi="Courier New" w:cs="Courier New"/>
        </w:rPr>
        <w:t>kood) on registreeritud</w:t>
      </w:r>
      <w:r w:rsidR="6F980F32" w:rsidRPr="132298F4">
        <w:rPr>
          <w:rFonts w:ascii="Courier New" w:hAnsi="Courier New" w:cs="Courier New"/>
        </w:rPr>
        <w:t xml:space="preserve"> </w:t>
      </w:r>
    </w:p>
    <w:p w14:paraId="7A2A0E2D" w14:textId="43CE0C27" w:rsidR="00324202" w:rsidRPr="000E3F07" w:rsidRDefault="389D4DC9" w:rsidP="00412693">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P</w:t>
      </w:r>
      <w:r w:rsidR="5155B400" w:rsidRPr="132298F4">
        <w:rPr>
          <w:rFonts w:ascii="Courier New" w:hAnsi="Courier New" w:cs="Courier New"/>
        </w:rPr>
        <w:t>akiautomaa</w:t>
      </w:r>
      <w:r w:rsidR="6BADFCC4" w:rsidRPr="132298F4">
        <w:rPr>
          <w:rFonts w:ascii="Courier New" w:hAnsi="Courier New" w:cs="Courier New"/>
        </w:rPr>
        <w:t>di</w:t>
      </w:r>
      <w:r w:rsidR="00324202" w:rsidRPr="132298F4">
        <w:rPr>
          <w:rFonts w:ascii="Courier New" w:hAnsi="Courier New" w:cs="Courier New"/>
        </w:rPr>
        <w:t xml:space="preserve">_kategooria </w:t>
      </w:r>
      <w:r w:rsidR="00B22AB2" w:rsidRPr="132298F4">
        <w:rPr>
          <w:rFonts w:ascii="Courier New" w:hAnsi="Courier New" w:cs="Courier New"/>
        </w:rPr>
        <w:t xml:space="preserve">eksemplar </w:t>
      </w:r>
      <w:r w:rsidR="005F770A" w:rsidRPr="132298F4">
        <w:rPr>
          <w:rFonts w:ascii="Courier New" w:hAnsi="Courier New" w:cs="Courier New"/>
        </w:rPr>
        <w:t>o</w:t>
      </w:r>
      <w:r w:rsidR="00B22AB2" w:rsidRPr="132298F4">
        <w:rPr>
          <w:rFonts w:ascii="Courier New" w:hAnsi="Courier New" w:cs="Courier New"/>
        </w:rPr>
        <w:t>k (</w:t>
      </w:r>
      <w:r w:rsidR="00655308" w:rsidRPr="132298F4">
        <w:rPr>
          <w:rFonts w:ascii="Courier New" w:hAnsi="Courier New" w:cs="Courier New"/>
        </w:rPr>
        <w:t xml:space="preserve">millel on </w:t>
      </w:r>
      <w:r w:rsidR="005940EB" w:rsidRPr="132298F4">
        <w:rPr>
          <w:rFonts w:ascii="Courier New" w:hAnsi="Courier New" w:cs="Courier New"/>
        </w:rPr>
        <w:t>kood=p_</w:t>
      </w:r>
      <w:r w:rsidR="1096AFD6" w:rsidRPr="132298F4">
        <w:rPr>
          <w:rFonts w:ascii="Courier New" w:hAnsi="Courier New" w:cs="Courier New"/>
        </w:rPr>
        <w:t>pakiautomaa</w:t>
      </w:r>
      <w:r w:rsidR="68363678" w:rsidRPr="132298F4">
        <w:rPr>
          <w:rFonts w:ascii="Courier New" w:hAnsi="Courier New" w:cs="Courier New"/>
        </w:rPr>
        <w:t>di</w:t>
      </w:r>
      <w:r w:rsidR="005940EB" w:rsidRPr="132298F4">
        <w:rPr>
          <w:rFonts w:ascii="Courier New" w:hAnsi="Courier New" w:cs="Courier New"/>
        </w:rPr>
        <w:t>_</w:t>
      </w:r>
      <w:r w:rsidR="00B22AB2" w:rsidRPr="132298F4">
        <w:rPr>
          <w:rFonts w:ascii="Courier New" w:hAnsi="Courier New" w:cs="Courier New"/>
        </w:rPr>
        <w:t>kategooria</w:t>
      </w:r>
      <w:r w:rsidR="005940EB" w:rsidRPr="132298F4">
        <w:rPr>
          <w:rFonts w:ascii="Courier New" w:hAnsi="Courier New" w:cs="Courier New"/>
        </w:rPr>
        <w:t>_kood</w:t>
      </w:r>
      <w:r w:rsidR="00904948" w:rsidRPr="132298F4">
        <w:rPr>
          <w:rFonts w:ascii="Courier New" w:hAnsi="Courier New" w:cs="Courier New"/>
        </w:rPr>
        <w:t xml:space="preserve"> ja on_aktiivne=TRUE</w:t>
      </w:r>
      <w:r w:rsidR="00B22AB2" w:rsidRPr="132298F4">
        <w:rPr>
          <w:rFonts w:ascii="Courier New" w:hAnsi="Courier New" w:cs="Courier New"/>
        </w:rPr>
        <w:t xml:space="preserve">) </w:t>
      </w:r>
      <w:r w:rsidR="00324202" w:rsidRPr="132298F4">
        <w:rPr>
          <w:rFonts w:ascii="Courier New" w:hAnsi="Courier New" w:cs="Courier New"/>
        </w:rPr>
        <w:t>on registreeritud</w:t>
      </w:r>
    </w:p>
    <w:p w14:paraId="05F87A00" w14:textId="404FCF79" w:rsidR="00324202" w:rsidRPr="000E3F07" w:rsidRDefault="005F770A" w:rsidP="00412693">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o</w:t>
      </w:r>
      <w:r w:rsidR="00B22AB2" w:rsidRPr="132298F4">
        <w:rPr>
          <w:rFonts w:ascii="Courier New" w:hAnsi="Courier New" w:cs="Courier New"/>
        </w:rPr>
        <w:t xml:space="preserve"> on seotud </w:t>
      </w:r>
      <w:r w:rsidR="4D811F8C" w:rsidRPr="132298F4">
        <w:rPr>
          <w:rFonts w:ascii="Courier New" w:hAnsi="Courier New" w:cs="Courier New"/>
        </w:rPr>
        <w:t>P</w:t>
      </w:r>
      <w:r w:rsidR="22739C4B" w:rsidRPr="132298F4">
        <w:rPr>
          <w:rFonts w:ascii="Courier New" w:hAnsi="Courier New" w:cs="Courier New"/>
        </w:rPr>
        <w:t>akiautomaa</w:t>
      </w:r>
      <w:r w:rsidR="3276F233" w:rsidRPr="132298F4">
        <w:rPr>
          <w:rFonts w:ascii="Courier New" w:hAnsi="Courier New" w:cs="Courier New"/>
        </w:rPr>
        <w:t>di</w:t>
      </w:r>
      <w:r w:rsidR="00B22AB2" w:rsidRPr="132298F4">
        <w:rPr>
          <w:rFonts w:ascii="Courier New" w:hAnsi="Courier New" w:cs="Courier New"/>
        </w:rPr>
        <w:t xml:space="preserve">_seisundi_liik eksemplariga </w:t>
      </w:r>
      <w:r w:rsidRPr="132298F4">
        <w:rPr>
          <w:rFonts w:ascii="Courier New" w:hAnsi="Courier New" w:cs="Courier New"/>
        </w:rPr>
        <w:t>o</w:t>
      </w:r>
      <w:r w:rsidR="00B22AB2" w:rsidRPr="132298F4">
        <w:rPr>
          <w:rFonts w:ascii="Courier New" w:hAnsi="Courier New" w:cs="Courier New"/>
        </w:rPr>
        <w:t xml:space="preserve">sl </w:t>
      </w:r>
      <w:r w:rsidR="004B57DC" w:rsidRPr="132298F4">
        <w:rPr>
          <w:rFonts w:ascii="Courier New" w:hAnsi="Courier New" w:cs="Courier New"/>
        </w:rPr>
        <w:t>(</w:t>
      </w:r>
      <w:r w:rsidR="00B22AB2" w:rsidRPr="132298F4">
        <w:rPr>
          <w:rFonts w:ascii="Courier New" w:hAnsi="Courier New" w:cs="Courier New"/>
        </w:rPr>
        <w:t>(</w:t>
      </w:r>
      <w:r w:rsidR="00655308" w:rsidRPr="132298F4">
        <w:rPr>
          <w:rFonts w:ascii="Courier New" w:hAnsi="Courier New" w:cs="Courier New"/>
        </w:rPr>
        <w:t xml:space="preserve">millel on </w:t>
      </w:r>
      <w:r w:rsidR="00A34B13" w:rsidRPr="132298F4">
        <w:rPr>
          <w:rFonts w:ascii="Courier New" w:hAnsi="Courier New" w:cs="Courier New"/>
        </w:rPr>
        <w:t>kood</w:t>
      </w:r>
      <w:r w:rsidR="00B22AB2" w:rsidRPr="132298F4">
        <w:rPr>
          <w:rFonts w:ascii="Courier New" w:hAnsi="Courier New" w:cs="Courier New"/>
        </w:rPr>
        <w:t>=</w:t>
      </w:r>
      <w:r w:rsidR="00A34B13" w:rsidRPr="132298F4">
        <w:rPr>
          <w:rFonts w:ascii="Courier New" w:hAnsi="Courier New" w:cs="Courier New"/>
        </w:rPr>
        <w:t>1 (</w:t>
      </w:r>
      <w:r w:rsidR="00B22AB2" w:rsidRPr="132298F4">
        <w:rPr>
          <w:rFonts w:ascii="Courier New" w:hAnsi="Courier New" w:cs="Courier New"/>
        </w:rPr>
        <w:t>"</w:t>
      </w:r>
      <w:r w:rsidR="00220241" w:rsidRPr="132298F4">
        <w:rPr>
          <w:rFonts w:ascii="Courier New" w:hAnsi="Courier New" w:cs="Courier New"/>
        </w:rPr>
        <w:t>Ootel</w:t>
      </w:r>
      <w:r w:rsidR="00B22AB2" w:rsidRPr="132298F4">
        <w:rPr>
          <w:rFonts w:ascii="Courier New" w:hAnsi="Courier New" w:cs="Courier New"/>
        </w:rPr>
        <w:t>"</w:t>
      </w:r>
      <w:r w:rsidR="00A34B13" w:rsidRPr="132298F4">
        <w:rPr>
          <w:rFonts w:ascii="Courier New" w:hAnsi="Courier New" w:cs="Courier New"/>
        </w:rPr>
        <w:t>)</w:t>
      </w:r>
      <w:r w:rsidR="00B22AB2" w:rsidRPr="132298F4">
        <w:rPr>
          <w:rFonts w:ascii="Courier New" w:hAnsi="Courier New" w:cs="Courier New"/>
        </w:rPr>
        <w:t>) või (</w:t>
      </w:r>
      <w:r w:rsidR="004B57DC" w:rsidRPr="132298F4">
        <w:rPr>
          <w:rFonts w:ascii="Courier New" w:hAnsi="Courier New" w:cs="Courier New"/>
        </w:rPr>
        <w:t xml:space="preserve">millel on </w:t>
      </w:r>
      <w:r w:rsidR="00A34B13" w:rsidRPr="132298F4">
        <w:rPr>
          <w:rFonts w:ascii="Courier New" w:hAnsi="Courier New" w:cs="Courier New"/>
        </w:rPr>
        <w:t>kood</w:t>
      </w:r>
      <w:r w:rsidR="00B22AB2" w:rsidRPr="132298F4">
        <w:rPr>
          <w:rFonts w:ascii="Courier New" w:hAnsi="Courier New" w:cs="Courier New"/>
        </w:rPr>
        <w:t>=</w:t>
      </w:r>
      <w:r w:rsidR="00A34B13" w:rsidRPr="132298F4">
        <w:rPr>
          <w:rFonts w:ascii="Courier New" w:hAnsi="Courier New" w:cs="Courier New"/>
        </w:rPr>
        <w:t>3 (</w:t>
      </w:r>
      <w:r w:rsidR="00B22AB2" w:rsidRPr="132298F4">
        <w:rPr>
          <w:rFonts w:ascii="Courier New" w:hAnsi="Courier New" w:cs="Courier New"/>
        </w:rPr>
        <w:t>"Mitteaktiivne"</w:t>
      </w:r>
      <w:r w:rsidR="00A34B13" w:rsidRPr="132298F4">
        <w:rPr>
          <w:rFonts w:ascii="Courier New" w:hAnsi="Courier New" w:cs="Courier New"/>
        </w:rPr>
        <w:t>)</w:t>
      </w:r>
      <w:r w:rsidR="00B22AB2" w:rsidRPr="132298F4">
        <w:rPr>
          <w:rFonts w:ascii="Courier New" w:hAnsi="Courier New" w:cs="Courier New"/>
        </w:rPr>
        <w:t>)</w:t>
      </w:r>
      <w:r w:rsidR="004B57DC" w:rsidRPr="132298F4">
        <w:rPr>
          <w:rFonts w:ascii="Courier New" w:hAnsi="Courier New" w:cs="Courier New"/>
        </w:rPr>
        <w:t>)</w:t>
      </w:r>
    </w:p>
    <w:p w14:paraId="68DB429A" w14:textId="354F5EDD" w:rsidR="00324202" w:rsidRPr="000E3F07" w:rsidRDefault="00324202" w:rsidP="132298F4">
      <w:pPr>
        <w:autoSpaceDE w:val="0"/>
        <w:autoSpaceDN w:val="0"/>
        <w:adjustRightInd w:val="0"/>
        <w:rPr>
          <w:rFonts w:ascii="Courier New" w:hAnsi="Courier New" w:cs="Courier New"/>
          <w:color w:val="008000"/>
          <w:lang w:eastAsia="et-EE"/>
        </w:rPr>
      </w:pPr>
      <w:r w:rsidRPr="132298F4">
        <w:rPr>
          <w:rFonts w:ascii="Courier New" w:hAnsi="Courier New" w:cs="Courier New"/>
          <w:b/>
        </w:rPr>
        <w:t>Järeltingimused</w:t>
      </w:r>
      <w:r w:rsidRPr="132298F4">
        <w:rPr>
          <w:rFonts w:ascii="Courier New" w:hAnsi="Courier New" w:cs="Courier New"/>
        </w:rPr>
        <w:t>:</w:t>
      </w:r>
    </w:p>
    <w:p w14:paraId="454224E8" w14:textId="4655BB8D" w:rsidR="00CD0DDB" w:rsidRPr="000E3F07" w:rsidRDefault="00CD0DDB" w:rsidP="132298F4">
      <w:pPr>
        <w:autoSpaceDE w:val="0"/>
        <w:autoSpaceDN w:val="0"/>
        <w:adjustRightInd w:val="0"/>
        <w:rPr>
          <w:rFonts w:ascii="Courier New" w:hAnsi="Courier New" w:cs="Courier New"/>
          <w:lang w:eastAsia="et-EE"/>
        </w:rPr>
      </w:pPr>
      <w:r w:rsidRPr="132298F4">
        <w:rPr>
          <w:rFonts w:ascii="Courier New" w:hAnsi="Courier New" w:cs="Courier New"/>
          <w:color w:val="008000"/>
        </w:rPr>
        <w:t>--Kustuta seoseid</w:t>
      </w:r>
    </w:p>
    <w:p w14:paraId="37A5D7EF" w14:textId="48763749" w:rsidR="00CD0DDB" w:rsidRPr="000E3F07" w:rsidRDefault="00CD0DDB" w:rsidP="00412693">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o olemasolev seos viimase muutjaga on kustutatud</w:t>
      </w:r>
    </w:p>
    <w:p w14:paraId="33EC1ABD" w14:textId="615C6AB5" w:rsidR="000A6D1B" w:rsidRPr="000E3F07" w:rsidRDefault="000A6D1B" w:rsidP="00412693">
      <w:pPr>
        <w:autoSpaceDE w:val="0"/>
        <w:autoSpaceDN w:val="0"/>
        <w:adjustRightInd w:val="0"/>
        <w:rPr>
          <w:rFonts w:ascii="Courier New" w:hAnsi="Courier New" w:cs="Courier New"/>
          <w:lang w:eastAsia="et-EE"/>
        </w:rPr>
      </w:pPr>
      <w:r w:rsidRPr="132298F4">
        <w:rPr>
          <w:rFonts w:ascii="Courier New" w:hAnsi="Courier New" w:cs="Courier New"/>
          <w:color w:val="008000"/>
        </w:rPr>
        <w:t>--Loo eksemplare</w:t>
      </w:r>
    </w:p>
    <w:p w14:paraId="6ABD4793" w14:textId="351B0CD4" w:rsidR="000A6D1B" w:rsidRPr="000E3F07" w:rsidRDefault="32268C43" w:rsidP="00412693">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P</w:t>
      </w:r>
      <w:r w:rsidR="5483A34A" w:rsidRPr="132298F4">
        <w:rPr>
          <w:rFonts w:ascii="Courier New" w:hAnsi="Courier New" w:cs="Courier New"/>
        </w:rPr>
        <w:t>akiautomaa</w:t>
      </w:r>
      <w:r w:rsidR="5A5024EA" w:rsidRPr="132298F4">
        <w:rPr>
          <w:rFonts w:ascii="Courier New" w:hAnsi="Courier New" w:cs="Courier New"/>
        </w:rPr>
        <w:t>di</w:t>
      </w:r>
      <w:r w:rsidR="00BC32B3" w:rsidRPr="132298F4">
        <w:rPr>
          <w:rFonts w:ascii="Courier New" w:hAnsi="Courier New" w:cs="Courier New"/>
        </w:rPr>
        <w:t>_kategooria_</w:t>
      </w:r>
      <w:r w:rsidR="00324202" w:rsidRPr="132298F4">
        <w:rPr>
          <w:rFonts w:ascii="Courier New" w:hAnsi="Courier New" w:cs="Courier New"/>
        </w:rPr>
        <w:t xml:space="preserve">omamine </w:t>
      </w:r>
      <w:r w:rsidR="00E2049C" w:rsidRPr="132298F4">
        <w:rPr>
          <w:rFonts w:ascii="Courier New" w:hAnsi="Courier New" w:cs="Courier New"/>
        </w:rPr>
        <w:t xml:space="preserve">eksemplar </w:t>
      </w:r>
      <w:r w:rsidR="005F770A" w:rsidRPr="132298F4">
        <w:rPr>
          <w:rFonts w:ascii="Courier New" w:hAnsi="Courier New" w:cs="Courier New"/>
        </w:rPr>
        <w:t>o</w:t>
      </w:r>
      <w:r w:rsidR="00E2049C" w:rsidRPr="132298F4">
        <w:rPr>
          <w:rFonts w:ascii="Courier New" w:hAnsi="Courier New" w:cs="Courier New"/>
        </w:rPr>
        <w:t>ko on registreeritud</w:t>
      </w:r>
    </w:p>
    <w:p w14:paraId="0968921E" w14:textId="24426971" w:rsidR="000A6D1B" w:rsidRPr="000E3F07" w:rsidRDefault="000A6D1B" w:rsidP="00412693">
      <w:pPr>
        <w:autoSpaceDE w:val="0"/>
        <w:autoSpaceDN w:val="0"/>
        <w:adjustRightInd w:val="0"/>
        <w:rPr>
          <w:rFonts w:ascii="Courier New" w:hAnsi="Courier New" w:cs="Courier New"/>
          <w:lang w:eastAsia="et-EE"/>
        </w:rPr>
      </w:pPr>
      <w:r w:rsidRPr="132298F4">
        <w:rPr>
          <w:rFonts w:ascii="Courier New" w:hAnsi="Courier New" w:cs="Courier New"/>
          <w:color w:val="008000"/>
        </w:rPr>
        <w:t>--Loo seoseid</w:t>
      </w:r>
    </w:p>
    <w:p w14:paraId="29E5623E" w14:textId="2D6A6A5C" w:rsidR="00324202" w:rsidRPr="000E3F07" w:rsidRDefault="005F770A" w:rsidP="00412693">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o</w:t>
      </w:r>
      <w:r w:rsidR="00E2049C" w:rsidRPr="132298F4">
        <w:rPr>
          <w:rFonts w:ascii="Courier New" w:hAnsi="Courier New" w:cs="Courier New"/>
        </w:rPr>
        <w:t xml:space="preserve"> ja </w:t>
      </w:r>
      <w:r w:rsidRPr="132298F4">
        <w:rPr>
          <w:rFonts w:ascii="Courier New" w:hAnsi="Courier New" w:cs="Courier New"/>
        </w:rPr>
        <w:t>o</w:t>
      </w:r>
      <w:r w:rsidR="00E2049C" w:rsidRPr="132298F4">
        <w:rPr>
          <w:rFonts w:ascii="Courier New" w:hAnsi="Courier New" w:cs="Courier New"/>
        </w:rPr>
        <w:t>ko seos on registreeritud</w:t>
      </w:r>
    </w:p>
    <w:p w14:paraId="6B516702" w14:textId="57690EF1" w:rsidR="00324202" w:rsidRPr="000E3F07" w:rsidRDefault="005F770A" w:rsidP="00412693">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o</w:t>
      </w:r>
      <w:r w:rsidR="00E2049C" w:rsidRPr="132298F4">
        <w:rPr>
          <w:rFonts w:ascii="Courier New" w:hAnsi="Courier New" w:cs="Courier New"/>
        </w:rPr>
        <w:t xml:space="preserve">k ja </w:t>
      </w:r>
      <w:r w:rsidRPr="132298F4">
        <w:rPr>
          <w:rFonts w:ascii="Courier New" w:hAnsi="Courier New" w:cs="Courier New"/>
        </w:rPr>
        <w:t>o</w:t>
      </w:r>
      <w:r w:rsidR="00E2049C" w:rsidRPr="132298F4">
        <w:rPr>
          <w:rFonts w:ascii="Courier New" w:hAnsi="Courier New" w:cs="Courier New"/>
        </w:rPr>
        <w:t>ko seos on registreeritud</w:t>
      </w:r>
    </w:p>
    <w:p w14:paraId="3E1A439D" w14:textId="478C418E" w:rsidR="00802D4F" w:rsidRPr="000E3F07" w:rsidRDefault="00802D4F" w:rsidP="00412693">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o ja t (viimase muutja rollis) seos on registreeritud</w:t>
      </w:r>
    </w:p>
    <w:p w14:paraId="6683DC5A" w14:textId="31FC44AB" w:rsidR="006D4251" w:rsidRPr="000E3F07" w:rsidRDefault="006D4251" w:rsidP="00412693">
      <w:pPr>
        <w:autoSpaceDE w:val="0"/>
        <w:autoSpaceDN w:val="0"/>
        <w:adjustRightInd w:val="0"/>
        <w:ind w:hanging="294"/>
        <w:rPr>
          <w:rFonts w:ascii="Courier New" w:hAnsi="Courier New" w:cs="Courier New"/>
          <w:lang w:eastAsia="et-EE"/>
        </w:rPr>
      </w:pPr>
      <w:r w:rsidRPr="132298F4">
        <w:rPr>
          <w:rFonts w:ascii="Courier New" w:hAnsi="Courier New" w:cs="Courier New"/>
          <w:color w:val="008000"/>
        </w:rPr>
        <w:t>--Väärtusta atribuute</w:t>
      </w:r>
    </w:p>
    <w:p w14:paraId="6633BB50" w14:textId="021C1C38" w:rsidR="000A279E" w:rsidRPr="000E3F07" w:rsidRDefault="000A279E" w:rsidP="00412693">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o.viimase_muutm_aeg:= hetke kuupäev + kellaaeg</w:t>
      </w:r>
    </w:p>
    <w:p w14:paraId="69A5CB4B" w14:textId="0127D4F9" w:rsidR="00CA6891" w:rsidRPr="000E3F07" w:rsidRDefault="5133BD46" w:rsidP="132298F4">
      <w:pPr>
        <w:autoSpaceDE w:val="0"/>
        <w:autoSpaceDN w:val="0"/>
        <w:adjustRightInd w:val="0"/>
        <w:rPr>
          <w:rFonts w:ascii="Courier New" w:hAnsi="Courier New" w:cs="Courier New"/>
          <w:noProof/>
          <w:lang w:eastAsia="et-EE"/>
        </w:rPr>
      </w:pPr>
      <w:r w:rsidRPr="132298F4">
        <w:rPr>
          <w:rFonts w:ascii="Courier New" w:hAnsi="Courier New" w:cs="Courier New"/>
          <w:b/>
        </w:rPr>
        <w:t>Kasutus kasutusjuhtude poolt</w:t>
      </w:r>
      <w:r w:rsidRPr="132298F4">
        <w:rPr>
          <w:rFonts w:ascii="Courier New" w:hAnsi="Courier New" w:cs="Courier New"/>
        </w:rPr>
        <w:t>:</w:t>
      </w:r>
      <w:r w:rsidR="0C321FBD" w:rsidRPr="132298F4">
        <w:rPr>
          <w:rFonts w:ascii="Courier New" w:hAnsi="Courier New" w:cs="Courier New"/>
        </w:rPr>
        <w:t xml:space="preserve"> Registreeri </w:t>
      </w:r>
      <w:r w:rsidR="43FC92D9" w:rsidRPr="4672CF47">
        <w:rPr>
          <w:rFonts w:ascii="Courier New" w:hAnsi="Courier New" w:cs="Courier New"/>
        </w:rPr>
        <w:t>P</w:t>
      </w:r>
      <w:r w:rsidR="4B4BB4D2" w:rsidRPr="4672CF47">
        <w:rPr>
          <w:rFonts w:ascii="Courier New" w:hAnsi="Courier New" w:cs="Courier New"/>
        </w:rPr>
        <w:t>akiautomaat</w:t>
      </w:r>
      <w:r w:rsidR="0C321FBD" w:rsidRPr="132298F4">
        <w:rPr>
          <w:rFonts w:ascii="Courier New" w:hAnsi="Courier New" w:cs="Courier New"/>
        </w:rPr>
        <w:t xml:space="preserve">, Muuda </w:t>
      </w:r>
      <w:r w:rsidR="2E85A7AF" w:rsidRPr="4672CF47">
        <w:rPr>
          <w:rFonts w:ascii="Courier New" w:hAnsi="Courier New" w:cs="Courier New"/>
        </w:rPr>
        <w:t>P</w:t>
      </w:r>
      <w:r w:rsidR="29AB9D56" w:rsidRPr="4672CF47">
        <w:rPr>
          <w:rFonts w:ascii="Courier New" w:hAnsi="Courier New" w:cs="Courier New"/>
        </w:rPr>
        <w:t>akiautomaati</w:t>
      </w:r>
    </w:p>
    <w:p w14:paraId="1874F748" w14:textId="77777777" w:rsidR="00CA6891" w:rsidRDefault="00CA6891" w:rsidP="132298F4">
      <w:pPr>
        <w:autoSpaceDE w:val="0"/>
        <w:autoSpaceDN w:val="0"/>
        <w:adjustRightInd w:val="0"/>
        <w:rPr>
          <w:rFonts w:cs="Arial"/>
          <w:noProof/>
          <w:lang w:eastAsia="et-EE"/>
        </w:rPr>
      </w:pPr>
    </w:p>
    <w:p w14:paraId="5A3F425F" w14:textId="3E1F1700" w:rsidR="003F6F64" w:rsidRDefault="003F6F64" w:rsidP="51675408">
      <w:pPr>
        <w:pStyle w:val="Heading4"/>
        <w:rPr>
          <w:noProof/>
          <w:lang w:eastAsia="et-EE"/>
        </w:rPr>
      </w:pPr>
      <w:bookmarkStart w:id="187" w:name="_Toc1749209668"/>
      <w:bookmarkStart w:id="188" w:name="_Toc1843126377"/>
      <w:r>
        <w:t>OP8</w:t>
      </w:r>
      <w:bookmarkEnd w:id="187"/>
      <w:bookmarkEnd w:id="188"/>
    </w:p>
    <w:p w14:paraId="47E21FB6" w14:textId="77777777" w:rsidR="00DF5612" w:rsidRDefault="00DF5612" w:rsidP="132298F4">
      <w:pPr>
        <w:autoSpaceDE w:val="0"/>
        <w:autoSpaceDN w:val="0"/>
        <w:adjustRightInd w:val="0"/>
        <w:rPr>
          <w:rFonts w:cs="Arial"/>
          <w:noProof/>
          <w:lang w:eastAsia="et-EE"/>
        </w:rPr>
      </w:pPr>
    </w:p>
    <w:p w14:paraId="48E763DB" w14:textId="4097D899" w:rsidR="00B1720F" w:rsidRPr="000E3F07" w:rsidRDefault="7B8CC0B1" w:rsidP="132298F4">
      <w:pPr>
        <w:autoSpaceDE w:val="0"/>
        <w:autoSpaceDN w:val="0"/>
        <w:adjustRightInd w:val="0"/>
        <w:rPr>
          <w:rFonts w:ascii="Courier New" w:hAnsi="Courier New" w:cs="Courier New"/>
          <w:b/>
          <w:bCs/>
          <w:noProof/>
          <w:lang w:eastAsia="et-EE"/>
        </w:rPr>
      </w:pPr>
      <w:commentRangeStart w:id="189"/>
      <w:r w:rsidRPr="132298F4">
        <w:rPr>
          <w:rFonts w:ascii="Courier New" w:hAnsi="Courier New" w:cs="Courier New"/>
          <w:b/>
          <w:color w:val="0070C0"/>
        </w:rPr>
        <w:t>OP</w:t>
      </w:r>
      <w:r w:rsidR="315A78BE" w:rsidRPr="132298F4">
        <w:rPr>
          <w:rFonts w:ascii="Courier New" w:hAnsi="Courier New" w:cs="Courier New"/>
          <w:b/>
          <w:color w:val="0070C0"/>
        </w:rPr>
        <w:t>8</w:t>
      </w:r>
      <w:r w:rsidRPr="132298F4">
        <w:rPr>
          <w:rFonts w:ascii="Courier New" w:hAnsi="Courier New" w:cs="Courier New"/>
          <w:b/>
        </w:rPr>
        <w:t xml:space="preserve"> Eemalda </w:t>
      </w:r>
      <w:r w:rsidR="557B9F88" w:rsidRPr="132298F4">
        <w:rPr>
          <w:rFonts w:ascii="Courier New" w:hAnsi="Courier New" w:cs="Courier New"/>
          <w:b/>
        </w:rPr>
        <w:t>p</w:t>
      </w:r>
      <w:r w:rsidR="19DE1F00" w:rsidRPr="132298F4">
        <w:rPr>
          <w:rFonts w:ascii="Courier New" w:hAnsi="Courier New" w:cs="Courier New"/>
          <w:b/>
        </w:rPr>
        <w:t>akiautomaa</w:t>
      </w:r>
      <w:r w:rsidR="4BABA85E" w:rsidRPr="132298F4">
        <w:rPr>
          <w:rFonts w:ascii="Courier New" w:hAnsi="Courier New" w:cs="Courier New"/>
          <w:b/>
        </w:rPr>
        <w:t>t</w:t>
      </w:r>
      <w:r w:rsidR="19DE1F00" w:rsidRPr="132298F4">
        <w:rPr>
          <w:rFonts w:ascii="Courier New" w:hAnsi="Courier New" w:cs="Courier New"/>
          <w:b/>
        </w:rPr>
        <w:t xml:space="preserve"> </w:t>
      </w:r>
      <w:r w:rsidRPr="132298F4">
        <w:rPr>
          <w:rFonts w:ascii="Courier New" w:hAnsi="Courier New" w:cs="Courier New"/>
          <w:b/>
        </w:rPr>
        <w:t>kategooriast (</w:t>
      </w:r>
    </w:p>
    <w:p w14:paraId="6FEEA11F" w14:textId="62D02DAF" w:rsidR="00B1720F" w:rsidRPr="000E3F07" w:rsidRDefault="000F2C18" w:rsidP="132298F4">
      <w:pPr>
        <w:autoSpaceDE w:val="0"/>
        <w:autoSpaceDN w:val="0"/>
        <w:adjustRightInd w:val="0"/>
        <w:ind w:firstLine="720"/>
        <w:rPr>
          <w:rFonts w:ascii="Courier New" w:hAnsi="Courier New" w:cs="Courier New"/>
          <w:b/>
          <w:bCs/>
          <w:noProof/>
          <w:lang w:eastAsia="et-EE"/>
        </w:rPr>
      </w:pPr>
      <w:r w:rsidRPr="132298F4">
        <w:rPr>
          <w:rFonts w:ascii="Courier New" w:hAnsi="Courier New" w:cs="Courier New"/>
          <w:b/>
        </w:rPr>
        <w:t>p_</w:t>
      </w:r>
      <w:r w:rsidR="1EC404EB" w:rsidRPr="132298F4">
        <w:rPr>
          <w:rFonts w:ascii="Courier New" w:hAnsi="Courier New" w:cs="Courier New"/>
          <w:b/>
          <w:bCs/>
        </w:rPr>
        <w:t>pakiautomaa</w:t>
      </w:r>
      <w:r w:rsidR="36EDF029" w:rsidRPr="132298F4">
        <w:rPr>
          <w:rFonts w:ascii="Courier New" w:hAnsi="Courier New" w:cs="Courier New"/>
          <w:b/>
          <w:bCs/>
        </w:rPr>
        <w:t>di</w:t>
      </w:r>
      <w:r w:rsidRPr="132298F4">
        <w:rPr>
          <w:rFonts w:ascii="Courier New" w:hAnsi="Courier New" w:cs="Courier New"/>
          <w:b/>
        </w:rPr>
        <w:t>_kood</w:t>
      </w:r>
      <w:r w:rsidR="00324202" w:rsidRPr="132298F4">
        <w:rPr>
          <w:rFonts w:ascii="Courier New" w:hAnsi="Courier New" w:cs="Courier New"/>
          <w:b/>
        </w:rPr>
        <w:t xml:space="preserve">, </w:t>
      </w:r>
    </w:p>
    <w:p w14:paraId="30A816ED" w14:textId="658FCFEF" w:rsidR="00B1720F" w:rsidRPr="000E3F07" w:rsidRDefault="2BD99CCC" w:rsidP="132298F4">
      <w:pPr>
        <w:autoSpaceDE w:val="0"/>
        <w:autoSpaceDN w:val="0"/>
        <w:adjustRightInd w:val="0"/>
        <w:ind w:left="720"/>
        <w:rPr>
          <w:rFonts w:ascii="Courier New" w:hAnsi="Courier New" w:cs="Courier New"/>
          <w:b/>
          <w:bCs/>
          <w:noProof/>
          <w:lang w:eastAsia="et-EE"/>
        </w:rPr>
      </w:pPr>
      <w:r w:rsidRPr="132298F4">
        <w:rPr>
          <w:rFonts w:ascii="Courier New" w:hAnsi="Courier New" w:cs="Courier New"/>
          <w:b/>
        </w:rPr>
        <w:t>p_</w:t>
      </w:r>
      <w:r w:rsidR="16565E7A" w:rsidRPr="132298F4">
        <w:rPr>
          <w:rFonts w:ascii="Courier New" w:hAnsi="Courier New" w:cs="Courier New"/>
          <w:b/>
          <w:bCs/>
        </w:rPr>
        <w:t>p</w:t>
      </w:r>
      <w:r w:rsidR="3F55E22A" w:rsidRPr="132298F4">
        <w:rPr>
          <w:rFonts w:ascii="Courier New" w:hAnsi="Courier New" w:cs="Courier New"/>
          <w:b/>
          <w:bCs/>
        </w:rPr>
        <w:t>akiautomaadi</w:t>
      </w:r>
      <w:r w:rsidR="03C9F551" w:rsidRPr="132298F4">
        <w:rPr>
          <w:rFonts w:ascii="Courier New" w:hAnsi="Courier New" w:cs="Courier New"/>
          <w:b/>
        </w:rPr>
        <w:t>_</w:t>
      </w:r>
      <w:r w:rsidRPr="132298F4">
        <w:rPr>
          <w:rFonts w:ascii="Courier New" w:hAnsi="Courier New" w:cs="Courier New"/>
          <w:b/>
        </w:rPr>
        <w:t>kategooria_kood,</w:t>
      </w:r>
    </w:p>
    <w:p w14:paraId="3B8454E5" w14:textId="77777777" w:rsidR="006C05DB" w:rsidRPr="000E3F07" w:rsidRDefault="000B3934" w:rsidP="132298F4">
      <w:pPr>
        <w:autoSpaceDE w:val="0"/>
        <w:autoSpaceDN w:val="0"/>
        <w:adjustRightInd w:val="0"/>
        <w:ind w:firstLine="720"/>
        <w:rPr>
          <w:rFonts w:ascii="Courier New" w:hAnsi="Courier New" w:cs="Courier New"/>
          <w:b/>
          <w:bCs/>
          <w:noProof/>
          <w:lang w:eastAsia="et-EE"/>
        </w:rPr>
      </w:pPr>
      <w:r w:rsidRPr="132298F4">
        <w:rPr>
          <w:rFonts w:ascii="Courier New" w:hAnsi="Courier New" w:cs="Courier New"/>
          <w:b/>
        </w:rPr>
        <w:t>p_e_meil</w:t>
      </w:r>
    </w:p>
    <w:p w14:paraId="5EB9A404" w14:textId="77777777" w:rsidR="00324202" w:rsidRPr="000E3F07" w:rsidRDefault="00324202" w:rsidP="132298F4">
      <w:pPr>
        <w:autoSpaceDE w:val="0"/>
        <w:autoSpaceDN w:val="0"/>
        <w:adjustRightInd w:val="0"/>
        <w:rPr>
          <w:rFonts w:ascii="Courier New" w:hAnsi="Courier New" w:cs="Courier New"/>
          <w:b/>
          <w:bCs/>
          <w:noProof/>
          <w:lang w:eastAsia="et-EE"/>
        </w:rPr>
      </w:pPr>
      <w:r w:rsidRPr="132298F4">
        <w:rPr>
          <w:rFonts w:ascii="Courier New" w:hAnsi="Courier New" w:cs="Courier New"/>
          <w:b/>
        </w:rPr>
        <w:t>)</w:t>
      </w:r>
      <w:commentRangeEnd w:id="189"/>
      <w:r>
        <w:rPr>
          <w:rStyle w:val="CommentReference"/>
        </w:rPr>
        <w:commentReference w:id="189"/>
      </w:r>
    </w:p>
    <w:p w14:paraId="7B572CAA" w14:textId="6930792A" w:rsidR="00324202" w:rsidRPr="000E3F07" w:rsidRDefault="00324202" w:rsidP="132298F4">
      <w:pPr>
        <w:autoSpaceDE w:val="0"/>
        <w:autoSpaceDN w:val="0"/>
        <w:adjustRightInd w:val="0"/>
        <w:rPr>
          <w:rFonts w:ascii="Courier New" w:hAnsi="Courier New" w:cs="Courier New"/>
          <w:noProof/>
          <w:lang w:eastAsia="et-EE"/>
        </w:rPr>
      </w:pPr>
      <w:r w:rsidRPr="132298F4">
        <w:rPr>
          <w:rFonts w:ascii="Courier New" w:hAnsi="Courier New" w:cs="Courier New"/>
          <w:b/>
        </w:rPr>
        <w:t>Eeltingimused</w:t>
      </w:r>
      <w:r w:rsidRPr="132298F4">
        <w:rPr>
          <w:rFonts w:ascii="Courier New" w:hAnsi="Courier New" w:cs="Courier New"/>
        </w:rPr>
        <w:t>:</w:t>
      </w:r>
    </w:p>
    <w:p w14:paraId="34CE475B" w14:textId="3203F038" w:rsidR="00C85185" w:rsidRPr="000E3F07" w:rsidRDefault="00C85185" w:rsidP="00EE1C5E">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 xml:space="preserve">Töötaja eksemplar t (millel on </w:t>
      </w:r>
      <w:r w:rsidR="000B3934" w:rsidRPr="132298F4">
        <w:rPr>
          <w:rFonts w:ascii="Courier New" w:hAnsi="Courier New" w:cs="Courier New"/>
        </w:rPr>
        <w:t>e_meil=p_e_meil</w:t>
      </w:r>
      <w:r w:rsidRPr="132298F4">
        <w:rPr>
          <w:rFonts w:ascii="Courier New" w:hAnsi="Courier New" w:cs="Courier New"/>
        </w:rPr>
        <w:t>) on registreeritud</w:t>
      </w:r>
    </w:p>
    <w:p w14:paraId="794A5B06" w14:textId="34E365FD" w:rsidR="003904E4" w:rsidRPr="000E3F07" w:rsidRDefault="3F55E22A" w:rsidP="00EE1C5E">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Pakiautomaa</w:t>
      </w:r>
      <w:r w:rsidR="546B9217" w:rsidRPr="132298F4">
        <w:rPr>
          <w:rFonts w:ascii="Courier New" w:hAnsi="Courier New" w:cs="Courier New"/>
        </w:rPr>
        <w:t>t</w:t>
      </w:r>
      <w:r w:rsidR="08CFE786" w:rsidRPr="132298F4">
        <w:rPr>
          <w:rFonts w:ascii="Courier New" w:hAnsi="Courier New" w:cs="Courier New"/>
        </w:rPr>
        <w:t xml:space="preserve"> </w:t>
      </w:r>
      <w:r w:rsidR="01148BFE" w:rsidRPr="132298F4">
        <w:rPr>
          <w:rFonts w:ascii="Courier New" w:hAnsi="Courier New" w:cs="Courier New"/>
        </w:rPr>
        <w:t>eksemplar o</w:t>
      </w:r>
      <w:r w:rsidR="0E92F471" w:rsidRPr="132298F4">
        <w:rPr>
          <w:rFonts w:ascii="Courier New" w:hAnsi="Courier New" w:cs="Courier New"/>
        </w:rPr>
        <w:t xml:space="preserve"> (</w:t>
      </w:r>
      <w:r w:rsidR="2EAD6C7C" w:rsidRPr="132298F4">
        <w:rPr>
          <w:rFonts w:ascii="Courier New" w:hAnsi="Courier New" w:cs="Courier New"/>
        </w:rPr>
        <w:t xml:space="preserve">millel on </w:t>
      </w:r>
      <w:r w:rsidR="6DC63B98" w:rsidRPr="132298F4">
        <w:rPr>
          <w:rFonts w:ascii="Courier New" w:hAnsi="Courier New" w:cs="Courier New"/>
        </w:rPr>
        <w:t>P</w:t>
      </w:r>
      <w:r w:rsidR="6F4B232B" w:rsidRPr="132298F4">
        <w:rPr>
          <w:rFonts w:ascii="Courier New" w:hAnsi="Courier New" w:cs="Courier New"/>
        </w:rPr>
        <w:t>akiautomaa</w:t>
      </w:r>
      <w:r w:rsidR="47B643C7" w:rsidRPr="132298F4">
        <w:rPr>
          <w:rFonts w:ascii="Courier New" w:hAnsi="Courier New" w:cs="Courier New"/>
        </w:rPr>
        <w:t>di_</w:t>
      </w:r>
      <w:r w:rsidR="1FC50322" w:rsidRPr="132298F4">
        <w:rPr>
          <w:rFonts w:ascii="Courier New" w:hAnsi="Courier New" w:cs="Courier New"/>
        </w:rPr>
        <w:t>kood</w:t>
      </w:r>
      <w:r w:rsidR="0E92F471" w:rsidRPr="132298F4">
        <w:rPr>
          <w:rFonts w:ascii="Courier New" w:hAnsi="Courier New" w:cs="Courier New"/>
        </w:rPr>
        <w:t>=p_</w:t>
      </w:r>
      <w:r w:rsidR="07C2CB24" w:rsidRPr="132298F4">
        <w:rPr>
          <w:rFonts w:ascii="Courier New" w:hAnsi="Courier New" w:cs="Courier New"/>
        </w:rPr>
        <w:t>pakiautomaa</w:t>
      </w:r>
      <w:r w:rsidR="77273A9C" w:rsidRPr="132298F4">
        <w:rPr>
          <w:rFonts w:ascii="Courier New" w:hAnsi="Courier New" w:cs="Courier New"/>
        </w:rPr>
        <w:t>di_</w:t>
      </w:r>
      <w:r w:rsidR="1FC50322" w:rsidRPr="132298F4">
        <w:rPr>
          <w:rFonts w:ascii="Courier New" w:hAnsi="Courier New" w:cs="Courier New"/>
        </w:rPr>
        <w:t>kood</w:t>
      </w:r>
      <w:r w:rsidR="0E92F471" w:rsidRPr="132298F4">
        <w:rPr>
          <w:rFonts w:ascii="Courier New" w:hAnsi="Courier New" w:cs="Courier New"/>
        </w:rPr>
        <w:t xml:space="preserve">) on registreeritud </w:t>
      </w:r>
    </w:p>
    <w:p w14:paraId="5C46BDE9" w14:textId="7A7B5275" w:rsidR="003904E4" w:rsidRPr="000E3F07" w:rsidRDefault="03741F5B" w:rsidP="00EE1C5E">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P</w:t>
      </w:r>
      <w:r w:rsidR="31CC6A15" w:rsidRPr="132298F4">
        <w:rPr>
          <w:rFonts w:ascii="Courier New" w:hAnsi="Courier New" w:cs="Courier New"/>
        </w:rPr>
        <w:t>akiautomaa</w:t>
      </w:r>
      <w:r w:rsidR="2BA7BB59" w:rsidRPr="132298F4">
        <w:rPr>
          <w:rFonts w:ascii="Courier New" w:hAnsi="Courier New" w:cs="Courier New"/>
        </w:rPr>
        <w:t>di</w:t>
      </w:r>
      <w:r w:rsidR="003904E4" w:rsidRPr="132298F4">
        <w:rPr>
          <w:rFonts w:ascii="Courier New" w:hAnsi="Courier New" w:cs="Courier New"/>
        </w:rPr>
        <w:t xml:space="preserve">_kategooria eksemplar </w:t>
      </w:r>
      <w:r w:rsidR="005F770A" w:rsidRPr="132298F4">
        <w:rPr>
          <w:rFonts w:ascii="Courier New" w:hAnsi="Courier New" w:cs="Courier New"/>
        </w:rPr>
        <w:t>o</w:t>
      </w:r>
      <w:r w:rsidR="003904E4" w:rsidRPr="132298F4">
        <w:rPr>
          <w:rFonts w:ascii="Courier New" w:hAnsi="Courier New" w:cs="Courier New"/>
        </w:rPr>
        <w:t>k (</w:t>
      </w:r>
      <w:r w:rsidR="00655308" w:rsidRPr="132298F4">
        <w:rPr>
          <w:rFonts w:ascii="Courier New" w:hAnsi="Courier New" w:cs="Courier New"/>
        </w:rPr>
        <w:t xml:space="preserve">millel on </w:t>
      </w:r>
      <w:r w:rsidR="00565385" w:rsidRPr="132298F4">
        <w:rPr>
          <w:rFonts w:ascii="Courier New" w:hAnsi="Courier New" w:cs="Courier New"/>
        </w:rPr>
        <w:t>kood=p_</w:t>
      </w:r>
      <w:r w:rsidR="13A4A290" w:rsidRPr="132298F4">
        <w:rPr>
          <w:rFonts w:ascii="Courier New" w:hAnsi="Courier New" w:cs="Courier New"/>
        </w:rPr>
        <w:t>pakiautomaaa</w:t>
      </w:r>
      <w:r w:rsidR="0FE4918C" w:rsidRPr="132298F4">
        <w:rPr>
          <w:rFonts w:ascii="Courier New" w:hAnsi="Courier New" w:cs="Courier New"/>
        </w:rPr>
        <w:t>di</w:t>
      </w:r>
      <w:r w:rsidR="00565385" w:rsidRPr="132298F4">
        <w:rPr>
          <w:rFonts w:ascii="Courier New" w:hAnsi="Courier New" w:cs="Courier New"/>
        </w:rPr>
        <w:t>_kategooria_kood</w:t>
      </w:r>
      <w:r w:rsidR="003904E4" w:rsidRPr="132298F4">
        <w:rPr>
          <w:rFonts w:ascii="Courier New" w:hAnsi="Courier New" w:cs="Courier New"/>
        </w:rPr>
        <w:t>) on registreeritud</w:t>
      </w:r>
    </w:p>
    <w:p w14:paraId="283E5535" w14:textId="512EB1FA" w:rsidR="00324202" w:rsidRPr="000E3F07" w:rsidRDefault="005F770A" w:rsidP="00EE1C5E">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o</w:t>
      </w:r>
      <w:r w:rsidR="003904E4" w:rsidRPr="132298F4">
        <w:rPr>
          <w:rFonts w:ascii="Courier New" w:hAnsi="Courier New" w:cs="Courier New"/>
        </w:rPr>
        <w:t xml:space="preserve"> on seotu</w:t>
      </w:r>
      <w:r w:rsidRPr="132298F4">
        <w:rPr>
          <w:rFonts w:ascii="Courier New" w:hAnsi="Courier New" w:cs="Courier New"/>
        </w:rPr>
        <w:t xml:space="preserve">d </w:t>
      </w:r>
      <w:r w:rsidR="184EDBEC" w:rsidRPr="132298F4">
        <w:rPr>
          <w:rFonts w:ascii="Courier New" w:hAnsi="Courier New" w:cs="Courier New"/>
        </w:rPr>
        <w:t>P</w:t>
      </w:r>
      <w:r w:rsidR="54C1343D" w:rsidRPr="132298F4">
        <w:rPr>
          <w:rFonts w:ascii="Courier New" w:hAnsi="Courier New" w:cs="Courier New"/>
        </w:rPr>
        <w:t>akiautomaa</w:t>
      </w:r>
      <w:r w:rsidR="3B9FD937" w:rsidRPr="132298F4">
        <w:rPr>
          <w:rFonts w:ascii="Courier New" w:hAnsi="Courier New" w:cs="Courier New"/>
        </w:rPr>
        <w:t>di</w:t>
      </w:r>
      <w:r w:rsidRPr="132298F4">
        <w:rPr>
          <w:rFonts w:ascii="Courier New" w:hAnsi="Courier New" w:cs="Courier New"/>
        </w:rPr>
        <w:t>_seisundi_liik eksemplariga o</w:t>
      </w:r>
      <w:r w:rsidR="003904E4" w:rsidRPr="132298F4">
        <w:rPr>
          <w:rFonts w:ascii="Courier New" w:hAnsi="Courier New" w:cs="Courier New"/>
        </w:rPr>
        <w:t xml:space="preserve">sl </w:t>
      </w:r>
      <w:r w:rsidR="004B57DC" w:rsidRPr="132298F4">
        <w:rPr>
          <w:rFonts w:ascii="Courier New" w:hAnsi="Courier New" w:cs="Courier New"/>
        </w:rPr>
        <w:t>(</w:t>
      </w:r>
      <w:r w:rsidR="003904E4" w:rsidRPr="132298F4">
        <w:rPr>
          <w:rFonts w:ascii="Courier New" w:hAnsi="Courier New" w:cs="Courier New"/>
        </w:rPr>
        <w:t>(</w:t>
      </w:r>
      <w:r w:rsidR="00655308" w:rsidRPr="132298F4">
        <w:rPr>
          <w:rFonts w:ascii="Courier New" w:hAnsi="Courier New" w:cs="Courier New"/>
        </w:rPr>
        <w:t xml:space="preserve">millel on </w:t>
      </w:r>
      <w:r w:rsidR="00A34B13" w:rsidRPr="132298F4">
        <w:rPr>
          <w:rFonts w:ascii="Courier New" w:hAnsi="Courier New" w:cs="Courier New"/>
        </w:rPr>
        <w:t>kood</w:t>
      </w:r>
      <w:r w:rsidR="003904E4" w:rsidRPr="132298F4">
        <w:rPr>
          <w:rFonts w:ascii="Courier New" w:hAnsi="Courier New" w:cs="Courier New"/>
        </w:rPr>
        <w:t>=</w:t>
      </w:r>
      <w:r w:rsidR="00A34B13" w:rsidRPr="132298F4">
        <w:rPr>
          <w:rFonts w:ascii="Courier New" w:hAnsi="Courier New" w:cs="Courier New"/>
        </w:rPr>
        <w:t>1 (</w:t>
      </w:r>
      <w:r w:rsidR="003904E4" w:rsidRPr="132298F4">
        <w:rPr>
          <w:rFonts w:ascii="Courier New" w:hAnsi="Courier New" w:cs="Courier New"/>
        </w:rPr>
        <w:t>"</w:t>
      </w:r>
      <w:r w:rsidR="00220241" w:rsidRPr="132298F4">
        <w:rPr>
          <w:rFonts w:ascii="Courier New" w:hAnsi="Courier New" w:cs="Courier New"/>
        </w:rPr>
        <w:t>Ootel</w:t>
      </w:r>
      <w:r w:rsidR="003904E4" w:rsidRPr="132298F4">
        <w:rPr>
          <w:rFonts w:ascii="Courier New" w:hAnsi="Courier New" w:cs="Courier New"/>
        </w:rPr>
        <w:t>"</w:t>
      </w:r>
      <w:r w:rsidR="00A34B13" w:rsidRPr="132298F4">
        <w:rPr>
          <w:rFonts w:ascii="Courier New" w:hAnsi="Courier New" w:cs="Courier New"/>
        </w:rPr>
        <w:t>)</w:t>
      </w:r>
      <w:r w:rsidR="003904E4" w:rsidRPr="132298F4">
        <w:rPr>
          <w:rFonts w:ascii="Courier New" w:hAnsi="Courier New" w:cs="Courier New"/>
        </w:rPr>
        <w:t>) või (</w:t>
      </w:r>
      <w:r w:rsidR="004B57DC" w:rsidRPr="132298F4">
        <w:rPr>
          <w:rFonts w:ascii="Courier New" w:hAnsi="Courier New" w:cs="Courier New"/>
        </w:rPr>
        <w:t xml:space="preserve">millel on </w:t>
      </w:r>
      <w:r w:rsidR="00A34B13" w:rsidRPr="132298F4">
        <w:rPr>
          <w:rFonts w:ascii="Courier New" w:hAnsi="Courier New" w:cs="Courier New"/>
        </w:rPr>
        <w:t>kood</w:t>
      </w:r>
      <w:r w:rsidR="003904E4" w:rsidRPr="132298F4">
        <w:rPr>
          <w:rFonts w:ascii="Courier New" w:hAnsi="Courier New" w:cs="Courier New"/>
        </w:rPr>
        <w:t>=</w:t>
      </w:r>
      <w:r w:rsidR="00A34B13" w:rsidRPr="132298F4">
        <w:rPr>
          <w:rFonts w:ascii="Courier New" w:hAnsi="Courier New" w:cs="Courier New"/>
        </w:rPr>
        <w:t>3 (</w:t>
      </w:r>
      <w:r w:rsidR="003904E4" w:rsidRPr="132298F4">
        <w:rPr>
          <w:rFonts w:ascii="Courier New" w:hAnsi="Courier New" w:cs="Courier New"/>
        </w:rPr>
        <w:t>"Mitteaktiivne"</w:t>
      </w:r>
      <w:r w:rsidR="00A34B13" w:rsidRPr="132298F4">
        <w:rPr>
          <w:rFonts w:ascii="Courier New" w:hAnsi="Courier New" w:cs="Courier New"/>
        </w:rPr>
        <w:t>)</w:t>
      </w:r>
      <w:r w:rsidR="003904E4" w:rsidRPr="132298F4">
        <w:rPr>
          <w:rFonts w:ascii="Courier New" w:hAnsi="Courier New" w:cs="Courier New"/>
        </w:rPr>
        <w:t>)</w:t>
      </w:r>
      <w:r w:rsidR="004B57DC" w:rsidRPr="132298F4">
        <w:rPr>
          <w:rFonts w:ascii="Courier New" w:hAnsi="Courier New" w:cs="Courier New"/>
        </w:rPr>
        <w:t>)</w:t>
      </w:r>
    </w:p>
    <w:p w14:paraId="4C33A149" w14:textId="3C4A266E" w:rsidR="00324202" w:rsidRPr="000E3F07" w:rsidRDefault="00324202" w:rsidP="132298F4">
      <w:pPr>
        <w:autoSpaceDE w:val="0"/>
        <w:autoSpaceDN w:val="0"/>
        <w:adjustRightInd w:val="0"/>
        <w:rPr>
          <w:rFonts w:ascii="Courier New" w:hAnsi="Courier New" w:cs="Courier New"/>
          <w:color w:val="008000"/>
          <w:lang w:eastAsia="et-EE"/>
        </w:rPr>
      </w:pPr>
      <w:r w:rsidRPr="132298F4">
        <w:rPr>
          <w:rFonts w:ascii="Courier New" w:hAnsi="Courier New" w:cs="Courier New"/>
          <w:b/>
        </w:rPr>
        <w:t>Järeltingimused</w:t>
      </w:r>
      <w:r w:rsidRPr="132298F4">
        <w:rPr>
          <w:rFonts w:ascii="Courier New" w:hAnsi="Courier New" w:cs="Courier New"/>
        </w:rPr>
        <w:t>:</w:t>
      </w:r>
    </w:p>
    <w:p w14:paraId="24F125BA" w14:textId="53A8D212" w:rsidR="00FA7F23" w:rsidRPr="000E3F07" w:rsidRDefault="00FA7F23" w:rsidP="132298F4">
      <w:pPr>
        <w:autoSpaceDE w:val="0"/>
        <w:autoSpaceDN w:val="0"/>
        <w:adjustRightInd w:val="0"/>
        <w:rPr>
          <w:rFonts w:ascii="Courier New" w:hAnsi="Courier New" w:cs="Courier New"/>
          <w:lang w:eastAsia="et-EE"/>
        </w:rPr>
      </w:pPr>
      <w:r w:rsidRPr="132298F4">
        <w:rPr>
          <w:rFonts w:ascii="Courier New" w:hAnsi="Courier New" w:cs="Courier New"/>
          <w:color w:val="008000"/>
        </w:rPr>
        <w:t>--Kustuta eksemplare ja seoseid</w:t>
      </w:r>
    </w:p>
    <w:p w14:paraId="42888D65" w14:textId="7A41239C" w:rsidR="00324202" w:rsidRPr="000E3F07" w:rsidRDefault="78AD3191" w:rsidP="00A4057A">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P</w:t>
      </w:r>
      <w:r w:rsidR="4E976DE1" w:rsidRPr="132298F4">
        <w:rPr>
          <w:rFonts w:ascii="Courier New" w:hAnsi="Courier New" w:cs="Courier New"/>
        </w:rPr>
        <w:t>akiautomaa</w:t>
      </w:r>
      <w:r w:rsidR="3F763BA5" w:rsidRPr="132298F4">
        <w:rPr>
          <w:rFonts w:ascii="Courier New" w:hAnsi="Courier New" w:cs="Courier New"/>
        </w:rPr>
        <w:t>di</w:t>
      </w:r>
      <w:r w:rsidR="009471E0" w:rsidRPr="132298F4">
        <w:rPr>
          <w:rFonts w:ascii="Courier New" w:hAnsi="Courier New" w:cs="Courier New"/>
        </w:rPr>
        <w:t xml:space="preserve">_kategooria_omamine eksemplar </w:t>
      </w:r>
      <w:r w:rsidR="005F770A" w:rsidRPr="132298F4">
        <w:rPr>
          <w:rFonts w:ascii="Courier New" w:hAnsi="Courier New" w:cs="Courier New"/>
        </w:rPr>
        <w:t>o</w:t>
      </w:r>
      <w:r w:rsidR="007B0CF9" w:rsidRPr="132298F4">
        <w:rPr>
          <w:rFonts w:ascii="Courier New" w:hAnsi="Courier New" w:cs="Courier New"/>
        </w:rPr>
        <w:t xml:space="preserve">ko, mis on seotud </w:t>
      </w:r>
      <w:r w:rsidR="005F770A" w:rsidRPr="132298F4">
        <w:rPr>
          <w:rFonts w:ascii="Courier New" w:hAnsi="Courier New" w:cs="Courier New"/>
        </w:rPr>
        <w:t>o</w:t>
      </w:r>
      <w:r w:rsidR="007B0CF9" w:rsidRPr="132298F4">
        <w:rPr>
          <w:rFonts w:ascii="Courier New" w:hAnsi="Courier New" w:cs="Courier New"/>
        </w:rPr>
        <w:t xml:space="preserve">-ga ja mis on seotud </w:t>
      </w:r>
      <w:r w:rsidR="005F770A" w:rsidRPr="132298F4">
        <w:rPr>
          <w:rFonts w:ascii="Courier New" w:hAnsi="Courier New" w:cs="Courier New"/>
        </w:rPr>
        <w:t>o</w:t>
      </w:r>
      <w:r w:rsidR="007B0CF9" w:rsidRPr="132298F4">
        <w:rPr>
          <w:rFonts w:ascii="Courier New" w:hAnsi="Courier New" w:cs="Courier New"/>
        </w:rPr>
        <w:t>k-ga</w:t>
      </w:r>
      <w:r w:rsidR="00306A24" w:rsidRPr="132298F4">
        <w:rPr>
          <w:rFonts w:ascii="Courier New" w:hAnsi="Courier New" w:cs="Courier New"/>
        </w:rPr>
        <w:t>,</w:t>
      </w:r>
      <w:r w:rsidR="007B0CF9" w:rsidRPr="132298F4">
        <w:rPr>
          <w:rFonts w:ascii="Courier New" w:hAnsi="Courier New" w:cs="Courier New"/>
        </w:rPr>
        <w:t xml:space="preserve"> on koos oma seostega kustutatud</w:t>
      </w:r>
    </w:p>
    <w:p w14:paraId="623A8B33" w14:textId="3D913E67" w:rsidR="00CD0DDB" w:rsidRPr="000E3F07" w:rsidRDefault="00CD0DDB" w:rsidP="00A4057A">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o olemasolev seos viimase muutjaga on kustutatud</w:t>
      </w:r>
    </w:p>
    <w:p w14:paraId="102A8DEE" w14:textId="56514B38" w:rsidR="00802D4F" w:rsidRPr="000E3F07" w:rsidRDefault="00802D4F" w:rsidP="00A4057A">
      <w:pPr>
        <w:autoSpaceDE w:val="0"/>
        <w:autoSpaceDN w:val="0"/>
        <w:adjustRightInd w:val="0"/>
        <w:rPr>
          <w:rFonts w:ascii="Courier New" w:hAnsi="Courier New" w:cs="Courier New"/>
          <w:lang w:eastAsia="et-EE"/>
        </w:rPr>
      </w:pPr>
      <w:r w:rsidRPr="132298F4">
        <w:rPr>
          <w:rFonts w:ascii="Courier New" w:hAnsi="Courier New" w:cs="Courier New"/>
          <w:color w:val="008000"/>
        </w:rPr>
        <w:t>--Loo seoseid</w:t>
      </w:r>
    </w:p>
    <w:p w14:paraId="1B3E6191" w14:textId="463E4F29" w:rsidR="00802D4F" w:rsidRPr="000E3F07" w:rsidRDefault="00802D4F" w:rsidP="00A4057A">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o ja t (viimase muutja rollis) seos on registreeritud</w:t>
      </w:r>
    </w:p>
    <w:p w14:paraId="03DD863F" w14:textId="3A324669" w:rsidR="006D4251" w:rsidRPr="000E3F07" w:rsidRDefault="006D4251" w:rsidP="00A4057A">
      <w:pPr>
        <w:autoSpaceDE w:val="0"/>
        <w:autoSpaceDN w:val="0"/>
        <w:adjustRightInd w:val="0"/>
        <w:rPr>
          <w:rFonts w:ascii="Courier New" w:hAnsi="Courier New" w:cs="Courier New"/>
          <w:lang w:eastAsia="et-EE"/>
        </w:rPr>
      </w:pPr>
      <w:r w:rsidRPr="132298F4">
        <w:rPr>
          <w:rFonts w:ascii="Courier New" w:hAnsi="Courier New" w:cs="Courier New"/>
          <w:color w:val="008000"/>
        </w:rPr>
        <w:t>--Väärtusta atribuute</w:t>
      </w:r>
    </w:p>
    <w:p w14:paraId="44B359A5" w14:textId="0DBA47F9" w:rsidR="006D4251" w:rsidRPr="000E3F07" w:rsidRDefault="006D4251" w:rsidP="00A4057A">
      <w:pPr>
        <w:pStyle w:val="ListParagraph"/>
        <w:numPr>
          <w:ilvl w:val="0"/>
          <w:numId w:val="19"/>
        </w:numPr>
        <w:autoSpaceDE w:val="0"/>
        <w:autoSpaceDN w:val="0"/>
        <w:adjustRightInd w:val="0"/>
        <w:ind w:hanging="294"/>
        <w:rPr>
          <w:rFonts w:ascii="Courier New" w:hAnsi="Courier New" w:cs="Courier New"/>
          <w:noProof/>
          <w:lang w:eastAsia="et-EE"/>
        </w:rPr>
      </w:pPr>
      <w:r w:rsidRPr="132298F4">
        <w:rPr>
          <w:rFonts w:ascii="Courier New" w:hAnsi="Courier New" w:cs="Courier New"/>
        </w:rPr>
        <w:t>o.viimase_muutm_aeg:= hetke kuupäev + kellaaeg</w:t>
      </w:r>
    </w:p>
    <w:p w14:paraId="2F82E616" w14:textId="12A98DC2" w:rsidR="00324202" w:rsidRPr="000E3F07" w:rsidRDefault="00324202" w:rsidP="51675408">
      <w:pPr>
        <w:rPr>
          <w:rFonts w:ascii="Courier New" w:hAnsi="Courier New" w:cs="Courier New"/>
          <w:noProof/>
          <w:lang w:eastAsia="et-EE"/>
        </w:rPr>
      </w:pPr>
      <w:r w:rsidRPr="132298F4">
        <w:rPr>
          <w:rFonts w:ascii="Courier New" w:hAnsi="Courier New" w:cs="Courier New"/>
          <w:b/>
        </w:rPr>
        <w:t>Kasutus kasutusjuhtude poolt</w:t>
      </w:r>
      <w:r w:rsidRPr="132298F4">
        <w:rPr>
          <w:rFonts w:ascii="Courier New" w:hAnsi="Courier New" w:cs="Courier New"/>
        </w:rPr>
        <w:t xml:space="preserve">: </w:t>
      </w:r>
      <w:r w:rsidR="00F02357" w:rsidRPr="132298F4">
        <w:rPr>
          <w:rFonts w:ascii="Courier New" w:hAnsi="Courier New" w:cs="Courier New"/>
        </w:rPr>
        <w:t xml:space="preserve">Registreeri </w:t>
      </w:r>
      <w:r w:rsidR="4A92E334" w:rsidRPr="132298F4">
        <w:rPr>
          <w:rFonts w:ascii="Courier New" w:hAnsi="Courier New" w:cs="Courier New"/>
        </w:rPr>
        <w:t>Pakiautomaat</w:t>
      </w:r>
      <w:r w:rsidR="40251CFE" w:rsidRPr="132298F4">
        <w:rPr>
          <w:rFonts w:ascii="Courier New" w:hAnsi="Courier New" w:cs="Courier New"/>
        </w:rPr>
        <w:t>,</w:t>
      </w:r>
      <w:r w:rsidR="00F02357" w:rsidRPr="132298F4">
        <w:rPr>
          <w:rFonts w:ascii="Courier New" w:hAnsi="Courier New" w:cs="Courier New"/>
        </w:rPr>
        <w:t xml:space="preserve"> Muuda </w:t>
      </w:r>
      <w:r w:rsidR="1CD23B74" w:rsidRPr="132298F4">
        <w:rPr>
          <w:rFonts w:ascii="Courier New" w:hAnsi="Courier New" w:cs="Courier New"/>
        </w:rPr>
        <w:t>P</w:t>
      </w:r>
      <w:r w:rsidR="278245A0" w:rsidRPr="132298F4">
        <w:rPr>
          <w:rFonts w:ascii="Courier New" w:hAnsi="Courier New" w:cs="Courier New"/>
        </w:rPr>
        <w:t>akiautomaat</w:t>
      </w:r>
      <w:r w:rsidR="4C9DA2E7" w:rsidRPr="132298F4">
        <w:rPr>
          <w:rFonts w:ascii="Courier New" w:hAnsi="Courier New" w:cs="Courier New"/>
        </w:rPr>
        <w:t>i</w:t>
      </w:r>
    </w:p>
    <w:p w14:paraId="4BC196FC" w14:textId="77777777" w:rsidR="00324202" w:rsidRPr="009307D1" w:rsidRDefault="005B0268" w:rsidP="51675408">
      <w:pPr>
        <w:rPr>
          <w:rFonts w:cs="Arial"/>
          <w:b/>
          <w:bCs/>
          <w:noProof/>
          <w:u w:val="single"/>
        </w:rPr>
      </w:pPr>
      <w:r w:rsidRPr="51675408">
        <w:rPr>
          <w:rFonts w:cs="Arial"/>
          <w:b/>
          <w:bCs/>
          <w:noProof/>
          <w:u w:val="single"/>
        </w:rPr>
        <w:br w:type="page"/>
      </w:r>
    </w:p>
    <w:p w14:paraId="5CCA15D7" w14:textId="77777777" w:rsidR="000277D6" w:rsidRPr="009307D1" w:rsidRDefault="000277D6" w:rsidP="51675408">
      <w:pPr>
        <w:pStyle w:val="Heading3"/>
        <w:rPr>
          <w:rFonts w:cs="Arial"/>
          <w:noProof/>
        </w:rPr>
      </w:pPr>
      <w:bookmarkStart w:id="190" w:name="_Toc50447316"/>
      <w:bookmarkStart w:id="191" w:name="_Toc251764466"/>
      <w:bookmarkStart w:id="192" w:name="_Toc1524102150"/>
      <w:r w:rsidRPr="475236BD">
        <w:rPr>
          <w:rFonts w:cs="Arial"/>
          <w:noProof/>
        </w:rPr>
        <w:t>Registri põhiobjekti seisund</w:t>
      </w:r>
      <w:bookmarkStart w:id="193" w:name="z_Olekudiagramm"/>
      <w:bookmarkEnd w:id="193"/>
      <w:r w:rsidRPr="475236BD">
        <w:rPr>
          <w:rFonts w:cs="Arial"/>
          <w:noProof/>
        </w:rPr>
        <w:t>idiagramm</w:t>
      </w:r>
      <w:bookmarkEnd w:id="190"/>
      <w:bookmarkEnd w:id="191"/>
      <w:bookmarkEnd w:id="192"/>
    </w:p>
    <w:p w14:paraId="4FB4C035" w14:textId="77777777" w:rsidR="000277D6" w:rsidRDefault="000277D6" w:rsidP="51675408">
      <w:pPr>
        <w:rPr>
          <w:rFonts w:cs="Arial"/>
          <w:b/>
          <w:bCs/>
          <w:noProof/>
        </w:rPr>
      </w:pPr>
    </w:p>
    <w:p w14:paraId="643E88B1" w14:textId="77777777" w:rsidR="00776FC9" w:rsidRPr="0074432B" w:rsidRDefault="00A36340" w:rsidP="51675408">
      <w:pPr>
        <w:shd w:val="clear" w:color="auto" w:fill="E8E8E8"/>
        <w:jc w:val="both"/>
        <w:rPr>
          <w:noProof/>
          <w:shd w:val="clear" w:color="auto" w:fill="E8E8E8"/>
        </w:rPr>
      </w:pPr>
      <w:bookmarkStart w:id="194" w:name="_Hlk189309915"/>
      <w:r w:rsidRPr="51675408">
        <w:rPr>
          <w:noProof/>
          <w:shd w:val="clear" w:color="auto" w:fill="E8E8E8"/>
        </w:rPr>
        <w:t xml:space="preserve">Põhiobjekti seisundidiagramm luuakse UML seisundidiagrammina. Larman (2004) kirjutab nendest: </w:t>
      </w:r>
    </w:p>
    <w:p w14:paraId="4E0EED87" w14:textId="77777777" w:rsidR="00A36340" w:rsidRDefault="009E1BE7" w:rsidP="51675408">
      <w:pPr>
        <w:shd w:val="clear" w:color="auto" w:fill="E8E8E8"/>
        <w:jc w:val="both"/>
        <w:rPr>
          <w:noProof/>
        </w:rPr>
      </w:pPr>
      <w:hyperlink r:id="rId54" w:history="1">
        <w:r w:rsidRPr="51675408">
          <w:rPr>
            <w:rStyle w:val="Hyperlink"/>
            <w:noProof/>
            <w:shd w:val="clear" w:color="auto" w:fill="E8E8E8"/>
          </w:rPr>
          <w:t>https://learning.oreilly.com/library/view/applying-uml-and/0131489062/ch29.html</w:t>
        </w:r>
      </w:hyperlink>
      <w:r w:rsidRPr="51675408">
        <w:rPr>
          <w:noProof/>
          <w:shd w:val="clear" w:color="auto" w:fill="E8E8E8"/>
        </w:rPr>
        <w:t xml:space="preserve"> </w:t>
      </w:r>
    </w:p>
    <w:bookmarkEnd w:id="194"/>
    <w:p w14:paraId="2DBB3E38" w14:textId="77777777" w:rsidR="00A36340" w:rsidRDefault="00A36340" w:rsidP="51675408">
      <w:pPr>
        <w:jc w:val="both"/>
        <w:rPr>
          <w:noProof/>
        </w:rPr>
      </w:pPr>
    </w:p>
    <w:p w14:paraId="034EAC96" w14:textId="255E95E6" w:rsidR="005B0268" w:rsidRDefault="00CC4C1A" w:rsidP="475236BD">
      <w:pPr>
        <w:jc w:val="both"/>
        <w:rPr>
          <w:i/>
          <w:iCs/>
          <w:noProof/>
        </w:rPr>
      </w:pPr>
      <w:r>
        <w:fldChar w:fldCharType="begin"/>
      </w:r>
      <w:r>
        <w:instrText xml:space="preserve"> REF _Ref463175824 \h  \* MERGEFORMAT </w:instrText>
      </w:r>
      <w:r>
        <w:fldChar w:fldCharType="separate"/>
      </w:r>
      <w:r w:rsidR="40ACFD94">
        <w:t xml:space="preserve">Joonis </w:t>
      </w:r>
      <w:r w:rsidR="40ACFD94" w:rsidRPr="475236BD">
        <w:rPr>
          <w:noProof/>
        </w:rPr>
        <w:t>7</w:t>
      </w:r>
      <w:r>
        <w:fldChar w:fldCharType="end"/>
      </w:r>
      <w:r w:rsidR="70B224DB" w:rsidRPr="475236BD">
        <w:rPr>
          <w:noProof/>
        </w:rPr>
        <w:t xml:space="preserve"> esitab seisundidiagrammi, mis kirjeldab r</w:t>
      </w:r>
      <w:commentRangeStart w:id="195"/>
      <w:r w:rsidR="11DBA870" w:rsidRPr="475236BD">
        <w:rPr>
          <w:noProof/>
        </w:rPr>
        <w:t>egistri põhiobjekt</w:t>
      </w:r>
      <w:r w:rsidR="70B224DB" w:rsidRPr="475236BD">
        <w:rPr>
          <w:noProof/>
        </w:rPr>
        <w:t>i</w:t>
      </w:r>
      <w:r w:rsidR="11DBA870" w:rsidRPr="475236BD">
        <w:rPr>
          <w:noProof/>
        </w:rPr>
        <w:t xml:space="preserve"> </w:t>
      </w:r>
      <w:r w:rsidR="2267A4B1" w:rsidRPr="475236BD">
        <w:rPr>
          <w:noProof/>
        </w:rPr>
        <w:t>p</w:t>
      </w:r>
      <w:r w:rsidR="08CFE786" w:rsidRPr="132298F4">
        <w:t>akiautomaadi</w:t>
      </w:r>
      <w:r w:rsidR="08CFE786" w:rsidRPr="475236BD">
        <w:rPr>
          <w:b/>
          <w:bCs/>
          <w:noProof/>
          <w:color w:val="C00000"/>
        </w:rPr>
        <w:t xml:space="preserve"> </w:t>
      </w:r>
      <w:r w:rsidR="70B224DB" w:rsidRPr="475236BD">
        <w:rPr>
          <w:noProof/>
        </w:rPr>
        <w:t>kõikvõimalikke elutsükleid</w:t>
      </w:r>
      <w:r w:rsidR="11DBA870" w:rsidRPr="475236BD">
        <w:rPr>
          <w:i/>
          <w:iCs/>
          <w:noProof/>
        </w:rPr>
        <w:t>.</w:t>
      </w:r>
      <w:commentRangeEnd w:id="195"/>
      <w:r>
        <w:rPr>
          <w:rStyle w:val="CommentReference"/>
        </w:rPr>
        <w:commentReference w:id="195"/>
      </w:r>
    </w:p>
    <w:p w14:paraId="7C3F997B" w14:textId="77777777" w:rsidR="00660370" w:rsidRDefault="00660370" w:rsidP="51675408">
      <w:pPr>
        <w:rPr>
          <w:noProof/>
        </w:rPr>
      </w:pPr>
    </w:p>
    <w:p w14:paraId="2EEFFD39" w14:textId="3157381D" w:rsidR="00CC4C1A" w:rsidRDefault="6CB1EEB2" w:rsidP="00CC4C1A">
      <w:pPr>
        <w:keepNext/>
      </w:pPr>
      <w:r>
        <w:rPr>
          <w:noProof/>
        </w:rPr>
        <w:drawing>
          <wp:inline distT="0" distB="0" distL="0" distR="0" wp14:anchorId="41C8330B" wp14:editId="2905ED01">
            <wp:extent cx="5295898" cy="5610224"/>
            <wp:effectExtent l="0" t="0" r="0" b="0"/>
            <wp:docPr id="838875208" name="Picture 83887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295898" cy="5610224"/>
                    </a:xfrm>
                    <a:prstGeom prst="rect">
                      <a:avLst/>
                    </a:prstGeom>
                  </pic:spPr>
                </pic:pic>
              </a:graphicData>
            </a:graphic>
          </wp:inline>
        </w:drawing>
      </w:r>
    </w:p>
    <w:p w14:paraId="47D22FB9" w14:textId="24B05EE3" w:rsidR="00660370" w:rsidRDefault="70B224DB" w:rsidP="475236BD">
      <w:pPr>
        <w:pStyle w:val="Caption"/>
        <w:rPr>
          <w:i/>
          <w:iCs/>
          <w:noProof/>
        </w:rPr>
      </w:pPr>
      <w:bookmarkStart w:id="196" w:name="_Ref463175824"/>
      <w:r w:rsidRPr="475236BD">
        <w:rPr>
          <w:noProof/>
        </w:rPr>
        <w:t xml:space="preserve">Joonis </w:t>
      </w:r>
      <w:r w:rsidR="2ED9EEE0" w:rsidRPr="475236BD">
        <w:rPr>
          <w:noProof/>
        </w:rPr>
        <w:t>7</w:t>
      </w:r>
      <w:bookmarkEnd w:id="196"/>
      <w:r w:rsidRPr="475236BD">
        <w:rPr>
          <w:noProof/>
        </w:rPr>
        <w:t xml:space="preserve"> </w:t>
      </w:r>
      <w:r w:rsidR="08CFE786" w:rsidRPr="475236BD">
        <w:rPr>
          <w:noProof/>
        </w:rPr>
        <w:t xml:space="preserve">Pakiautomaadi </w:t>
      </w:r>
      <w:r w:rsidRPr="475236BD">
        <w:rPr>
          <w:noProof/>
        </w:rPr>
        <w:t>seisundidiagramm</w:t>
      </w:r>
    </w:p>
    <w:p w14:paraId="0592B47B" w14:textId="4E01F5FE" w:rsidR="0023185A" w:rsidRPr="009307D1" w:rsidRDefault="004A5E76" w:rsidP="51675408">
      <w:pPr>
        <w:rPr>
          <w:rFonts w:cs="Arial"/>
          <w:b/>
          <w:bCs/>
          <w:noProof/>
        </w:rPr>
      </w:pPr>
      <w:r>
        <w:rPr>
          <w:rFonts w:cs="Arial"/>
          <w:b/>
          <w:bCs/>
          <w:noProof/>
        </w:rPr>
        <w:br w:type="page"/>
      </w:r>
    </w:p>
    <w:p w14:paraId="232F2B50" w14:textId="77777777" w:rsidR="000277D6" w:rsidRPr="009307D1" w:rsidRDefault="000277D6" w:rsidP="51675408">
      <w:pPr>
        <w:pStyle w:val="Heading2"/>
        <w:ind w:left="528"/>
        <w:rPr>
          <w:rFonts w:cs="Arial"/>
          <w:noProof/>
        </w:rPr>
      </w:pPr>
      <w:bookmarkStart w:id="197" w:name="_Toc50447317"/>
      <w:bookmarkStart w:id="198" w:name="_Toc1910284285"/>
      <w:bookmarkStart w:id="199" w:name="_Toc1974183001"/>
      <w:commentRangeStart w:id="200"/>
      <w:r w:rsidRPr="475236BD">
        <w:rPr>
          <w:rFonts w:cs="Arial"/>
          <w:noProof/>
        </w:rPr>
        <w:t>CRUD m</w:t>
      </w:r>
      <w:bookmarkStart w:id="201" w:name="z_CRUD"/>
      <w:bookmarkEnd w:id="201"/>
      <w:r w:rsidRPr="475236BD">
        <w:rPr>
          <w:rFonts w:cs="Arial"/>
          <w:noProof/>
        </w:rPr>
        <w:t>aatriks</w:t>
      </w:r>
      <w:bookmarkEnd w:id="197"/>
      <w:commentRangeEnd w:id="200"/>
      <w:r>
        <w:rPr>
          <w:rStyle w:val="CommentReference"/>
        </w:rPr>
        <w:commentReference w:id="200"/>
      </w:r>
      <w:bookmarkEnd w:id="198"/>
      <w:bookmarkEnd w:id="199"/>
    </w:p>
    <w:p w14:paraId="639D6EA2" w14:textId="77777777" w:rsidR="00D46281" w:rsidRPr="009307D1" w:rsidRDefault="00D46281" w:rsidP="51675408">
      <w:pPr>
        <w:rPr>
          <w:noProof/>
        </w:rPr>
      </w:pPr>
    </w:p>
    <w:p w14:paraId="29AA1D23" w14:textId="77777777" w:rsidR="00785B09" w:rsidRPr="009307D1" w:rsidRDefault="00E975BC" w:rsidP="51675408">
      <w:pPr>
        <w:jc w:val="both"/>
        <w:rPr>
          <w:noProof/>
        </w:rPr>
      </w:pPr>
      <w:r>
        <w:fldChar w:fldCharType="begin"/>
      </w:r>
      <w:r>
        <w:instrText xml:space="preserve"> REF _Ref463175920 \h </w:instrText>
      </w:r>
      <w:r>
        <w:fldChar w:fldCharType="separate"/>
      </w:r>
      <w:r w:rsidR="00720999">
        <w:t xml:space="preserve">Tabel </w:t>
      </w:r>
      <w:r w:rsidR="00720999" w:rsidRPr="51675408">
        <w:rPr>
          <w:noProof/>
        </w:rPr>
        <w:t>8</w:t>
      </w:r>
      <w:r>
        <w:fldChar w:fldCharType="end"/>
      </w:r>
      <w:r w:rsidRPr="51675408">
        <w:rPr>
          <w:noProof/>
        </w:rPr>
        <w:t xml:space="preserve"> olev </w:t>
      </w:r>
      <w:r w:rsidR="00785B09" w:rsidRPr="51675408">
        <w:rPr>
          <w:noProof/>
        </w:rPr>
        <w:t xml:space="preserve">CRUD maatriks esitatakse </w:t>
      </w:r>
      <w:r w:rsidR="00785B09" w:rsidRPr="51675408">
        <w:rPr>
          <w:i/>
          <w:iCs/>
          <w:noProof/>
        </w:rPr>
        <w:t>olemitüüpide</w:t>
      </w:r>
      <w:r w:rsidR="00785B09" w:rsidRPr="51675408">
        <w:rPr>
          <w:noProof/>
        </w:rPr>
        <w:t xml:space="preserve"> ja </w:t>
      </w:r>
      <w:r w:rsidR="00785B09" w:rsidRPr="51675408">
        <w:rPr>
          <w:i/>
          <w:iCs/>
          <w:noProof/>
        </w:rPr>
        <w:t>kasutusjuhtude</w:t>
      </w:r>
      <w:r w:rsidR="00785B09" w:rsidRPr="51675408">
        <w:rPr>
          <w:noProof/>
        </w:rPr>
        <w:t xml:space="preserve"> täpsusega. Maatriksi veergudele vastavad kasutusjuhud ja ridadele olemitüübid.</w:t>
      </w:r>
    </w:p>
    <w:p w14:paraId="7E2C8AD9" w14:textId="77777777" w:rsidR="00785B09" w:rsidRPr="009307D1" w:rsidRDefault="00785B09" w:rsidP="51675408">
      <w:pPr>
        <w:rPr>
          <w:noProof/>
          <w:shd w:val="clear" w:color="auto" w:fill="FFCC99"/>
        </w:rPr>
      </w:pPr>
    </w:p>
    <w:p w14:paraId="0DD79D72" w14:textId="22D3BEF4" w:rsidR="00785B09" w:rsidRPr="009307D1" w:rsidRDefault="338E6A6D" w:rsidP="51675408">
      <w:pPr>
        <w:jc w:val="both"/>
        <w:rPr>
          <w:noProof/>
        </w:rPr>
      </w:pPr>
      <w:commentRangeStart w:id="202"/>
      <w:r w:rsidRPr="51675408">
        <w:rPr>
          <w:noProof/>
          <w:shd w:val="clear" w:color="auto" w:fill="FFCC99"/>
        </w:rPr>
        <w:t>Oranžil</w:t>
      </w:r>
      <w:r w:rsidRPr="51675408">
        <w:rPr>
          <w:noProof/>
        </w:rPr>
        <w:t xml:space="preserve"> taustal on esitatud olemitüübid, mis </w:t>
      </w:r>
      <w:r w:rsidR="28D91518" w:rsidRPr="51675408">
        <w:rPr>
          <w:noProof/>
        </w:rPr>
        <w:t xml:space="preserve">kuuluvad </w:t>
      </w:r>
      <w:r w:rsidR="76678212" w:rsidRPr="475236BD">
        <w:rPr>
          <w:noProof/>
        </w:rPr>
        <w:t>p</w:t>
      </w:r>
      <w:r w:rsidR="36B9B610" w:rsidRPr="475236BD">
        <w:rPr>
          <w:noProof/>
        </w:rPr>
        <w:t>akiautomaa</w:t>
      </w:r>
      <w:r w:rsidR="1EDB311E" w:rsidRPr="475236BD">
        <w:rPr>
          <w:noProof/>
        </w:rPr>
        <w:t>t</w:t>
      </w:r>
      <w:r w:rsidR="36B9B610" w:rsidRPr="475236BD">
        <w:rPr>
          <w:noProof/>
        </w:rPr>
        <w:t>i</w:t>
      </w:r>
      <w:r w:rsidR="1EDB311E" w:rsidRPr="475236BD">
        <w:rPr>
          <w:noProof/>
        </w:rPr>
        <w:t>de</w:t>
      </w:r>
      <w:r w:rsidR="36B9B610" w:rsidRPr="475236BD">
        <w:rPr>
          <w:noProof/>
        </w:rPr>
        <w:t xml:space="preserve"> </w:t>
      </w:r>
      <w:r w:rsidRPr="51675408">
        <w:rPr>
          <w:noProof/>
        </w:rPr>
        <w:t xml:space="preserve">registrisse. </w:t>
      </w:r>
      <w:commentRangeEnd w:id="202"/>
      <w:r w:rsidR="006E1B4B">
        <w:rPr>
          <w:rStyle w:val="CommentReference"/>
        </w:rPr>
        <w:commentReference w:id="202"/>
      </w:r>
    </w:p>
    <w:p w14:paraId="23BFE692" w14:textId="77777777" w:rsidR="00785B09" w:rsidRPr="009307D1" w:rsidRDefault="00785B09" w:rsidP="51675408">
      <w:pPr>
        <w:rPr>
          <w:noProof/>
        </w:rPr>
      </w:pPr>
    </w:p>
    <w:p w14:paraId="13FD45CF" w14:textId="25C6F1E9" w:rsidR="00E975BC" w:rsidRDefault="00E975BC" w:rsidP="51675408">
      <w:pPr>
        <w:pStyle w:val="Caption"/>
        <w:keepNext/>
        <w:rPr>
          <w:noProof/>
        </w:rPr>
      </w:pPr>
      <w:bookmarkStart w:id="203" w:name="_Ref463175920"/>
      <w:r w:rsidRPr="475236BD">
        <w:rPr>
          <w:noProof/>
        </w:rPr>
        <w:t xml:space="preserve">Tabel </w:t>
      </w:r>
      <w:r>
        <w:fldChar w:fldCharType="begin"/>
      </w:r>
      <w:r>
        <w:instrText xml:space="preserve"> SEQ Tabel \* ARABIC </w:instrText>
      </w:r>
      <w:r>
        <w:fldChar w:fldCharType="separate"/>
      </w:r>
      <w:r w:rsidR="00720999" w:rsidRPr="475236BD">
        <w:rPr>
          <w:noProof/>
        </w:rPr>
        <w:t>8</w:t>
      </w:r>
      <w:r>
        <w:fldChar w:fldCharType="end"/>
      </w:r>
      <w:bookmarkEnd w:id="203"/>
      <w:r w:rsidRPr="475236BD">
        <w:rPr>
          <w:noProof/>
        </w:rPr>
        <w:t xml:space="preserve"> CRUD maatriks</w:t>
      </w:r>
    </w:p>
    <w:tbl>
      <w:tblPr>
        <w:tblW w:w="10568"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8"/>
        <w:gridCol w:w="390"/>
        <w:gridCol w:w="736"/>
        <w:gridCol w:w="563"/>
        <w:gridCol w:w="736"/>
        <w:gridCol w:w="563"/>
        <w:gridCol w:w="563"/>
        <w:gridCol w:w="390"/>
        <w:gridCol w:w="390"/>
        <w:gridCol w:w="563"/>
        <w:gridCol w:w="483"/>
        <w:gridCol w:w="483"/>
        <w:gridCol w:w="910"/>
      </w:tblGrid>
      <w:tr w:rsidR="00B67124" w:rsidRPr="009307D1" w14:paraId="30256085" w14:textId="77777777" w:rsidTr="0422F1D1">
        <w:trPr>
          <w:tblHeader/>
        </w:trPr>
        <w:tc>
          <w:tcPr>
            <w:tcW w:w="4179" w:type="dxa"/>
            <w:shd w:val="clear" w:color="auto" w:fill="D9D9D9" w:themeFill="background1" w:themeFillShade="D9"/>
          </w:tcPr>
          <w:p w14:paraId="766BD6B6" w14:textId="77777777" w:rsidR="000B43DF" w:rsidRPr="00261B69" w:rsidRDefault="000B43DF" w:rsidP="51675408">
            <w:pPr>
              <w:pStyle w:val="TableContents"/>
              <w:pBdr>
                <w:bottom w:val="single" w:sz="1" w:space="2" w:color="000000"/>
              </w:pBdr>
              <w:snapToGrid w:val="0"/>
              <w:rPr>
                <w:noProof/>
                <w:sz w:val="20"/>
                <w:szCs w:val="20"/>
              </w:rPr>
            </w:pPr>
            <w:r w:rsidRPr="51675408">
              <w:rPr>
                <w:noProof/>
                <w:sz w:val="20"/>
                <w:szCs w:val="20"/>
              </w:rPr>
              <w:t>Kasutusjuhud</w:t>
            </w:r>
          </w:p>
          <w:p w14:paraId="2218ED05" w14:textId="77777777" w:rsidR="000B43DF" w:rsidRPr="009307D1" w:rsidRDefault="000B43DF" w:rsidP="51675408">
            <w:pPr>
              <w:rPr>
                <w:noProof/>
                <w:sz w:val="20"/>
                <w:szCs w:val="20"/>
              </w:rPr>
            </w:pPr>
            <w:r w:rsidRPr="51675408">
              <w:rPr>
                <w:noProof/>
                <w:sz w:val="20"/>
                <w:szCs w:val="20"/>
              </w:rPr>
              <w:t>Olemitüübid</w:t>
            </w:r>
          </w:p>
        </w:tc>
        <w:tc>
          <w:tcPr>
            <w:tcW w:w="390" w:type="dxa"/>
            <w:shd w:val="clear" w:color="auto" w:fill="D9D9D9" w:themeFill="background1" w:themeFillShade="D9"/>
          </w:tcPr>
          <w:p w14:paraId="314997AF" w14:textId="77777777" w:rsidR="000B43DF" w:rsidRPr="009307D1" w:rsidRDefault="000B43DF" w:rsidP="51675408">
            <w:pPr>
              <w:rPr>
                <w:noProof/>
              </w:rPr>
            </w:pPr>
            <w:r w:rsidRPr="51675408">
              <w:rPr>
                <w:noProof/>
              </w:rPr>
              <w:t>1</w:t>
            </w:r>
          </w:p>
        </w:tc>
        <w:tc>
          <w:tcPr>
            <w:tcW w:w="736" w:type="dxa"/>
            <w:shd w:val="clear" w:color="auto" w:fill="D9D9D9" w:themeFill="background1" w:themeFillShade="D9"/>
          </w:tcPr>
          <w:p w14:paraId="6F4CD742" w14:textId="77777777" w:rsidR="000B43DF" w:rsidRPr="009307D1" w:rsidRDefault="000B43DF" w:rsidP="51675408">
            <w:pPr>
              <w:rPr>
                <w:noProof/>
              </w:rPr>
            </w:pPr>
            <w:r w:rsidRPr="51675408">
              <w:rPr>
                <w:noProof/>
              </w:rPr>
              <w:t>2</w:t>
            </w:r>
          </w:p>
        </w:tc>
        <w:tc>
          <w:tcPr>
            <w:tcW w:w="563" w:type="dxa"/>
            <w:shd w:val="clear" w:color="auto" w:fill="D9D9D9" w:themeFill="background1" w:themeFillShade="D9"/>
          </w:tcPr>
          <w:p w14:paraId="71EAF223" w14:textId="77777777" w:rsidR="000B43DF" w:rsidRDefault="000B43DF" w:rsidP="51675408">
            <w:pPr>
              <w:rPr>
                <w:noProof/>
              </w:rPr>
            </w:pPr>
            <w:r w:rsidRPr="51675408">
              <w:rPr>
                <w:noProof/>
              </w:rPr>
              <w:t>3</w:t>
            </w:r>
          </w:p>
        </w:tc>
        <w:tc>
          <w:tcPr>
            <w:tcW w:w="736" w:type="dxa"/>
            <w:shd w:val="clear" w:color="auto" w:fill="D9D9D9" w:themeFill="background1" w:themeFillShade="D9"/>
          </w:tcPr>
          <w:p w14:paraId="5D582FF5" w14:textId="77777777" w:rsidR="000B43DF" w:rsidRPr="009307D1" w:rsidRDefault="007F027C" w:rsidP="51675408">
            <w:pPr>
              <w:rPr>
                <w:noProof/>
              </w:rPr>
            </w:pPr>
            <w:r w:rsidRPr="51675408">
              <w:rPr>
                <w:noProof/>
              </w:rPr>
              <w:t>4</w:t>
            </w:r>
          </w:p>
        </w:tc>
        <w:tc>
          <w:tcPr>
            <w:tcW w:w="563" w:type="dxa"/>
            <w:shd w:val="clear" w:color="auto" w:fill="D9D9D9" w:themeFill="background1" w:themeFillShade="D9"/>
          </w:tcPr>
          <w:p w14:paraId="1B34C4F7" w14:textId="77777777" w:rsidR="000B43DF" w:rsidRPr="009307D1" w:rsidRDefault="007F027C" w:rsidP="51675408">
            <w:pPr>
              <w:rPr>
                <w:noProof/>
              </w:rPr>
            </w:pPr>
            <w:r w:rsidRPr="51675408">
              <w:rPr>
                <w:noProof/>
              </w:rPr>
              <w:t>5</w:t>
            </w:r>
          </w:p>
        </w:tc>
        <w:tc>
          <w:tcPr>
            <w:tcW w:w="563" w:type="dxa"/>
            <w:shd w:val="clear" w:color="auto" w:fill="D9D9D9" w:themeFill="background1" w:themeFillShade="D9"/>
          </w:tcPr>
          <w:p w14:paraId="5274EDFA" w14:textId="77777777" w:rsidR="000B43DF" w:rsidRPr="009307D1" w:rsidRDefault="007F027C" w:rsidP="51675408">
            <w:pPr>
              <w:rPr>
                <w:noProof/>
              </w:rPr>
            </w:pPr>
            <w:r w:rsidRPr="51675408">
              <w:rPr>
                <w:noProof/>
              </w:rPr>
              <w:t>6</w:t>
            </w:r>
          </w:p>
        </w:tc>
        <w:tc>
          <w:tcPr>
            <w:tcW w:w="390" w:type="dxa"/>
            <w:shd w:val="clear" w:color="auto" w:fill="D9D9D9" w:themeFill="background1" w:themeFillShade="D9"/>
          </w:tcPr>
          <w:p w14:paraId="6ADA7D23" w14:textId="77777777" w:rsidR="000B43DF" w:rsidRPr="009307D1" w:rsidRDefault="00A978CF" w:rsidP="51675408">
            <w:pPr>
              <w:rPr>
                <w:noProof/>
              </w:rPr>
            </w:pPr>
            <w:r w:rsidRPr="51675408">
              <w:rPr>
                <w:noProof/>
              </w:rPr>
              <w:t>7</w:t>
            </w:r>
          </w:p>
        </w:tc>
        <w:tc>
          <w:tcPr>
            <w:tcW w:w="390" w:type="dxa"/>
            <w:shd w:val="clear" w:color="auto" w:fill="D9D9D9" w:themeFill="background1" w:themeFillShade="D9"/>
          </w:tcPr>
          <w:p w14:paraId="5AFFA871" w14:textId="77777777" w:rsidR="000B43DF" w:rsidRPr="009307D1" w:rsidRDefault="00A978CF" w:rsidP="51675408">
            <w:pPr>
              <w:rPr>
                <w:noProof/>
              </w:rPr>
            </w:pPr>
            <w:r w:rsidRPr="51675408">
              <w:rPr>
                <w:noProof/>
              </w:rPr>
              <w:t>8</w:t>
            </w:r>
          </w:p>
        </w:tc>
        <w:tc>
          <w:tcPr>
            <w:tcW w:w="563" w:type="dxa"/>
            <w:shd w:val="clear" w:color="auto" w:fill="D9D9D9" w:themeFill="background1" w:themeFillShade="D9"/>
          </w:tcPr>
          <w:p w14:paraId="1CEDD34A" w14:textId="77777777" w:rsidR="000B43DF" w:rsidRPr="009307D1" w:rsidRDefault="00A978CF" w:rsidP="51675408">
            <w:pPr>
              <w:rPr>
                <w:noProof/>
              </w:rPr>
            </w:pPr>
            <w:r w:rsidRPr="51675408">
              <w:rPr>
                <w:noProof/>
              </w:rPr>
              <w:t>9</w:t>
            </w:r>
          </w:p>
        </w:tc>
        <w:tc>
          <w:tcPr>
            <w:tcW w:w="483" w:type="dxa"/>
            <w:shd w:val="clear" w:color="auto" w:fill="D9D9D9" w:themeFill="background1" w:themeFillShade="D9"/>
          </w:tcPr>
          <w:p w14:paraId="6ACF885C" w14:textId="77777777" w:rsidR="000B43DF" w:rsidRPr="009307D1" w:rsidRDefault="66BCDBDE" w:rsidP="51675408">
            <w:pPr>
              <w:rPr>
                <w:noProof/>
              </w:rPr>
            </w:pPr>
            <w:r w:rsidRPr="51675408">
              <w:rPr>
                <w:noProof/>
              </w:rPr>
              <w:t>10</w:t>
            </w:r>
          </w:p>
        </w:tc>
        <w:tc>
          <w:tcPr>
            <w:tcW w:w="483" w:type="dxa"/>
            <w:shd w:val="clear" w:color="auto" w:fill="D9D9D9" w:themeFill="background1" w:themeFillShade="D9"/>
          </w:tcPr>
          <w:p w14:paraId="36AF2064" w14:textId="77777777" w:rsidR="000B43DF" w:rsidRPr="009307D1" w:rsidRDefault="000B43DF" w:rsidP="51675408">
            <w:pPr>
              <w:rPr>
                <w:noProof/>
              </w:rPr>
            </w:pPr>
            <w:r w:rsidRPr="51675408">
              <w:rPr>
                <w:noProof/>
              </w:rPr>
              <w:t>1</w:t>
            </w:r>
            <w:r w:rsidR="00505F57" w:rsidRPr="51675408">
              <w:rPr>
                <w:noProof/>
              </w:rPr>
              <w:t>1</w:t>
            </w:r>
          </w:p>
        </w:tc>
        <w:tc>
          <w:tcPr>
            <w:tcW w:w="529" w:type="dxa"/>
            <w:shd w:val="clear" w:color="auto" w:fill="D9D9D9" w:themeFill="background1" w:themeFillShade="D9"/>
          </w:tcPr>
          <w:p w14:paraId="777A769D" w14:textId="77777777" w:rsidR="000B43DF" w:rsidRPr="009307D1" w:rsidRDefault="000B43DF" w:rsidP="51675408">
            <w:pPr>
              <w:rPr>
                <w:sz w:val="22"/>
                <w:szCs w:val="22"/>
              </w:rPr>
            </w:pPr>
            <w:r w:rsidRPr="132298F4">
              <w:rPr>
                <w:sz w:val="22"/>
                <w:szCs w:val="22"/>
              </w:rPr>
              <w:t>Kokku</w:t>
            </w:r>
          </w:p>
        </w:tc>
      </w:tr>
      <w:tr w:rsidR="132298F4" w14:paraId="5E235E95" w14:textId="77777777" w:rsidTr="0422F1D1">
        <w:tc>
          <w:tcPr>
            <w:tcW w:w="4179" w:type="dxa"/>
            <w:shd w:val="clear" w:color="auto" w:fill="auto"/>
          </w:tcPr>
          <w:p w14:paraId="4F6D8ECE" w14:textId="77777777" w:rsidR="1B8524B5" w:rsidRDefault="1B8524B5">
            <w:r>
              <w:t>Klassifikaator</w:t>
            </w:r>
          </w:p>
        </w:tc>
        <w:tc>
          <w:tcPr>
            <w:tcW w:w="390" w:type="dxa"/>
            <w:shd w:val="clear" w:color="auto" w:fill="auto"/>
          </w:tcPr>
          <w:p w14:paraId="6FC97093" w14:textId="77777777" w:rsidR="1B8524B5" w:rsidRDefault="1B8524B5">
            <w:r>
              <w:t>R</w:t>
            </w:r>
          </w:p>
        </w:tc>
        <w:tc>
          <w:tcPr>
            <w:tcW w:w="736" w:type="dxa"/>
            <w:shd w:val="clear" w:color="auto" w:fill="auto"/>
          </w:tcPr>
          <w:p w14:paraId="2956A988" w14:textId="77777777" w:rsidR="1B8524B5" w:rsidRDefault="1B8524B5">
            <w:r>
              <w:t>R</w:t>
            </w:r>
          </w:p>
        </w:tc>
        <w:tc>
          <w:tcPr>
            <w:tcW w:w="563" w:type="dxa"/>
          </w:tcPr>
          <w:p w14:paraId="078CC3A2" w14:textId="7DB929A4" w:rsidR="17761716" w:rsidRDefault="17761716">
            <w:r>
              <w:t>R</w:t>
            </w:r>
          </w:p>
        </w:tc>
        <w:tc>
          <w:tcPr>
            <w:tcW w:w="736" w:type="dxa"/>
          </w:tcPr>
          <w:p w14:paraId="59FF60FB" w14:textId="77777777" w:rsidR="1B8524B5" w:rsidRDefault="1B8524B5">
            <w:r>
              <w:t>R</w:t>
            </w:r>
          </w:p>
        </w:tc>
        <w:tc>
          <w:tcPr>
            <w:tcW w:w="563" w:type="dxa"/>
          </w:tcPr>
          <w:p w14:paraId="3B22AAC1" w14:textId="77777777" w:rsidR="1B8524B5" w:rsidRDefault="1B8524B5">
            <w:r>
              <w:t>R</w:t>
            </w:r>
          </w:p>
        </w:tc>
        <w:tc>
          <w:tcPr>
            <w:tcW w:w="563" w:type="dxa"/>
            <w:shd w:val="clear" w:color="auto" w:fill="auto"/>
          </w:tcPr>
          <w:p w14:paraId="69AA807C" w14:textId="05B57467" w:rsidR="17761716" w:rsidRDefault="17761716">
            <w:r>
              <w:t>R</w:t>
            </w:r>
          </w:p>
        </w:tc>
        <w:tc>
          <w:tcPr>
            <w:tcW w:w="390" w:type="dxa"/>
          </w:tcPr>
          <w:p w14:paraId="7F6BE503" w14:textId="77777777" w:rsidR="1B8524B5" w:rsidRDefault="1B8524B5">
            <w:r>
              <w:t>R</w:t>
            </w:r>
          </w:p>
        </w:tc>
        <w:tc>
          <w:tcPr>
            <w:tcW w:w="390" w:type="dxa"/>
          </w:tcPr>
          <w:p w14:paraId="7D674043" w14:textId="77777777" w:rsidR="1B8524B5" w:rsidRDefault="1B8524B5">
            <w:r>
              <w:t>R</w:t>
            </w:r>
          </w:p>
        </w:tc>
        <w:tc>
          <w:tcPr>
            <w:tcW w:w="563" w:type="dxa"/>
            <w:shd w:val="clear" w:color="auto" w:fill="auto"/>
          </w:tcPr>
          <w:p w14:paraId="4F8DBC70" w14:textId="77777777" w:rsidR="1B8524B5" w:rsidRDefault="1B8524B5">
            <w:r>
              <w:t>R</w:t>
            </w:r>
          </w:p>
        </w:tc>
        <w:tc>
          <w:tcPr>
            <w:tcW w:w="483" w:type="dxa"/>
          </w:tcPr>
          <w:p w14:paraId="2DFD6015" w14:textId="77777777" w:rsidR="1B8524B5" w:rsidRDefault="1B8524B5">
            <w:r>
              <w:t>R</w:t>
            </w:r>
          </w:p>
        </w:tc>
        <w:tc>
          <w:tcPr>
            <w:tcW w:w="483" w:type="dxa"/>
            <w:shd w:val="clear" w:color="auto" w:fill="auto"/>
          </w:tcPr>
          <w:p w14:paraId="02918C30" w14:textId="77777777" w:rsidR="1B8524B5" w:rsidRDefault="1B8524B5">
            <w:r>
              <w:t>R</w:t>
            </w:r>
          </w:p>
        </w:tc>
        <w:tc>
          <w:tcPr>
            <w:tcW w:w="529" w:type="dxa"/>
            <w:shd w:val="clear" w:color="auto" w:fill="auto"/>
          </w:tcPr>
          <w:p w14:paraId="73B2EE94" w14:textId="77777777" w:rsidR="1B8524B5" w:rsidRDefault="1B8524B5">
            <w:r>
              <w:t>R</w:t>
            </w:r>
          </w:p>
        </w:tc>
      </w:tr>
      <w:tr w:rsidR="132298F4" w14:paraId="13B60588" w14:textId="77777777" w:rsidTr="0422F1D1">
        <w:tc>
          <w:tcPr>
            <w:tcW w:w="4179" w:type="dxa"/>
            <w:shd w:val="clear" w:color="auto" w:fill="auto"/>
          </w:tcPr>
          <w:p w14:paraId="6DB631CB" w14:textId="77777777" w:rsidR="1B8524B5" w:rsidRDefault="1B8524B5">
            <w:r>
              <w:t>Riik</w:t>
            </w:r>
          </w:p>
        </w:tc>
        <w:tc>
          <w:tcPr>
            <w:tcW w:w="390" w:type="dxa"/>
            <w:shd w:val="clear" w:color="auto" w:fill="auto"/>
          </w:tcPr>
          <w:p w14:paraId="102A733B" w14:textId="0C9EE2BF" w:rsidR="132298F4" w:rsidRDefault="57775BA6">
            <w:r>
              <w:t>R</w:t>
            </w:r>
          </w:p>
        </w:tc>
        <w:tc>
          <w:tcPr>
            <w:tcW w:w="736" w:type="dxa"/>
            <w:shd w:val="clear" w:color="auto" w:fill="auto"/>
          </w:tcPr>
          <w:p w14:paraId="5A05F907" w14:textId="77777777" w:rsidR="132298F4" w:rsidRDefault="132298F4"/>
        </w:tc>
        <w:tc>
          <w:tcPr>
            <w:tcW w:w="563" w:type="dxa"/>
          </w:tcPr>
          <w:p w14:paraId="227C63EF" w14:textId="77777777" w:rsidR="132298F4" w:rsidRDefault="132298F4"/>
        </w:tc>
        <w:tc>
          <w:tcPr>
            <w:tcW w:w="736" w:type="dxa"/>
          </w:tcPr>
          <w:p w14:paraId="5E44391D" w14:textId="77777777" w:rsidR="132298F4" w:rsidRDefault="132298F4"/>
        </w:tc>
        <w:tc>
          <w:tcPr>
            <w:tcW w:w="563" w:type="dxa"/>
          </w:tcPr>
          <w:p w14:paraId="08AA564F" w14:textId="77777777" w:rsidR="132298F4" w:rsidRDefault="132298F4"/>
        </w:tc>
        <w:tc>
          <w:tcPr>
            <w:tcW w:w="563" w:type="dxa"/>
            <w:shd w:val="clear" w:color="auto" w:fill="auto"/>
          </w:tcPr>
          <w:p w14:paraId="4E93EE14" w14:textId="77777777" w:rsidR="132298F4" w:rsidRDefault="132298F4"/>
        </w:tc>
        <w:tc>
          <w:tcPr>
            <w:tcW w:w="390" w:type="dxa"/>
          </w:tcPr>
          <w:p w14:paraId="13196C70" w14:textId="77777777" w:rsidR="132298F4" w:rsidRDefault="132298F4"/>
        </w:tc>
        <w:tc>
          <w:tcPr>
            <w:tcW w:w="390" w:type="dxa"/>
          </w:tcPr>
          <w:p w14:paraId="4305516E" w14:textId="77777777" w:rsidR="132298F4" w:rsidRDefault="132298F4"/>
        </w:tc>
        <w:tc>
          <w:tcPr>
            <w:tcW w:w="563" w:type="dxa"/>
            <w:shd w:val="clear" w:color="auto" w:fill="auto"/>
          </w:tcPr>
          <w:p w14:paraId="12F27F7D" w14:textId="77777777" w:rsidR="132298F4" w:rsidRDefault="132298F4"/>
        </w:tc>
        <w:tc>
          <w:tcPr>
            <w:tcW w:w="483" w:type="dxa"/>
          </w:tcPr>
          <w:p w14:paraId="36BB7D9D" w14:textId="77777777" w:rsidR="132298F4" w:rsidRDefault="132298F4"/>
        </w:tc>
        <w:tc>
          <w:tcPr>
            <w:tcW w:w="483" w:type="dxa"/>
            <w:shd w:val="clear" w:color="auto" w:fill="auto"/>
          </w:tcPr>
          <w:p w14:paraId="352657AF" w14:textId="77777777" w:rsidR="132298F4" w:rsidRDefault="132298F4"/>
        </w:tc>
        <w:tc>
          <w:tcPr>
            <w:tcW w:w="529" w:type="dxa"/>
            <w:shd w:val="clear" w:color="auto" w:fill="auto"/>
          </w:tcPr>
          <w:p w14:paraId="09B82B01" w14:textId="5439079C" w:rsidR="132298F4" w:rsidRDefault="57775BA6">
            <w:r>
              <w:t>R</w:t>
            </w:r>
          </w:p>
        </w:tc>
      </w:tr>
      <w:tr w:rsidR="132298F4" w14:paraId="4FB81F67" w14:textId="77777777" w:rsidTr="0422F1D1">
        <w:tc>
          <w:tcPr>
            <w:tcW w:w="4179" w:type="dxa"/>
            <w:shd w:val="clear" w:color="auto" w:fill="auto"/>
          </w:tcPr>
          <w:p w14:paraId="2789F25B" w14:textId="77777777" w:rsidR="72917F3E" w:rsidRDefault="72917F3E">
            <w:r>
              <w:t>Töötaja_r</w:t>
            </w:r>
            <w:r w:rsidR="7408DE61">
              <w:t>oll</w:t>
            </w:r>
          </w:p>
        </w:tc>
        <w:tc>
          <w:tcPr>
            <w:tcW w:w="390" w:type="dxa"/>
            <w:shd w:val="clear" w:color="auto" w:fill="auto"/>
          </w:tcPr>
          <w:p w14:paraId="49FB1D00" w14:textId="77777777" w:rsidR="1B8524B5" w:rsidRDefault="1B8524B5">
            <w:r>
              <w:t>R</w:t>
            </w:r>
          </w:p>
        </w:tc>
        <w:tc>
          <w:tcPr>
            <w:tcW w:w="736" w:type="dxa"/>
            <w:shd w:val="clear" w:color="auto" w:fill="auto"/>
          </w:tcPr>
          <w:p w14:paraId="7A285B58" w14:textId="17DB8190" w:rsidR="132298F4" w:rsidRDefault="132298F4"/>
        </w:tc>
        <w:tc>
          <w:tcPr>
            <w:tcW w:w="563" w:type="dxa"/>
          </w:tcPr>
          <w:p w14:paraId="65600AD2" w14:textId="77777777" w:rsidR="132298F4" w:rsidRDefault="132298F4"/>
        </w:tc>
        <w:tc>
          <w:tcPr>
            <w:tcW w:w="736" w:type="dxa"/>
          </w:tcPr>
          <w:p w14:paraId="3093541E" w14:textId="77777777" w:rsidR="132298F4" w:rsidRDefault="132298F4"/>
        </w:tc>
        <w:tc>
          <w:tcPr>
            <w:tcW w:w="563" w:type="dxa"/>
          </w:tcPr>
          <w:p w14:paraId="64029219" w14:textId="77777777" w:rsidR="132298F4" w:rsidRDefault="132298F4"/>
        </w:tc>
        <w:tc>
          <w:tcPr>
            <w:tcW w:w="563" w:type="dxa"/>
            <w:shd w:val="clear" w:color="auto" w:fill="auto"/>
          </w:tcPr>
          <w:p w14:paraId="4DD62B4A" w14:textId="77777777" w:rsidR="132298F4" w:rsidRDefault="132298F4"/>
        </w:tc>
        <w:tc>
          <w:tcPr>
            <w:tcW w:w="390" w:type="dxa"/>
          </w:tcPr>
          <w:p w14:paraId="783EEA10" w14:textId="77777777" w:rsidR="132298F4" w:rsidRDefault="132298F4"/>
        </w:tc>
        <w:tc>
          <w:tcPr>
            <w:tcW w:w="390" w:type="dxa"/>
          </w:tcPr>
          <w:p w14:paraId="2ADBFF83" w14:textId="77777777" w:rsidR="132298F4" w:rsidRDefault="132298F4"/>
        </w:tc>
        <w:tc>
          <w:tcPr>
            <w:tcW w:w="563" w:type="dxa"/>
            <w:shd w:val="clear" w:color="auto" w:fill="auto"/>
          </w:tcPr>
          <w:p w14:paraId="400E40D4" w14:textId="77777777" w:rsidR="132298F4" w:rsidRDefault="132298F4"/>
        </w:tc>
        <w:tc>
          <w:tcPr>
            <w:tcW w:w="483" w:type="dxa"/>
          </w:tcPr>
          <w:p w14:paraId="4348751D" w14:textId="77777777" w:rsidR="132298F4" w:rsidRDefault="132298F4"/>
        </w:tc>
        <w:tc>
          <w:tcPr>
            <w:tcW w:w="483" w:type="dxa"/>
            <w:shd w:val="clear" w:color="auto" w:fill="auto"/>
          </w:tcPr>
          <w:p w14:paraId="15C35806" w14:textId="77777777" w:rsidR="132298F4" w:rsidRDefault="132298F4"/>
        </w:tc>
        <w:tc>
          <w:tcPr>
            <w:tcW w:w="529" w:type="dxa"/>
            <w:shd w:val="clear" w:color="auto" w:fill="auto"/>
          </w:tcPr>
          <w:p w14:paraId="76DDEB2E" w14:textId="77777777" w:rsidR="1B8524B5" w:rsidRDefault="1B8524B5">
            <w:r>
              <w:t>R</w:t>
            </w:r>
          </w:p>
        </w:tc>
      </w:tr>
      <w:tr w:rsidR="132298F4" w14:paraId="0394E6BC" w14:textId="77777777" w:rsidTr="0422F1D1">
        <w:tc>
          <w:tcPr>
            <w:tcW w:w="4179" w:type="dxa"/>
            <w:shd w:val="clear" w:color="auto" w:fill="auto"/>
          </w:tcPr>
          <w:p w14:paraId="3733C3FB" w14:textId="77777777" w:rsidR="1B8524B5" w:rsidRDefault="1B8524B5">
            <w:r>
              <w:t>Isiku_seisundi_liik</w:t>
            </w:r>
          </w:p>
        </w:tc>
        <w:tc>
          <w:tcPr>
            <w:tcW w:w="390" w:type="dxa"/>
            <w:shd w:val="clear" w:color="auto" w:fill="auto"/>
          </w:tcPr>
          <w:p w14:paraId="01469C2B" w14:textId="77777777" w:rsidR="1B8524B5" w:rsidRDefault="1B8524B5">
            <w:r>
              <w:t>R</w:t>
            </w:r>
          </w:p>
        </w:tc>
        <w:tc>
          <w:tcPr>
            <w:tcW w:w="736" w:type="dxa"/>
            <w:shd w:val="clear" w:color="auto" w:fill="auto"/>
          </w:tcPr>
          <w:p w14:paraId="7FAC4C94" w14:textId="77777777" w:rsidR="132298F4" w:rsidRDefault="132298F4"/>
        </w:tc>
        <w:tc>
          <w:tcPr>
            <w:tcW w:w="563" w:type="dxa"/>
          </w:tcPr>
          <w:p w14:paraId="1498B5BA" w14:textId="77777777" w:rsidR="132298F4" w:rsidRDefault="132298F4"/>
        </w:tc>
        <w:tc>
          <w:tcPr>
            <w:tcW w:w="736" w:type="dxa"/>
          </w:tcPr>
          <w:p w14:paraId="6B58B751" w14:textId="77777777" w:rsidR="132298F4" w:rsidRDefault="132298F4"/>
        </w:tc>
        <w:tc>
          <w:tcPr>
            <w:tcW w:w="563" w:type="dxa"/>
          </w:tcPr>
          <w:p w14:paraId="22EF072C" w14:textId="77777777" w:rsidR="132298F4" w:rsidRDefault="132298F4"/>
        </w:tc>
        <w:tc>
          <w:tcPr>
            <w:tcW w:w="563" w:type="dxa"/>
            <w:shd w:val="clear" w:color="auto" w:fill="auto"/>
          </w:tcPr>
          <w:p w14:paraId="7BD781A4" w14:textId="77777777" w:rsidR="132298F4" w:rsidRDefault="132298F4"/>
        </w:tc>
        <w:tc>
          <w:tcPr>
            <w:tcW w:w="390" w:type="dxa"/>
          </w:tcPr>
          <w:p w14:paraId="4F342C74" w14:textId="77777777" w:rsidR="132298F4" w:rsidRDefault="132298F4"/>
        </w:tc>
        <w:tc>
          <w:tcPr>
            <w:tcW w:w="390" w:type="dxa"/>
          </w:tcPr>
          <w:p w14:paraId="09CDCF4A" w14:textId="77777777" w:rsidR="132298F4" w:rsidRDefault="132298F4"/>
        </w:tc>
        <w:tc>
          <w:tcPr>
            <w:tcW w:w="563" w:type="dxa"/>
            <w:shd w:val="clear" w:color="auto" w:fill="auto"/>
          </w:tcPr>
          <w:p w14:paraId="2A9B2A9F" w14:textId="77777777" w:rsidR="132298F4" w:rsidRDefault="132298F4"/>
        </w:tc>
        <w:tc>
          <w:tcPr>
            <w:tcW w:w="483" w:type="dxa"/>
          </w:tcPr>
          <w:p w14:paraId="5737AD63" w14:textId="77777777" w:rsidR="132298F4" w:rsidRDefault="132298F4"/>
        </w:tc>
        <w:tc>
          <w:tcPr>
            <w:tcW w:w="483" w:type="dxa"/>
            <w:shd w:val="clear" w:color="auto" w:fill="auto"/>
          </w:tcPr>
          <w:p w14:paraId="7C97A949" w14:textId="77777777" w:rsidR="132298F4" w:rsidRDefault="132298F4"/>
        </w:tc>
        <w:tc>
          <w:tcPr>
            <w:tcW w:w="529" w:type="dxa"/>
            <w:shd w:val="clear" w:color="auto" w:fill="auto"/>
          </w:tcPr>
          <w:p w14:paraId="00273FC3" w14:textId="77777777" w:rsidR="1B8524B5" w:rsidRDefault="1B8524B5">
            <w:r>
              <w:t>R</w:t>
            </w:r>
          </w:p>
        </w:tc>
      </w:tr>
      <w:tr w:rsidR="132298F4" w14:paraId="6539D8FD" w14:textId="77777777" w:rsidTr="0422F1D1">
        <w:tc>
          <w:tcPr>
            <w:tcW w:w="4179" w:type="dxa"/>
            <w:shd w:val="clear" w:color="auto" w:fill="auto"/>
          </w:tcPr>
          <w:p w14:paraId="7D0EB8FD" w14:textId="77777777" w:rsidR="1B8524B5" w:rsidRDefault="1B8524B5">
            <w:r>
              <w:t>Töötaja_seisundi_liik</w:t>
            </w:r>
          </w:p>
        </w:tc>
        <w:tc>
          <w:tcPr>
            <w:tcW w:w="390" w:type="dxa"/>
            <w:shd w:val="clear" w:color="auto" w:fill="auto"/>
          </w:tcPr>
          <w:p w14:paraId="50493289" w14:textId="77777777" w:rsidR="1B8524B5" w:rsidRDefault="1B8524B5">
            <w:r>
              <w:t>R</w:t>
            </w:r>
          </w:p>
        </w:tc>
        <w:tc>
          <w:tcPr>
            <w:tcW w:w="736" w:type="dxa"/>
            <w:shd w:val="clear" w:color="auto" w:fill="auto"/>
          </w:tcPr>
          <w:p w14:paraId="64FA0410" w14:textId="77777777" w:rsidR="132298F4" w:rsidRDefault="132298F4"/>
        </w:tc>
        <w:tc>
          <w:tcPr>
            <w:tcW w:w="563" w:type="dxa"/>
          </w:tcPr>
          <w:p w14:paraId="11987780" w14:textId="77777777" w:rsidR="132298F4" w:rsidRDefault="132298F4"/>
        </w:tc>
        <w:tc>
          <w:tcPr>
            <w:tcW w:w="736" w:type="dxa"/>
          </w:tcPr>
          <w:p w14:paraId="3A2E208C" w14:textId="77777777" w:rsidR="132298F4" w:rsidRDefault="132298F4"/>
        </w:tc>
        <w:tc>
          <w:tcPr>
            <w:tcW w:w="563" w:type="dxa"/>
          </w:tcPr>
          <w:p w14:paraId="7BAA12EA" w14:textId="77777777" w:rsidR="132298F4" w:rsidRDefault="132298F4"/>
        </w:tc>
        <w:tc>
          <w:tcPr>
            <w:tcW w:w="563" w:type="dxa"/>
            <w:shd w:val="clear" w:color="auto" w:fill="auto"/>
          </w:tcPr>
          <w:p w14:paraId="14B4BE30" w14:textId="77777777" w:rsidR="132298F4" w:rsidRDefault="132298F4"/>
        </w:tc>
        <w:tc>
          <w:tcPr>
            <w:tcW w:w="390" w:type="dxa"/>
          </w:tcPr>
          <w:p w14:paraId="4381852A" w14:textId="77777777" w:rsidR="132298F4" w:rsidRDefault="132298F4"/>
        </w:tc>
        <w:tc>
          <w:tcPr>
            <w:tcW w:w="390" w:type="dxa"/>
          </w:tcPr>
          <w:p w14:paraId="1B0459B5" w14:textId="77777777" w:rsidR="132298F4" w:rsidRDefault="132298F4"/>
        </w:tc>
        <w:tc>
          <w:tcPr>
            <w:tcW w:w="563" w:type="dxa"/>
            <w:shd w:val="clear" w:color="auto" w:fill="auto"/>
          </w:tcPr>
          <w:p w14:paraId="590F4580" w14:textId="77777777" w:rsidR="132298F4" w:rsidRDefault="132298F4"/>
        </w:tc>
        <w:tc>
          <w:tcPr>
            <w:tcW w:w="483" w:type="dxa"/>
          </w:tcPr>
          <w:p w14:paraId="31680053" w14:textId="77777777" w:rsidR="132298F4" w:rsidRDefault="132298F4"/>
        </w:tc>
        <w:tc>
          <w:tcPr>
            <w:tcW w:w="483" w:type="dxa"/>
            <w:shd w:val="clear" w:color="auto" w:fill="auto"/>
          </w:tcPr>
          <w:p w14:paraId="4B960EB5" w14:textId="77777777" w:rsidR="132298F4" w:rsidRDefault="132298F4"/>
        </w:tc>
        <w:tc>
          <w:tcPr>
            <w:tcW w:w="529" w:type="dxa"/>
            <w:shd w:val="clear" w:color="auto" w:fill="auto"/>
          </w:tcPr>
          <w:p w14:paraId="0FD4EBB1" w14:textId="77777777" w:rsidR="1B8524B5" w:rsidRDefault="1B8524B5">
            <w:r>
              <w:t>R</w:t>
            </w:r>
          </w:p>
        </w:tc>
      </w:tr>
      <w:tr w:rsidR="132298F4" w14:paraId="63FD6EF7" w14:textId="77777777" w:rsidTr="0422F1D1">
        <w:tc>
          <w:tcPr>
            <w:tcW w:w="4179" w:type="dxa"/>
            <w:shd w:val="clear" w:color="auto" w:fill="auto"/>
          </w:tcPr>
          <w:p w14:paraId="720C668E" w14:textId="391CF4AB" w:rsidR="673388BA" w:rsidRDefault="673388BA">
            <w:r>
              <w:t>P</w:t>
            </w:r>
            <w:r w:rsidR="3A84A231">
              <w:t>akiau</w:t>
            </w:r>
            <w:r w:rsidR="36361414">
              <w:t>t</w:t>
            </w:r>
            <w:r w:rsidR="3A84A231">
              <w:t>omaa</w:t>
            </w:r>
            <w:r w:rsidR="045A036B">
              <w:t>di</w:t>
            </w:r>
            <w:r w:rsidR="1B8524B5">
              <w:t>_kategooria</w:t>
            </w:r>
          </w:p>
        </w:tc>
        <w:tc>
          <w:tcPr>
            <w:tcW w:w="390" w:type="dxa"/>
            <w:shd w:val="clear" w:color="auto" w:fill="auto"/>
          </w:tcPr>
          <w:p w14:paraId="326A8AC8" w14:textId="77777777" w:rsidR="132298F4" w:rsidRDefault="132298F4"/>
        </w:tc>
        <w:tc>
          <w:tcPr>
            <w:tcW w:w="736" w:type="dxa"/>
            <w:shd w:val="clear" w:color="auto" w:fill="auto"/>
          </w:tcPr>
          <w:p w14:paraId="2F7CA326" w14:textId="77777777" w:rsidR="1B8524B5" w:rsidRDefault="1B8524B5">
            <w:r>
              <w:t>R</w:t>
            </w:r>
          </w:p>
        </w:tc>
        <w:tc>
          <w:tcPr>
            <w:tcW w:w="563" w:type="dxa"/>
          </w:tcPr>
          <w:p w14:paraId="07B7866B" w14:textId="00AE9E16" w:rsidR="4AF338EA" w:rsidRDefault="4AF338EA">
            <w:r>
              <w:t>R</w:t>
            </w:r>
          </w:p>
        </w:tc>
        <w:tc>
          <w:tcPr>
            <w:tcW w:w="736" w:type="dxa"/>
          </w:tcPr>
          <w:p w14:paraId="397CA674" w14:textId="77777777" w:rsidR="1B8524B5" w:rsidRDefault="1B8524B5">
            <w:r>
              <w:t>R</w:t>
            </w:r>
          </w:p>
        </w:tc>
        <w:tc>
          <w:tcPr>
            <w:tcW w:w="563" w:type="dxa"/>
          </w:tcPr>
          <w:p w14:paraId="44F728E9" w14:textId="77777777" w:rsidR="132298F4" w:rsidRDefault="132298F4"/>
        </w:tc>
        <w:tc>
          <w:tcPr>
            <w:tcW w:w="563" w:type="dxa"/>
            <w:shd w:val="clear" w:color="auto" w:fill="auto"/>
          </w:tcPr>
          <w:p w14:paraId="7BD0F122" w14:textId="5113F9FA" w:rsidR="0C2F760C" w:rsidRDefault="0C2F760C">
            <w:r>
              <w:t>R</w:t>
            </w:r>
          </w:p>
        </w:tc>
        <w:tc>
          <w:tcPr>
            <w:tcW w:w="390" w:type="dxa"/>
          </w:tcPr>
          <w:p w14:paraId="36466820" w14:textId="77777777" w:rsidR="132298F4" w:rsidRDefault="132298F4"/>
        </w:tc>
        <w:tc>
          <w:tcPr>
            <w:tcW w:w="390" w:type="dxa"/>
          </w:tcPr>
          <w:p w14:paraId="5A6D51E9" w14:textId="77777777" w:rsidR="6E126BED" w:rsidRDefault="6E126BED">
            <w:r>
              <w:t>R</w:t>
            </w:r>
          </w:p>
        </w:tc>
        <w:tc>
          <w:tcPr>
            <w:tcW w:w="563" w:type="dxa"/>
            <w:shd w:val="clear" w:color="auto" w:fill="auto"/>
          </w:tcPr>
          <w:p w14:paraId="70E68CCE" w14:textId="77777777" w:rsidR="132298F4" w:rsidRDefault="132298F4"/>
        </w:tc>
        <w:tc>
          <w:tcPr>
            <w:tcW w:w="483" w:type="dxa"/>
          </w:tcPr>
          <w:p w14:paraId="738E32C2" w14:textId="77777777" w:rsidR="132298F4" w:rsidRDefault="132298F4"/>
        </w:tc>
        <w:tc>
          <w:tcPr>
            <w:tcW w:w="483" w:type="dxa"/>
            <w:shd w:val="clear" w:color="auto" w:fill="auto"/>
          </w:tcPr>
          <w:p w14:paraId="4B51D718" w14:textId="77777777" w:rsidR="1B8524B5" w:rsidRDefault="1B8524B5">
            <w:r>
              <w:t>R</w:t>
            </w:r>
          </w:p>
        </w:tc>
        <w:tc>
          <w:tcPr>
            <w:tcW w:w="529" w:type="dxa"/>
            <w:shd w:val="clear" w:color="auto" w:fill="auto"/>
          </w:tcPr>
          <w:p w14:paraId="40372C4B" w14:textId="77777777" w:rsidR="1B8524B5" w:rsidRDefault="1B8524B5">
            <w:r>
              <w:t>R</w:t>
            </w:r>
          </w:p>
        </w:tc>
      </w:tr>
      <w:tr w:rsidR="132298F4" w14:paraId="13A03F27" w14:textId="77777777" w:rsidTr="0422F1D1">
        <w:tc>
          <w:tcPr>
            <w:tcW w:w="4179" w:type="dxa"/>
            <w:shd w:val="clear" w:color="auto" w:fill="auto"/>
          </w:tcPr>
          <w:p w14:paraId="3EFEE0CF" w14:textId="37F1A802" w:rsidR="022E9BE3" w:rsidRDefault="022E9BE3">
            <w:r>
              <w:t>P</w:t>
            </w:r>
            <w:r w:rsidR="5CB31F9D">
              <w:t>akiautomaadi</w:t>
            </w:r>
            <w:r w:rsidR="5C3E2D44">
              <w:t>_kategooria</w:t>
            </w:r>
            <w:r w:rsidR="1F2995F8">
              <w:t>_t</w:t>
            </w:r>
            <w:r w:rsidR="538FA4EE">
              <w:t>yy</w:t>
            </w:r>
            <w:r w:rsidR="1F2995F8">
              <w:t>p</w:t>
            </w:r>
          </w:p>
        </w:tc>
        <w:tc>
          <w:tcPr>
            <w:tcW w:w="390" w:type="dxa"/>
            <w:shd w:val="clear" w:color="auto" w:fill="auto"/>
          </w:tcPr>
          <w:p w14:paraId="1B904AD8" w14:textId="77777777" w:rsidR="132298F4" w:rsidRDefault="132298F4"/>
        </w:tc>
        <w:tc>
          <w:tcPr>
            <w:tcW w:w="736" w:type="dxa"/>
            <w:shd w:val="clear" w:color="auto" w:fill="auto"/>
          </w:tcPr>
          <w:p w14:paraId="531C7ABC" w14:textId="77777777" w:rsidR="5C3E2D44" w:rsidRDefault="5C3E2D44">
            <w:r>
              <w:t>R</w:t>
            </w:r>
          </w:p>
        </w:tc>
        <w:tc>
          <w:tcPr>
            <w:tcW w:w="563" w:type="dxa"/>
          </w:tcPr>
          <w:p w14:paraId="7D1F5840" w14:textId="138D6746" w:rsidR="497B6C1E" w:rsidRDefault="497B6C1E">
            <w:r>
              <w:t>R</w:t>
            </w:r>
          </w:p>
        </w:tc>
        <w:tc>
          <w:tcPr>
            <w:tcW w:w="736" w:type="dxa"/>
          </w:tcPr>
          <w:p w14:paraId="51B4A584" w14:textId="77777777" w:rsidR="5C3E2D44" w:rsidRDefault="5C3E2D44">
            <w:r>
              <w:t>R</w:t>
            </w:r>
          </w:p>
        </w:tc>
        <w:tc>
          <w:tcPr>
            <w:tcW w:w="563" w:type="dxa"/>
          </w:tcPr>
          <w:p w14:paraId="6CE9452E" w14:textId="77777777" w:rsidR="132298F4" w:rsidRDefault="132298F4"/>
        </w:tc>
        <w:tc>
          <w:tcPr>
            <w:tcW w:w="563" w:type="dxa"/>
            <w:shd w:val="clear" w:color="auto" w:fill="auto"/>
          </w:tcPr>
          <w:p w14:paraId="42105CFA" w14:textId="77777777" w:rsidR="132298F4" w:rsidRDefault="132298F4"/>
        </w:tc>
        <w:tc>
          <w:tcPr>
            <w:tcW w:w="390" w:type="dxa"/>
          </w:tcPr>
          <w:p w14:paraId="73EBC59C" w14:textId="77777777" w:rsidR="132298F4" w:rsidRDefault="132298F4"/>
        </w:tc>
        <w:tc>
          <w:tcPr>
            <w:tcW w:w="390" w:type="dxa"/>
          </w:tcPr>
          <w:p w14:paraId="5B37F1C1" w14:textId="77777777" w:rsidR="6E126BED" w:rsidRDefault="6E126BED">
            <w:r>
              <w:t>R</w:t>
            </w:r>
          </w:p>
        </w:tc>
        <w:tc>
          <w:tcPr>
            <w:tcW w:w="563" w:type="dxa"/>
            <w:shd w:val="clear" w:color="auto" w:fill="auto"/>
          </w:tcPr>
          <w:p w14:paraId="0F234B50" w14:textId="77777777" w:rsidR="132298F4" w:rsidRDefault="132298F4"/>
        </w:tc>
        <w:tc>
          <w:tcPr>
            <w:tcW w:w="483" w:type="dxa"/>
          </w:tcPr>
          <w:p w14:paraId="5630102A" w14:textId="77777777" w:rsidR="132298F4" w:rsidRDefault="132298F4"/>
        </w:tc>
        <w:tc>
          <w:tcPr>
            <w:tcW w:w="483" w:type="dxa"/>
            <w:shd w:val="clear" w:color="auto" w:fill="auto"/>
          </w:tcPr>
          <w:p w14:paraId="2A8F7F1D" w14:textId="77777777" w:rsidR="5C3E2D44" w:rsidRDefault="5C3E2D44">
            <w:r>
              <w:t>R</w:t>
            </w:r>
          </w:p>
        </w:tc>
        <w:tc>
          <w:tcPr>
            <w:tcW w:w="529" w:type="dxa"/>
            <w:shd w:val="clear" w:color="auto" w:fill="auto"/>
          </w:tcPr>
          <w:p w14:paraId="7F78525C" w14:textId="77777777" w:rsidR="1F2995F8" w:rsidRDefault="1F2995F8">
            <w:r>
              <w:t>R</w:t>
            </w:r>
          </w:p>
        </w:tc>
      </w:tr>
      <w:tr w:rsidR="132298F4" w14:paraId="5E125861" w14:textId="77777777" w:rsidTr="0422F1D1">
        <w:tc>
          <w:tcPr>
            <w:tcW w:w="4179" w:type="dxa"/>
            <w:shd w:val="clear" w:color="auto" w:fill="auto"/>
          </w:tcPr>
          <w:p w14:paraId="6D5F03ED" w14:textId="3B8F4274" w:rsidR="522F34CF" w:rsidRDefault="522F34CF">
            <w:r>
              <w:t>P</w:t>
            </w:r>
            <w:r w:rsidR="4629F40D">
              <w:t>akiautomaadi</w:t>
            </w:r>
            <w:r w:rsidR="1B8524B5">
              <w:t>_seisundi_liik</w:t>
            </w:r>
          </w:p>
        </w:tc>
        <w:tc>
          <w:tcPr>
            <w:tcW w:w="390" w:type="dxa"/>
            <w:shd w:val="clear" w:color="auto" w:fill="auto"/>
          </w:tcPr>
          <w:p w14:paraId="1CC805F1" w14:textId="77777777" w:rsidR="132298F4" w:rsidRDefault="132298F4"/>
        </w:tc>
        <w:tc>
          <w:tcPr>
            <w:tcW w:w="736" w:type="dxa"/>
            <w:shd w:val="clear" w:color="auto" w:fill="auto"/>
          </w:tcPr>
          <w:p w14:paraId="4C1606BC" w14:textId="77777777" w:rsidR="1B8524B5" w:rsidRDefault="1B8524B5">
            <w:r>
              <w:t>R</w:t>
            </w:r>
          </w:p>
        </w:tc>
        <w:tc>
          <w:tcPr>
            <w:tcW w:w="563" w:type="dxa"/>
          </w:tcPr>
          <w:p w14:paraId="6D730107" w14:textId="24FE37B2" w:rsidR="656FEDEB" w:rsidRDefault="656FEDEB">
            <w:r>
              <w:t>R</w:t>
            </w:r>
          </w:p>
        </w:tc>
        <w:tc>
          <w:tcPr>
            <w:tcW w:w="736" w:type="dxa"/>
          </w:tcPr>
          <w:p w14:paraId="7E88BD10" w14:textId="77777777" w:rsidR="1B8524B5" w:rsidRDefault="1B8524B5">
            <w:r>
              <w:t>R</w:t>
            </w:r>
          </w:p>
        </w:tc>
        <w:tc>
          <w:tcPr>
            <w:tcW w:w="563" w:type="dxa"/>
          </w:tcPr>
          <w:p w14:paraId="697D49C5" w14:textId="77777777" w:rsidR="1B8524B5" w:rsidRDefault="1B8524B5">
            <w:r>
              <w:t>R</w:t>
            </w:r>
          </w:p>
        </w:tc>
        <w:tc>
          <w:tcPr>
            <w:tcW w:w="563" w:type="dxa"/>
            <w:shd w:val="clear" w:color="auto" w:fill="auto"/>
          </w:tcPr>
          <w:p w14:paraId="11FE50D7" w14:textId="77777777" w:rsidR="132298F4" w:rsidRDefault="132298F4"/>
        </w:tc>
        <w:tc>
          <w:tcPr>
            <w:tcW w:w="390" w:type="dxa"/>
          </w:tcPr>
          <w:p w14:paraId="47E31B79" w14:textId="77777777" w:rsidR="4310DB96" w:rsidRDefault="4310DB96">
            <w:r>
              <w:t>R</w:t>
            </w:r>
          </w:p>
        </w:tc>
        <w:tc>
          <w:tcPr>
            <w:tcW w:w="390" w:type="dxa"/>
          </w:tcPr>
          <w:p w14:paraId="7436AE2A" w14:textId="77777777" w:rsidR="01A1DB55" w:rsidRDefault="01A1DB55">
            <w:r>
              <w:t>R</w:t>
            </w:r>
          </w:p>
        </w:tc>
        <w:tc>
          <w:tcPr>
            <w:tcW w:w="563" w:type="dxa"/>
            <w:shd w:val="clear" w:color="auto" w:fill="auto"/>
          </w:tcPr>
          <w:p w14:paraId="4A58ADED" w14:textId="77777777" w:rsidR="1B8524B5" w:rsidRDefault="1B8524B5">
            <w:r>
              <w:t>R</w:t>
            </w:r>
          </w:p>
        </w:tc>
        <w:tc>
          <w:tcPr>
            <w:tcW w:w="483" w:type="dxa"/>
          </w:tcPr>
          <w:p w14:paraId="28D11C38" w14:textId="77777777" w:rsidR="1B8524B5" w:rsidRDefault="1B8524B5">
            <w:r>
              <w:t>R</w:t>
            </w:r>
          </w:p>
        </w:tc>
        <w:tc>
          <w:tcPr>
            <w:tcW w:w="483" w:type="dxa"/>
            <w:shd w:val="clear" w:color="auto" w:fill="auto"/>
          </w:tcPr>
          <w:p w14:paraId="6D103F1D" w14:textId="77777777" w:rsidR="127344A3" w:rsidRDefault="127344A3">
            <w:r>
              <w:t>R</w:t>
            </w:r>
          </w:p>
        </w:tc>
        <w:tc>
          <w:tcPr>
            <w:tcW w:w="529" w:type="dxa"/>
            <w:shd w:val="clear" w:color="auto" w:fill="auto"/>
          </w:tcPr>
          <w:p w14:paraId="46367866" w14:textId="77777777" w:rsidR="1B8524B5" w:rsidRDefault="1B8524B5">
            <w:r>
              <w:t>R</w:t>
            </w:r>
          </w:p>
        </w:tc>
      </w:tr>
      <w:tr w:rsidR="132298F4" w14:paraId="7F7023BB" w14:textId="77777777" w:rsidTr="0422F1D1">
        <w:tc>
          <w:tcPr>
            <w:tcW w:w="4179" w:type="dxa"/>
            <w:shd w:val="clear" w:color="auto" w:fill="auto"/>
          </w:tcPr>
          <w:p w14:paraId="6997D913" w14:textId="77777777" w:rsidR="1B8524B5" w:rsidRDefault="1B8524B5">
            <w:r>
              <w:t>Isik</w:t>
            </w:r>
          </w:p>
        </w:tc>
        <w:tc>
          <w:tcPr>
            <w:tcW w:w="390" w:type="dxa"/>
            <w:shd w:val="clear" w:color="auto" w:fill="auto"/>
          </w:tcPr>
          <w:p w14:paraId="3E332B37" w14:textId="77777777" w:rsidR="1B8524B5" w:rsidRDefault="1B8524B5">
            <w:r>
              <w:t>R</w:t>
            </w:r>
          </w:p>
        </w:tc>
        <w:tc>
          <w:tcPr>
            <w:tcW w:w="736" w:type="dxa"/>
            <w:shd w:val="clear" w:color="auto" w:fill="auto"/>
          </w:tcPr>
          <w:p w14:paraId="312846B7" w14:textId="77777777" w:rsidR="132298F4" w:rsidRDefault="132298F4"/>
        </w:tc>
        <w:tc>
          <w:tcPr>
            <w:tcW w:w="563" w:type="dxa"/>
          </w:tcPr>
          <w:p w14:paraId="20CE90D0" w14:textId="77777777" w:rsidR="132298F4" w:rsidRDefault="132298F4"/>
        </w:tc>
        <w:tc>
          <w:tcPr>
            <w:tcW w:w="736" w:type="dxa"/>
          </w:tcPr>
          <w:p w14:paraId="3C48690C" w14:textId="77777777" w:rsidR="132298F4" w:rsidRDefault="132298F4"/>
        </w:tc>
        <w:tc>
          <w:tcPr>
            <w:tcW w:w="563" w:type="dxa"/>
          </w:tcPr>
          <w:p w14:paraId="381A6DE1" w14:textId="77777777" w:rsidR="132298F4" w:rsidRDefault="132298F4"/>
        </w:tc>
        <w:tc>
          <w:tcPr>
            <w:tcW w:w="563" w:type="dxa"/>
            <w:shd w:val="clear" w:color="auto" w:fill="auto"/>
          </w:tcPr>
          <w:p w14:paraId="6288E2D1" w14:textId="77777777" w:rsidR="132298F4" w:rsidRDefault="132298F4"/>
        </w:tc>
        <w:tc>
          <w:tcPr>
            <w:tcW w:w="390" w:type="dxa"/>
          </w:tcPr>
          <w:p w14:paraId="3564800E" w14:textId="77777777" w:rsidR="132298F4" w:rsidRDefault="132298F4"/>
        </w:tc>
        <w:tc>
          <w:tcPr>
            <w:tcW w:w="390" w:type="dxa"/>
          </w:tcPr>
          <w:p w14:paraId="7BFAC248" w14:textId="77777777" w:rsidR="01A1DB55" w:rsidRDefault="01A1DB55">
            <w:r>
              <w:t>R</w:t>
            </w:r>
          </w:p>
        </w:tc>
        <w:tc>
          <w:tcPr>
            <w:tcW w:w="563" w:type="dxa"/>
            <w:shd w:val="clear" w:color="auto" w:fill="auto"/>
          </w:tcPr>
          <w:p w14:paraId="66A2D966" w14:textId="77777777" w:rsidR="132298F4" w:rsidRDefault="132298F4"/>
        </w:tc>
        <w:tc>
          <w:tcPr>
            <w:tcW w:w="483" w:type="dxa"/>
          </w:tcPr>
          <w:p w14:paraId="25823AC1" w14:textId="77777777" w:rsidR="132298F4" w:rsidRDefault="132298F4"/>
        </w:tc>
        <w:tc>
          <w:tcPr>
            <w:tcW w:w="483" w:type="dxa"/>
            <w:shd w:val="clear" w:color="auto" w:fill="auto"/>
          </w:tcPr>
          <w:p w14:paraId="528CC135" w14:textId="77777777" w:rsidR="132298F4" w:rsidRDefault="132298F4"/>
        </w:tc>
        <w:tc>
          <w:tcPr>
            <w:tcW w:w="529" w:type="dxa"/>
            <w:shd w:val="clear" w:color="auto" w:fill="auto"/>
          </w:tcPr>
          <w:p w14:paraId="1319DF01" w14:textId="77777777" w:rsidR="1B8524B5" w:rsidRDefault="1B8524B5">
            <w:r>
              <w:t>R</w:t>
            </w:r>
          </w:p>
        </w:tc>
      </w:tr>
      <w:tr w:rsidR="132298F4" w14:paraId="3FDDCB77" w14:textId="77777777" w:rsidTr="0422F1D1">
        <w:tc>
          <w:tcPr>
            <w:tcW w:w="4179" w:type="dxa"/>
            <w:shd w:val="clear" w:color="auto" w:fill="auto"/>
          </w:tcPr>
          <w:p w14:paraId="1F1CE9CB" w14:textId="77777777" w:rsidR="7A98D583" w:rsidRDefault="7A98D583">
            <w:r>
              <w:t>K</w:t>
            </w:r>
            <w:r w:rsidR="2BCE057A">
              <w:t>asutajak</w:t>
            </w:r>
            <w:r>
              <w:t>onto</w:t>
            </w:r>
          </w:p>
        </w:tc>
        <w:tc>
          <w:tcPr>
            <w:tcW w:w="390" w:type="dxa"/>
            <w:shd w:val="clear" w:color="auto" w:fill="auto"/>
          </w:tcPr>
          <w:p w14:paraId="51A7F02A" w14:textId="77777777" w:rsidR="7A98D583" w:rsidRDefault="7A98D583">
            <w:r>
              <w:t>R</w:t>
            </w:r>
          </w:p>
        </w:tc>
        <w:tc>
          <w:tcPr>
            <w:tcW w:w="736" w:type="dxa"/>
            <w:shd w:val="clear" w:color="auto" w:fill="auto"/>
          </w:tcPr>
          <w:p w14:paraId="358C59DE" w14:textId="77777777" w:rsidR="132298F4" w:rsidRDefault="132298F4"/>
        </w:tc>
        <w:tc>
          <w:tcPr>
            <w:tcW w:w="563" w:type="dxa"/>
          </w:tcPr>
          <w:p w14:paraId="3634AE10" w14:textId="77777777" w:rsidR="132298F4" w:rsidRDefault="132298F4"/>
        </w:tc>
        <w:tc>
          <w:tcPr>
            <w:tcW w:w="736" w:type="dxa"/>
          </w:tcPr>
          <w:p w14:paraId="32057A11" w14:textId="77777777" w:rsidR="132298F4" w:rsidRDefault="132298F4"/>
        </w:tc>
        <w:tc>
          <w:tcPr>
            <w:tcW w:w="563" w:type="dxa"/>
          </w:tcPr>
          <w:p w14:paraId="5A52C3C4" w14:textId="77777777" w:rsidR="132298F4" w:rsidRDefault="132298F4"/>
        </w:tc>
        <w:tc>
          <w:tcPr>
            <w:tcW w:w="563" w:type="dxa"/>
            <w:shd w:val="clear" w:color="auto" w:fill="auto"/>
          </w:tcPr>
          <w:p w14:paraId="5952E4BC" w14:textId="77777777" w:rsidR="132298F4" w:rsidRDefault="132298F4"/>
        </w:tc>
        <w:tc>
          <w:tcPr>
            <w:tcW w:w="390" w:type="dxa"/>
          </w:tcPr>
          <w:p w14:paraId="40A59FB9" w14:textId="77777777" w:rsidR="132298F4" w:rsidRDefault="132298F4"/>
        </w:tc>
        <w:tc>
          <w:tcPr>
            <w:tcW w:w="390" w:type="dxa"/>
          </w:tcPr>
          <w:p w14:paraId="15BB38D4" w14:textId="77777777" w:rsidR="132298F4" w:rsidRDefault="132298F4"/>
        </w:tc>
        <w:tc>
          <w:tcPr>
            <w:tcW w:w="563" w:type="dxa"/>
            <w:shd w:val="clear" w:color="auto" w:fill="auto"/>
          </w:tcPr>
          <w:p w14:paraId="4055D0B4" w14:textId="77777777" w:rsidR="132298F4" w:rsidRDefault="132298F4"/>
        </w:tc>
        <w:tc>
          <w:tcPr>
            <w:tcW w:w="483" w:type="dxa"/>
          </w:tcPr>
          <w:p w14:paraId="4E2E44DF" w14:textId="77777777" w:rsidR="132298F4" w:rsidRDefault="132298F4"/>
        </w:tc>
        <w:tc>
          <w:tcPr>
            <w:tcW w:w="483" w:type="dxa"/>
            <w:shd w:val="clear" w:color="auto" w:fill="auto"/>
          </w:tcPr>
          <w:p w14:paraId="5BEA665D" w14:textId="77777777" w:rsidR="132298F4" w:rsidRDefault="132298F4"/>
        </w:tc>
        <w:tc>
          <w:tcPr>
            <w:tcW w:w="529" w:type="dxa"/>
            <w:shd w:val="clear" w:color="auto" w:fill="auto"/>
          </w:tcPr>
          <w:p w14:paraId="58A73C83" w14:textId="77777777" w:rsidR="7A98D583" w:rsidRDefault="7A98D583">
            <w:r>
              <w:t>R</w:t>
            </w:r>
          </w:p>
        </w:tc>
      </w:tr>
      <w:tr w:rsidR="132298F4" w14:paraId="107CADE2" w14:textId="77777777" w:rsidTr="0422F1D1">
        <w:tc>
          <w:tcPr>
            <w:tcW w:w="4179" w:type="dxa"/>
            <w:shd w:val="clear" w:color="auto" w:fill="auto"/>
          </w:tcPr>
          <w:p w14:paraId="66BA630B" w14:textId="77777777" w:rsidR="1B8524B5" w:rsidRDefault="1B8524B5">
            <w:r>
              <w:t>Töötaja</w:t>
            </w:r>
          </w:p>
        </w:tc>
        <w:tc>
          <w:tcPr>
            <w:tcW w:w="390" w:type="dxa"/>
            <w:shd w:val="clear" w:color="auto" w:fill="auto"/>
          </w:tcPr>
          <w:p w14:paraId="5773D54C" w14:textId="77777777" w:rsidR="1B8524B5" w:rsidRDefault="1B8524B5">
            <w:r>
              <w:t>R</w:t>
            </w:r>
          </w:p>
        </w:tc>
        <w:tc>
          <w:tcPr>
            <w:tcW w:w="736" w:type="dxa"/>
            <w:shd w:val="clear" w:color="auto" w:fill="auto"/>
          </w:tcPr>
          <w:p w14:paraId="53CA9D8B" w14:textId="77777777" w:rsidR="1B8524B5" w:rsidRDefault="1B8524B5">
            <w:r>
              <w:t>R</w:t>
            </w:r>
          </w:p>
        </w:tc>
        <w:tc>
          <w:tcPr>
            <w:tcW w:w="563" w:type="dxa"/>
          </w:tcPr>
          <w:p w14:paraId="04F2D853" w14:textId="77777777" w:rsidR="132298F4" w:rsidRDefault="132298F4"/>
        </w:tc>
        <w:tc>
          <w:tcPr>
            <w:tcW w:w="736" w:type="dxa"/>
          </w:tcPr>
          <w:p w14:paraId="23AA5F10" w14:textId="77777777" w:rsidR="132298F4" w:rsidRDefault="132298F4"/>
        </w:tc>
        <w:tc>
          <w:tcPr>
            <w:tcW w:w="563" w:type="dxa"/>
          </w:tcPr>
          <w:p w14:paraId="6FCF417A" w14:textId="77777777" w:rsidR="132298F4" w:rsidRDefault="132298F4"/>
        </w:tc>
        <w:tc>
          <w:tcPr>
            <w:tcW w:w="563" w:type="dxa"/>
            <w:shd w:val="clear" w:color="auto" w:fill="auto"/>
          </w:tcPr>
          <w:p w14:paraId="57DCD33E" w14:textId="77777777" w:rsidR="132298F4" w:rsidRDefault="132298F4"/>
        </w:tc>
        <w:tc>
          <w:tcPr>
            <w:tcW w:w="390" w:type="dxa"/>
          </w:tcPr>
          <w:p w14:paraId="6C572942" w14:textId="77777777" w:rsidR="132298F4" w:rsidRDefault="132298F4"/>
        </w:tc>
        <w:tc>
          <w:tcPr>
            <w:tcW w:w="390" w:type="dxa"/>
          </w:tcPr>
          <w:p w14:paraId="241E1C5D" w14:textId="77777777" w:rsidR="01A1DB55" w:rsidRDefault="01A1DB55">
            <w:r>
              <w:t>R</w:t>
            </w:r>
          </w:p>
        </w:tc>
        <w:tc>
          <w:tcPr>
            <w:tcW w:w="563" w:type="dxa"/>
            <w:shd w:val="clear" w:color="auto" w:fill="auto"/>
          </w:tcPr>
          <w:p w14:paraId="6F9A076F" w14:textId="77777777" w:rsidR="132298F4" w:rsidRDefault="132298F4"/>
        </w:tc>
        <w:tc>
          <w:tcPr>
            <w:tcW w:w="483" w:type="dxa"/>
          </w:tcPr>
          <w:p w14:paraId="176FFCDA" w14:textId="77777777" w:rsidR="132298F4" w:rsidRDefault="132298F4"/>
        </w:tc>
        <w:tc>
          <w:tcPr>
            <w:tcW w:w="483" w:type="dxa"/>
            <w:shd w:val="clear" w:color="auto" w:fill="auto"/>
          </w:tcPr>
          <w:p w14:paraId="608D44A4" w14:textId="77777777" w:rsidR="132298F4" w:rsidRDefault="132298F4"/>
        </w:tc>
        <w:tc>
          <w:tcPr>
            <w:tcW w:w="529" w:type="dxa"/>
            <w:shd w:val="clear" w:color="auto" w:fill="auto"/>
          </w:tcPr>
          <w:p w14:paraId="68A1AC31" w14:textId="77777777" w:rsidR="1B8524B5" w:rsidRDefault="1B8524B5">
            <w:r>
              <w:t>R</w:t>
            </w:r>
          </w:p>
        </w:tc>
      </w:tr>
      <w:tr w:rsidR="132298F4" w14:paraId="4B9D0D56" w14:textId="77777777" w:rsidTr="0422F1D1">
        <w:tc>
          <w:tcPr>
            <w:tcW w:w="4179" w:type="dxa"/>
            <w:shd w:val="clear" w:color="auto" w:fill="auto"/>
          </w:tcPr>
          <w:p w14:paraId="3FF22F52" w14:textId="77777777" w:rsidR="72917F3E" w:rsidRDefault="72917F3E">
            <w:r>
              <w:t>Töötaja_r</w:t>
            </w:r>
            <w:r w:rsidR="5B18E18B">
              <w:t>olli_omamine</w:t>
            </w:r>
          </w:p>
        </w:tc>
        <w:tc>
          <w:tcPr>
            <w:tcW w:w="390" w:type="dxa"/>
            <w:shd w:val="clear" w:color="auto" w:fill="auto"/>
          </w:tcPr>
          <w:p w14:paraId="5D4E48A3" w14:textId="77777777" w:rsidR="5B18E18B" w:rsidRDefault="5B18E18B">
            <w:r>
              <w:t>R</w:t>
            </w:r>
          </w:p>
        </w:tc>
        <w:tc>
          <w:tcPr>
            <w:tcW w:w="736" w:type="dxa"/>
            <w:shd w:val="clear" w:color="auto" w:fill="auto"/>
          </w:tcPr>
          <w:p w14:paraId="0DCAABB3" w14:textId="77777777" w:rsidR="132298F4" w:rsidRDefault="132298F4"/>
        </w:tc>
        <w:tc>
          <w:tcPr>
            <w:tcW w:w="563" w:type="dxa"/>
          </w:tcPr>
          <w:p w14:paraId="0F0ADE92" w14:textId="77777777" w:rsidR="132298F4" w:rsidRDefault="132298F4"/>
        </w:tc>
        <w:tc>
          <w:tcPr>
            <w:tcW w:w="736" w:type="dxa"/>
          </w:tcPr>
          <w:p w14:paraId="7E7D9658" w14:textId="77777777" w:rsidR="132298F4" w:rsidRDefault="132298F4"/>
        </w:tc>
        <w:tc>
          <w:tcPr>
            <w:tcW w:w="563" w:type="dxa"/>
          </w:tcPr>
          <w:p w14:paraId="1DDD8689" w14:textId="77777777" w:rsidR="132298F4" w:rsidRDefault="132298F4"/>
        </w:tc>
        <w:tc>
          <w:tcPr>
            <w:tcW w:w="563" w:type="dxa"/>
            <w:shd w:val="clear" w:color="auto" w:fill="auto"/>
          </w:tcPr>
          <w:p w14:paraId="5124B731" w14:textId="77777777" w:rsidR="132298F4" w:rsidRDefault="132298F4"/>
        </w:tc>
        <w:tc>
          <w:tcPr>
            <w:tcW w:w="390" w:type="dxa"/>
          </w:tcPr>
          <w:p w14:paraId="59E0027E" w14:textId="77777777" w:rsidR="132298F4" w:rsidRDefault="132298F4"/>
        </w:tc>
        <w:tc>
          <w:tcPr>
            <w:tcW w:w="390" w:type="dxa"/>
          </w:tcPr>
          <w:p w14:paraId="35054C31" w14:textId="77777777" w:rsidR="132298F4" w:rsidRDefault="132298F4"/>
        </w:tc>
        <w:tc>
          <w:tcPr>
            <w:tcW w:w="563" w:type="dxa"/>
            <w:shd w:val="clear" w:color="auto" w:fill="auto"/>
          </w:tcPr>
          <w:p w14:paraId="647ACC26" w14:textId="77777777" w:rsidR="132298F4" w:rsidRDefault="132298F4"/>
        </w:tc>
        <w:tc>
          <w:tcPr>
            <w:tcW w:w="483" w:type="dxa"/>
          </w:tcPr>
          <w:p w14:paraId="178F9EFD" w14:textId="77777777" w:rsidR="132298F4" w:rsidRDefault="132298F4"/>
        </w:tc>
        <w:tc>
          <w:tcPr>
            <w:tcW w:w="483" w:type="dxa"/>
            <w:shd w:val="clear" w:color="auto" w:fill="auto"/>
          </w:tcPr>
          <w:p w14:paraId="1640F456" w14:textId="77777777" w:rsidR="132298F4" w:rsidRDefault="132298F4"/>
        </w:tc>
        <w:tc>
          <w:tcPr>
            <w:tcW w:w="529" w:type="dxa"/>
            <w:shd w:val="clear" w:color="auto" w:fill="auto"/>
          </w:tcPr>
          <w:p w14:paraId="1F1E4F5D" w14:textId="77777777" w:rsidR="5B18E18B" w:rsidRDefault="5B18E18B">
            <w:r>
              <w:t>R</w:t>
            </w:r>
          </w:p>
        </w:tc>
      </w:tr>
      <w:tr w:rsidR="00B67124" w14:paraId="23C39D53" w14:textId="77777777" w:rsidTr="0422F1D1">
        <w:tc>
          <w:tcPr>
            <w:tcW w:w="4179" w:type="dxa"/>
            <w:shd w:val="clear" w:color="auto" w:fill="F7CAAC" w:themeFill="accent2" w:themeFillTint="66"/>
          </w:tcPr>
          <w:p w14:paraId="12B39CF5" w14:textId="1E6E5DB7" w:rsidR="0F43140C" w:rsidRDefault="0F43140C">
            <w:r>
              <w:t>P</w:t>
            </w:r>
            <w:r w:rsidR="08F9D840">
              <w:t>akiautomaadi</w:t>
            </w:r>
            <w:r w:rsidR="1B8524B5">
              <w:t>_kategooria_</w:t>
            </w:r>
            <w:r>
              <w:br/>
            </w:r>
            <w:r w:rsidR="1B8524B5">
              <w:t>omamine</w:t>
            </w:r>
          </w:p>
        </w:tc>
        <w:tc>
          <w:tcPr>
            <w:tcW w:w="390" w:type="dxa"/>
            <w:shd w:val="clear" w:color="auto" w:fill="F7CAAC" w:themeFill="accent2" w:themeFillTint="66"/>
          </w:tcPr>
          <w:p w14:paraId="0BFA825F" w14:textId="77777777" w:rsidR="132298F4" w:rsidRDefault="132298F4"/>
        </w:tc>
        <w:tc>
          <w:tcPr>
            <w:tcW w:w="736" w:type="dxa"/>
            <w:shd w:val="clear" w:color="auto" w:fill="F7CAAC" w:themeFill="accent2" w:themeFillTint="66"/>
          </w:tcPr>
          <w:p w14:paraId="09C19B0B" w14:textId="77777777" w:rsidR="1B8524B5" w:rsidRDefault="1B8524B5">
            <w:r>
              <w:t>C</w:t>
            </w:r>
            <w:r w:rsidR="015B41DB">
              <w:t>RD</w:t>
            </w:r>
          </w:p>
        </w:tc>
        <w:tc>
          <w:tcPr>
            <w:tcW w:w="563" w:type="dxa"/>
            <w:shd w:val="clear" w:color="auto" w:fill="F7CAAC" w:themeFill="accent2" w:themeFillTint="66"/>
          </w:tcPr>
          <w:p w14:paraId="15AE621B" w14:textId="6D21C8F8" w:rsidR="4519FB93" w:rsidRDefault="4519FB93">
            <w:r>
              <w:t>RD</w:t>
            </w:r>
          </w:p>
        </w:tc>
        <w:tc>
          <w:tcPr>
            <w:tcW w:w="736" w:type="dxa"/>
            <w:shd w:val="clear" w:color="auto" w:fill="F7CAAC" w:themeFill="accent2" w:themeFillTint="66"/>
          </w:tcPr>
          <w:p w14:paraId="26B5B250" w14:textId="77777777" w:rsidR="1B8524B5" w:rsidRDefault="1B8524B5">
            <w:r>
              <w:t>CRD</w:t>
            </w:r>
          </w:p>
        </w:tc>
        <w:tc>
          <w:tcPr>
            <w:tcW w:w="563" w:type="dxa"/>
            <w:shd w:val="clear" w:color="auto" w:fill="F7CAAC" w:themeFill="accent2" w:themeFillTint="66"/>
          </w:tcPr>
          <w:p w14:paraId="2AD86EAD" w14:textId="48AD5622" w:rsidR="132298F4" w:rsidRDefault="0EB40232">
            <w:r>
              <w:t>R</w:t>
            </w:r>
          </w:p>
        </w:tc>
        <w:tc>
          <w:tcPr>
            <w:tcW w:w="563" w:type="dxa"/>
            <w:shd w:val="clear" w:color="auto" w:fill="F7CAAC" w:themeFill="accent2" w:themeFillTint="66"/>
          </w:tcPr>
          <w:p w14:paraId="548045D6" w14:textId="77777777" w:rsidR="132298F4" w:rsidRDefault="132298F4"/>
        </w:tc>
        <w:tc>
          <w:tcPr>
            <w:tcW w:w="390" w:type="dxa"/>
            <w:shd w:val="clear" w:color="auto" w:fill="F7CAAC" w:themeFill="accent2" w:themeFillTint="66"/>
          </w:tcPr>
          <w:p w14:paraId="0197038F" w14:textId="77777777" w:rsidR="132298F4" w:rsidRDefault="132298F4"/>
        </w:tc>
        <w:tc>
          <w:tcPr>
            <w:tcW w:w="390" w:type="dxa"/>
            <w:shd w:val="clear" w:color="auto" w:fill="F7CAAC" w:themeFill="accent2" w:themeFillTint="66"/>
          </w:tcPr>
          <w:p w14:paraId="46FCA115" w14:textId="3E795777" w:rsidR="132298F4" w:rsidRDefault="0EB40232">
            <w:r>
              <w:t>R</w:t>
            </w:r>
          </w:p>
        </w:tc>
        <w:tc>
          <w:tcPr>
            <w:tcW w:w="563" w:type="dxa"/>
            <w:shd w:val="clear" w:color="auto" w:fill="F7CAAC" w:themeFill="accent2" w:themeFillTint="66"/>
          </w:tcPr>
          <w:p w14:paraId="44B77BC7" w14:textId="77777777" w:rsidR="132298F4" w:rsidRDefault="132298F4"/>
        </w:tc>
        <w:tc>
          <w:tcPr>
            <w:tcW w:w="483" w:type="dxa"/>
            <w:shd w:val="clear" w:color="auto" w:fill="F7CAAC" w:themeFill="accent2" w:themeFillTint="66"/>
          </w:tcPr>
          <w:p w14:paraId="26D22483" w14:textId="77777777" w:rsidR="132298F4" w:rsidRDefault="132298F4"/>
        </w:tc>
        <w:tc>
          <w:tcPr>
            <w:tcW w:w="483" w:type="dxa"/>
            <w:shd w:val="clear" w:color="auto" w:fill="F7CAAC" w:themeFill="accent2" w:themeFillTint="66"/>
          </w:tcPr>
          <w:p w14:paraId="437DE187" w14:textId="77777777" w:rsidR="1B8524B5" w:rsidRDefault="1B8524B5">
            <w:r>
              <w:t>R</w:t>
            </w:r>
          </w:p>
        </w:tc>
        <w:tc>
          <w:tcPr>
            <w:tcW w:w="529" w:type="dxa"/>
            <w:shd w:val="clear" w:color="auto" w:fill="F7CAAC" w:themeFill="accent2" w:themeFillTint="66"/>
          </w:tcPr>
          <w:p w14:paraId="67940C8C" w14:textId="77777777" w:rsidR="1B8524B5" w:rsidRDefault="1B8524B5">
            <w:r>
              <w:t>CRD</w:t>
            </w:r>
          </w:p>
        </w:tc>
      </w:tr>
      <w:tr w:rsidR="00B67124" w14:paraId="19D5B9EA" w14:textId="77777777" w:rsidTr="0422F1D1">
        <w:tc>
          <w:tcPr>
            <w:tcW w:w="4179" w:type="dxa"/>
            <w:shd w:val="clear" w:color="auto" w:fill="F7CAAC" w:themeFill="accent2" w:themeFillTint="66"/>
          </w:tcPr>
          <w:p w14:paraId="69AF56AE" w14:textId="1B88410C" w:rsidR="59771958" w:rsidRDefault="59771958">
            <w:r>
              <w:t>Pakiautomaat</w:t>
            </w:r>
          </w:p>
        </w:tc>
        <w:tc>
          <w:tcPr>
            <w:tcW w:w="390" w:type="dxa"/>
            <w:shd w:val="clear" w:color="auto" w:fill="F7CAAC" w:themeFill="accent2" w:themeFillTint="66"/>
          </w:tcPr>
          <w:p w14:paraId="7C9ACC50" w14:textId="77777777" w:rsidR="132298F4" w:rsidRDefault="132298F4"/>
        </w:tc>
        <w:tc>
          <w:tcPr>
            <w:tcW w:w="736" w:type="dxa"/>
            <w:shd w:val="clear" w:color="auto" w:fill="F7CAAC" w:themeFill="accent2" w:themeFillTint="66"/>
          </w:tcPr>
          <w:p w14:paraId="333CB11A" w14:textId="77777777" w:rsidR="1B8524B5" w:rsidRDefault="1B8524B5">
            <w:r>
              <w:t>C</w:t>
            </w:r>
          </w:p>
        </w:tc>
        <w:tc>
          <w:tcPr>
            <w:tcW w:w="563" w:type="dxa"/>
            <w:shd w:val="clear" w:color="auto" w:fill="F7CAAC" w:themeFill="accent2" w:themeFillTint="66"/>
          </w:tcPr>
          <w:p w14:paraId="5A4130D0" w14:textId="12E2BCC2" w:rsidR="18E1B536" w:rsidRDefault="18E1B536">
            <w:r>
              <w:t>R</w:t>
            </w:r>
            <w:r w:rsidR="60BAD6FB">
              <w:t>D</w:t>
            </w:r>
          </w:p>
        </w:tc>
        <w:tc>
          <w:tcPr>
            <w:tcW w:w="736" w:type="dxa"/>
            <w:shd w:val="clear" w:color="auto" w:fill="F7CAAC" w:themeFill="accent2" w:themeFillTint="66"/>
          </w:tcPr>
          <w:p w14:paraId="0DC0CA8E" w14:textId="77777777" w:rsidR="1B8524B5" w:rsidRDefault="1B8524B5">
            <w:r>
              <w:t>RU</w:t>
            </w:r>
          </w:p>
        </w:tc>
        <w:tc>
          <w:tcPr>
            <w:tcW w:w="563" w:type="dxa"/>
            <w:shd w:val="clear" w:color="auto" w:fill="F7CAAC" w:themeFill="accent2" w:themeFillTint="66"/>
          </w:tcPr>
          <w:p w14:paraId="6361A910" w14:textId="77777777" w:rsidR="1B8524B5" w:rsidRDefault="1B8524B5">
            <w:r>
              <w:t>RU</w:t>
            </w:r>
          </w:p>
        </w:tc>
        <w:tc>
          <w:tcPr>
            <w:tcW w:w="563" w:type="dxa"/>
            <w:shd w:val="clear" w:color="auto" w:fill="F7CAAC" w:themeFill="accent2" w:themeFillTint="66"/>
          </w:tcPr>
          <w:p w14:paraId="28BD2523" w14:textId="59406EA5" w:rsidR="45A3348A" w:rsidRDefault="45A3348A">
            <w:r>
              <w:t>RU</w:t>
            </w:r>
          </w:p>
        </w:tc>
        <w:tc>
          <w:tcPr>
            <w:tcW w:w="390" w:type="dxa"/>
            <w:shd w:val="clear" w:color="auto" w:fill="F7CAAC" w:themeFill="accent2" w:themeFillTint="66"/>
          </w:tcPr>
          <w:p w14:paraId="124B4D3B" w14:textId="77777777" w:rsidR="1B8524B5" w:rsidRDefault="1B8524B5">
            <w:r>
              <w:t>R</w:t>
            </w:r>
          </w:p>
        </w:tc>
        <w:tc>
          <w:tcPr>
            <w:tcW w:w="390" w:type="dxa"/>
            <w:shd w:val="clear" w:color="auto" w:fill="F7CAAC" w:themeFill="accent2" w:themeFillTint="66"/>
          </w:tcPr>
          <w:p w14:paraId="60AF2519" w14:textId="77777777" w:rsidR="1B8524B5" w:rsidRDefault="1B8524B5">
            <w:r>
              <w:t>R</w:t>
            </w:r>
          </w:p>
        </w:tc>
        <w:tc>
          <w:tcPr>
            <w:tcW w:w="563" w:type="dxa"/>
            <w:shd w:val="clear" w:color="auto" w:fill="F7CAAC" w:themeFill="accent2" w:themeFillTint="66"/>
          </w:tcPr>
          <w:p w14:paraId="0C1B0954" w14:textId="77777777" w:rsidR="1B8524B5" w:rsidRDefault="1B8524B5">
            <w:r>
              <w:t>RU</w:t>
            </w:r>
          </w:p>
        </w:tc>
        <w:tc>
          <w:tcPr>
            <w:tcW w:w="483" w:type="dxa"/>
            <w:shd w:val="clear" w:color="auto" w:fill="F7CAAC" w:themeFill="accent2" w:themeFillTint="66"/>
          </w:tcPr>
          <w:p w14:paraId="53008E11" w14:textId="77777777" w:rsidR="1B8524B5" w:rsidRDefault="1B8524B5">
            <w:r>
              <w:t>R</w:t>
            </w:r>
          </w:p>
        </w:tc>
        <w:tc>
          <w:tcPr>
            <w:tcW w:w="483" w:type="dxa"/>
            <w:shd w:val="clear" w:color="auto" w:fill="F7CAAC" w:themeFill="accent2" w:themeFillTint="66"/>
          </w:tcPr>
          <w:p w14:paraId="4B831125" w14:textId="77777777" w:rsidR="1B8524B5" w:rsidRDefault="1B8524B5">
            <w:r>
              <w:t>R</w:t>
            </w:r>
          </w:p>
        </w:tc>
        <w:tc>
          <w:tcPr>
            <w:tcW w:w="529" w:type="dxa"/>
            <w:shd w:val="clear" w:color="auto" w:fill="F7CAAC" w:themeFill="accent2" w:themeFillTint="66"/>
          </w:tcPr>
          <w:p w14:paraId="7E0AA5CA" w14:textId="5A4768FB" w:rsidR="1B8524B5" w:rsidRDefault="1B8524B5">
            <w:r>
              <w:t>CRU</w:t>
            </w:r>
            <w:r w:rsidR="0C6800C5">
              <w:t>D</w:t>
            </w:r>
          </w:p>
        </w:tc>
      </w:tr>
      <w:tr w:rsidR="132298F4" w14:paraId="3111733F" w14:textId="77777777" w:rsidTr="0422F1D1">
        <w:trPr>
          <w:trHeight w:val="300"/>
        </w:trPr>
        <w:tc>
          <w:tcPr>
            <w:tcW w:w="4179" w:type="dxa"/>
            <w:shd w:val="clear" w:color="auto" w:fill="auto"/>
          </w:tcPr>
          <w:p w14:paraId="450E5F1F" w14:textId="15E11BDB" w:rsidR="070B35F6" w:rsidRDefault="070B35F6">
            <w:r>
              <w:t>Klient</w:t>
            </w:r>
          </w:p>
        </w:tc>
        <w:tc>
          <w:tcPr>
            <w:tcW w:w="390" w:type="dxa"/>
            <w:shd w:val="clear" w:color="auto" w:fill="auto"/>
          </w:tcPr>
          <w:p w14:paraId="4E05C865" w14:textId="7F451679" w:rsidR="3435593D" w:rsidRDefault="3435593D">
            <w:r>
              <w:t>R</w:t>
            </w:r>
          </w:p>
        </w:tc>
        <w:tc>
          <w:tcPr>
            <w:tcW w:w="736" w:type="dxa"/>
            <w:shd w:val="clear" w:color="auto" w:fill="auto"/>
          </w:tcPr>
          <w:p w14:paraId="16E86772" w14:textId="31C9E5A1" w:rsidR="132298F4" w:rsidRDefault="132298F4"/>
        </w:tc>
        <w:tc>
          <w:tcPr>
            <w:tcW w:w="563" w:type="dxa"/>
          </w:tcPr>
          <w:p w14:paraId="6DFD685D" w14:textId="09C113A4" w:rsidR="132298F4" w:rsidRDefault="132298F4"/>
        </w:tc>
        <w:tc>
          <w:tcPr>
            <w:tcW w:w="736" w:type="dxa"/>
          </w:tcPr>
          <w:p w14:paraId="0D3F4F2B" w14:textId="0A46A1E6" w:rsidR="132298F4" w:rsidRDefault="132298F4"/>
        </w:tc>
        <w:tc>
          <w:tcPr>
            <w:tcW w:w="563" w:type="dxa"/>
          </w:tcPr>
          <w:p w14:paraId="3750D6E2" w14:textId="419496F4" w:rsidR="132298F4" w:rsidRDefault="132298F4"/>
        </w:tc>
        <w:tc>
          <w:tcPr>
            <w:tcW w:w="563" w:type="dxa"/>
            <w:shd w:val="clear" w:color="auto" w:fill="auto"/>
          </w:tcPr>
          <w:p w14:paraId="472C6AD9" w14:textId="791DAA9D" w:rsidR="132298F4" w:rsidRDefault="132298F4"/>
        </w:tc>
        <w:tc>
          <w:tcPr>
            <w:tcW w:w="390" w:type="dxa"/>
          </w:tcPr>
          <w:p w14:paraId="2B569B60" w14:textId="3D44CFD7" w:rsidR="132298F4" w:rsidRDefault="132298F4"/>
        </w:tc>
        <w:tc>
          <w:tcPr>
            <w:tcW w:w="390" w:type="dxa"/>
          </w:tcPr>
          <w:p w14:paraId="0FD0AB83" w14:textId="41F2E76F" w:rsidR="132298F4" w:rsidRDefault="132298F4"/>
        </w:tc>
        <w:tc>
          <w:tcPr>
            <w:tcW w:w="563" w:type="dxa"/>
            <w:shd w:val="clear" w:color="auto" w:fill="auto"/>
          </w:tcPr>
          <w:p w14:paraId="7CC92332" w14:textId="758F18E2" w:rsidR="132298F4" w:rsidRDefault="132298F4"/>
        </w:tc>
        <w:tc>
          <w:tcPr>
            <w:tcW w:w="483" w:type="dxa"/>
          </w:tcPr>
          <w:p w14:paraId="76B95A23" w14:textId="227DD6A7" w:rsidR="132298F4" w:rsidRDefault="132298F4"/>
        </w:tc>
        <w:tc>
          <w:tcPr>
            <w:tcW w:w="483" w:type="dxa"/>
            <w:shd w:val="clear" w:color="auto" w:fill="auto"/>
          </w:tcPr>
          <w:p w14:paraId="7205BEBF" w14:textId="07047C95" w:rsidR="132298F4" w:rsidRDefault="132298F4"/>
        </w:tc>
        <w:tc>
          <w:tcPr>
            <w:tcW w:w="529" w:type="dxa"/>
            <w:shd w:val="clear" w:color="auto" w:fill="auto"/>
          </w:tcPr>
          <w:p w14:paraId="7F782A6E" w14:textId="336CD671" w:rsidR="55AE2F7C" w:rsidRDefault="55AE2F7C">
            <w:r>
              <w:t>R</w:t>
            </w:r>
          </w:p>
        </w:tc>
      </w:tr>
      <w:tr w:rsidR="132298F4" w14:paraId="7BC77295" w14:textId="77777777" w:rsidTr="0422F1D1">
        <w:trPr>
          <w:trHeight w:val="300"/>
        </w:trPr>
        <w:tc>
          <w:tcPr>
            <w:tcW w:w="4179" w:type="dxa"/>
            <w:shd w:val="clear" w:color="auto" w:fill="auto"/>
          </w:tcPr>
          <w:p w14:paraId="7577C635" w14:textId="396FF4C3" w:rsidR="070B35F6" w:rsidRDefault="070B35F6">
            <w:r>
              <w:t>Kliendi_seisundi_liik</w:t>
            </w:r>
          </w:p>
        </w:tc>
        <w:tc>
          <w:tcPr>
            <w:tcW w:w="390" w:type="dxa"/>
            <w:shd w:val="clear" w:color="auto" w:fill="auto"/>
          </w:tcPr>
          <w:p w14:paraId="63F8F37F" w14:textId="1CD15793" w:rsidR="16E664AA" w:rsidRDefault="16E664AA">
            <w:r>
              <w:t>R</w:t>
            </w:r>
          </w:p>
        </w:tc>
        <w:tc>
          <w:tcPr>
            <w:tcW w:w="736" w:type="dxa"/>
            <w:shd w:val="clear" w:color="auto" w:fill="auto"/>
          </w:tcPr>
          <w:p w14:paraId="16F6E37C" w14:textId="4F938F97" w:rsidR="132298F4" w:rsidRDefault="132298F4"/>
        </w:tc>
        <w:tc>
          <w:tcPr>
            <w:tcW w:w="563" w:type="dxa"/>
          </w:tcPr>
          <w:p w14:paraId="04116D0C" w14:textId="490ED397" w:rsidR="132298F4" w:rsidRDefault="132298F4"/>
        </w:tc>
        <w:tc>
          <w:tcPr>
            <w:tcW w:w="736" w:type="dxa"/>
          </w:tcPr>
          <w:p w14:paraId="1C191E4C" w14:textId="4D3E406F" w:rsidR="132298F4" w:rsidRDefault="132298F4"/>
        </w:tc>
        <w:tc>
          <w:tcPr>
            <w:tcW w:w="563" w:type="dxa"/>
          </w:tcPr>
          <w:p w14:paraId="59D44F8B" w14:textId="49DC755C" w:rsidR="132298F4" w:rsidRDefault="132298F4"/>
        </w:tc>
        <w:tc>
          <w:tcPr>
            <w:tcW w:w="563" w:type="dxa"/>
            <w:shd w:val="clear" w:color="auto" w:fill="auto"/>
          </w:tcPr>
          <w:p w14:paraId="737AC401" w14:textId="1DA76967" w:rsidR="132298F4" w:rsidRDefault="132298F4"/>
        </w:tc>
        <w:tc>
          <w:tcPr>
            <w:tcW w:w="390" w:type="dxa"/>
          </w:tcPr>
          <w:p w14:paraId="0715D734" w14:textId="01403273" w:rsidR="132298F4" w:rsidRDefault="132298F4"/>
        </w:tc>
        <w:tc>
          <w:tcPr>
            <w:tcW w:w="390" w:type="dxa"/>
          </w:tcPr>
          <w:p w14:paraId="20CCCA4C" w14:textId="7F283689" w:rsidR="132298F4" w:rsidRDefault="132298F4"/>
        </w:tc>
        <w:tc>
          <w:tcPr>
            <w:tcW w:w="563" w:type="dxa"/>
            <w:shd w:val="clear" w:color="auto" w:fill="auto"/>
          </w:tcPr>
          <w:p w14:paraId="0B0C9B4F" w14:textId="0747AA10" w:rsidR="132298F4" w:rsidRDefault="132298F4"/>
        </w:tc>
        <w:tc>
          <w:tcPr>
            <w:tcW w:w="483" w:type="dxa"/>
          </w:tcPr>
          <w:p w14:paraId="4C509D18" w14:textId="1A8BA365" w:rsidR="132298F4" w:rsidRDefault="132298F4"/>
        </w:tc>
        <w:tc>
          <w:tcPr>
            <w:tcW w:w="483" w:type="dxa"/>
            <w:shd w:val="clear" w:color="auto" w:fill="auto"/>
          </w:tcPr>
          <w:p w14:paraId="19677004" w14:textId="00335AA0" w:rsidR="132298F4" w:rsidRDefault="132298F4"/>
        </w:tc>
        <w:tc>
          <w:tcPr>
            <w:tcW w:w="529" w:type="dxa"/>
            <w:shd w:val="clear" w:color="auto" w:fill="auto"/>
          </w:tcPr>
          <w:p w14:paraId="6B3589A7" w14:textId="3DFF0154" w:rsidR="55AE2F7C" w:rsidRDefault="55AE2F7C">
            <w:r>
              <w:t>R</w:t>
            </w:r>
          </w:p>
        </w:tc>
      </w:tr>
      <w:tr w:rsidR="11E9343A" w14:paraId="10D4A05D" w14:textId="77777777" w:rsidTr="0422F1D1">
        <w:trPr>
          <w:trHeight w:val="300"/>
        </w:trPr>
        <w:tc>
          <w:tcPr>
            <w:tcW w:w="4179" w:type="dxa"/>
            <w:shd w:val="clear" w:color="auto" w:fill="auto"/>
          </w:tcPr>
          <w:p w14:paraId="13AD3844" w14:textId="0D0ADF5C" w:rsidR="2D6BEC8D" w:rsidRDefault="2D6BEC8D" w:rsidP="11E9343A">
            <w:r>
              <w:t>Pakiautomaadi_</w:t>
            </w:r>
            <w:r w:rsidR="754A1E89">
              <w:t>t</w:t>
            </w:r>
            <w:r w:rsidR="64F09D50">
              <w:t>ootja</w:t>
            </w:r>
          </w:p>
        </w:tc>
        <w:tc>
          <w:tcPr>
            <w:tcW w:w="390" w:type="dxa"/>
            <w:shd w:val="clear" w:color="auto" w:fill="auto"/>
          </w:tcPr>
          <w:p w14:paraId="72756E8F" w14:textId="7F6622B8" w:rsidR="11E9343A" w:rsidRDefault="11E9343A" w:rsidP="11E9343A"/>
        </w:tc>
        <w:tc>
          <w:tcPr>
            <w:tcW w:w="736" w:type="dxa"/>
            <w:shd w:val="clear" w:color="auto" w:fill="auto"/>
          </w:tcPr>
          <w:p w14:paraId="1EDD7847" w14:textId="10E43184" w:rsidR="11E9343A" w:rsidRDefault="1E4F04B7" w:rsidP="0E0E9610">
            <w:r>
              <w:t>R</w:t>
            </w:r>
          </w:p>
        </w:tc>
        <w:tc>
          <w:tcPr>
            <w:tcW w:w="563" w:type="dxa"/>
          </w:tcPr>
          <w:p w14:paraId="73CA1C28" w14:textId="4507AF7F" w:rsidR="11E9343A" w:rsidRDefault="11E9343A" w:rsidP="11E9343A"/>
        </w:tc>
        <w:tc>
          <w:tcPr>
            <w:tcW w:w="736" w:type="dxa"/>
          </w:tcPr>
          <w:p w14:paraId="3B93DD27" w14:textId="75FA5746" w:rsidR="11E9343A" w:rsidRDefault="11E9343A" w:rsidP="11E9343A"/>
        </w:tc>
        <w:tc>
          <w:tcPr>
            <w:tcW w:w="563" w:type="dxa"/>
          </w:tcPr>
          <w:p w14:paraId="363CCFC9" w14:textId="0E983A74" w:rsidR="11E9343A" w:rsidRDefault="1E4F04B7" w:rsidP="0E0E9610">
            <w:r>
              <w:t>R</w:t>
            </w:r>
          </w:p>
        </w:tc>
        <w:tc>
          <w:tcPr>
            <w:tcW w:w="563" w:type="dxa"/>
            <w:shd w:val="clear" w:color="auto" w:fill="auto"/>
          </w:tcPr>
          <w:p w14:paraId="63252B83" w14:textId="1AD8CE19" w:rsidR="11E9343A" w:rsidRDefault="11E9343A" w:rsidP="11E9343A"/>
        </w:tc>
        <w:tc>
          <w:tcPr>
            <w:tcW w:w="390" w:type="dxa"/>
          </w:tcPr>
          <w:p w14:paraId="66BFD3D3" w14:textId="084FECDD" w:rsidR="11E9343A" w:rsidRDefault="1E4F04B7" w:rsidP="0E0E9610">
            <w:r>
              <w:t>R</w:t>
            </w:r>
          </w:p>
        </w:tc>
        <w:tc>
          <w:tcPr>
            <w:tcW w:w="390" w:type="dxa"/>
          </w:tcPr>
          <w:p w14:paraId="7557308A" w14:textId="6CFB19F4" w:rsidR="11E9343A" w:rsidRDefault="666F4795" w:rsidP="0E0E9610">
            <w:r>
              <w:t>R</w:t>
            </w:r>
          </w:p>
        </w:tc>
        <w:tc>
          <w:tcPr>
            <w:tcW w:w="563" w:type="dxa"/>
            <w:shd w:val="clear" w:color="auto" w:fill="auto"/>
          </w:tcPr>
          <w:p w14:paraId="6EEFB1EB" w14:textId="54287549" w:rsidR="11E9343A" w:rsidRDefault="11E9343A" w:rsidP="11E9343A"/>
        </w:tc>
        <w:tc>
          <w:tcPr>
            <w:tcW w:w="483" w:type="dxa"/>
          </w:tcPr>
          <w:p w14:paraId="362AF48E" w14:textId="58BE6395" w:rsidR="11E9343A" w:rsidRDefault="11E9343A" w:rsidP="11E9343A"/>
        </w:tc>
        <w:tc>
          <w:tcPr>
            <w:tcW w:w="483" w:type="dxa"/>
            <w:shd w:val="clear" w:color="auto" w:fill="auto"/>
          </w:tcPr>
          <w:p w14:paraId="3A6F94A4" w14:textId="5E9F8F6E" w:rsidR="11E9343A" w:rsidRDefault="666F4795" w:rsidP="0E0E9610">
            <w:r>
              <w:t>R</w:t>
            </w:r>
          </w:p>
        </w:tc>
        <w:tc>
          <w:tcPr>
            <w:tcW w:w="529" w:type="dxa"/>
            <w:shd w:val="clear" w:color="auto" w:fill="auto"/>
          </w:tcPr>
          <w:p w14:paraId="7BD588A8" w14:textId="35FE035E" w:rsidR="11E9343A" w:rsidRDefault="666F4795" w:rsidP="0E0E9610">
            <w:r>
              <w:t>R</w:t>
            </w:r>
          </w:p>
        </w:tc>
      </w:tr>
    </w:tbl>
    <w:p w14:paraId="20037E0F" w14:textId="29BF9C80" w:rsidR="6EA02D99" w:rsidRDefault="6EA02D99"/>
    <w:p w14:paraId="7FEC3F45" w14:textId="117A78CB" w:rsidR="11E9343A" w:rsidRDefault="11E9343A"/>
    <w:p w14:paraId="1D3C3475" w14:textId="77777777" w:rsidR="00D46281" w:rsidRPr="009307D1" w:rsidRDefault="00D46281" w:rsidP="51675408">
      <w:pPr>
        <w:rPr>
          <w:noProof/>
        </w:rPr>
      </w:pPr>
    </w:p>
    <w:p w14:paraId="29B53A48" w14:textId="77777777" w:rsidR="00385E5F" w:rsidRPr="009307D1" w:rsidRDefault="00385E5F" w:rsidP="51675408">
      <w:pPr>
        <w:rPr>
          <w:noProof/>
        </w:rPr>
      </w:pPr>
      <w:r w:rsidRPr="51675408">
        <w:rPr>
          <w:noProof/>
        </w:rPr>
        <w:t xml:space="preserve">1 – </w:t>
      </w:r>
      <w:r w:rsidR="005B7C71" w:rsidRPr="51675408">
        <w:rPr>
          <w:noProof/>
        </w:rPr>
        <w:t>Tuvasta kasutaja</w:t>
      </w:r>
    </w:p>
    <w:p w14:paraId="2889A477" w14:textId="0F665D19" w:rsidR="00385E5F" w:rsidRDefault="00385E5F" w:rsidP="475236BD">
      <w:pPr>
        <w:rPr>
          <w:noProof/>
        </w:rPr>
      </w:pPr>
      <w:r w:rsidRPr="475236BD">
        <w:rPr>
          <w:noProof/>
        </w:rPr>
        <w:t xml:space="preserve">2 – </w:t>
      </w:r>
      <w:r w:rsidR="000B43DF" w:rsidRPr="475236BD">
        <w:rPr>
          <w:noProof/>
        </w:rPr>
        <w:t xml:space="preserve">Registreeri </w:t>
      </w:r>
      <w:r w:rsidR="6AAB9134" w:rsidRPr="475236BD">
        <w:rPr>
          <w:noProof/>
        </w:rPr>
        <w:t>pakiautomaat</w:t>
      </w:r>
    </w:p>
    <w:p w14:paraId="43772792" w14:textId="26471C78" w:rsidR="000B43DF" w:rsidRPr="009307D1" w:rsidRDefault="000B43DF" w:rsidP="475236BD">
      <w:pPr>
        <w:rPr>
          <w:noProof/>
        </w:rPr>
      </w:pPr>
      <w:r w:rsidRPr="475236BD">
        <w:rPr>
          <w:noProof/>
        </w:rPr>
        <w:t xml:space="preserve">3 – Unusta </w:t>
      </w:r>
      <w:r w:rsidR="76641484" w:rsidRPr="475236BD">
        <w:rPr>
          <w:noProof/>
        </w:rPr>
        <w:t>pakiautomaat</w:t>
      </w:r>
    </w:p>
    <w:p w14:paraId="4D35EAAC" w14:textId="276CF7C3" w:rsidR="00B44897" w:rsidRPr="009307D1" w:rsidRDefault="000B43DF" w:rsidP="475236BD">
      <w:pPr>
        <w:rPr>
          <w:noProof/>
        </w:rPr>
      </w:pPr>
      <w:r w:rsidRPr="475236BD">
        <w:rPr>
          <w:noProof/>
        </w:rPr>
        <w:t>4</w:t>
      </w:r>
      <w:r w:rsidR="00B44897" w:rsidRPr="475236BD">
        <w:rPr>
          <w:noProof/>
        </w:rPr>
        <w:t xml:space="preserve"> – </w:t>
      </w:r>
      <w:r w:rsidRPr="475236BD">
        <w:rPr>
          <w:noProof/>
        </w:rPr>
        <w:t xml:space="preserve">Muuda </w:t>
      </w:r>
      <w:r w:rsidR="2F40CB1A" w:rsidRPr="475236BD">
        <w:rPr>
          <w:noProof/>
        </w:rPr>
        <w:t>pakiautomaati</w:t>
      </w:r>
    </w:p>
    <w:p w14:paraId="2878B223" w14:textId="114DF40D" w:rsidR="00B44897" w:rsidRPr="009307D1" w:rsidRDefault="007F027C" w:rsidP="475236BD">
      <w:pPr>
        <w:rPr>
          <w:noProof/>
        </w:rPr>
      </w:pPr>
      <w:r w:rsidRPr="475236BD">
        <w:rPr>
          <w:noProof/>
        </w:rPr>
        <w:t>5</w:t>
      </w:r>
      <w:r w:rsidR="00B44897" w:rsidRPr="475236BD">
        <w:rPr>
          <w:noProof/>
        </w:rPr>
        <w:t xml:space="preserve"> – </w:t>
      </w:r>
      <w:r w:rsidRPr="475236BD">
        <w:rPr>
          <w:noProof/>
        </w:rPr>
        <w:t xml:space="preserve">Aktiveeri </w:t>
      </w:r>
      <w:r w:rsidR="1FFF414D" w:rsidRPr="475236BD">
        <w:rPr>
          <w:noProof/>
        </w:rPr>
        <w:t>pakiautomaat</w:t>
      </w:r>
    </w:p>
    <w:p w14:paraId="3956A08A" w14:textId="23DBD99A" w:rsidR="00385E5F" w:rsidRPr="009307D1" w:rsidRDefault="748CF480" w:rsidP="475236BD">
      <w:pPr>
        <w:rPr>
          <w:noProof/>
        </w:rPr>
      </w:pPr>
      <w:r w:rsidRPr="475236BD">
        <w:rPr>
          <w:noProof/>
        </w:rPr>
        <w:t>6</w:t>
      </w:r>
      <w:r w:rsidR="3FB6924C" w:rsidRPr="475236BD">
        <w:rPr>
          <w:noProof/>
        </w:rPr>
        <w:t xml:space="preserve"> – </w:t>
      </w:r>
      <w:r w:rsidRPr="475236BD">
        <w:rPr>
          <w:noProof/>
        </w:rPr>
        <w:t xml:space="preserve">Muuda </w:t>
      </w:r>
      <w:r w:rsidR="17A45637" w:rsidRPr="475236BD">
        <w:rPr>
          <w:noProof/>
        </w:rPr>
        <w:t>p</w:t>
      </w:r>
      <w:r w:rsidR="08CFE786" w:rsidRPr="475236BD">
        <w:rPr>
          <w:noProof/>
        </w:rPr>
        <w:t>akiautomaa</w:t>
      </w:r>
      <w:r w:rsidR="19F759DC" w:rsidRPr="475236BD">
        <w:rPr>
          <w:noProof/>
        </w:rPr>
        <w:t>t</w:t>
      </w:r>
      <w:r w:rsidR="08CFE786" w:rsidRPr="475236BD">
        <w:rPr>
          <w:noProof/>
        </w:rPr>
        <w:t xml:space="preserve"> </w:t>
      </w:r>
      <w:r w:rsidR="3FB6924C" w:rsidRPr="475236BD">
        <w:rPr>
          <w:noProof/>
        </w:rPr>
        <w:t>mitteaktiivseks</w:t>
      </w:r>
    </w:p>
    <w:p w14:paraId="4B598DF9" w14:textId="0A0D9244" w:rsidR="00B44897" w:rsidRPr="009307D1" w:rsidRDefault="00A978CF" w:rsidP="475236BD">
      <w:pPr>
        <w:rPr>
          <w:noProof/>
        </w:rPr>
      </w:pPr>
      <w:r w:rsidRPr="475236BD">
        <w:rPr>
          <w:noProof/>
        </w:rPr>
        <w:t>7</w:t>
      </w:r>
      <w:r w:rsidR="00B44897" w:rsidRPr="475236BD">
        <w:rPr>
          <w:noProof/>
        </w:rPr>
        <w:t xml:space="preserve"> – </w:t>
      </w:r>
      <w:r w:rsidRPr="475236BD">
        <w:rPr>
          <w:noProof/>
        </w:rPr>
        <w:t xml:space="preserve">Vaata kõiki </w:t>
      </w:r>
      <w:r w:rsidR="00746CF1" w:rsidRPr="475236BD">
        <w:rPr>
          <w:noProof/>
        </w:rPr>
        <w:t>ootel</w:t>
      </w:r>
      <w:r w:rsidRPr="475236BD">
        <w:rPr>
          <w:noProof/>
        </w:rPr>
        <w:t xml:space="preserve"> või mitteaktiivseid </w:t>
      </w:r>
      <w:r w:rsidR="222656C2" w:rsidRPr="475236BD">
        <w:rPr>
          <w:noProof/>
        </w:rPr>
        <w:t>pakiautomaate</w:t>
      </w:r>
    </w:p>
    <w:p w14:paraId="45A85A01" w14:textId="46104EDA" w:rsidR="00B44897" w:rsidRPr="009307D1" w:rsidRDefault="00A978CF" w:rsidP="475236BD">
      <w:pPr>
        <w:rPr>
          <w:noProof/>
        </w:rPr>
      </w:pPr>
      <w:r w:rsidRPr="475236BD">
        <w:rPr>
          <w:noProof/>
        </w:rPr>
        <w:t>8</w:t>
      </w:r>
      <w:r w:rsidR="00B44897" w:rsidRPr="475236BD">
        <w:rPr>
          <w:noProof/>
        </w:rPr>
        <w:t xml:space="preserve"> – </w:t>
      </w:r>
      <w:r w:rsidRPr="475236BD">
        <w:rPr>
          <w:noProof/>
        </w:rPr>
        <w:t xml:space="preserve">Vaata kõiki </w:t>
      </w:r>
      <w:r w:rsidR="3B928DC2" w:rsidRPr="475236BD">
        <w:rPr>
          <w:noProof/>
        </w:rPr>
        <w:t>pakiautomaate</w:t>
      </w:r>
    </w:p>
    <w:p w14:paraId="6691BC51" w14:textId="334CB0EE" w:rsidR="00385E5F" w:rsidRPr="009307D1" w:rsidRDefault="00A978CF" w:rsidP="475236BD">
      <w:pPr>
        <w:rPr>
          <w:noProof/>
        </w:rPr>
      </w:pPr>
      <w:r w:rsidRPr="475236BD">
        <w:rPr>
          <w:noProof/>
        </w:rPr>
        <w:t>9</w:t>
      </w:r>
      <w:r w:rsidR="00385E5F" w:rsidRPr="475236BD">
        <w:rPr>
          <w:noProof/>
        </w:rPr>
        <w:t xml:space="preserve"> – </w:t>
      </w:r>
      <w:r w:rsidRPr="475236BD">
        <w:rPr>
          <w:noProof/>
        </w:rPr>
        <w:t xml:space="preserve">Lõpeta </w:t>
      </w:r>
      <w:r w:rsidR="1EE9BD27" w:rsidRPr="475236BD">
        <w:rPr>
          <w:noProof/>
        </w:rPr>
        <w:t>pakiautomaat</w:t>
      </w:r>
    </w:p>
    <w:p w14:paraId="7FF2551A" w14:textId="72700F03" w:rsidR="00B44897" w:rsidRPr="009307D1" w:rsidRDefault="60468ADE" w:rsidP="475236BD">
      <w:pPr>
        <w:rPr>
          <w:noProof/>
        </w:rPr>
      </w:pPr>
      <w:r w:rsidRPr="475236BD">
        <w:rPr>
          <w:noProof/>
        </w:rPr>
        <w:t>10</w:t>
      </w:r>
      <w:r w:rsidR="020930DE" w:rsidRPr="475236BD">
        <w:rPr>
          <w:noProof/>
        </w:rPr>
        <w:t xml:space="preserve"> – </w:t>
      </w:r>
      <w:r w:rsidRPr="475236BD">
        <w:rPr>
          <w:noProof/>
        </w:rPr>
        <w:t xml:space="preserve">Vaata </w:t>
      </w:r>
      <w:r w:rsidR="53C7E67D" w:rsidRPr="475236BD">
        <w:rPr>
          <w:noProof/>
        </w:rPr>
        <w:t>p</w:t>
      </w:r>
      <w:r w:rsidR="08CFE786" w:rsidRPr="475236BD">
        <w:rPr>
          <w:noProof/>
        </w:rPr>
        <w:t>akiautomaa</w:t>
      </w:r>
      <w:r w:rsidR="283427E0" w:rsidRPr="475236BD">
        <w:rPr>
          <w:noProof/>
        </w:rPr>
        <w:t>t</w:t>
      </w:r>
      <w:r w:rsidR="08CFE786" w:rsidRPr="475236BD">
        <w:rPr>
          <w:noProof/>
        </w:rPr>
        <w:t>i</w:t>
      </w:r>
      <w:r w:rsidR="283427E0" w:rsidRPr="475236BD">
        <w:rPr>
          <w:noProof/>
        </w:rPr>
        <w:t>de</w:t>
      </w:r>
      <w:r w:rsidR="08CFE786" w:rsidRPr="475236BD">
        <w:rPr>
          <w:noProof/>
        </w:rPr>
        <w:t xml:space="preserve"> </w:t>
      </w:r>
      <w:r w:rsidR="020930DE" w:rsidRPr="475236BD">
        <w:rPr>
          <w:noProof/>
        </w:rPr>
        <w:t>koondaruan</w:t>
      </w:r>
      <w:r w:rsidRPr="475236BD">
        <w:rPr>
          <w:noProof/>
        </w:rPr>
        <w:t>net</w:t>
      </w:r>
    </w:p>
    <w:p w14:paraId="0EB7B2F2" w14:textId="6D28280D" w:rsidR="004A5E76" w:rsidRDefault="00246B3C" w:rsidP="475236BD">
      <w:pPr>
        <w:rPr>
          <w:noProof/>
        </w:rPr>
      </w:pPr>
      <w:r w:rsidRPr="475236BD">
        <w:rPr>
          <w:noProof/>
        </w:rPr>
        <w:t>1</w:t>
      </w:r>
      <w:r w:rsidR="00505F57" w:rsidRPr="475236BD">
        <w:rPr>
          <w:noProof/>
        </w:rPr>
        <w:t>1</w:t>
      </w:r>
      <w:r w:rsidR="00385E5F" w:rsidRPr="475236BD">
        <w:rPr>
          <w:noProof/>
        </w:rPr>
        <w:t xml:space="preserve"> – </w:t>
      </w:r>
      <w:r w:rsidR="00505F57" w:rsidRPr="475236BD">
        <w:rPr>
          <w:noProof/>
        </w:rPr>
        <w:t xml:space="preserve">Vaata aktiivseid </w:t>
      </w:r>
      <w:r w:rsidR="6B03A67F" w:rsidRPr="475236BD">
        <w:rPr>
          <w:noProof/>
        </w:rPr>
        <w:t>pakiautomaat</w:t>
      </w:r>
      <w:r>
        <w:br/>
      </w:r>
    </w:p>
    <w:p w14:paraId="03A258D8" w14:textId="65E2B8D4" w:rsidR="475236BD" w:rsidRPr="00C02F24" w:rsidRDefault="00C02F24" w:rsidP="475236BD">
      <w:pPr>
        <w:rPr>
          <w:noProof/>
        </w:rPr>
      </w:pPr>
      <w:r>
        <w:rPr>
          <w:noProof/>
        </w:rPr>
        <w:br w:type="page"/>
      </w:r>
    </w:p>
    <w:p w14:paraId="3B4B49F7" w14:textId="77777777" w:rsidR="000277D6" w:rsidRDefault="00E07941" w:rsidP="51675408">
      <w:pPr>
        <w:pStyle w:val="Heading1"/>
        <w:ind w:left="396"/>
        <w:rPr>
          <w:rFonts w:cs="Arial"/>
          <w:noProof/>
        </w:rPr>
      </w:pPr>
      <w:bookmarkStart w:id="204" w:name="_Toc50447319"/>
      <w:bookmarkStart w:id="205" w:name="_Toc1780209186"/>
      <w:bookmarkStart w:id="206" w:name="_Toc254608175"/>
      <w:r w:rsidRPr="475236BD">
        <w:rPr>
          <w:rFonts w:cs="Arial"/>
          <w:noProof/>
        </w:rPr>
        <w:t xml:space="preserve">Füüsiline </w:t>
      </w:r>
      <w:r w:rsidR="000277D6" w:rsidRPr="475236BD">
        <w:rPr>
          <w:rFonts w:cs="Arial"/>
          <w:noProof/>
        </w:rPr>
        <w:t>disain</w:t>
      </w:r>
      <w:bookmarkEnd w:id="204"/>
      <w:bookmarkEnd w:id="205"/>
      <w:bookmarkEnd w:id="206"/>
    </w:p>
    <w:p w14:paraId="52616784" w14:textId="77777777" w:rsidR="00C9524C" w:rsidRDefault="00C9524C" w:rsidP="51675408">
      <w:pPr>
        <w:rPr>
          <w:noProof/>
        </w:rPr>
      </w:pPr>
    </w:p>
    <w:p w14:paraId="7DCD042C" w14:textId="53FCC281" w:rsidR="00C9524C" w:rsidRPr="00C9524C" w:rsidRDefault="5AAB586C" w:rsidP="51675408">
      <w:pPr>
        <w:jc w:val="both"/>
        <w:rPr>
          <w:noProof/>
        </w:rPr>
      </w:pPr>
      <w:r w:rsidRPr="475236BD">
        <w:rPr>
          <w:noProof/>
        </w:rPr>
        <w:t>Selles peatükis esitatakse mudel, mis kirjeldab</w:t>
      </w:r>
      <w:r w:rsidRPr="475236BD">
        <w:rPr>
          <w:b/>
          <w:bCs/>
          <w:noProof/>
          <w:color w:val="C00000"/>
        </w:rPr>
        <w:t xml:space="preserve"> </w:t>
      </w:r>
      <w:r w:rsidR="18FF2FAF" w:rsidRPr="475236BD">
        <w:rPr>
          <w:noProof/>
        </w:rPr>
        <w:t>p</w:t>
      </w:r>
      <w:r w:rsidR="36B9B610" w:rsidRPr="475236BD">
        <w:rPr>
          <w:noProof/>
        </w:rPr>
        <w:t>akiautomaa</w:t>
      </w:r>
      <w:r w:rsidR="78727C76" w:rsidRPr="475236BD">
        <w:rPr>
          <w:noProof/>
        </w:rPr>
        <w:t>t</w:t>
      </w:r>
      <w:r w:rsidR="36B9B610" w:rsidRPr="475236BD">
        <w:rPr>
          <w:noProof/>
        </w:rPr>
        <w:t>i</w:t>
      </w:r>
      <w:r w:rsidR="78727C76" w:rsidRPr="475236BD">
        <w:rPr>
          <w:noProof/>
        </w:rPr>
        <w:t>de</w:t>
      </w:r>
      <w:r w:rsidR="36B9B610" w:rsidRPr="475236BD">
        <w:rPr>
          <w:noProof/>
        </w:rPr>
        <w:t xml:space="preserve"> </w:t>
      </w:r>
      <w:r w:rsidRPr="475236BD">
        <w:rPr>
          <w:noProof/>
        </w:rPr>
        <w:t>funktsionaalse allsüsteemi toimimiseks vajalike registrite tehnilist lahendust</w:t>
      </w:r>
      <w:r w:rsidR="35B80CEF" w:rsidRPr="475236BD">
        <w:rPr>
          <w:noProof/>
        </w:rPr>
        <w:t xml:space="preserve"> MS Access</w:t>
      </w:r>
      <w:commentRangeStart w:id="207"/>
      <w:r w:rsidRPr="475236BD">
        <w:rPr>
          <w:noProof/>
        </w:rPr>
        <w:t xml:space="preserve"> </w:t>
      </w:r>
      <w:commentRangeEnd w:id="207"/>
      <w:r w:rsidR="00C9524C">
        <w:rPr>
          <w:rStyle w:val="CommentReference"/>
        </w:rPr>
        <w:commentReference w:id="207"/>
      </w:r>
      <w:r w:rsidRPr="475236BD">
        <w:rPr>
          <w:noProof/>
        </w:rPr>
        <w:t>andmebaasisüsteemis.</w:t>
      </w:r>
    </w:p>
    <w:p w14:paraId="3D26084A" w14:textId="6638E3CD" w:rsidR="000277D6" w:rsidRDefault="08CFE786" w:rsidP="51675408">
      <w:pPr>
        <w:pStyle w:val="Heading2"/>
        <w:ind w:left="528"/>
        <w:rPr>
          <w:rFonts w:cs="Arial"/>
          <w:noProof/>
        </w:rPr>
      </w:pPr>
      <w:bookmarkStart w:id="208" w:name="_Toc2073189663"/>
      <w:bookmarkStart w:id="209" w:name="_Toc266602405"/>
      <w:r w:rsidRPr="475236BD">
        <w:rPr>
          <w:rFonts w:cs="Arial"/>
          <w:noProof/>
        </w:rPr>
        <w:t>Pakiautomaa</w:t>
      </w:r>
      <w:r w:rsidR="35C952EE" w:rsidRPr="475236BD">
        <w:rPr>
          <w:rFonts w:cs="Arial"/>
          <w:noProof/>
        </w:rPr>
        <w:t>tide</w:t>
      </w:r>
      <w:r w:rsidRPr="475236BD">
        <w:rPr>
          <w:rFonts w:cs="Arial"/>
          <w:noProof/>
          <w:color w:val="C00000"/>
        </w:rPr>
        <w:t xml:space="preserve"> </w:t>
      </w:r>
      <w:commentRangeStart w:id="210"/>
      <w:r w:rsidR="68D97A86" w:rsidRPr="475236BD">
        <w:rPr>
          <w:rFonts w:cs="Arial"/>
          <w:noProof/>
        </w:rPr>
        <w:t>f</w:t>
      </w:r>
      <w:r w:rsidR="12BDF7F1" w:rsidRPr="475236BD">
        <w:rPr>
          <w:rFonts w:cs="Arial"/>
          <w:noProof/>
        </w:rPr>
        <w:t xml:space="preserve">unktsionaalse allsüsteemi </w:t>
      </w:r>
      <w:r w:rsidR="192D6A09" w:rsidRPr="475236BD">
        <w:rPr>
          <w:rFonts w:cs="Arial"/>
          <w:noProof/>
        </w:rPr>
        <w:t>vajatavate</w:t>
      </w:r>
      <w:r w:rsidR="12BDF7F1" w:rsidRPr="475236BD">
        <w:rPr>
          <w:rFonts w:cs="Arial"/>
          <w:noProof/>
        </w:rPr>
        <w:t xml:space="preserve"> registrite </w:t>
      </w:r>
      <w:r w:rsidR="6EDB43E8" w:rsidRPr="475236BD">
        <w:rPr>
          <w:rFonts w:cs="Arial"/>
          <w:noProof/>
        </w:rPr>
        <w:t>füüsiline</w:t>
      </w:r>
      <w:r w:rsidR="12BDF7F1" w:rsidRPr="475236BD">
        <w:rPr>
          <w:rFonts w:cs="Arial"/>
          <w:noProof/>
        </w:rPr>
        <w:t xml:space="preserve"> disain</w:t>
      </w:r>
      <w:commentRangeEnd w:id="210"/>
      <w:r w:rsidR="00D447FD">
        <w:rPr>
          <w:rStyle w:val="CommentReference"/>
        </w:rPr>
        <w:commentReference w:id="210"/>
      </w:r>
      <w:bookmarkEnd w:id="208"/>
      <w:bookmarkEnd w:id="209"/>
    </w:p>
    <w:p w14:paraId="7718E5E8" w14:textId="77777777" w:rsidR="00E86889" w:rsidRDefault="00E86889" w:rsidP="51675408">
      <w:pPr>
        <w:rPr>
          <w:noProof/>
        </w:rPr>
      </w:pPr>
    </w:p>
    <w:p w14:paraId="1138EC1F" w14:textId="7A17599D" w:rsidR="00E86889" w:rsidRDefault="3C0D1A57" w:rsidP="51675408">
      <w:pPr>
        <w:jc w:val="both"/>
        <w:rPr>
          <w:rFonts w:cs="Arial"/>
          <w:noProof/>
        </w:rPr>
      </w:pPr>
      <w:r w:rsidRPr="3B4A7108">
        <w:rPr>
          <w:b/>
        </w:rPr>
        <w:t>Joonis 8</w:t>
      </w:r>
      <w:r w:rsidR="00E86889" w:rsidRPr="475236BD">
        <w:rPr>
          <w:noProof/>
          <w:color w:val="C00000"/>
        </w:rPr>
        <w:t xml:space="preserve"> </w:t>
      </w:r>
      <w:r w:rsidR="00E86889" w:rsidRPr="475236BD">
        <w:rPr>
          <w:rFonts w:cs="Arial"/>
          <w:noProof/>
        </w:rPr>
        <w:t>esitatakse diagrammid, mis kirjeldavad andmebaasis loodavate tabelite struktuuri ning nendes defineeritavaid kitsendusi.</w:t>
      </w:r>
    </w:p>
    <w:p w14:paraId="5D0CC99E" w14:textId="189E3BDE" w:rsidR="132298F4" w:rsidRDefault="132298F4" w:rsidP="132298F4">
      <w:pPr>
        <w:jc w:val="both"/>
        <w:rPr>
          <w:rFonts w:cs="Arial"/>
        </w:rPr>
      </w:pPr>
    </w:p>
    <w:p w14:paraId="132BD44F" w14:textId="51F4A125" w:rsidR="5DF570E1" w:rsidRDefault="3A1E3113" w:rsidP="132298F4">
      <w:pPr>
        <w:jc w:val="both"/>
      </w:pPr>
      <w:r>
        <w:rPr>
          <w:noProof/>
        </w:rPr>
        <w:drawing>
          <wp:inline distT="0" distB="0" distL="0" distR="0" wp14:anchorId="4FFADD3E" wp14:editId="48DFD2E1">
            <wp:extent cx="5610224" cy="4572000"/>
            <wp:effectExtent l="0" t="0" r="0" b="0"/>
            <wp:docPr id="370901694" name="Picture 37090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610224" cy="4572000"/>
                    </a:xfrm>
                    <a:prstGeom prst="rect">
                      <a:avLst/>
                    </a:prstGeom>
                  </pic:spPr>
                </pic:pic>
              </a:graphicData>
            </a:graphic>
          </wp:inline>
        </w:drawing>
      </w:r>
      <w:r w:rsidR="14E69B80" w:rsidRPr="2F70931B">
        <w:rPr>
          <w:rFonts w:cs="Arial"/>
        </w:rPr>
        <w:t>Pakiautomaa</w:t>
      </w:r>
      <w:r w:rsidR="59A525CB" w:rsidRPr="2F70931B">
        <w:rPr>
          <w:rFonts w:cs="Arial"/>
        </w:rPr>
        <w:t>tide</w:t>
      </w:r>
      <w:r w:rsidR="0BDB2106" w:rsidRPr="2F70931B">
        <w:rPr>
          <w:rFonts w:cs="Arial"/>
        </w:rPr>
        <w:t xml:space="preserve"> registri füüsilise disaini andmebaasi diagramm</w:t>
      </w:r>
    </w:p>
    <w:p w14:paraId="321B58B2" w14:textId="665E8009" w:rsidR="7B19488C" w:rsidRDefault="56F5E561" w:rsidP="132298F4">
      <w:pPr>
        <w:jc w:val="both"/>
        <w:rPr>
          <w:rFonts w:cs="Arial"/>
        </w:rPr>
      </w:pPr>
      <w:r>
        <w:rPr>
          <w:noProof/>
        </w:rPr>
        <w:drawing>
          <wp:inline distT="0" distB="0" distL="0" distR="0" wp14:anchorId="4CADE215" wp14:editId="0BE548A4">
            <wp:extent cx="5610224" cy="4552950"/>
            <wp:effectExtent l="0" t="0" r="0" b="0"/>
            <wp:docPr id="1907242941" name="Picture 190724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610224" cy="4552950"/>
                    </a:xfrm>
                    <a:prstGeom prst="rect">
                      <a:avLst/>
                    </a:prstGeom>
                  </pic:spPr>
                </pic:pic>
              </a:graphicData>
            </a:graphic>
          </wp:inline>
        </w:drawing>
      </w:r>
      <w:r w:rsidR="68B78141" w:rsidRPr="132298F4">
        <w:rPr>
          <w:rFonts w:cs="Arial"/>
        </w:rPr>
        <w:t>Töötajate registri füüsilise disaini andmebaasi diagramm</w:t>
      </w:r>
    </w:p>
    <w:p w14:paraId="5D50D6E1" w14:textId="4574961B" w:rsidR="132298F4" w:rsidRDefault="132298F4" w:rsidP="132298F4">
      <w:pPr>
        <w:jc w:val="both"/>
      </w:pPr>
    </w:p>
    <w:p w14:paraId="293E5F39" w14:textId="633ACC21" w:rsidR="7B19488C" w:rsidRDefault="3C33121E" w:rsidP="132298F4">
      <w:pPr>
        <w:jc w:val="both"/>
      </w:pPr>
      <w:r>
        <w:rPr>
          <w:noProof/>
        </w:rPr>
        <w:drawing>
          <wp:inline distT="0" distB="0" distL="0" distR="0" wp14:anchorId="357C183A" wp14:editId="10C6E505">
            <wp:extent cx="2924175" cy="5610224"/>
            <wp:effectExtent l="0" t="0" r="0" b="0"/>
            <wp:docPr id="218784777" name="Picture 218784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924175" cy="5610224"/>
                    </a:xfrm>
                    <a:prstGeom prst="rect">
                      <a:avLst/>
                    </a:prstGeom>
                  </pic:spPr>
                </pic:pic>
              </a:graphicData>
            </a:graphic>
          </wp:inline>
        </w:drawing>
      </w:r>
    </w:p>
    <w:p w14:paraId="6107E855" w14:textId="60E41532" w:rsidR="585DCFF3" w:rsidRDefault="585DCFF3" w:rsidP="132298F4">
      <w:pPr>
        <w:jc w:val="both"/>
        <w:rPr>
          <w:rFonts w:cs="Arial"/>
        </w:rPr>
      </w:pPr>
      <w:r w:rsidRPr="132298F4">
        <w:rPr>
          <w:rFonts w:cs="Arial"/>
        </w:rPr>
        <w:t>Klientide registri füüsilise disaini andmebaasi diagramm</w:t>
      </w:r>
    </w:p>
    <w:p w14:paraId="05F65986" w14:textId="50362827" w:rsidR="7B19488C" w:rsidRDefault="1DF93B33" w:rsidP="132298F4">
      <w:pPr>
        <w:jc w:val="both"/>
      </w:pPr>
      <w:r>
        <w:rPr>
          <w:noProof/>
        </w:rPr>
        <w:drawing>
          <wp:inline distT="0" distB="0" distL="0" distR="0" wp14:anchorId="5EE0620E" wp14:editId="32907788">
            <wp:extent cx="5610224" cy="5334002"/>
            <wp:effectExtent l="0" t="0" r="0" b="0"/>
            <wp:docPr id="1167869534" name="Picture 1167869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610224" cy="5334002"/>
                    </a:xfrm>
                    <a:prstGeom prst="rect">
                      <a:avLst/>
                    </a:prstGeom>
                  </pic:spPr>
                </pic:pic>
              </a:graphicData>
            </a:graphic>
          </wp:inline>
        </w:drawing>
      </w:r>
      <w:r w:rsidR="0662BDCA">
        <w:t>Isikute registri</w:t>
      </w:r>
      <w:r w:rsidR="0662BDCA" w:rsidRPr="132298F4">
        <w:rPr>
          <w:rFonts w:cs="Arial"/>
        </w:rPr>
        <w:t xml:space="preserve"> füüsilise disaini andmebaasi</w:t>
      </w:r>
      <w:r w:rsidR="4D906CE0" w:rsidRPr="132298F4">
        <w:rPr>
          <w:rFonts w:cs="Arial"/>
        </w:rPr>
        <w:t xml:space="preserve"> </w:t>
      </w:r>
      <w:r w:rsidR="0662BDCA" w:rsidRPr="132298F4">
        <w:rPr>
          <w:rFonts w:cs="Arial"/>
        </w:rPr>
        <w:t>diagramm</w:t>
      </w:r>
    </w:p>
    <w:p w14:paraId="065F97ED" w14:textId="788B182A" w:rsidR="132298F4" w:rsidRDefault="132298F4" w:rsidP="132298F4">
      <w:pPr>
        <w:jc w:val="both"/>
        <w:rPr>
          <w:rFonts w:cs="Arial"/>
        </w:rPr>
      </w:pPr>
    </w:p>
    <w:p w14:paraId="5C718A01" w14:textId="7CE7153F" w:rsidR="7B19488C" w:rsidRDefault="7C33C4F5" w:rsidP="132298F4">
      <w:pPr>
        <w:jc w:val="both"/>
        <w:rPr>
          <w:rFonts w:cs="Arial"/>
        </w:rPr>
      </w:pPr>
      <w:r>
        <w:rPr>
          <w:noProof/>
        </w:rPr>
        <w:drawing>
          <wp:inline distT="0" distB="0" distL="0" distR="0" wp14:anchorId="6DE01F8C" wp14:editId="2EE24120">
            <wp:extent cx="5610224" cy="3762375"/>
            <wp:effectExtent l="0" t="0" r="0" b="0"/>
            <wp:docPr id="2041529899" name="Picture 204152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610224" cy="3762375"/>
                    </a:xfrm>
                    <a:prstGeom prst="rect">
                      <a:avLst/>
                    </a:prstGeom>
                  </pic:spPr>
                </pic:pic>
              </a:graphicData>
            </a:graphic>
          </wp:inline>
        </w:drawing>
      </w:r>
      <w:r w:rsidR="71B0A327" w:rsidRPr="132298F4">
        <w:rPr>
          <w:rFonts w:cs="Arial"/>
        </w:rPr>
        <w:t>Seisundiklassifikaatoriete registri füüsilise disaini andmebaasi diagramm</w:t>
      </w:r>
    </w:p>
    <w:p w14:paraId="64B57F44" w14:textId="03BFFDAF" w:rsidR="132298F4" w:rsidRDefault="132298F4" w:rsidP="132298F4">
      <w:pPr>
        <w:jc w:val="both"/>
      </w:pPr>
    </w:p>
    <w:p w14:paraId="46DB6736" w14:textId="1813E905" w:rsidR="0724C28E" w:rsidRDefault="1463B533" w:rsidP="132298F4">
      <w:pPr>
        <w:jc w:val="both"/>
      </w:pPr>
      <w:r>
        <w:rPr>
          <w:noProof/>
        </w:rPr>
        <w:drawing>
          <wp:inline distT="0" distB="0" distL="0" distR="0" wp14:anchorId="6A986E9C" wp14:editId="229BA7DE">
            <wp:extent cx="5610224" cy="4086225"/>
            <wp:effectExtent l="0" t="0" r="0" b="0"/>
            <wp:docPr id="608042773" name="Picture 60804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610224" cy="4086225"/>
                    </a:xfrm>
                    <a:prstGeom prst="rect">
                      <a:avLst/>
                    </a:prstGeom>
                  </pic:spPr>
                </pic:pic>
              </a:graphicData>
            </a:graphic>
          </wp:inline>
        </w:drawing>
      </w:r>
      <w:r w:rsidR="0CBF7AEA">
        <w:t>Klassifikaatorite registri füüsilise andmebaasi disaini diagrammid</w:t>
      </w:r>
    </w:p>
    <w:p w14:paraId="4FC71809" w14:textId="4061B83D" w:rsidR="00E86889" w:rsidRPr="00E86889" w:rsidRDefault="00E86889" w:rsidP="3B4A7108">
      <w:pPr>
        <w:rPr>
          <w:noProof/>
        </w:rPr>
      </w:pPr>
    </w:p>
    <w:p w14:paraId="6A045EC5" w14:textId="77777777" w:rsidR="008C5506" w:rsidRDefault="008C5506" w:rsidP="51675408">
      <w:pPr>
        <w:pStyle w:val="Heading1"/>
        <w:ind w:left="396"/>
        <w:rPr>
          <w:rFonts w:cs="Arial"/>
          <w:noProof/>
        </w:rPr>
      </w:pPr>
      <w:bookmarkStart w:id="211" w:name="_Toc313309437"/>
      <w:bookmarkStart w:id="212" w:name="_Toc1251123207"/>
      <w:r w:rsidRPr="475236BD">
        <w:rPr>
          <w:rFonts w:cs="Arial"/>
          <w:noProof/>
        </w:rPr>
        <w:t>Tehisintellekti kasutus</w:t>
      </w:r>
      <w:bookmarkEnd w:id="211"/>
      <w:bookmarkEnd w:id="212"/>
    </w:p>
    <w:p w14:paraId="44B49657" w14:textId="77777777" w:rsidR="008C5506" w:rsidRDefault="008C5506" w:rsidP="51675408">
      <w:pPr>
        <w:rPr>
          <w:noProof/>
        </w:rPr>
      </w:pPr>
    </w:p>
    <w:p w14:paraId="1F207476" w14:textId="23BD5E44" w:rsidR="192F1E04" w:rsidRDefault="730666C8" w:rsidP="132298F4">
      <w:pPr>
        <w:spacing w:line="276" w:lineRule="auto"/>
        <w:jc w:val="both"/>
      </w:pPr>
      <w:r>
        <w:t>Tehisintellekti kasutasime antud töö juures</w:t>
      </w:r>
      <w:r w:rsidR="4A7643A3">
        <w:t xml:space="preserve"> </w:t>
      </w:r>
      <w:r>
        <w:t>enamasti kontrolliks</w:t>
      </w:r>
      <w:r w:rsidR="148AD4DA">
        <w:t xml:space="preserve"> ja sõnastuse täiendamiseks.</w:t>
      </w:r>
      <w:r>
        <w:t xml:space="preserve"> K</w:t>
      </w:r>
      <w:r w:rsidR="4807AE38">
        <w:t>õige rohkem kasutasime</w:t>
      </w:r>
      <w:r w:rsidR="526F835B">
        <w:t xml:space="preserve"> ChatGPT-d, kuna see on</w:t>
      </w:r>
      <w:r w:rsidR="439C6947">
        <w:t xml:space="preserve"> meile</w:t>
      </w:r>
      <w:r w:rsidR="526F835B">
        <w:t xml:space="preserve"> kõige tuttavam keelemudel. Teisi</w:t>
      </w:r>
      <w:r w:rsidR="01B58DA3">
        <w:t xml:space="preserve"> keelemudeleid</w:t>
      </w:r>
      <w:r w:rsidR="526F835B">
        <w:t xml:space="preserve"> kasutasime</w:t>
      </w:r>
      <w:r w:rsidR="3C463848">
        <w:t xml:space="preserve"> keelemudelitelt saadud</w:t>
      </w:r>
      <w:r w:rsidR="526F835B">
        <w:t xml:space="preserve"> tulemuste </w:t>
      </w:r>
      <w:r w:rsidR="25D72175">
        <w:t xml:space="preserve">omavahel </w:t>
      </w:r>
      <w:r w:rsidR="526F835B">
        <w:t>võrdlemiseks</w:t>
      </w:r>
      <w:r w:rsidR="68992D20">
        <w:t>.</w:t>
      </w:r>
      <w:r w:rsidR="5FCD5B34">
        <w:t xml:space="preserve"> </w:t>
      </w:r>
    </w:p>
    <w:p w14:paraId="1CA69C37" w14:textId="47A3D2C6" w:rsidR="192F1E04" w:rsidRDefault="192F1E04" w:rsidP="132298F4">
      <w:pPr>
        <w:spacing w:line="276" w:lineRule="auto"/>
        <w:jc w:val="both"/>
      </w:pPr>
    </w:p>
    <w:p w14:paraId="1E06949D" w14:textId="41442B4B" w:rsidR="192F1E04" w:rsidRDefault="1DA79262" w:rsidP="132298F4">
      <w:pPr>
        <w:spacing w:line="276" w:lineRule="auto"/>
        <w:jc w:val="both"/>
      </w:pPr>
      <w:r>
        <w:t>Näiteks kasutasime ChatGPT-d, andes</w:t>
      </w:r>
      <w:r w:rsidR="63E44B1E">
        <w:t xml:space="preserve"> promptiks </w:t>
      </w:r>
      <w:r>
        <w:t xml:space="preserve">enda mõeldud põhiobjektid koos </w:t>
      </w:r>
      <w:r w:rsidR="36878475">
        <w:t>info</w:t>
      </w:r>
      <w:r w:rsidR="716AAEDC">
        <w:t>s</w:t>
      </w:r>
      <w:r w:rsidR="7D8E5456">
        <w:t xml:space="preserve">üsteemi kirjeldusega, ning küsisime kas peaks mingeid objekte juurde lisama. See aitas tähelepanu viia aspektidele, mis endal kahe </w:t>
      </w:r>
      <w:r w:rsidR="41E22998">
        <w:t>silma vahele jäid.</w:t>
      </w:r>
      <w:r w:rsidR="4ACBCC86">
        <w:t xml:space="preserve"> Tihti olid keelemudeli pakutud lisad siiski üleliia.</w:t>
      </w:r>
      <w:r w:rsidR="05869BFD">
        <w:br/>
      </w:r>
    </w:p>
    <w:p w14:paraId="50173FF8" w14:textId="398DE05A" w:rsidR="192F1E04" w:rsidRDefault="4ACBCC86" w:rsidP="132298F4">
      <w:pPr>
        <w:spacing w:line="276" w:lineRule="auto"/>
        <w:jc w:val="both"/>
      </w:pPr>
      <w:r>
        <w:t xml:space="preserve">Veel kasutasime  keelemudeleid sõnastuse otsimiseks. Näiteks </w:t>
      </w:r>
      <w:r w:rsidR="48E85029">
        <w:t xml:space="preserve">põhiprotsesside kirjutamisel teadsime selle kõnekeelset sõnastust. Andes </w:t>
      </w:r>
      <w:r w:rsidR="0208B151">
        <w:t xml:space="preserve">kõnekeelse </w:t>
      </w:r>
      <w:r w:rsidR="48E85029">
        <w:t>sõnastuse keelemudelile ja paludes, et</w:t>
      </w:r>
      <w:r w:rsidR="4F4B51A0">
        <w:t xml:space="preserve"> lause </w:t>
      </w:r>
      <w:r w:rsidR="47580FCB">
        <w:t xml:space="preserve">paremini </w:t>
      </w:r>
      <w:r w:rsidR="4F4B51A0">
        <w:t>sõnasta</w:t>
      </w:r>
      <w:r w:rsidR="5C22F4BF">
        <w:t>ks</w:t>
      </w:r>
      <w:r w:rsidR="4F4B51A0">
        <w:t xml:space="preserve">, saime </w:t>
      </w:r>
      <w:r w:rsidR="2FCEAC90">
        <w:t xml:space="preserve">korrektse </w:t>
      </w:r>
      <w:r w:rsidR="0D2FCCCC">
        <w:t>tulemuse.</w:t>
      </w:r>
    </w:p>
    <w:p w14:paraId="0B4B192F" w14:textId="19AB3AB7" w:rsidR="192F1E04" w:rsidRDefault="1A522309" w:rsidP="132298F4">
      <w:pPr>
        <w:spacing w:line="276" w:lineRule="auto"/>
        <w:jc w:val="both"/>
      </w:pPr>
      <w:r>
        <w:t>Infosüsteemi</w:t>
      </w:r>
      <w:r w:rsidR="38EFF00E">
        <w:t xml:space="preserve"> </w:t>
      </w:r>
      <w:r w:rsidR="053A0144">
        <w:t xml:space="preserve">eesmärkide ja lausendite kirjutamisel </w:t>
      </w:r>
      <w:r w:rsidR="056BEE07">
        <w:t xml:space="preserve">kontrollisime ChatGPT-ga, kas kõikide põhiobjektide kohta on vähemalt üks </w:t>
      </w:r>
      <w:r w:rsidR="0CA28081">
        <w:t>lause. Kui ei osanud mõne põhiobjekti kohta eesmärki või lausendit mõelda võtsime keelemudeli pakutud versioonidelt ins</w:t>
      </w:r>
      <w:r w:rsidR="6DEF270F">
        <w:t xml:space="preserve">piratsiooni, </w:t>
      </w:r>
      <w:r w:rsidR="18B37CB6">
        <w:t xml:space="preserve">jättes </w:t>
      </w:r>
      <w:r w:rsidR="6DEF270F">
        <w:t>idee, aga muutes sõnastust.</w:t>
      </w:r>
    </w:p>
    <w:p w14:paraId="1882B238" w14:textId="3DC9DBBE" w:rsidR="192F1E04" w:rsidRDefault="3695D215" w:rsidP="132298F4">
      <w:pPr>
        <w:spacing w:line="276" w:lineRule="auto"/>
        <w:jc w:val="both"/>
      </w:pPr>
      <w:r>
        <w:t>Töö kirjutamise jooksul kontrollisime dokumenti osade kaupa etteantud prom</w:t>
      </w:r>
      <w:r w:rsidR="1372A6F8">
        <w:t>p</w:t>
      </w:r>
      <w:r>
        <w:t xml:space="preserve">tidega, mida oli väga mugav kasutada. </w:t>
      </w:r>
      <w:r w:rsidR="734BDABC">
        <w:t xml:space="preserve">Kui dokument oli valmis kontrollisime kogu töö </w:t>
      </w:r>
      <w:r w:rsidR="29B6227D">
        <w:t>K</w:t>
      </w:r>
      <w:r w:rsidR="734BDABC">
        <w:t>oond faili promptide järgi</w:t>
      </w:r>
      <w:r w:rsidR="0A6E1FD6">
        <w:t>.</w:t>
      </w:r>
      <w:r w:rsidR="190B5347">
        <w:t xml:space="preserve"> </w:t>
      </w:r>
      <w:r w:rsidR="72C15F89">
        <w:t>Need</w:t>
      </w:r>
      <w:r w:rsidR="190B5347">
        <w:t xml:space="preserve"> aitas</w:t>
      </w:r>
      <w:r w:rsidR="20A4C845">
        <w:t>id</w:t>
      </w:r>
      <w:r w:rsidR="190B5347">
        <w:t xml:space="preserve"> leida nii mõnegi </w:t>
      </w:r>
      <w:r w:rsidR="5B16C23E">
        <w:t>kirjavea, sõnakorduse jne</w:t>
      </w:r>
      <w:r w:rsidR="190B5347">
        <w:t>. Selleks kasutasime Groki ja Google Geminid.</w:t>
      </w:r>
      <w:r w:rsidR="05869BFD">
        <w:br/>
      </w:r>
    </w:p>
    <w:p w14:paraId="6CAFC0C6" w14:textId="07FE6D33" w:rsidR="192F1E04" w:rsidRDefault="5B75FD0F" w:rsidP="132298F4">
      <w:pPr>
        <w:spacing w:line="276" w:lineRule="auto"/>
        <w:jc w:val="both"/>
      </w:pPr>
      <w:r>
        <w:t>Tehisintellekti</w:t>
      </w:r>
      <w:r w:rsidR="3A0C3341">
        <w:t xml:space="preserve">lt </w:t>
      </w:r>
      <w:r>
        <w:t xml:space="preserve">on väga hea ideid </w:t>
      </w:r>
      <w:r w:rsidR="6703F2A2">
        <w:t>võtta</w:t>
      </w:r>
      <w:r w:rsidR="532A7FB1">
        <w:t>, kui endal pea on tühi, kuid alati tuleb saadud info ise läbi mõelda, sest see on tihti, kas valesti sõ</w:t>
      </w:r>
      <w:r w:rsidR="7B4D99DC">
        <w:t>nastatud või üleliigne, kuna keelemudel tahab lihtsalt võimalikult palju erinevaid ideid pakkuda.</w:t>
      </w:r>
      <w:r w:rsidR="41E3CD2B">
        <w:t xml:space="preserve">  Vahepeal annab keelemudel ebaloogilisi vastuseid, mistõttu tuleb alati kriitilise pilguga vastust hinnata.</w:t>
      </w:r>
      <w:r w:rsidR="5BE99AD9">
        <w:t xml:space="preserve"> Kirjavigade ja näpukate kontrollimiseks on keelemudel samuti väga hea, sest analüüsi</w:t>
      </w:r>
      <w:r w:rsidR="7955CC53">
        <w:t>des teksti ei pruugi ise kõiki vigu märgata.</w:t>
      </w:r>
    </w:p>
    <w:p w14:paraId="2D72E6D1" w14:textId="1E5ACADD" w:rsidR="192F1E04" w:rsidRDefault="05869BFD" w:rsidP="132298F4">
      <w:pPr>
        <w:jc w:val="both"/>
        <w:rPr>
          <w:noProof/>
        </w:rPr>
      </w:pPr>
      <w:r>
        <w:br/>
      </w:r>
    </w:p>
    <w:p w14:paraId="6AF9E7F6" w14:textId="7E628DBF" w:rsidR="132298F4" w:rsidRDefault="132298F4">
      <w:r>
        <w:br w:type="page"/>
      </w:r>
    </w:p>
    <w:p w14:paraId="0970A6F6" w14:textId="77777777" w:rsidR="000277D6" w:rsidRPr="00714E03" w:rsidRDefault="000277D6" w:rsidP="51675408">
      <w:pPr>
        <w:pStyle w:val="Heading1"/>
        <w:ind w:left="396"/>
        <w:rPr>
          <w:rFonts w:cs="Arial"/>
          <w:noProof/>
        </w:rPr>
      </w:pPr>
      <w:bookmarkStart w:id="213" w:name="_Toc1235746895"/>
      <w:bookmarkStart w:id="214" w:name="_Toc1156583147"/>
      <w:r w:rsidRPr="475236BD">
        <w:rPr>
          <w:rFonts w:cs="Arial"/>
          <w:noProof/>
        </w:rPr>
        <w:t>Kasutatud materjalid</w:t>
      </w:r>
      <w:bookmarkEnd w:id="213"/>
      <w:bookmarkEnd w:id="214"/>
    </w:p>
    <w:p w14:paraId="41C1E5F6" w14:textId="77777777" w:rsidR="001D2417" w:rsidRPr="00714E03" w:rsidRDefault="001D2417" w:rsidP="51675408">
      <w:pPr>
        <w:rPr>
          <w:noProof/>
        </w:rPr>
      </w:pPr>
    </w:p>
    <w:p w14:paraId="469FE9DB" w14:textId="77777777" w:rsidR="003D1574" w:rsidRPr="00714E03" w:rsidRDefault="003D1574" w:rsidP="00FE00C1">
      <w:pPr>
        <w:numPr>
          <w:ilvl w:val="0"/>
          <w:numId w:val="6"/>
        </w:numPr>
        <w:tabs>
          <w:tab w:val="left" w:pos="20160"/>
          <w:tab w:val="left" w:pos="24480"/>
          <w:tab w:val="left" w:pos="26640"/>
        </w:tabs>
        <w:spacing w:before="240" w:after="60"/>
        <w:rPr>
          <w:rFonts w:cs="Arial"/>
          <w:noProof/>
        </w:rPr>
      </w:pPr>
      <w:r w:rsidRPr="51675408">
        <w:rPr>
          <w:rFonts w:cs="Arial"/>
          <w:noProof/>
        </w:rPr>
        <w:t>AKIT. Andmekaitse ja infoturbe seletussõnastik. [WWW]</w:t>
      </w:r>
      <w:r w:rsidR="00FA0C09" w:rsidRPr="51675408">
        <w:rPr>
          <w:rFonts w:cs="Arial"/>
          <w:noProof/>
        </w:rPr>
        <w:t xml:space="preserve"> </w:t>
      </w:r>
      <w:hyperlink r:id="rId62">
        <w:r w:rsidR="00FA0C09" w:rsidRPr="51675408">
          <w:rPr>
            <w:rStyle w:val="Hyperlink"/>
            <w:rFonts w:cs="Arial"/>
            <w:noProof/>
          </w:rPr>
          <w:t>https://akit.cyber.ee/</w:t>
        </w:r>
      </w:hyperlink>
      <w:r w:rsidR="00FA0C09" w:rsidRPr="51675408">
        <w:rPr>
          <w:rFonts w:cs="Arial"/>
          <w:noProof/>
        </w:rPr>
        <w:t xml:space="preserve">   </w:t>
      </w:r>
      <w:r w:rsidR="00C74268" w:rsidRPr="132298F4">
        <w:rPr>
          <w:rFonts w:cs="Arial"/>
        </w:rPr>
        <w:t>(</w:t>
      </w:r>
      <w:r w:rsidR="0088647F" w:rsidRPr="132298F4">
        <w:rPr>
          <w:rFonts w:cs="Arial"/>
        </w:rPr>
        <w:t>11.01.2025</w:t>
      </w:r>
      <w:r w:rsidR="00DF3679" w:rsidRPr="132298F4">
        <w:rPr>
          <w:rFonts w:cs="Arial"/>
        </w:rPr>
        <w:t>)</w:t>
      </w:r>
    </w:p>
    <w:p w14:paraId="7FDB4814" w14:textId="77777777" w:rsidR="0023185A" w:rsidRDefault="0023185A" w:rsidP="00FE00C1">
      <w:pPr>
        <w:numPr>
          <w:ilvl w:val="0"/>
          <w:numId w:val="6"/>
        </w:numPr>
        <w:tabs>
          <w:tab w:val="left" w:pos="20160"/>
          <w:tab w:val="left" w:pos="24480"/>
          <w:tab w:val="left" w:pos="26640"/>
        </w:tabs>
        <w:spacing w:before="240" w:after="60"/>
        <w:rPr>
          <w:rFonts w:cs="Arial"/>
          <w:noProof/>
          <w:lang w:eastAsia="et-EE"/>
        </w:rPr>
      </w:pPr>
      <w:r w:rsidRPr="132298F4">
        <w:rPr>
          <w:rFonts w:cs="Arial"/>
        </w:rPr>
        <w:t>Andm</w:t>
      </w:r>
      <w:r w:rsidR="004378A4" w:rsidRPr="132298F4">
        <w:rPr>
          <w:rFonts w:cs="Arial"/>
        </w:rPr>
        <w:t xml:space="preserve">ebaasid I õppematerjalid. [WWW] </w:t>
      </w:r>
      <w:hyperlink r:id="rId63">
        <w:r w:rsidR="0088647F" w:rsidRPr="132298F4">
          <w:rPr>
            <w:rStyle w:val="Hyperlink"/>
            <w:rFonts w:cs="Arial"/>
          </w:rPr>
          <w:t>https://maurus.ttu.ee/388</w:t>
        </w:r>
      </w:hyperlink>
      <w:r w:rsidR="0088647F" w:rsidRPr="132298F4">
        <w:rPr>
          <w:rFonts w:cs="Arial"/>
        </w:rPr>
        <w:t xml:space="preserve"> </w:t>
      </w:r>
      <w:r w:rsidR="00C74268" w:rsidRPr="132298F4">
        <w:rPr>
          <w:rFonts w:cs="Arial"/>
        </w:rPr>
        <w:t>(</w:t>
      </w:r>
      <w:r w:rsidR="0088647F" w:rsidRPr="132298F4">
        <w:rPr>
          <w:rFonts w:cs="Arial"/>
        </w:rPr>
        <w:t>11.01.2025</w:t>
      </w:r>
      <w:r w:rsidR="00C74268" w:rsidRPr="132298F4">
        <w:rPr>
          <w:rFonts w:cs="Arial"/>
        </w:rPr>
        <w:t>)</w:t>
      </w:r>
    </w:p>
    <w:p w14:paraId="1A691916" w14:textId="77777777" w:rsidR="00480977" w:rsidRPr="00714E03" w:rsidRDefault="00480977" w:rsidP="00FE00C1">
      <w:pPr>
        <w:numPr>
          <w:ilvl w:val="0"/>
          <w:numId w:val="6"/>
        </w:numPr>
        <w:tabs>
          <w:tab w:val="left" w:pos="20160"/>
          <w:tab w:val="left" w:pos="24480"/>
          <w:tab w:val="left" w:pos="26640"/>
        </w:tabs>
        <w:spacing w:before="240" w:after="60"/>
        <w:rPr>
          <w:rFonts w:cs="Arial"/>
          <w:noProof/>
          <w:lang w:eastAsia="et-EE"/>
        </w:rPr>
      </w:pPr>
      <w:r w:rsidRPr="132298F4">
        <w:rPr>
          <w:rFonts w:cs="Arial"/>
        </w:rPr>
        <w:t>Andmebaaside projekti tegemise mall</w:t>
      </w:r>
      <w:r w:rsidR="008C1A14" w:rsidRPr="132298F4">
        <w:rPr>
          <w:rFonts w:cs="Arial"/>
        </w:rPr>
        <w:t xml:space="preserve"> (töövihik)</w:t>
      </w:r>
      <w:r w:rsidRPr="132298F4">
        <w:rPr>
          <w:rFonts w:cs="Arial"/>
        </w:rPr>
        <w:t>. [WWW]</w:t>
      </w:r>
      <w:r w:rsidR="00D60665" w:rsidRPr="132298F4">
        <w:rPr>
          <w:rFonts w:cs="Arial"/>
        </w:rPr>
        <w:t xml:space="preserve"> </w:t>
      </w:r>
      <w:hyperlink r:id="rId64">
        <w:r w:rsidR="0088647F" w:rsidRPr="132298F4">
          <w:rPr>
            <w:rStyle w:val="Hyperlink"/>
            <w:rFonts w:cs="Arial"/>
          </w:rPr>
          <w:t>https://maurus.ttu.ee/388</w:t>
        </w:r>
      </w:hyperlink>
      <w:r w:rsidR="0088647F" w:rsidRPr="132298F4">
        <w:rPr>
          <w:rFonts w:cs="Arial"/>
        </w:rPr>
        <w:t xml:space="preserve"> </w:t>
      </w:r>
      <w:r w:rsidR="007804D4" w:rsidRPr="132298F4">
        <w:rPr>
          <w:rFonts w:cs="Arial"/>
        </w:rPr>
        <w:t xml:space="preserve"> </w:t>
      </w:r>
      <w:r w:rsidR="00F041B4" w:rsidRPr="132298F4">
        <w:rPr>
          <w:rFonts w:cs="Arial"/>
        </w:rPr>
        <w:t xml:space="preserve"> </w:t>
      </w:r>
      <w:r w:rsidR="00C74268" w:rsidRPr="132298F4">
        <w:rPr>
          <w:rFonts w:cs="Arial"/>
        </w:rPr>
        <w:t>(</w:t>
      </w:r>
      <w:r w:rsidR="0088647F" w:rsidRPr="132298F4">
        <w:rPr>
          <w:rFonts w:cs="Arial"/>
        </w:rPr>
        <w:t>11.01.2025</w:t>
      </w:r>
      <w:r w:rsidR="00C74268" w:rsidRPr="132298F4">
        <w:rPr>
          <w:rFonts w:cs="Arial"/>
        </w:rPr>
        <w:t>)</w:t>
      </w:r>
    </w:p>
    <w:p w14:paraId="4CF4112C" w14:textId="77777777" w:rsidR="000C2B32" w:rsidRPr="00714E03" w:rsidRDefault="000C2B32" w:rsidP="00FE00C1">
      <w:pPr>
        <w:numPr>
          <w:ilvl w:val="0"/>
          <w:numId w:val="6"/>
        </w:numPr>
        <w:tabs>
          <w:tab w:val="left" w:pos="20160"/>
          <w:tab w:val="left" w:pos="24480"/>
          <w:tab w:val="left" w:pos="26640"/>
        </w:tabs>
        <w:spacing w:before="240" w:after="60"/>
        <w:rPr>
          <w:rFonts w:cs="Arial"/>
          <w:noProof/>
          <w:lang w:eastAsia="et-EE"/>
        </w:rPr>
      </w:pPr>
      <w:r w:rsidRPr="132298F4">
        <w:rPr>
          <w:rFonts w:cs="Arial"/>
        </w:rPr>
        <w:t>Chisholm, M.</w:t>
      </w:r>
      <w:r w:rsidR="00196E96" w:rsidRPr="132298F4">
        <w:rPr>
          <w:rFonts w:cs="Arial"/>
        </w:rPr>
        <w:t xml:space="preserve">, </w:t>
      </w:r>
      <w:r w:rsidRPr="132298F4">
        <w:rPr>
          <w:rFonts w:cs="Arial"/>
        </w:rPr>
        <w:t xml:space="preserve">2000. </w:t>
      </w:r>
      <w:r w:rsidRPr="132298F4">
        <w:rPr>
          <w:rFonts w:cs="Arial"/>
          <w:i/>
        </w:rPr>
        <w:t xml:space="preserve">Managing Reference Data in Enterprise Databases: </w:t>
      </w:r>
      <w:r w:rsidRPr="51675408">
        <w:rPr>
          <w:noProof/>
        </w:rPr>
        <w:t>Binding</w:t>
      </w:r>
      <w:r w:rsidRPr="132298F4">
        <w:rPr>
          <w:rFonts w:cs="Arial"/>
          <w:i/>
        </w:rPr>
        <w:t xml:space="preserve"> Corporate Data to the Wider World.</w:t>
      </w:r>
      <w:r w:rsidRPr="132298F4">
        <w:rPr>
          <w:rFonts w:cs="Arial"/>
        </w:rPr>
        <w:t xml:space="preserve"> Morgan Kaufmann.</w:t>
      </w:r>
    </w:p>
    <w:p w14:paraId="4A4396F5" w14:textId="77777777" w:rsidR="00742C86" w:rsidRDefault="00742C86" w:rsidP="00FE00C1">
      <w:pPr>
        <w:numPr>
          <w:ilvl w:val="0"/>
          <w:numId w:val="6"/>
        </w:numPr>
        <w:tabs>
          <w:tab w:val="left" w:pos="20160"/>
          <w:tab w:val="left" w:pos="24480"/>
          <w:tab w:val="left" w:pos="26640"/>
        </w:tabs>
        <w:spacing w:before="240" w:after="60"/>
        <w:rPr>
          <w:rFonts w:cs="Arial"/>
          <w:noProof/>
          <w:lang w:eastAsia="et-EE"/>
        </w:rPr>
      </w:pPr>
      <w:r w:rsidRPr="51675408">
        <w:rPr>
          <w:noProof/>
        </w:rPr>
        <w:t xml:space="preserve">Country Codes - ISO 3166 [WWW] </w:t>
      </w:r>
      <w:r>
        <w:br/>
      </w:r>
      <w:hyperlink r:id="rId65">
        <w:r w:rsidRPr="51675408">
          <w:rPr>
            <w:rStyle w:val="Hyperlink"/>
            <w:noProof/>
          </w:rPr>
          <w:t>https://www.iso.org/iso-3166-country-codes.html</w:t>
        </w:r>
      </w:hyperlink>
      <w:r w:rsidRPr="51675408">
        <w:rPr>
          <w:noProof/>
        </w:rPr>
        <w:t xml:space="preserve"> </w:t>
      </w:r>
      <w:r w:rsidRPr="132298F4">
        <w:rPr>
          <w:rFonts w:cs="Arial"/>
        </w:rPr>
        <w:t>(</w:t>
      </w:r>
      <w:r w:rsidR="0088647F" w:rsidRPr="132298F4">
        <w:rPr>
          <w:rFonts w:cs="Arial"/>
        </w:rPr>
        <w:t>11.01.2025</w:t>
      </w:r>
      <w:r w:rsidRPr="132298F4">
        <w:rPr>
          <w:rFonts w:cs="Arial"/>
        </w:rPr>
        <w:t>)</w:t>
      </w:r>
    </w:p>
    <w:p w14:paraId="1E0303E8" w14:textId="77777777" w:rsidR="00327DA6" w:rsidRPr="00714E03" w:rsidRDefault="00327DA6" w:rsidP="00FE00C1">
      <w:pPr>
        <w:numPr>
          <w:ilvl w:val="0"/>
          <w:numId w:val="6"/>
        </w:numPr>
        <w:tabs>
          <w:tab w:val="left" w:pos="20160"/>
          <w:tab w:val="left" w:pos="24480"/>
          <w:tab w:val="left" w:pos="26640"/>
        </w:tabs>
        <w:spacing w:before="240" w:after="60"/>
        <w:rPr>
          <w:rFonts w:cs="Arial"/>
          <w:noProof/>
          <w:lang w:eastAsia="et-EE"/>
        </w:rPr>
      </w:pPr>
      <w:r w:rsidRPr="51675408">
        <w:rPr>
          <w:noProof/>
        </w:rPr>
        <w:t>Eesti Statistika. Riikide ja territooriumide klassifikaator 20</w:t>
      </w:r>
      <w:r w:rsidR="001B20D4" w:rsidRPr="51675408">
        <w:rPr>
          <w:noProof/>
        </w:rPr>
        <w:t>22</w:t>
      </w:r>
      <w:r w:rsidRPr="51675408">
        <w:rPr>
          <w:noProof/>
        </w:rPr>
        <w:t xml:space="preserve">v1. [WWW] </w:t>
      </w:r>
      <w:hyperlink r:id="rId66">
        <w:r w:rsidR="001B20D4" w:rsidRPr="51675408">
          <w:rPr>
            <w:rStyle w:val="Hyperlink"/>
            <w:noProof/>
          </w:rPr>
          <w:t>https://klassifikaatorid.stat.ee/item/stat.ee/6979448e-15b7-4a90-82d0-00adff469b5f</w:t>
        </w:r>
      </w:hyperlink>
      <w:r w:rsidR="001B20D4" w:rsidRPr="51675408">
        <w:rPr>
          <w:noProof/>
        </w:rPr>
        <w:t xml:space="preserve"> </w:t>
      </w:r>
      <w:r w:rsidR="00C74268" w:rsidRPr="132298F4">
        <w:rPr>
          <w:rFonts w:cs="Arial"/>
        </w:rPr>
        <w:t>(</w:t>
      </w:r>
      <w:r w:rsidR="0088647F" w:rsidRPr="132298F4">
        <w:rPr>
          <w:rFonts w:cs="Arial"/>
        </w:rPr>
        <w:t>11.01.2025</w:t>
      </w:r>
      <w:r w:rsidR="00C74268" w:rsidRPr="132298F4">
        <w:rPr>
          <w:rFonts w:cs="Arial"/>
        </w:rPr>
        <w:t>)</w:t>
      </w:r>
    </w:p>
    <w:p w14:paraId="74B99905" w14:textId="77777777" w:rsidR="00B65443" w:rsidRDefault="00B65443" w:rsidP="00FE00C1">
      <w:pPr>
        <w:numPr>
          <w:ilvl w:val="0"/>
          <w:numId w:val="6"/>
        </w:numPr>
        <w:tabs>
          <w:tab w:val="left" w:pos="20160"/>
          <w:tab w:val="left" w:pos="24480"/>
          <w:tab w:val="left" w:pos="26640"/>
        </w:tabs>
        <w:spacing w:before="240" w:after="60"/>
        <w:rPr>
          <w:rFonts w:cs="Arial"/>
          <w:noProof/>
          <w:lang w:eastAsia="et-EE"/>
        </w:rPr>
      </w:pPr>
      <w:r w:rsidRPr="51675408">
        <w:rPr>
          <w:noProof/>
        </w:rPr>
        <w:t xml:space="preserve">Isikuandmete kaitse seadus. [WWW] </w:t>
      </w:r>
      <w:hyperlink r:id="rId67">
        <w:r w:rsidR="003D0952" w:rsidRPr="51675408">
          <w:rPr>
            <w:rStyle w:val="Hyperlink"/>
            <w:noProof/>
          </w:rPr>
          <w:t>https://www.riigiteataja.ee/akt/IKS</w:t>
        </w:r>
      </w:hyperlink>
      <w:r w:rsidR="003D0952" w:rsidRPr="51675408">
        <w:rPr>
          <w:noProof/>
        </w:rPr>
        <w:t xml:space="preserve"> </w:t>
      </w:r>
      <w:r w:rsidRPr="51675408">
        <w:rPr>
          <w:rStyle w:val="Hyperlink"/>
          <w:noProof/>
          <w:color w:val="auto"/>
          <w:u w:val="none"/>
        </w:rPr>
        <w:t xml:space="preserve"> </w:t>
      </w:r>
      <w:r w:rsidR="00C74268" w:rsidRPr="132298F4">
        <w:rPr>
          <w:rFonts w:cs="Arial"/>
        </w:rPr>
        <w:t>(</w:t>
      </w:r>
      <w:r w:rsidR="0088647F" w:rsidRPr="132298F4">
        <w:rPr>
          <w:rFonts w:cs="Arial"/>
        </w:rPr>
        <w:t>11.01.2025</w:t>
      </w:r>
      <w:r w:rsidR="00C74268" w:rsidRPr="132298F4">
        <w:rPr>
          <w:rFonts w:cs="Arial"/>
        </w:rPr>
        <w:t>)</w:t>
      </w:r>
    </w:p>
    <w:p w14:paraId="0F30486F" w14:textId="77777777" w:rsidR="00196E96" w:rsidRDefault="00196E96" w:rsidP="00FE00C1">
      <w:pPr>
        <w:numPr>
          <w:ilvl w:val="0"/>
          <w:numId w:val="6"/>
        </w:numPr>
        <w:tabs>
          <w:tab w:val="left" w:pos="20160"/>
          <w:tab w:val="left" w:pos="24480"/>
          <w:tab w:val="left" w:pos="26640"/>
        </w:tabs>
        <w:spacing w:before="240" w:after="60"/>
        <w:rPr>
          <w:rFonts w:cs="Arial"/>
          <w:noProof/>
          <w:lang w:eastAsia="et-EE"/>
        </w:rPr>
      </w:pPr>
      <w:r w:rsidRPr="132298F4">
        <w:rPr>
          <w:rFonts w:cs="Arial"/>
        </w:rPr>
        <w:t xml:space="preserve">Larman, C., 2004. </w:t>
      </w:r>
      <w:r w:rsidRPr="132298F4">
        <w:rPr>
          <w:rFonts w:cs="Arial"/>
          <w:i/>
        </w:rPr>
        <w:t>Applying UML and Patterns: An Introduction to Object-Oriented Analysis and Design and Iterative Development</w:t>
      </w:r>
      <w:r w:rsidR="002F144F" w:rsidRPr="132298F4">
        <w:rPr>
          <w:rFonts w:cs="Arial"/>
        </w:rPr>
        <w:t>.</w:t>
      </w:r>
      <w:r w:rsidRPr="132298F4">
        <w:rPr>
          <w:rFonts w:cs="Arial"/>
        </w:rPr>
        <w:t xml:space="preserve"> Prentice Hall. 736 p.</w:t>
      </w:r>
    </w:p>
    <w:p w14:paraId="4A57884A" w14:textId="77777777" w:rsidR="00CD2794" w:rsidRDefault="00CD2794" w:rsidP="00FE00C1">
      <w:pPr>
        <w:numPr>
          <w:ilvl w:val="0"/>
          <w:numId w:val="6"/>
        </w:numPr>
        <w:tabs>
          <w:tab w:val="left" w:pos="20160"/>
          <w:tab w:val="left" w:pos="24480"/>
          <w:tab w:val="left" w:pos="26640"/>
        </w:tabs>
        <w:spacing w:before="240" w:after="60"/>
        <w:rPr>
          <w:rFonts w:cs="Arial"/>
          <w:noProof/>
          <w:lang w:eastAsia="et-EE"/>
        </w:rPr>
      </w:pPr>
      <w:r w:rsidRPr="132298F4">
        <w:rPr>
          <w:rFonts w:cs="Arial"/>
        </w:rPr>
        <w:t xml:space="preserve">National identification number. Wikipedia [WWW] </w:t>
      </w:r>
      <w:hyperlink r:id="rId68">
        <w:r w:rsidRPr="132298F4">
          <w:rPr>
            <w:rStyle w:val="Hyperlink"/>
            <w:rFonts w:cs="Arial"/>
          </w:rPr>
          <w:t>https://en.wikipedia.org/wiki/National_identification_number</w:t>
        </w:r>
      </w:hyperlink>
      <w:r w:rsidRPr="132298F4">
        <w:rPr>
          <w:rFonts w:cs="Arial"/>
        </w:rPr>
        <w:t xml:space="preserve"> (</w:t>
      </w:r>
      <w:r w:rsidR="0088647F" w:rsidRPr="132298F4">
        <w:rPr>
          <w:rFonts w:cs="Arial"/>
        </w:rPr>
        <w:t>11.01.2025</w:t>
      </w:r>
      <w:r w:rsidRPr="132298F4">
        <w:rPr>
          <w:rFonts w:cs="Arial"/>
        </w:rPr>
        <w:t>)</w:t>
      </w:r>
    </w:p>
    <w:p w14:paraId="1B14610B" w14:textId="77777777" w:rsidR="00551C27" w:rsidRDefault="00551C27" w:rsidP="00FE00C1">
      <w:pPr>
        <w:numPr>
          <w:ilvl w:val="0"/>
          <w:numId w:val="6"/>
        </w:numPr>
        <w:tabs>
          <w:tab w:val="left" w:pos="20160"/>
          <w:tab w:val="left" w:pos="24480"/>
          <w:tab w:val="left" w:pos="26640"/>
        </w:tabs>
        <w:spacing w:before="240" w:after="60"/>
        <w:rPr>
          <w:rFonts w:cs="Arial"/>
          <w:noProof/>
          <w:lang w:eastAsia="et-EE"/>
        </w:rPr>
      </w:pPr>
      <w:r w:rsidRPr="132298F4">
        <w:rPr>
          <w:rFonts w:cs="Arial"/>
        </w:rPr>
        <w:t xml:space="preserve">Nimeseadus. Elektrooniline Riigi Teataja. [WWW] </w:t>
      </w:r>
      <w:hyperlink r:id="rId69">
        <w:r w:rsidRPr="132298F4">
          <w:rPr>
            <w:rStyle w:val="Hyperlink"/>
            <w:rFonts w:cs="Arial"/>
          </w:rPr>
          <w:t>https://www.riigiteataja.ee/akt/NS</w:t>
        </w:r>
      </w:hyperlink>
      <w:r w:rsidRPr="132298F4">
        <w:rPr>
          <w:rFonts w:cs="Arial"/>
        </w:rPr>
        <w:t xml:space="preserve"> (</w:t>
      </w:r>
      <w:r w:rsidR="0088647F" w:rsidRPr="132298F4">
        <w:rPr>
          <w:rFonts w:cs="Arial"/>
        </w:rPr>
        <w:t>11.01.2025</w:t>
      </w:r>
      <w:r w:rsidRPr="132298F4">
        <w:rPr>
          <w:rFonts w:cs="Arial"/>
        </w:rPr>
        <w:t>)</w:t>
      </w:r>
    </w:p>
    <w:p w14:paraId="77DB9485" w14:textId="77777777" w:rsidR="002A5C81" w:rsidRDefault="002A5C81" w:rsidP="00FE00C1">
      <w:pPr>
        <w:numPr>
          <w:ilvl w:val="0"/>
          <w:numId w:val="6"/>
        </w:numPr>
        <w:tabs>
          <w:tab w:val="left" w:pos="20160"/>
          <w:tab w:val="left" w:pos="24480"/>
          <w:tab w:val="left" w:pos="26640"/>
        </w:tabs>
        <w:spacing w:before="240" w:after="60"/>
        <w:rPr>
          <w:rFonts w:cs="Arial"/>
          <w:noProof/>
          <w:lang w:eastAsia="et-EE"/>
        </w:rPr>
      </w:pPr>
      <w:r w:rsidRPr="132298F4">
        <w:rPr>
          <w:rFonts w:cs="Arial"/>
        </w:rPr>
        <w:t xml:space="preserve">Pollard, J. What are the rules for email address syntax? ReturnPath [WWW] </w:t>
      </w:r>
      <w:hyperlink r:id="rId70">
        <w:r w:rsidRPr="132298F4">
          <w:rPr>
            <w:rStyle w:val="Hyperlink"/>
            <w:rFonts w:cs="Arial"/>
          </w:rPr>
          <w:t>https://help.returnpath.com/hc/en-us/articles/220560587-What-are-the-rules-for-email-address-syntax-</w:t>
        </w:r>
      </w:hyperlink>
      <w:r w:rsidRPr="132298F4">
        <w:rPr>
          <w:rFonts w:cs="Arial"/>
        </w:rPr>
        <w:t xml:space="preserve"> (</w:t>
      </w:r>
      <w:r w:rsidR="0088647F" w:rsidRPr="132298F4">
        <w:rPr>
          <w:rFonts w:cs="Arial"/>
        </w:rPr>
        <w:t>11.01.2025</w:t>
      </w:r>
      <w:r w:rsidRPr="132298F4">
        <w:rPr>
          <w:rFonts w:cs="Arial"/>
        </w:rPr>
        <w:t>)</w:t>
      </w:r>
    </w:p>
    <w:p w14:paraId="3DDDB4FE" w14:textId="77777777" w:rsidR="00CD2794" w:rsidRDefault="00CD2794" w:rsidP="00FE00C1">
      <w:pPr>
        <w:numPr>
          <w:ilvl w:val="0"/>
          <w:numId w:val="6"/>
        </w:numPr>
        <w:tabs>
          <w:tab w:val="left" w:pos="20160"/>
          <w:tab w:val="left" w:pos="24480"/>
          <w:tab w:val="left" w:pos="26640"/>
        </w:tabs>
        <w:spacing w:before="240" w:after="60"/>
        <w:rPr>
          <w:rFonts w:cs="Arial"/>
          <w:noProof/>
          <w:lang w:eastAsia="et-EE"/>
        </w:rPr>
      </w:pPr>
      <w:r w:rsidRPr="51675408">
        <w:rPr>
          <w:noProof/>
        </w:rPr>
        <w:t>Riik. Vikipeedia</w:t>
      </w:r>
      <w:r w:rsidRPr="132298F4">
        <w:rPr>
          <w:rFonts w:cs="Arial"/>
        </w:rPr>
        <w:t xml:space="preserve">. [WWW] </w:t>
      </w:r>
      <w:hyperlink r:id="rId71">
        <w:r w:rsidRPr="132298F4">
          <w:rPr>
            <w:rStyle w:val="Hyperlink"/>
            <w:rFonts w:cs="Arial"/>
          </w:rPr>
          <w:t>https://et.wikipedia.org/wiki/Riik</w:t>
        </w:r>
      </w:hyperlink>
      <w:r w:rsidRPr="132298F4">
        <w:rPr>
          <w:rStyle w:val="Hyperlink"/>
          <w:rFonts w:cs="Arial"/>
          <w:color w:val="auto"/>
          <w:u w:val="none"/>
        </w:rPr>
        <w:t xml:space="preserve"> </w:t>
      </w:r>
      <w:r w:rsidRPr="132298F4">
        <w:rPr>
          <w:rFonts w:cs="Arial"/>
        </w:rPr>
        <w:t>(</w:t>
      </w:r>
      <w:r w:rsidR="0088647F" w:rsidRPr="132298F4">
        <w:rPr>
          <w:rFonts w:cs="Arial"/>
        </w:rPr>
        <w:t>11.01.2025</w:t>
      </w:r>
      <w:r w:rsidRPr="132298F4">
        <w:rPr>
          <w:rFonts w:cs="Arial"/>
        </w:rPr>
        <w:t>)</w:t>
      </w:r>
    </w:p>
    <w:p w14:paraId="7D7545B8" w14:textId="77777777" w:rsidR="00E1526A" w:rsidRPr="00714E03" w:rsidRDefault="00E1526A" w:rsidP="00FE00C1">
      <w:pPr>
        <w:numPr>
          <w:ilvl w:val="0"/>
          <w:numId w:val="6"/>
        </w:numPr>
        <w:tabs>
          <w:tab w:val="left" w:pos="20160"/>
          <w:tab w:val="left" w:pos="24480"/>
          <w:tab w:val="left" w:pos="26640"/>
        </w:tabs>
        <w:spacing w:before="240" w:after="60"/>
        <w:rPr>
          <w:rFonts w:cs="Arial"/>
          <w:noProof/>
          <w:lang w:eastAsia="et-EE"/>
        </w:rPr>
      </w:pPr>
      <w:r w:rsidRPr="132298F4">
        <w:rPr>
          <w:rFonts w:cs="Arial"/>
        </w:rPr>
        <w:t xml:space="preserve">Sõnaveeb. [WWW] </w:t>
      </w:r>
      <w:hyperlink r:id="rId72">
        <w:r w:rsidRPr="132298F4">
          <w:rPr>
            <w:rStyle w:val="Hyperlink"/>
            <w:rFonts w:cs="Arial"/>
          </w:rPr>
          <w:t>https://sõnaveeb.ee</w:t>
        </w:r>
      </w:hyperlink>
      <w:r w:rsidRPr="132298F4">
        <w:rPr>
          <w:rFonts w:cs="Arial"/>
        </w:rPr>
        <w:t xml:space="preserve"> (</w:t>
      </w:r>
      <w:r w:rsidR="0088647F" w:rsidRPr="132298F4">
        <w:rPr>
          <w:rFonts w:cs="Arial"/>
        </w:rPr>
        <w:t>11.01.2025</w:t>
      </w:r>
      <w:r w:rsidRPr="132298F4">
        <w:rPr>
          <w:rFonts w:cs="Arial"/>
        </w:rPr>
        <w:t>)</w:t>
      </w:r>
    </w:p>
    <w:p w14:paraId="17008EB2" w14:textId="77777777" w:rsidR="00B816CF" w:rsidRPr="00B816CF" w:rsidRDefault="008B537C" w:rsidP="00FE00C1">
      <w:pPr>
        <w:numPr>
          <w:ilvl w:val="0"/>
          <w:numId w:val="6"/>
        </w:numPr>
        <w:tabs>
          <w:tab w:val="left" w:pos="20160"/>
          <w:tab w:val="left" w:pos="24480"/>
          <w:tab w:val="left" w:pos="26640"/>
        </w:tabs>
        <w:spacing w:before="240" w:after="60"/>
        <w:rPr>
          <w:rFonts w:cs="Arial"/>
          <w:noProof/>
          <w:lang w:eastAsia="et-EE"/>
        </w:rPr>
      </w:pPr>
      <w:r w:rsidRPr="132298F4">
        <w:rPr>
          <w:rFonts w:cs="Arial"/>
        </w:rPr>
        <w:t>Stackoverflow</w:t>
      </w:r>
      <w:r w:rsidR="00B816CF" w:rsidRPr="132298F4">
        <w:rPr>
          <w:rFonts w:cs="Arial"/>
        </w:rPr>
        <w:t xml:space="preserve">. What is the maximum length of a valid email address? [WWW] </w:t>
      </w:r>
      <w:hyperlink r:id="rId73">
        <w:r w:rsidRPr="132298F4">
          <w:rPr>
            <w:rStyle w:val="Hyperlink"/>
            <w:rFonts w:cs="Arial"/>
          </w:rPr>
          <w:t>https://stackoverflow.com/questions/386294/what-is-the-maximum-length-of-a-valid-email-address</w:t>
        </w:r>
      </w:hyperlink>
      <w:r w:rsidRPr="132298F4">
        <w:rPr>
          <w:rFonts w:cs="Arial"/>
        </w:rPr>
        <w:t xml:space="preserve"> </w:t>
      </w:r>
      <w:r w:rsidR="00B816CF" w:rsidRPr="132298F4">
        <w:rPr>
          <w:rFonts w:cs="Arial"/>
        </w:rPr>
        <w:t>(</w:t>
      </w:r>
      <w:r w:rsidR="0088647F" w:rsidRPr="132298F4">
        <w:rPr>
          <w:rFonts w:cs="Arial"/>
        </w:rPr>
        <w:t>11.01.2025</w:t>
      </w:r>
      <w:r w:rsidR="00B816CF" w:rsidRPr="132298F4">
        <w:rPr>
          <w:rFonts w:cs="Arial"/>
        </w:rPr>
        <w:t>)</w:t>
      </w:r>
    </w:p>
    <w:p w14:paraId="59824A4C" w14:textId="04899B04" w:rsidR="613B52E0" w:rsidRDefault="613B52E0" w:rsidP="00FE00C1">
      <w:pPr>
        <w:numPr>
          <w:ilvl w:val="0"/>
          <w:numId w:val="6"/>
        </w:numPr>
        <w:tabs>
          <w:tab w:val="left" w:pos="20160"/>
          <w:tab w:val="left" w:pos="24480"/>
          <w:tab w:val="left" w:pos="26640"/>
        </w:tabs>
        <w:spacing w:before="240" w:after="60"/>
        <w:rPr>
          <w:rFonts w:cs="Arial"/>
          <w:noProof/>
          <w:lang w:eastAsia="et-EE"/>
        </w:rPr>
      </w:pPr>
      <w:r w:rsidRPr="475236BD">
        <w:rPr>
          <w:rFonts w:cs="Arial"/>
          <w:noProof/>
          <w:color w:val="000000" w:themeColor="text1"/>
        </w:rPr>
        <w:t xml:space="preserve">Eesti numeratsiooniplaan ja tehnilised nõuded numeratsioonivahemiku, tunnuskoodi ja lühinumbri kasutamisele [WWW] </w:t>
      </w:r>
      <w:hyperlink r:id="rId74">
        <w:r w:rsidRPr="132298F4">
          <w:rPr>
            <w:rStyle w:val="Hyperlink"/>
            <w:rFonts w:cs="Arial"/>
          </w:rPr>
          <w:t>https://www.riigiteataja.ee/akt/82594</w:t>
        </w:r>
      </w:hyperlink>
      <w:r w:rsidRPr="132298F4">
        <w:rPr>
          <w:rFonts w:cs="Arial"/>
        </w:rPr>
        <w:t xml:space="preserve"> (15.04.2025)</w:t>
      </w:r>
    </w:p>
    <w:p w14:paraId="4A688C58" w14:textId="6CA0DE94" w:rsidR="5AD0582D" w:rsidRDefault="02749C05" w:rsidP="00FE00C1">
      <w:pPr>
        <w:numPr>
          <w:ilvl w:val="0"/>
          <w:numId w:val="6"/>
        </w:numPr>
        <w:tabs>
          <w:tab w:val="left" w:pos="20160"/>
          <w:tab w:val="left" w:pos="24480"/>
          <w:tab w:val="left" w:pos="26640"/>
        </w:tabs>
        <w:spacing w:before="240" w:after="60"/>
        <w:rPr>
          <w:rFonts w:cs="Arial"/>
        </w:rPr>
      </w:pPr>
      <w:r w:rsidRPr="132298F4">
        <w:rPr>
          <w:rFonts w:cs="Arial"/>
        </w:rPr>
        <w:t xml:space="preserve">Eesti postiindeksid [WWW] </w:t>
      </w:r>
      <w:hyperlink r:id="rId75">
        <w:r w:rsidRPr="132298F4">
          <w:rPr>
            <w:rStyle w:val="Hyperlink"/>
            <w:rFonts w:cs="Arial"/>
          </w:rPr>
          <w:t>https://www.postiindeks.ee/</w:t>
        </w:r>
      </w:hyperlink>
      <w:r w:rsidRPr="132298F4">
        <w:rPr>
          <w:rFonts w:cs="Arial"/>
        </w:rPr>
        <w:t xml:space="preserve"> (28.04.2025)</w:t>
      </w:r>
    </w:p>
    <w:sectPr w:rsidR="5AD0582D">
      <w:headerReference w:type="even" r:id="rId76"/>
      <w:headerReference w:type="first" r:id="rId77"/>
      <w:footerReference w:type="first" r:id="rId78"/>
      <w:footnotePr>
        <w:pos w:val="beneathText"/>
      </w:footnotePr>
      <w:type w:val="continuous"/>
      <w:pgSz w:w="11905" w:h="16837"/>
      <w:pgMar w:top="1440" w:right="1274" w:bottom="1537" w:left="180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Erki Eessaar" w:date="2020-04-09T13:36:00Z" w:initials="EE">
    <w:p w14:paraId="71C20A55" w14:textId="77777777" w:rsidR="00B141B3" w:rsidRDefault="00B141B3">
      <w:pPr>
        <w:pStyle w:val="CommentText"/>
      </w:pPr>
      <w:r>
        <w:rPr>
          <w:rStyle w:val="CommentReference"/>
        </w:rPr>
        <w:annotationRef/>
      </w:r>
      <w:r>
        <w:t>Selles jaotises (</w:t>
      </w:r>
      <w:r w:rsidRPr="001610B8">
        <w:rPr>
          <w:b/>
        </w:rPr>
        <w:t>1.1</w:t>
      </w:r>
      <w:r>
        <w:t xml:space="preserve">) peab kirjeldama </w:t>
      </w:r>
      <w:r w:rsidRPr="001610B8">
        <w:rPr>
          <w:b/>
        </w:rPr>
        <w:t>KOGU</w:t>
      </w:r>
      <w:r>
        <w:t xml:space="preserve"> organisatsiooni infosüsteemi (ja selle käigus mõtlema sellele, millega täpselt organisatsioon tegeleb/ei tegele). </w:t>
      </w:r>
      <w:r w:rsidRPr="00802477">
        <w:rPr>
          <w:i/>
        </w:rPr>
        <w:t>Alates</w:t>
      </w:r>
      <w:r>
        <w:t xml:space="preserve"> jaotisest </w:t>
      </w:r>
      <w:r w:rsidRPr="001610B8">
        <w:rPr>
          <w:b/>
        </w:rPr>
        <w:t>1.2</w:t>
      </w:r>
      <w:r>
        <w:t xml:space="preserve"> kuni </w:t>
      </w:r>
      <w:r w:rsidRPr="00802477">
        <w:rPr>
          <w:i/>
        </w:rPr>
        <w:t>projekti lõpuni</w:t>
      </w:r>
      <w:r>
        <w:t xml:space="preserve"> tuleb keskenduda </w:t>
      </w:r>
      <w:r w:rsidRPr="0042299A">
        <w:rPr>
          <w:b/>
        </w:rPr>
        <w:t>AINULT</w:t>
      </w:r>
      <w:r>
        <w:t xml:space="preserve"> valitud funktsionaalsele allsüsteemile ja selle vajatavatele registritele.</w:t>
      </w:r>
    </w:p>
  </w:comment>
  <w:comment w:id="10" w:author="Erki Eessaar" w:date="2018-06-10T15:47:00Z" w:initials="EE">
    <w:p w14:paraId="3C1350B2" w14:textId="77777777" w:rsidR="00B141B3" w:rsidRDefault="00B141B3">
      <w:pPr>
        <w:pStyle w:val="CommentText"/>
      </w:pPr>
      <w:r>
        <w:rPr>
          <w:rStyle w:val="CommentReference"/>
        </w:rPr>
        <w:annotationRef/>
      </w:r>
      <w:r>
        <w:t xml:space="preserve">Tutvuge infosüsteemi valdkonnaga. Internet annab selleks tänapäeval väga head võimalused. </w:t>
      </w:r>
    </w:p>
    <w:p w14:paraId="4C0B9335" w14:textId="77777777" w:rsidR="00B141B3" w:rsidRDefault="00B141B3">
      <w:pPr>
        <w:pStyle w:val="CommentText"/>
      </w:pPr>
    </w:p>
    <w:p w14:paraId="731B2A39" w14:textId="77777777" w:rsidR="00B141B3" w:rsidRDefault="00B141B3">
      <w:pPr>
        <w:pStyle w:val="CommentText"/>
      </w:pPr>
      <w:r w:rsidRPr="00BD5C53">
        <w:rPr>
          <w:i/>
        </w:rPr>
        <w:t>Näiteks</w:t>
      </w:r>
      <w:r>
        <w:t xml:space="preserve">, kui keegi valib teemaks e-poe, siis on kasulikuks lugemismaterjaliks: </w:t>
      </w:r>
      <w:hyperlink r:id="rId1" w:history="1">
        <w:r w:rsidRPr="001621D5">
          <w:rPr>
            <w:rStyle w:val="Hyperlink"/>
          </w:rPr>
          <w:t>https://www.aripaev.ee/uudised/2010/11/29/e-pood-see-on-imelihtne</w:t>
        </w:r>
      </w:hyperlink>
      <w:r>
        <w:t xml:space="preserve"> </w:t>
      </w:r>
    </w:p>
    <w:p w14:paraId="742FC1F8" w14:textId="77777777" w:rsidR="00B141B3" w:rsidRDefault="00B141B3">
      <w:pPr>
        <w:pStyle w:val="CommentText"/>
      </w:pPr>
    </w:p>
    <w:p w14:paraId="67312B45" w14:textId="77777777" w:rsidR="00B141B3" w:rsidRDefault="00B141B3">
      <w:pPr>
        <w:pStyle w:val="CommentText"/>
      </w:pPr>
      <w:r>
        <w:t xml:space="preserve">või kui keegi valis teemaks kettagolfi klubi, siis on kasulikuks lugemismaterjaliks: </w:t>
      </w:r>
      <w:hyperlink r:id="rId2" w:history="1">
        <w:r w:rsidRPr="001621D5">
          <w:rPr>
            <w:rStyle w:val="Hyperlink"/>
          </w:rPr>
          <w:t>https://www.liigume.ee/1005611/kettagolfi-abc-algajaile</w:t>
        </w:r>
      </w:hyperlink>
      <w:r>
        <w:t xml:space="preserve"> </w:t>
      </w:r>
    </w:p>
  </w:comment>
  <w:comment w:id="12" w:author="Erki Eessaar" w:date="2021-02-16T20:47:00Z" w:initials="EE">
    <w:p w14:paraId="6455F0B9" w14:textId="77777777" w:rsidR="00B141B3" w:rsidRDefault="00B141B3">
      <w:pPr>
        <w:pStyle w:val="CommentText"/>
      </w:pPr>
      <w:r>
        <w:rPr>
          <w:rStyle w:val="CommentReference"/>
        </w:rPr>
        <w:annotationRef/>
      </w:r>
      <w:r>
        <w:t>Kui organisatsioon ei taotle kasumit, siis see lause tuleb kustutada</w:t>
      </w:r>
    </w:p>
  </w:comment>
  <w:comment w:id="22" w:author="Erki Eessaar" w:date="2018-06-05T10:38:00Z" w:initials="EE">
    <w:p w14:paraId="5000D04F" w14:textId="77777777" w:rsidR="00DB4261" w:rsidRDefault="00B141B3" w:rsidP="00DB4261">
      <w:pPr>
        <w:pStyle w:val="CommentText"/>
      </w:pPr>
      <w:r>
        <w:rPr>
          <w:rStyle w:val="CommentReference"/>
        </w:rPr>
        <w:annotationRef/>
      </w:r>
      <w:r w:rsidR="00DB4261">
        <w:t>Siin muudatusi tehes (elemente lisades või kustutades) tuleb muuta ka teisi jaotise 1.1 osi.</w:t>
      </w:r>
      <w:r w:rsidR="00DB4261">
        <w:br/>
      </w:r>
      <w:r w:rsidR="00DB4261">
        <w:br/>
        <w:t>Iga lisatud põhiobjekti kohta tuleb lisada:</w:t>
      </w:r>
    </w:p>
    <w:p w14:paraId="4A443E24" w14:textId="77777777" w:rsidR="00DB4261" w:rsidRDefault="00DB4261" w:rsidP="00FE00C1">
      <w:pPr>
        <w:pStyle w:val="CommentText"/>
        <w:numPr>
          <w:ilvl w:val="0"/>
          <w:numId w:val="34"/>
        </w:numPr>
      </w:pPr>
      <w:r>
        <w:t>vähemalt üks infosüsteemi eesmärk (jaotis 1.1.2)</w:t>
      </w:r>
    </w:p>
    <w:p w14:paraId="3710C3F2" w14:textId="77777777" w:rsidR="00DB4261" w:rsidRDefault="00DB4261" w:rsidP="00FE00C1">
      <w:pPr>
        <w:pStyle w:val="CommentText"/>
        <w:numPr>
          <w:ilvl w:val="0"/>
          <w:numId w:val="34"/>
        </w:numPr>
      </w:pPr>
      <w:r>
        <w:t>vähemalt üks lausend (jaotis 1.1.3)</w:t>
      </w:r>
    </w:p>
    <w:p w14:paraId="1939DEBA" w14:textId="77777777" w:rsidR="00DB4261" w:rsidRDefault="00DB4261" w:rsidP="00FE00C1">
      <w:pPr>
        <w:pStyle w:val="CommentText"/>
        <w:numPr>
          <w:ilvl w:val="0"/>
          <w:numId w:val="34"/>
        </w:numPr>
      </w:pPr>
      <w:r>
        <w:t>vähemalt üks põhiprotsess (jaotis 1.1.5)</w:t>
      </w:r>
    </w:p>
    <w:p w14:paraId="5C2247CE" w14:textId="77777777" w:rsidR="00DB4261" w:rsidRDefault="00DB4261" w:rsidP="00FE00C1">
      <w:pPr>
        <w:pStyle w:val="CommentText"/>
        <w:numPr>
          <w:ilvl w:val="0"/>
          <w:numId w:val="34"/>
        </w:numPr>
      </w:pPr>
      <w:r>
        <w:t>funktsionaalne allsüsteem ja register (jaotis 1.1.8)</w:t>
      </w:r>
    </w:p>
  </w:comment>
  <w:comment w:id="26" w:author="Erki Eessaar" w:date="2024-02-23T20:21:00Z" w:initials="EE">
    <w:p w14:paraId="2A29998E" w14:textId="77777777" w:rsidR="00B92DB1" w:rsidRDefault="006A58CE" w:rsidP="00B92DB1">
      <w:pPr>
        <w:pStyle w:val="CommentText"/>
      </w:pPr>
      <w:r>
        <w:rPr>
          <w:rStyle w:val="CommentReference"/>
        </w:rPr>
        <w:annotationRef/>
      </w:r>
      <w:r w:rsidR="00B92DB1">
        <w:t>Siin peetakse silmas protsesse, mis hõlmavad arvutisüsteemi kasutust. Seega näiteks toidu tegemine (restoran) või trenni tegemine (spordiklubi) siia ei sobi. Siia kirja pandavad protsessid peavad olema elementaarse äriprotsessi täpsusega - tehtud ühel ajal, ühes kohas, ühe tegutseja poolt ning aitavad tegutsejal mingit tema süsteemi kasutamise eesmärki täita.</w:t>
      </w:r>
    </w:p>
  </w:comment>
  <w:comment w:id="31" w:author="Erki Eessaar" w:date="2024-06-24T12:53:00Z" w:initials="EE">
    <w:p w14:paraId="18F4AFC2" w14:textId="77777777" w:rsidR="00C674A4" w:rsidRDefault="00C674A4" w:rsidP="00C674A4">
      <w:pPr>
        <w:pStyle w:val="CommentText"/>
      </w:pPr>
      <w:r>
        <w:rPr>
          <w:rStyle w:val="CommentReference"/>
        </w:rPr>
        <w:annotationRef/>
      </w:r>
      <w:r>
        <w:t>Siin muudatusi tehes (elemente lisades või kustutades) tuleb muuta ka teisi jaotise 1.1 osi.</w:t>
      </w:r>
      <w:r>
        <w:br/>
      </w:r>
      <w:r>
        <w:br/>
        <w:t>Iga lisatud tegutseja kohta tuleb lisada:</w:t>
      </w:r>
    </w:p>
    <w:p w14:paraId="7E0770C7" w14:textId="77777777" w:rsidR="00C674A4" w:rsidRDefault="00C674A4" w:rsidP="00FE00C1">
      <w:pPr>
        <w:pStyle w:val="CommentText"/>
        <w:numPr>
          <w:ilvl w:val="0"/>
          <w:numId w:val="35"/>
        </w:numPr>
      </w:pPr>
      <w:r>
        <w:t>vähemalt üks lausend (jaotis 1.1.3)</w:t>
      </w:r>
    </w:p>
    <w:p w14:paraId="7E7E712F" w14:textId="77777777" w:rsidR="00C674A4" w:rsidRDefault="00C674A4" w:rsidP="00FE00C1">
      <w:pPr>
        <w:pStyle w:val="CommentText"/>
        <w:numPr>
          <w:ilvl w:val="0"/>
          <w:numId w:val="35"/>
        </w:numPr>
      </w:pPr>
      <w:r>
        <w:t>pädevusala (jaotis 1.1.8)</w:t>
      </w:r>
    </w:p>
  </w:comment>
  <w:comment w:id="36" w:author="Erki Eessaar" w:date="2021-02-16T20:35:00Z" w:initials="EE">
    <w:p w14:paraId="53C911AF" w14:textId="77777777" w:rsidR="00B141B3" w:rsidRDefault="00B141B3">
      <w:pPr>
        <w:pStyle w:val="CommentText"/>
      </w:pPr>
      <w:r>
        <w:rPr>
          <w:rStyle w:val="CommentReference"/>
        </w:rPr>
        <w:annotationRef/>
      </w:r>
      <w:r>
        <w:t>Kas on mobiilsete seadmete kasutajaid? Kes, kus ja milliseid?</w:t>
      </w:r>
    </w:p>
  </w:comment>
  <w:comment w:id="40" w:author="Erki Eessaar" w:date="2018-02-10T20:51:00Z" w:initials="EE">
    <w:p w14:paraId="63B838EB" w14:textId="77777777" w:rsidR="00B141B3" w:rsidRDefault="00B141B3">
      <w:pPr>
        <w:pStyle w:val="CommentText"/>
      </w:pPr>
      <w:r>
        <w:rPr>
          <w:rStyle w:val="CommentReference"/>
        </w:rPr>
        <w:annotationRef/>
      </w:r>
      <w:r>
        <w:t>Veebikülaline, kes ennast süsteemis ei registreeri ja ei pea süsteemi kasutamiseks ennast süsteemil tuvastada laskma</w:t>
      </w:r>
    </w:p>
  </w:comment>
  <w:comment w:id="51" w:author="Erki Eessaar" w:date="2018-06-05T10:39:00Z" w:initials="EE">
    <w:p w14:paraId="2D6C811D" w14:textId="77777777" w:rsidR="003071D0" w:rsidRDefault="00B141B3" w:rsidP="003071D0">
      <w:pPr>
        <w:pStyle w:val="CommentText"/>
      </w:pPr>
      <w:r>
        <w:rPr>
          <w:rStyle w:val="CommentReference"/>
        </w:rPr>
        <w:annotationRef/>
      </w:r>
      <w:r w:rsidR="003071D0">
        <w:t>Siin peavad olema samad tegutsejad (pädevusalad), kes on funktsionaalse allsüsteemi kasutusjuhtude mudelis. Siin peavad olema samad registrid, mida nimetatakse X registri kontseptuaalses andmemudelis.</w:t>
      </w:r>
      <w:r w:rsidR="003071D0">
        <w:br/>
      </w:r>
    </w:p>
  </w:comment>
  <w:comment w:id="59" w:author="Erki Eessaar" w:date="2018-06-10T15:55:00Z" w:initials="EE">
    <w:p w14:paraId="00A7F966" w14:textId="77777777" w:rsidR="00B141B3" w:rsidRDefault="00B141B3">
      <w:pPr>
        <w:pStyle w:val="CommentText"/>
      </w:pPr>
      <w:r>
        <w:rPr>
          <w:rStyle w:val="CommentReference"/>
        </w:rPr>
        <w:annotationRef/>
      </w:r>
      <w:r w:rsidRPr="00D447FD">
        <w:rPr>
          <w:b/>
          <w:color w:val="C00000"/>
        </w:rPr>
        <w:t>X</w:t>
      </w:r>
      <w:r>
        <w:t xml:space="preserve"> peab olema mitmuse vormis. Näiteks kui </w:t>
      </w:r>
      <w:r w:rsidRPr="00D447FD">
        <w:rPr>
          <w:b/>
          <w:color w:val="C00000"/>
        </w:rPr>
        <w:t>X</w:t>
      </w:r>
      <w:r>
        <w:t>=teenus, siis pole see aruanne mitte üksiku teenuse kohta, vaid esitab kokkuvõtlikud andmed kõigi teenuste kohta.</w:t>
      </w:r>
    </w:p>
  </w:comment>
  <w:comment w:id="69" w:author="Erki Eessaar" w:date="2015-06-30T11:57:00Z" w:initials="EE">
    <w:p w14:paraId="47176A56" w14:textId="77777777" w:rsidR="00B97164" w:rsidRDefault="00B97164" w:rsidP="00B97164">
      <w:pPr>
        <w:pStyle w:val="CommentText"/>
      </w:pPr>
      <w:r>
        <w:rPr>
          <w:rStyle w:val="CommentReference"/>
        </w:rPr>
        <w:annotationRef/>
      </w:r>
      <w:r>
        <w:t xml:space="preserve">Diagrammil tuleb asendada </w:t>
      </w:r>
      <w:r w:rsidRPr="00D447FD">
        <w:rPr>
          <w:b/>
          <w:color w:val="C00000"/>
        </w:rPr>
        <w:t>X</w:t>
      </w:r>
      <w:r>
        <w:t>-id. Diagrammi leiate diagrammide mallist.</w:t>
      </w:r>
    </w:p>
  </w:comment>
  <w:comment w:id="72" w:author="Erki Eessaar" w:date="2025-02-02T11:06:00Z" w:initials="EE">
    <w:p w14:paraId="68574C7E" w14:textId="77777777" w:rsidR="006A3719" w:rsidRDefault="006A3719" w:rsidP="006A3719">
      <w:pPr>
        <w:pStyle w:val="CommentText"/>
      </w:pPr>
      <w:r>
        <w:rPr>
          <w:rStyle w:val="CommentReference"/>
        </w:rPr>
        <w:annotationRef/>
      </w:r>
      <w:r>
        <w:t>Selle koostamiseks lugege kasutusjuhu "Aktiveeri X" laiendatud formaadis kirjeldust, mis on jaotises 2.1.1.5</w:t>
      </w:r>
    </w:p>
  </w:comment>
  <w:comment w:id="73" w:author="Erki Eessaar" w:date="2025-02-02T11:48:00Z" w:initials="EE">
    <w:p w14:paraId="781E6E9D" w14:textId="77777777" w:rsidR="003C1C82" w:rsidRDefault="003C1C82" w:rsidP="003C1C82">
      <w:pPr>
        <w:pStyle w:val="CommentText"/>
      </w:pPr>
      <w:r>
        <w:rPr>
          <w:rStyle w:val="CommentReference"/>
        </w:rPr>
        <w:annotationRef/>
      </w:r>
      <w:r>
        <w:t>Pidage silmas, et tegutsejaks on "X haldur", mitte juhataja ning aktveerimise õnnestumiseks peab X olema seotud vähemalt ühe kategooriaga. Tegevusdiagramm peab nende asjaoludega arvestama.</w:t>
      </w:r>
    </w:p>
  </w:comment>
  <w:comment w:id="83" w:author="Erki Eessaar" w:date="2018-06-05T10:43:00Z" w:initials="EE">
    <w:p w14:paraId="42866C01" w14:textId="77777777" w:rsidR="00B141B3" w:rsidRDefault="00B141B3">
      <w:pPr>
        <w:pStyle w:val="CommentText"/>
      </w:pPr>
      <w:r>
        <w:rPr>
          <w:rStyle w:val="CommentReference"/>
        </w:rPr>
        <w:annotationRef/>
      </w:r>
      <w:r>
        <w:t xml:space="preserve">Siin peavad olema samad tegutsejad, kes on funktsionaalse allsüsteemi kasutusjuhtude mudelis </w:t>
      </w:r>
      <w:r w:rsidRPr="00812A2A">
        <w:rPr>
          <w:b/>
        </w:rPr>
        <w:t>+</w:t>
      </w:r>
      <w:r>
        <w:t xml:space="preserve"> tegutsejad, kes võivad registrist andmeid lugeda või seal andmeid muuta läbi teiste funktsionaalsete allsüsteemide.</w:t>
      </w:r>
    </w:p>
  </w:comment>
  <w:comment w:id="101" w:author="Erki Eessaar" w:date="2015-06-30T13:17:00Z" w:initials="EE">
    <w:p w14:paraId="5333FDFC" w14:textId="77777777" w:rsidR="00B141B3" w:rsidRDefault="00B141B3">
      <w:pPr>
        <w:pStyle w:val="CommentText"/>
      </w:pPr>
      <w:r>
        <w:rPr>
          <w:rStyle w:val="CommentReference"/>
        </w:rPr>
        <w:annotationRef/>
      </w:r>
      <w:r>
        <w:t xml:space="preserve">Diagrammil tuleb asendada </w:t>
      </w:r>
      <w:r w:rsidRPr="00D447FD">
        <w:rPr>
          <w:b/>
          <w:color w:val="C00000"/>
        </w:rPr>
        <w:t>X</w:t>
      </w:r>
      <w:r>
        <w:t>-id. Diagrammi leiate diagrammide mallist.</w:t>
      </w:r>
    </w:p>
  </w:comment>
  <w:comment w:id="127" w:author="Erki Eessaar" w:date="2018-06-05T11:00:00Z" w:initials="EE">
    <w:p w14:paraId="0CA39E11" w14:textId="77777777" w:rsidR="00B141B3" w:rsidRDefault="00B141B3">
      <w:pPr>
        <w:pStyle w:val="CommentText"/>
      </w:pPr>
      <w:r>
        <w:rPr>
          <w:rStyle w:val="CommentReference"/>
        </w:rPr>
        <w:annotationRef/>
      </w:r>
      <w:r>
        <w:t>Jälgige, et rakenduses oleks seal pakutav nimekiri selle lausega kooskõlas (st näidatakse just neid andmeid nagu siin on välja toodud).</w:t>
      </w:r>
    </w:p>
  </w:comment>
  <w:comment w:id="130" w:author="Erki Eessaar" w:date="2018-06-05T11:01:00Z" w:initials="EE">
    <w:p w14:paraId="7BF3ACC4" w14:textId="77777777" w:rsidR="00B141B3" w:rsidRDefault="00B141B3">
      <w:pPr>
        <w:pStyle w:val="CommentText"/>
      </w:pPr>
      <w:r>
        <w:rPr>
          <w:rStyle w:val="CommentReference"/>
        </w:rPr>
        <w:annotationRef/>
      </w:r>
      <w:r>
        <w:t>Jälgige, et rakenduses oleks seal pakutav nimekiri selle lausega kooskõlas (st näidatakse just neid andmeid nagu siin on välja toodud).</w:t>
      </w:r>
    </w:p>
  </w:comment>
  <w:comment w:id="140" w:author="Erki Eessaar" w:date="2017-01-29T17:14:00Z" w:initials="EE">
    <w:p w14:paraId="4E37DD0E" w14:textId="77777777" w:rsidR="00B141B3" w:rsidRDefault="00B141B3">
      <w:pPr>
        <w:pStyle w:val="CommentText"/>
      </w:pPr>
      <w:r>
        <w:t xml:space="preserve">Algsed diagrammid leiate diagrammide failist. </w:t>
      </w:r>
      <w:r>
        <w:rPr>
          <w:rStyle w:val="CommentReference"/>
        </w:rPr>
        <w:annotationRef/>
      </w:r>
      <w:r>
        <w:t xml:space="preserve">Diagrammid tuleb registripõhiselt tükeldada. Diagrammidel tuleb asendada </w:t>
      </w:r>
      <w:r w:rsidRPr="00D447FD">
        <w:rPr>
          <w:b/>
          <w:color w:val="C00000"/>
        </w:rPr>
        <w:t>X</w:t>
      </w:r>
      <w:r>
        <w:t>, modelleerida täiendavad olemitüübid ja atribuudid. Kõik lisatud olemitüübid ja atribuudid tuleb kajastada ka olemitüüpide ja atribuutide definitsioonides.</w:t>
      </w:r>
    </w:p>
  </w:comment>
  <w:comment w:id="147" w:author="Erki Eessaar" w:date="2018-06-05T10:56:00Z" w:initials="EE">
    <w:p w14:paraId="502833AF" w14:textId="77777777" w:rsidR="00B141B3" w:rsidRDefault="00B141B3">
      <w:pPr>
        <w:pStyle w:val="CommentText"/>
      </w:pPr>
      <w:r>
        <w:rPr>
          <w:rStyle w:val="CommentReference"/>
        </w:rPr>
        <w:annotationRef/>
      </w:r>
      <w:r>
        <w:t>Sorteerige olemitüüpide nimede alusel tähestikulises järjekorras. Kui teete Wordi tabeli rea aktiivseks, hoiate all Shift+Alt, siis nooleklahvid üles ja alla võimaldavad tabeli rida tabelis üles ja alla liigutada.</w:t>
      </w:r>
    </w:p>
  </w:comment>
  <w:comment w:id="148" w:author="Erki Eessaar" w:date="2018-06-10T18:22:00Z" w:initials="EE">
    <w:p w14:paraId="315392FF" w14:textId="77777777" w:rsidR="00B141B3" w:rsidRDefault="00B141B3">
      <w:pPr>
        <w:pStyle w:val="CommentText"/>
      </w:pPr>
      <w:r>
        <w:rPr>
          <w:rStyle w:val="CommentReference"/>
        </w:rPr>
        <w:annotationRef/>
      </w:r>
      <w:r>
        <w:t xml:space="preserve">Ärge unustage siia lisada olemitüüpe </w:t>
      </w:r>
      <w:r w:rsidRPr="00635C3B">
        <w:rPr>
          <w:i/>
        </w:rPr>
        <w:t>Klient</w:t>
      </w:r>
      <w:r>
        <w:t xml:space="preserve"> ja </w:t>
      </w:r>
      <w:r w:rsidRPr="00635C3B">
        <w:rPr>
          <w:i/>
        </w:rPr>
        <w:t>Kliendi_seisundi_liik</w:t>
      </w:r>
      <w:r>
        <w:t>.</w:t>
      </w:r>
    </w:p>
  </w:comment>
  <w:comment w:id="149" w:author="Erki Eessaar" w:date="2018-06-12T18:55:00Z" w:initials="EE">
    <w:p w14:paraId="6E3B12FB" w14:textId="77777777" w:rsidR="00B141B3" w:rsidRDefault="00B141B3">
      <w:pPr>
        <w:pStyle w:val="CommentText"/>
      </w:pPr>
      <w:r>
        <w:rPr>
          <w:rStyle w:val="CommentReference"/>
        </w:rPr>
        <w:annotationRef/>
      </w:r>
      <w:r>
        <w:t>Klassifikaatorite definitsioonide sisukamaks muutmiseks tooge näiteid selle võimalikest väärtustest.</w:t>
      </w:r>
    </w:p>
  </w:comment>
  <w:comment w:id="150" w:author="Erki Eessaar" w:date="2018-06-12T17:33:00Z" w:initials="EE">
    <w:p w14:paraId="6B5418EC" w14:textId="77777777" w:rsidR="00B141B3" w:rsidRDefault="00B141B3" w:rsidP="00D60CF8">
      <w:pPr>
        <w:pStyle w:val="CommentText"/>
      </w:pPr>
      <w:r>
        <w:rPr>
          <w:rStyle w:val="CommentReference"/>
        </w:rPr>
        <w:annotationRef/>
      </w:r>
      <w:r>
        <w:t xml:space="preserve">Töötamiste osas teeb töövihik </w:t>
      </w:r>
      <w:r w:rsidRPr="000312F0">
        <w:t>liht</w:t>
      </w:r>
      <w:r>
        <w:t>sustuse ja ei käsitle töölepinguid ning rollide ja ametikohtade seoseid. Otsustasin teha lihtsustuse, kuna see temaatika jääb projekti skoobist (</w:t>
      </w:r>
      <w:r w:rsidRPr="00D447FD">
        <w:rPr>
          <w:b/>
          <w:color w:val="C00000"/>
        </w:rPr>
        <w:t>X</w:t>
      </w:r>
      <w:r>
        <w:t xml:space="preserve"> funktsionaalne allsüsteem) välja.</w:t>
      </w:r>
    </w:p>
  </w:comment>
  <w:comment w:id="153" w:author="Erki Eessaar" w:date="2024-01-30T11:25:00Z" w:initials="EE">
    <w:p w14:paraId="6AF66D65" w14:textId="77777777" w:rsidR="00C55941" w:rsidRDefault="00C55941" w:rsidP="00C55941">
      <w:pPr>
        <w:pStyle w:val="CommentText"/>
      </w:pPr>
      <w:r>
        <w:rPr>
          <w:rStyle w:val="CommentReference"/>
        </w:rPr>
        <w:annotationRef/>
      </w:r>
      <w:r>
        <w:t>Tühimärk=</w:t>
      </w:r>
      <w:r>
        <w:rPr>
          <w:i/>
          <w:iCs/>
        </w:rPr>
        <w:t>whitespace character</w:t>
      </w:r>
      <w:r>
        <w:t xml:space="preserve"> (</w:t>
      </w:r>
      <w:hyperlink r:id="rId3" w:history="1">
        <w:r w:rsidRPr="003F1D69">
          <w:rPr>
            <w:rStyle w:val="Hyperlink"/>
          </w:rPr>
          <w:t>https://en.wikipedia.org/wiki/Whitespace_character</w:t>
        </w:r>
      </w:hyperlink>
      <w:r>
        <w:t>) . Realiseerides andmebaasi prototüübi MS Accessis („Andmebaasid I“ projektis), võite jätta kõikide veergude puhul sellise kitsenduse täies mahus jõustamta. Piisab, kui määrate veeru omaduseks Allow Zero Length = No – see keelab veerus tühja stringi.</w:t>
      </w:r>
    </w:p>
  </w:comment>
  <w:comment w:id="155" w:author="Erki Eessaar" w:date="2018-06-05T10:58:00Z" w:initials="EE">
    <w:p w14:paraId="0ACFA438" w14:textId="77777777" w:rsidR="00B141B3" w:rsidRDefault="00B141B3">
      <w:pPr>
        <w:pStyle w:val="CommentText"/>
      </w:pPr>
      <w:r>
        <w:rPr>
          <w:rStyle w:val="CommentReference"/>
        </w:rPr>
        <w:annotationRef/>
      </w:r>
      <w:r>
        <w:t>Sorteerige olemitüüpide nimede alusel tähestikulises järjekorras. Kui teete Wordi tabeli rea aktiivseks, hoiate all Shift+Alt, siis nooleklahvid üles ja alla võimaldavad tabeli rida tabelis üles ja alla liigutada.</w:t>
      </w:r>
    </w:p>
  </w:comment>
  <w:comment w:id="156" w:author="Erki Eessaar" w:date="2018-06-10T18:22:00Z" w:initials="EE">
    <w:p w14:paraId="5ADBBACE" w14:textId="77777777" w:rsidR="00B141B3" w:rsidRDefault="00B141B3">
      <w:pPr>
        <w:pStyle w:val="CommentText"/>
      </w:pPr>
      <w:r>
        <w:rPr>
          <w:rStyle w:val="CommentReference"/>
        </w:rPr>
        <w:annotationRef/>
      </w:r>
      <w:r>
        <w:t xml:space="preserve">Ärge unustage siia lisada Klient atribuuti </w:t>
      </w:r>
      <w:r w:rsidRPr="00EF5111">
        <w:rPr>
          <w:i/>
        </w:rPr>
        <w:t>on_n</w:t>
      </w:r>
      <w:r>
        <w:rPr>
          <w:i/>
        </w:rPr>
        <w:t>õ</w:t>
      </w:r>
      <w:r w:rsidRPr="00EF5111">
        <w:rPr>
          <w:i/>
        </w:rPr>
        <w:t>us_tülitamisega</w:t>
      </w:r>
    </w:p>
  </w:comment>
  <w:comment w:id="157" w:author="Erki Eessaar" w:date="2020-01-20T03:37:00Z" w:initials="EE">
    <w:p w14:paraId="25B024E0" w14:textId="77777777" w:rsidR="00035E9E" w:rsidRDefault="00035E9E">
      <w:pPr>
        <w:pStyle w:val="CommentText"/>
      </w:pPr>
      <w:r>
        <w:rPr>
          <w:rStyle w:val="CommentReference"/>
        </w:rPr>
        <w:annotationRef/>
      </w:r>
      <w:r w:rsidRPr="436A9E2B">
        <w:t>Tõstutundetud unikaalsus saab realiseerida andmebaasisüsteemis, mis toetab funktsioonil põhinevate unikaalsete indeksite loomist. Kui andmebaasisüsteem seda ei toeta (nt MS Access), siis on vaja realiseerida (vaikimisi) tõstutundlik unikaalsus.</w:t>
      </w:r>
    </w:p>
  </w:comment>
  <w:comment w:id="158" w:author="Erki Eessaar" w:date="2022-01-16T19:01:00Z" w:initials="EE">
    <w:p w14:paraId="3A9A4F19" w14:textId="77777777" w:rsidR="00B141B3" w:rsidRDefault="00B141B3">
      <w:pPr>
        <w:pStyle w:val="CommentText"/>
      </w:pPr>
      <w:r>
        <w:rPr>
          <w:rStyle w:val="CommentReference"/>
        </w:rPr>
        <w:annotationRef/>
      </w:r>
      <w:r>
        <w:t>See on spetsifikatsioon inimesele – kuidas tuleb selle atribuudi väärtustest aru saada, mida need tähendavad.</w:t>
      </w:r>
    </w:p>
  </w:comment>
  <w:comment w:id="159" w:author="Erki Eessaar" w:date="2022-01-16T19:02:00Z" w:initials="EE">
    <w:p w14:paraId="4CD938E4" w14:textId="77777777" w:rsidR="00B141B3" w:rsidRDefault="00B141B3" w:rsidP="0097618C">
      <w:pPr>
        <w:pStyle w:val="CommentText"/>
      </w:pPr>
      <w:r>
        <w:rPr>
          <w:rStyle w:val="CommentReference"/>
        </w:rPr>
        <w:annotationRef/>
      </w:r>
      <w:r>
        <w:t xml:space="preserve">See on spetsifikatsioon süsteemile – millistele tingimustele peavad atribuudi väärtused vastama. Siia tuleb kirjutada vaid asju, mida süsteem saab kontrollida. Näiteks võib süsteem kontrollida, et väärtus ei tohi olla tühi string. Kuid süsteem ei saa/ei oska kontrollida, kas see ka tegelikult ametit kirjeldab või on hoopis muinasjutt või lihtsalt seosetu sonimine. </w:t>
      </w:r>
    </w:p>
    <w:p w14:paraId="44684F41" w14:textId="77777777" w:rsidR="00B141B3" w:rsidRDefault="00B141B3" w:rsidP="0097618C">
      <w:pPr>
        <w:pStyle w:val="CommentText"/>
      </w:pPr>
    </w:p>
    <w:p w14:paraId="70B554F1" w14:textId="77777777" w:rsidR="00B141B3" w:rsidRDefault="00B141B3" w:rsidP="0097618C">
      <w:pPr>
        <w:pStyle w:val="CommentText"/>
      </w:pPr>
      <w:r>
        <w:t>Nende alusel tuleb luua andmebaasis kitsendused (sh valida andmetüübid ja määrata väljapikkused).</w:t>
      </w:r>
    </w:p>
  </w:comment>
  <w:comment w:id="160" w:author="Erki Eessaar" w:date="2024-01-30T11:26:00Z" w:initials="EE">
    <w:p w14:paraId="778883B4" w14:textId="77777777" w:rsidR="00C55941" w:rsidRDefault="00C55941" w:rsidP="00C55941">
      <w:pPr>
        <w:pStyle w:val="CommentText"/>
      </w:pPr>
      <w:r>
        <w:rPr>
          <w:rStyle w:val="CommentReference"/>
        </w:rPr>
        <w:annotationRef/>
      </w:r>
      <w:hyperlink r:id="rId4" w:history="1">
        <w:r w:rsidRPr="0038043C">
          <w:rPr>
            <w:rStyle w:val="Hyperlink"/>
          </w:rPr>
          <w:t>https://en.wikipedia.org/wiki/National_identification_number</w:t>
        </w:r>
      </w:hyperlink>
      <w:r>
        <w:t xml:space="preserve"> </w:t>
      </w:r>
      <w:r>
        <w:br/>
      </w:r>
      <w:r>
        <w:br/>
        <w:t>Realiseerides andmebaasi prototüübi MS Accessis („Andmebaasid I“ projektis), võite jätta selle kitsenduse jõustamata.</w:t>
      </w:r>
    </w:p>
  </w:comment>
  <w:comment w:id="161" w:author="Erki Eessaar" w:date="2020-01-20T11:17:00Z" w:initials="EE">
    <w:p w14:paraId="473FEC12" w14:textId="77777777" w:rsidR="00083CD1" w:rsidRDefault="00083CD1" w:rsidP="00E65AD6">
      <w:pPr>
        <w:pStyle w:val="CommentText"/>
      </w:pPr>
      <w:r>
        <w:rPr>
          <w:rStyle w:val="CommentReference"/>
        </w:rPr>
        <w:annotationRef/>
      </w:r>
      <w:r>
        <w:t>„Andmebaasid I“ prototüübis võib parool olla salvestatud avatekstina. „Andmebaasid II“ tulemusel valmivas andmebaasis tuleb seda nõuet täita.</w:t>
      </w:r>
    </w:p>
  </w:comment>
  <w:comment w:id="165" w:author="Erki Eessaar" w:date="2018-06-05T10:58:00Z" w:initials="EE">
    <w:p w14:paraId="7A503EB6" w14:textId="77777777" w:rsidR="00B141B3" w:rsidRDefault="00B141B3">
      <w:pPr>
        <w:pStyle w:val="CommentText"/>
      </w:pPr>
      <w:r>
        <w:rPr>
          <w:rStyle w:val="CommentReference"/>
        </w:rPr>
        <w:annotationRef/>
      </w:r>
      <w:r>
        <w:t>Vaadake palun andmebaasioperatsioonide lepingute näiteid iseseisva töö mustripõhise juhendi kõige esimesest mustrist. Seal on väikese näite põhjal tehtud läbi kõik selle projekti põhitulemused.</w:t>
      </w:r>
    </w:p>
  </w:comment>
  <w:comment w:id="171" w:author="Erki Eessaar" w:date="2022-01-17T08:56:00Z" w:initials="EE">
    <w:p w14:paraId="6FA9B6C7" w14:textId="77777777" w:rsidR="00B141B3" w:rsidRDefault="00B141B3">
      <w:pPr>
        <w:pStyle w:val="CommentText"/>
      </w:pPr>
      <w:r>
        <w:rPr>
          <w:rStyle w:val="CommentReference"/>
        </w:rPr>
        <w:annotationRef/>
      </w:r>
      <w:r>
        <w:t>Kui X ära asendate, siis see on valmis. Vaadake seda näitena.</w:t>
      </w:r>
    </w:p>
  </w:comment>
  <w:comment w:id="174" w:author="Erki Eessaar" w:date="2022-01-17T08:57:00Z" w:initials="EE">
    <w:p w14:paraId="5CD5EEEC" w14:textId="77777777" w:rsidR="00B141B3" w:rsidRDefault="00B141B3">
      <w:pPr>
        <w:pStyle w:val="CommentText"/>
      </w:pPr>
      <w:r>
        <w:rPr>
          <w:rStyle w:val="CommentReference"/>
        </w:rPr>
        <w:annotationRef/>
      </w:r>
      <w:r>
        <w:t>Kui X ära asendate, siis see on valmis. Vaadake seda näitena.</w:t>
      </w:r>
    </w:p>
  </w:comment>
  <w:comment w:id="177" w:author="Erki Eessaar" w:date="2018-06-10T18:23:00Z" w:initials="EE">
    <w:p w14:paraId="163BACAD" w14:textId="77777777" w:rsidR="00FC6916" w:rsidRDefault="00B141B3" w:rsidP="00FC6916">
      <w:pPr>
        <w:pStyle w:val="CommentText"/>
      </w:pPr>
      <w:r>
        <w:rPr>
          <w:rStyle w:val="CommentReference"/>
        </w:rPr>
        <w:annotationRef/>
      </w:r>
      <w:r w:rsidR="00FC6916">
        <w:t xml:space="preserve">Pöörake palun tähelepanu, et seisundidiagrammi kohaselt saab mitteaktiivseks muuta ainult aktiivseid </w:t>
      </w:r>
      <w:r w:rsidR="00FC6916">
        <w:rPr>
          <w:b/>
          <w:bCs/>
          <w:color w:val="C00000"/>
        </w:rPr>
        <w:t>X</w:t>
      </w:r>
      <w:r w:rsidR="00FC6916">
        <w:t>-e.</w:t>
      </w:r>
    </w:p>
  </w:comment>
  <w:comment w:id="180" w:author="Erki Eessaar" w:date="2022-01-17T08:57:00Z" w:initials="EE">
    <w:p w14:paraId="0A5C33A1" w14:textId="77777777" w:rsidR="00B141B3" w:rsidRDefault="00B141B3">
      <w:pPr>
        <w:pStyle w:val="CommentText"/>
      </w:pPr>
      <w:r>
        <w:rPr>
          <w:rStyle w:val="CommentReference"/>
        </w:rPr>
        <w:annotationRef/>
      </w:r>
      <w:r>
        <w:t>Kui X ära asendate, siis see on valmis. Vaadake seda näitena.</w:t>
      </w:r>
    </w:p>
  </w:comment>
  <w:comment w:id="183" w:author="Erki Eessaar" w:date="2017-01-29T17:34:00Z" w:initials="EE">
    <w:p w14:paraId="0E35659B" w14:textId="77777777" w:rsidR="00FC6916" w:rsidRDefault="00B141B3" w:rsidP="00FC6916">
      <w:pPr>
        <w:pStyle w:val="CommentText"/>
      </w:pPr>
      <w:r>
        <w:rPr>
          <w:rStyle w:val="CommentReference"/>
        </w:rPr>
        <w:annotationRef/>
      </w:r>
      <w:r w:rsidR="00FC6916">
        <w:t>Selle operatsiooniga ei muudeta seisundit, registreerijat ega registreerimise aega!!! Küll aga peab muutuma viimase muutmise aega ja viimast muutjat. Seisundi muutmiseks on teised operatsioonid. Registreerimise aeg ja registreerija peavad jääma muutmata, sest süsteem ei tohi võimaldada andmeid võltsida.</w:t>
      </w:r>
    </w:p>
    <w:p w14:paraId="3187B50A" w14:textId="77777777" w:rsidR="00FC6916" w:rsidRDefault="00FC6916" w:rsidP="00FC6916">
      <w:pPr>
        <w:pStyle w:val="CommentText"/>
      </w:pPr>
    </w:p>
    <w:p w14:paraId="3E391048" w14:textId="77777777" w:rsidR="00FC6916" w:rsidRDefault="00FC6916" w:rsidP="00FC6916">
      <w:pPr>
        <w:pStyle w:val="CommentText"/>
      </w:pPr>
      <w:r>
        <w:t xml:space="preserve">Operatsioonile antakse ette vana ja uus kood, sest operatsiooniga võidakse ka muuta koodi. Vana koodi järgi leitakse üles muudetava olemi andmed ja selle atribuudi </w:t>
      </w:r>
      <w:r>
        <w:rPr>
          <w:b/>
          <w:bCs/>
          <w:color w:val="C00000"/>
        </w:rPr>
        <w:t>X</w:t>
      </w:r>
      <w:r>
        <w:t>_kood väärtuseks saab etteantud uus kood. Teiste atribuutide puhul pole vaja vana ning uut väärtust ette anda, st piisab ainult uuest väärtusest.</w:t>
      </w:r>
    </w:p>
  </w:comment>
  <w:comment w:id="186" w:author="Erki Eessaar" w:date="2022-01-17T08:57:00Z" w:initials="EE">
    <w:p w14:paraId="2E327738" w14:textId="77777777" w:rsidR="00B141B3" w:rsidRDefault="00B141B3">
      <w:pPr>
        <w:pStyle w:val="CommentText"/>
      </w:pPr>
      <w:r>
        <w:rPr>
          <w:rStyle w:val="CommentReference"/>
        </w:rPr>
        <w:annotationRef/>
      </w:r>
      <w:r>
        <w:t>Kui X ära asendate, siis see on valmis. Vaadake seda näitena.</w:t>
      </w:r>
    </w:p>
  </w:comment>
  <w:comment w:id="189" w:author="Erki Eessaar" w:date="2022-01-17T08:57:00Z" w:initials="EE">
    <w:p w14:paraId="611469BF" w14:textId="77777777" w:rsidR="00B141B3" w:rsidRDefault="00B141B3">
      <w:pPr>
        <w:pStyle w:val="CommentText"/>
      </w:pPr>
      <w:r>
        <w:rPr>
          <w:rStyle w:val="CommentReference"/>
        </w:rPr>
        <w:annotationRef/>
      </w:r>
      <w:r>
        <w:t>Kui X ära asendate, siis see on valmis. Vaadake seda näitena.</w:t>
      </w:r>
    </w:p>
  </w:comment>
  <w:comment w:id="195" w:author="Erki Eessaar" w:date="2016-01-30T16:00:00Z" w:initials="EE">
    <w:p w14:paraId="6729AC63" w14:textId="77777777" w:rsidR="00B141B3" w:rsidRDefault="00B141B3">
      <w:pPr>
        <w:pStyle w:val="CommentText"/>
      </w:pPr>
      <w:r>
        <w:rPr>
          <w:rStyle w:val="CommentReference"/>
        </w:rPr>
        <w:annotationRef/>
      </w:r>
      <w:r>
        <w:t>Diagrammil tuleb esitada sündmused ja viited operatsioonidele.</w:t>
      </w:r>
    </w:p>
  </w:comment>
  <w:comment w:id="200" w:author="Erki Eessaar" w:date="2022-01-17T08:50:00Z" w:initials="EE">
    <w:p w14:paraId="44C7304D" w14:textId="77777777" w:rsidR="00B141B3" w:rsidRDefault="00B141B3">
      <w:pPr>
        <w:pStyle w:val="CommentText"/>
      </w:pPr>
      <w:r>
        <w:rPr>
          <w:rStyle w:val="CommentReference"/>
        </w:rPr>
        <w:annotationRef/>
      </w:r>
      <w:r>
        <w:t>Tuleb ära kirjeldada kasutusjuhtude 3 ja 6 andmete kasutus.</w:t>
      </w:r>
    </w:p>
    <w:p w14:paraId="2894C7C0" w14:textId="77777777" w:rsidR="00B141B3" w:rsidRDefault="00B141B3">
      <w:pPr>
        <w:pStyle w:val="CommentText"/>
      </w:pPr>
    </w:p>
    <w:p w14:paraId="6EBFD90E" w14:textId="77777777" w:rsidR="00B141B3" w:rsidRDefault="00B141B3">
      <w:pPr>
        <w:pStyle w:val="CommentText"/>
      </w:pPr>
      <w:r>
        <w:t xml:space="preserve">Kõikide lisandunud olemitüüpide puhul tuleb näidata nende andmete kasutus (C, R, U või D) erinevates kasutusjuhtudes. </w:t>
      </w:r>
    </w:p>
    <w:p w14:paraId="50F6D2CA" w14:textId="77777777" w:rsidR="00B141B3" w:rsidRDefault="00B141B3">
      <w:pPr>
        <w:pStyle w:val="CommentText"/>
      </w:pPr>
    </w:p>
    <w:p w14:paraId="28016E05" w14:textId="77777777" w:rsidR="00B141B3" w:rsidRDefault="00B141B3">
      <w:pPr>
        <w:pStyle w:val="CommentText"/>
      </w:pPr>
      <w:r w:rsidRPr="00283C65">
        <w:rPr>
          <w:b/>
        </w:rPr>
        <w:t>NB!</w:t>
      </w:r>
      <w:r>
        <w:t xml:space="preserve"> </w:t>
      </w:r>
      <w:r w:rsidRPr="00CD34AA">
        <w:rPr>
          <w:i/>
        </w:rPr>
        <w:t>Klient</w:t>
      </w:r>
      <w:r>
        <w:t xml:space="preserve"> ja </w:t>
      </w:r>
      <w:r w:rsidRPr="00CD34AA">
        <w:rPr>
          <w:i/>
        </w:rPr>
        <w:t>Kliendi_seisundi_liik</w:t>
      </w:r>
      <w:r>
        <w:t xml:space="preserve"> andmeid kasutatakse (R) ainult kasutusjuhus 1.</w:t>
      </w:r>
    </w:p>
  </w:comment>
  <w:comment w:id="202" w:author="Erki Eessaar" w:date="2018-06-05T11:02:00Z" w:initials="EE">
    <w:p w14:paraId="59E6791A" w14:textId="77777777" w:rsidR="00B141B3" w:rsidRDefault="00B141B3" w:rsidP="006E1B4B">
      <w:pPr>
        <w:pStyle w:val="CommentText"/>
      </w:pPr>
      <w:r>
        <w:rPr>
          <w:rStyle w:val="CommentReference"/>
        </w:rPr>
        <w:annotationRef/>
      </w:r>
      <w:r>
        <w:t xml:space="preserve">C,U, D on ainult </w:t>
      </w:r>
      <w:r>
        <w:rPr>
          <w:shd w:val="clear" w:color="auto" w:fill="FFCC99"/>
        </w:rPr>
        <w:t>o</w:t>
      </w:r>
      <w:r w:rsidRPr="009307D1">
        <w:rPr>
          <w:shd w:val="clear" w:color="auto" w:fill="FFCC99"/>
        </w:rPr>
        <w:t>ranžil</w:t>
      </w:r>
      <w:r>
        <w:t xml:space="preserve"> taustal ridades.</w:t>
      </w:r>
    </w:p>
    <w:p w14:paraId="79C0B8A1" w14:textId="77777777" w:rsidR="00B141B3" w:rsidRDefault="00B141B3" w:rsidP="006E1B4B">
      <w:pPr>
        <w:pStyle w:val="CommentText"/>
      </w:pPr>
      <w:r>
        <w:t>R võib olla mistahes ridades.</w:t>
      </w:r>
    </w:p>
  </w:comment>
  <w:comment w:id="207" w:author="Erki Eessaar" w:date="2018-02-05T14:19:00Z" w:initials="EE">
    <w:p w14:paraId="7177DEB0" w14:textId="77777777" w:rsidR="00B141B3" w:rsidRDefault="00B141B3">
      <w:pPr>
        <w:pStyle w:val="CommentText"/>
      </w:pPr>
      <w:r>
        <w:rPr>
          <w:rStyle w:val="CommentReference"/>
        </w:rPr>
        <w:annotationRef/>
      </w:r>
      <w:r>
        <w:t>Andmebaasisüsteemi nimi (MS Access, PostgreSQL, Oracle, …)</w:t>
      </w:r>
    </w:p>
  </w:comment>
  <w:comment w:id="210" w:author="Erki Eessaar" w:date="2019-12-28T02:27:00Z" w:initials="EE">
    <w:p w14:paraId="1EA6FCDA" w14:textId="77777777" w:rsidR="00B141B3" w:rsidRDefault="00B141B3">
      <w:pPr>
        <w:pStyle w:val="CommentText"/>
      </w:pPr>
      <w:r>
        <w:rPr>
          <w:rStyle w:val="CommentReference"/>
        </w:rPr>
        <w:annotationRef/>
      </w:r>
      <w:r>
        <w:t>Tehes "Andmebaasid II" projekti kustutage siit jaotisest lähteprojektist pärit diagrammid ja asendage need semestri käigus loodud diagrammidega.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C20A55" w15:done="0"/>
  <w15:commentEx w15:paraId="67312B45" w15:done="0"/>
  <w15:commentEx w15:paraId="6455F0B9" w15:done="0"/>
  <w15:commentEx w15:paraId="5C2247CE" w15:done="0"/>
  <w15:commentEx w15:paraId="2A29998E" w15:done="0"/>
  <w15:commentEx w15:paraId="7E7E712F" w15:done="0"/>
  <w15:commentEx w15:paraId="53C911AF" w15:done="0"/>
  <w15:commentEx w15:paraId="63B838EB" w15:done="0"/>
  <w15:commentEx w15:paraId="2D6C811D" w15:done="0"/>
  <w15:commentEx w15:paraId="00A7F966" w15:done="0"/>
  <w15:commentEx w15:paraId="47176A56" w15:done="0"/>
  <w15:commentEx w15:paraId="68574C7E" w15:done="0"/>
  <w15:commentEx w15:paraId="781E6E9D" w15:paraIdParent="68574C7E" w15:done="0"/>
  <w15:commentEx w15:paraId="42866C01" w15:done="0"/>
  <w15:commentEx w15:paraId="5333FDFC" w15:done="0"/>
  <w15:commentEx w15:paraId="0CA39E11" w15:done="0"/>
  <w15:commentEx w15:paraId="7BF3ACC4" w15:done="0"/>
  <w15:commentEx w15:paraId="4E37DD0E" w15:done="0"/>
  <w15:commentEx w15:paraId="502833AF" w15:done="0"/>
  <w15:commentEx w15:paraId="315392FF" w15:done="0"/>
  <w15:commentEx w15:paraId="6E3B12FB" w15:done="0"/>
  <w15:commentEx w15:paraId="6B5418EC" w15:done="0"/>
  <w15:commentEx w15:paraId="6AF66D65" w15:done="0"/>
  <w15:commentEx w15:paraId="0ACFA438" w15:done="0"/>
  <w15:commentEx w15:paraId="5ADBBACE" w15:done="0"/>
  <w15:commentEx w15:paraId="25B024E0" w15:done="0"/>
  <w15:commentEx w15:paraId="3A9A4F19" w15:done="0"/>
  <w15:commentEx w15:paraId="70B554F1" w15:done="0"/>
  <w15:commentEx w15:paraId="778883B4" w15:done="0"/>
  <w15:commentEx w15:paraId="473FEC12" w15:done="0"/>
  <w15:commentEx w15:paraId="7A503EB6" w15:done="0"/>
  <w15:commentEx w15:paraId="6FA9B6C7" w15:done="0"/>
  <w15:commentEx w15:paraId="5CD5EEEC" w15:done="0"/>
  <w15:commentEx w15:paraId="163BACAD" w15:done="0"/>
  <w15:commentEx w15:paraId="0A5C33A1" w15:done="0"/>
  <w15:commentEx w15:paraId="3E391048" w15:done="0"/>
  <w15:commentEx w15:paraId="2E327738" w15:done="0"/>
  <w15:commentEx w15:paraId="611469BF" w15:done="0"/>
  <w15:commentEx w15:paraId="6729AC63" w15:done="0"/>
  <w15:commentEx w15:paraId="28016E05" w15:done="0"/>
  <w15:commentEx w15:paraId="79C0B8A1" w15:done="0"/>
  <w15:commentEx w15:paraId="7177DEB0" w15:done="0"/>
  <w15:commentEx w15:paraId="1EA6FC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C20A55" w16cid:durableId="2239A379"/>
  <w16cid:commentId w16cid:paraId="67312B45" w16cid:durableId="1EC7C68D"/>
  <w16cid:commentId w16cid:paraId="6455F0B9" w16cid:durableId="23D6ADFA"/>
  <w16cid:commentId w16cid:paraId="5C2247CE" w16cid:durableId="1EC0E6A6"/>
  <w16cid:commentId w16cid:paraId="2A29998E" w16cid:durableId="4CBEFF78"/>
  <w16cid:commentId w16cid:paraId="7E7E712F" w16cid:durableId="71406D9B"/>
  <w16cid:commentId w16cid:paraId="53C911AF" w16cid:durableId="23D6AAFC"/>
  <w16cid:commentId w16cid:paraId="63B838EB" w16cid:durableId="1E29D9EB"/>
  <w16cid:commentId w16cid:paraId="2D6C811D" w16cid:durableId="1EC0E6D3"/>
  <w16cid:commentId w16cid:paraId="00A7F966" w16cid:durableId="1EC7C87B"/>
  <w16cid:commentId w16cid:paraId="47176A56" w16cid:durableId="464FAB09"/>
  <w16cid:commentId w16cid:paraId="68574C7E" w16cid:durableId="3D70E558"/>
  <w16cid:commentId w16cid:paraId="781E6E9D" w16cid:durableId="5E87B876"/>
  <w16cid:commentId w16cid:paraId="42866C01" w16cid:durableId="1EC0E7CA"/>
  <w16cid:commentId w16cid:paraId="5333FDFC" w16cid:durableId="193D157E"/>
  <w16cid:commentId w16cid:paraId="0CA39E11" w16cid:durableId="1EC0EBD4"/>
  <w16cid:commentId w16cid:paraId="7BF3ACC4" w16cid:durableId="1EC0EC15"/>
  <w16cid:commentId w16cid:paraId="4E37DD0E" w16cid:durableId="1C38A16F"/>
  <w16cid:commentId w16cid:paraId="502833AF" w16cid:durableId="1EC0EADB"/>
  <w16cid:commentId w16cid:paraId="315392FF" w16cid:durableId="1EC7EAD6"/>
  <w16cid:commentId w16cid:paraId="6E3B12FB" w16cid:durableId="1ECA959C"/>
  <w16cid:commentId w16cid:paraId="6B5418EC" w16cid:durableId="258EE591"/>
  <w16cid:commentId w16cid:paraId="6AF66D65" w16cid:durableId="3EF0EEBE"/>
  <w16cid:commentId w16cid:paraId="0ACFA438" w16cid:durableId="1EC0EB58"/>
  <w16cid:commentId w16cid:paraId="5ADBBACE" w16cid:durableId="1EC7EAF7"/>
  <w16cid:commentId w16cid:paraId="25B024E0" w16cid:durableId="0DAA5008"/>
  <w16cid:commentId w16cid:paraId="3A9A4F19" w16cid:durableId="258EEA12"/>
  <w16cid:commentId w16cid:paraId="70B554F1" w16cid:durableId="258EEA40"/>
  <w16cid:commentId w16cid:paraId="778883B4" w16cid:durableId="1CA8552C"/>
  <w16cid:commentId w16cid:paraId="473FEC12" w16cid:durableId="2596AB47"/>
  <w16cid:commentId w16cid:paraId="7A503EB6" w16cid:durableId="1EC0EB68"/>
  <w16cid:commentId w16cid:paraId="6FA9B6C7" w16cid:durableId="258FADB7"/>
  <w16cid:commentId w16cid:paraId="5CD5EEEC" w16cid:durableId="258FADE2"/>
  <w16cid:commentId w16cid:paraId="163BACAD" w16cid:durableId="1EC7EB3E"/>
  <w16cid:commentId w16cid:paraId="0A5C33A1" w16cid:durableId="258FADF3"/>
  <w16cid:commentId w16cid:paraId="3E391048" w16cid:durableId="1C38A623"/>
  <w16cid:commentId w16cid:paraId="2E327738" w16cid:durableId="258FAE01"/>
  <w16cid:commentId w16cid:paraId="611469BF" w16cid:durableId="258FAE08"/>
  <w16cid:commentId w16cid:paraId="6729AC63" w16cid:durableId="1A575C95"/>
  <w16cid:commentId w16cid:paraId="28016E05" w16cid:durableId="258FAC48"/>
  <w16cid:commentId w16cid:paraId="79C0B8A1" w16cid:durableId="1EC0EC5E"/>
  <w16cid:commentId w16cid:paraId="7177DEB0" w16cid:durableId="1E22E669"/>
  <w16cid:commentId w16cid:paraId="1EA6FCDA" w16cid:durableId="21B13C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B0080E" w14:textId="77777777" w:rsidR="00A562A7" w:rsidRDefault="00A562A7">
      <w:r>
        <w:separator/>
      </w:r>
    </w:p>
  </w:endnote>
  <w:endnote w:type="continuationSeparator" w:id="0">
    <w:p w14:paraId="499C2EBD" w14:textId="77777777" w:rsidR="00A562A7" w:rsidRDefault="00A562A7">
      <w:r>
        <w:continuationSeparator/>
      </w:r>
    </w:p>
  </w:endnote>
  <w:endnote w:type="continuationNotice" w:id="1">
    <w:p w14:paraId="7EFCD3A5" w14:textId="77777777" w:rsidR="00A562A7" w:rsidRDefault="00A562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tarSymbol">
    <w:altName w:val="Calibri"/>
    <w:charset w:val="00"/>
    <w:family w:val="auto"/>
    <w:pitch w:val="default"/>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HG Mincho Light J">
    <w:panose1 w:val="00000000000000000000"/>
    <w:charset w:val="00"/>
    <w:family w:val="auto"/>
    <w:notTrueType/>
    <w:pitch w:val="variable"/>
    <w:sig w:usb0="00000003" w:usb1="00000000" w:usb2="00000000" w:usb3="00000000" w:csb0="00000001" w:csb1="00000000"/>
  </w:font>
  <w:font w:name="Cumberland">
    <w:panose1 w:val="00000000000000000000"/>
    <w:charset w:val="00"/>
    <w:family w:val="modern"/>
    <w:notTrueType/>
    <w:pitch w:val="fixed"/>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M Mono">
    <w:charset w:val="00"/>
    <w:family w:val="modern"/>
    <w:pitch w:val="fixed"/>
    <w:sig w:usb0="00000007" w:usb1="00000000" w:usb2="00000000" w:usb3="00000000" w:csb0="00000093" w:csb1="00000000"/>
  </w:font>
  <w:font w:name="ArialMT">
    <w:altName w:val="Times New Roman"/>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25970" w14:textId="3A0340B7" w:rsidR="00B141B3" w:rsidRDefault="00B141B3">
    <w:pPr>
      <w:pStyle w:val="Footer"/>
      <w:framePr w:wrap="around" w:vAnchor="text" w:hAnchor="margin" w:xAlign="outside" w:y="1"/>
      <w:rPr>
        <w:rStyle w:val="PageNumber"/>
      </w:rPr>
    </w:pPr>
    <w:r w:rsidRPr="132298F4">
      <w:rPr>
        <w:rStyle w:val="PageNumber"/>
      </w:rPr>
      <w:fldChar w:fldCharType="begin"/>
    </w:r>
    <w:r w:rsidRPr="132298F4">
      <w:rPr>
        <w:rStyle w:val="PageNumber"/>
      </w:rPr>
      <w:instrText xml:space="preserve">PAGE  </w:instrText>
    </w:r>
    <w:r w:rsidRPr="132298F4">
      <w:rPr>
        <w:rStyle w:val="PageNumber"/>
      </w:rPr>
      <w:fldChar w:fldCharType="separate"/>
    </w:r>
    <w:r w:rsidR="00CD45A4">
      <w:rPr>
        <w:rStyle w:val="PageNumber"/>
        <w:noProof/>
      </w:rPr>
      <w:t>2</w:t>
    </w:r>
    <w:r w:rsidRPr="132298F4">
      <w:rPr>
        <w:rStyle w:val="PageNumber"/>
      </w:rPr>
      <w:fldChar w:fldCharType="end"/>
    </w:r>
  </w:p>
  <w:p w14:paraId="2E9DEFF6" w14:textId="77777777" w:rsidR="00B141B3" w:rsidRDefault="00B141B3">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27B5FE45" w14:paraId="1C0BE4B6" w14:textId="77777777" w:rsidTr="27B5FE45">
      <w:trPr>
        <w:trHeight w:val="300"/>
      </w:trPr>
      <w:tc>
        <w:tcPr>
          <w:tcW w:w="2940" w:type="dxa"/>
        </w:tcPr>
        <w:p w14:paraId="2F5584F1" w14:textId="446542EE" w:rsidR="27B5FE45" w:rsidRDefault="27B5FE45" w:rsidP="27B5FE45">
          <w:pPr>
            <w:pStyle w:val="Header"/>
            <w:ind w:left="-115"/>
          </w:pPr>
        </w:p>
      </w:tc>
      <w:tc>
        <w:tcPr>
          <w:tcW w:w="2940" w:type="dxa"/>
        </w:tcPr>
        <w:p w14:paraId="2C51FBF7" w14:textId="0B407569" w:rsidR="27B5FE45" w:rsidRDefault="27B5FE45" w:rsidP="27B5FE45">
          <w:pPr>
            <w:pStyle w:val="Header"/>
            <w:jc w:val="center"/>
          </w:pPr>
        </w:p>
      </w:tc>
      <w:tc>
        <w:tcPr>
          <w:tcW w:w="2940" w:type="dxa"/>
        </w:tcPr>
        <w:p w14:paraId="144C9750" w14:textId="294C6D0C" w:rsidR="27B5FE45" w:rsidRDefault="27B5FE45" w:rsidP="27B5FE45">
          <w:pPr>
            <w:pStyle w:val="Header"/>
            <w:ind w:right="-115"/>
            <w:jc w:val="right"/>
          </w:pPr>
        </w:p>
      </w:tc>
    </w:tr>
  </w:tbl>
  <w:p w14:paraId="10D3BC07" w14:textId="2EC9090A" w:rsidR="27B5FE45" w:rsidRDefault="27B5FE45" w:rsidP="27B5FE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BC9E9" w14:textId="77777777" w:rsidR="00B141B3" w:rsidRDefault="00B141B3">
    <w:pPr>
      <w:pStyle w:val="Footer"/>
      <w:framePr w:wrap="around" w:vAnchor="text" w:hAnchor="margin" w:xAlign="center" w:y="1"/>
      <w:rPr>
        <w:rStyle w:val="PageNumber"/>
      </w:rPr>
    </w:pPr>
    <w:r w:rsidRPr="132298F4">
      <w:rPr>
        <w:rStyle w:val="PageNumber"/>
      </w:rPr>
      <w:fldChar w:fldCharType="begin"/>
    </w:r>
    <w:r w:rsidRPr="132298F4">
      <w:rPr>
        <w:rStyle w:val="PageNumber"/>
      </w:rPr>
      <w:instrText xml:space="preserve">PAGE  </w:instrText>
    </w:r>
    <w:r w:rsidRPr="132298F4">
      <w:rPr>
        <w:rStyle w:val="PageNumber"/>
      </w:rPr>
      <w:fldChar w:fldCharType="end"/>
    </w:r>
  </w:p>
  <w:p w14:paraId="33CDE4C2" w14:textId="77777777" w:rsidR="00B141B3" w:rsidRDefault="00B141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27B5FE45" w14:paraId="09FC8B62" w14:textId="77777777" w:rsidTr="132298F4">
      <w:trPr>
        <w:trHeight w:val="300"/>
      </w:trPr>
      <w:tc>
        <w:tcPr>
          <w:tcW w:w="2940" w:type="dxa"/>
        </w:tcPr>
        <w:p w14:paraId="02693CCD" w14:textId="7D2081ED" w:rsidR="27B5FE45" w:rsidRDefault="27B5FE45" w:rsidP="27B5FE45">
          <w:pPr>
            <w:pStyle w:val="Header"/>
            <w:ind w:left="-115"/>
          </w:pPr>
        </w:p>
      </w:tc>
      <w:tc>
        <w:tcPr>
          <w:tcW w:w="2940" w:type="dxa"/>
        </w:tcPr>
        <w:p w14:paraId="6F4C852A" w14:textId="24AAB299" w:rsidR="27B5FE45" w:rsidRDefault="27B5FE45" w:rsidP="27B5FE45">
          <w:pPr>
            <w:pStyle w:val="Header"/>
            <w:jc w:val="center"/>
          </w:pPr>
        </w:p>
      </w:tc>
      <w:tc>
        <w:tcPr>
          <w:tcW w:w="2940" w:type="dxa"/>
        </w:tcPr>
        <w:p w14:paraId="11A213F3" w14:textId="1543BA92" w:rsidR="27B5FE45" w:rsidRDefault="27B5FE45" w:rsidP="27B5FE45">
          <w:pPr>
            <w:pStyle w:val="Header"/>
            <w:ind w:right="-115"/>
            <w:jc w:val="right"/>
          </w:pPr>
        </w:p>
      </w:tc>
    </w:tr>
  </w:tbl>
  <w:p w14:paraId="383D8D19" w14:textId="4AB4B1A7" w:rsidR="27B5FE45" w:rsidRDefault="27B5FE45" w:rsidP="27B5FE4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BCB32" w14:textId="77777777" w:rsidR="00B141B3" w:rsidRDefault="00B141B3">
    <w:pPr>
      <w:pStyle w:val="Footer"/>
      <w:framePr w:wrap="around" w:vAnchor="text" w:hAnchor="margin" w:xAlign="outside" w:y="1"/>
      <w:jc w:val="center"/>
      <w:rPr>
        <w:rStyle w:val="PageNumber"/>
      </w:rPr>
    </w:pPr>
    <w:r w:rsidRPr="132298F4">
      <w:rPr>
        <w:rStyle w:val="PageNumber"/>
      </w:rPr>
      <w:fldChar w:fldCharType="begin"/>
    </w:r>
    <w:r w:rsidRPr="132298F4">
      <w:rPr>
        <w:rStyle w:val="PageNumber"/>
      </w:rPr>
      <w:instrText xml:space="preserve">PAGE  </w:instrText>
    </w:r>
    <w:r w:rsidRPr="132298F4">
      <w:rPr>
        <w:rStyle w:val="PageNumber"/>
      </w:rPr>
      <w:fldChar w:fldCharType="separate"/>
    </w:r>
    <w:r w:rsidR="132298F4" w:rsidRPr="132298F4">
      <w:rPr>
        <w:rStyle w:val="PageNumber"/>
      </w:rPr>
      <w:t>8</w:t>
    </w:r>
    <w:r w:rsidRPr="132298F4">
      <w:rPr>
        <w:rStyle w:val="PageNumber"/>
      </w:rPr>
      <w:fldChar w:fldCharType="end"/>
    </w:r>
  </w:p>
  <w:p w14:paraId="40CEF882" w14:textId="6969A062" w:rsidR="00B141B3" w:rsidRDefault="132298F4">
    <w:pPr>
      <w:pStyle w:val="Footer"/>
      <w:ind w:right="360" w:firstLine="360"/>
      <w:jc w:val="center"/>
    </w:pPr>
    <w:r>
      <w:t xml:space="preserve"> </w:t>
    </w:r>
    <w:r w:rsidR="0073562D">
      <w:rPr>
        <w:noProof/>
      </w:rPr>
      <mc:AlternateContent>
        <mc:Choice Requires="wps">
          <w:drawing>
            <wp:anchor distT="0" distB="0" distL="0" distR="0" simplePos="0" relativeHeight="251658240" behindDoc="0" locked="0" layoutInCell="1" allowOverlap="1" wp14:anchorId="27B0F418" wp14:editId="7A109679">
              <wp:simplePos x="0" y="0"/>
              <wp:positionH relativeFrom="column">
                <wp:align>center</wp:align>
              </wp:positionH>
              <wp:positionV relativeFrom="paragraph">
                <wp:posOffset>635</wp:posOffset>
              </wp:positionV>
              <wp:extent cx="258445" cy="170180"/>
              <wp:effectExtent l="0" t="635" r="1270" b="635"/>
              <wp:wrapSquare wrapText="bothSides"/>
              <wp:docPr id="14492117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445" cy="170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911668" w14:textId="77777777" w:rsidR="00B141B3" w:rsidRDefault="00B141B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w14:anchorId="15F28BF5">
            <v:shapetype id="_x0000_t202" coordsize="21600,21600" o:spt="202" path="m,l,21600r21600,l21600,xe" w14:anchorId="27B0F418">
              <v:stroke joinstyle="miter"/>
              <v:path gradientshapeok="t" o:connecttype="rect"/>
            </v:shapetype>
            <v:shape id="Text Box 1" style="position:absolute;left:0;text-align:left;margin-left:0;margin-top:.05pt;width:20.35pt;height:13.4pt;z-index:25165824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">
              <v:textbox inset="0,0,0,0">
                <w:txbxContent>
                  <w:p w:rsidR="00B141B3" w:rsidRDefault="00B141B3" w14:paraId="672A6659" w14:textId="77777777"/>
                </w:txbxContent>
              </v:textbox>
              <w10:wrap type="squar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27B5FE45" w14:paraId="3B68BDF4" w14:textId="77777777" w:rsidTr="132298F4">
      <w:trPr>
        <w:trHeight w:val="300"/>
      </w:trPr>
      <w:tc>
        <w:tcPr>
          <w:tcW w:w="2940" w:type="dxa"/>
        </w:tcPr>
        <w:p w14:paraId="2F5C172E" w14:textId="611344EA" w:rsidR="27B5FE45" w:rsidRDefault="27B5FE45" w:rsidP="27B5FE45">
          <w:pPr>
            <w:pStyle w:val="Header"/>
            <w:ind w:left="-115"/>
          </w:pPr>
        </w:p>
      </w:tc>
      <w:tc>
        <w:tcPr>
          <w:tcW w:w="2940" w:type="dxa"/>
        </w:tcPr>
        <w:p w14:paraId="6D46FEB3" w14:textId="1EC5884D" w:rsidR="27B5FE45" w:rsidRDefault="27B5FE45" w:rsidP="27B5FE45">
          <w:pPr>
            <w:pStyle w:val="Header"/>
            <w:jc w:val="center"/>
          </w:pPr>
        </w:p>
      </w:tc>
      <w:tc>
        <w:tcPr>
          <w:tcW w:w="2940" w:type="dxa"/>
        </w:tcPr>
        <w:p w14:paraId="6D4E90DC" w14:textId="023343E6" w:rsidR="27B5FE45" w:rsidRDefault="27B5FE45" w:rsidP="27B5FE45">
          <w:pPr>
            <w:pStyle w:val="Header"/>
            <w:ind w:right="-115"/>
            <w:jc w:val="right"/>
          </w:pPr>
        </w:p>
      </w:tc>
    </w:tr>
  </w:tbl>
  <w:p w14:paraId="6F05DC6B" w14:textId="2182E32C" w:rsidR="27B5FE45" w:rsidRDefault="27B5FE45" w:rsidP="27B5FE4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27B5FE45" w14:paraId="63AD538D" w14:textId="77777777" w:rsidTr="132298F4">
      <w:trPr>
        <w:trHeight w:val="300"/>
      </w:trPr>
      <w:tc>
        <w:tcPr>
          <w:tcW w:w="2940" w:type="dxa"/>
        </w:tcPr>
        <w:p w14:paraId="69C436C0" w14:textId="5947E9A6" w:rsidR="27B5FE45" w:rsidRDefault="27B5FE45" w:rsidP="27B5FE45">
          <w:pPr>
            <w:pStyle w:val="Header"/>
            <w:ind w:left="-115"/>
          </w:pPr>
        </w:p>
      </w:tc>
      <w:tc>
        <w:tcPr>
          <w:tcW w:w="2940" w:type="dxa"/>
        </w:tcPr>
        <w:p w14:paraId="65E60FD9" w14:textId="4AE9EB00" w:rsidR="27B5FE45" w:rsidRDefault="27B5FE45" w:rsidP="27B5FE45">
          <w:pPr>
            <w:pStyle w:val="Header"/>
            <w:jc w:val="center"/>
          </w:pPr>
        </w:p>
      </w:tc>
      <w:tc>
        <w:tcPr>
          <w:tcW w:w="2940" w:type="dxa"/>
        </w:tcPr>
        <w:p w14:paraId="26987829" w14:textId="45A3E599" w:rsidR="27B5FE45" w:rsidRDefault="27B5FE45" w:rsidP="27B5FE45">
          <w:pPr>
            <w:pStyle w:val="Header"/>
            <w:ind w:right="-115"/>
            <w:jc w:val="right"/>
          </w:pPr>
        </w:p>
      </w:tc>
    </w:tr>
  </w:tbl>
  <w:p w14:paraId="16BCD1B6" w14:textId="52EA739B" w:rsidR="27B5FE45" w:rsidRDefault="27B5FE45" w:rsidP="27B5FE4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27B5FE45" w14:paraId="7C4C5623" w14:textId="77777777" w:rsidTr="27B5FE45">
      <w:trPr>
        <w:trHeight w:val="300"/>
      </w:trPr>
      <w:tc>
        <w:tcPr>
          <w:tcW w:w="2940" w:type="dxa"/>
        </w:tcPr>
        <w:p w14:paraId="534CDBD2" w14:textId="70A199BF" w:rsidR="27B5FE45" w:rsidRDefault="27B5FE45" w:rsidP="27B5FE45">
          <w:pPr>
            <w:pStyle w:val="Header"/>
            <w:ind w:left="-115"/>
          </w:pPr>
        </w:p>
      </w:tc>
      <w:tc>
        <w:tcPr>
          <w:tcW w:w="2940" w:type="dxa"/>
        </w:tcPr>
        <w:p w14:paraId="00D6C3EA" w14:textId="1415E021" w:rsidR="27B5FE45" w:rsidRDefault="27B5FE45" w:rsidP="27B5FE45">
          <w:pPr>
            <w:pStyle w:val="Header"/>
            <w:jc w:val="center"/>
          </w:pPr>
        </w:p>
      </w:tc>
      <w:tc>
        <w:tcPr>
          <w:tcW w:w="2940" w:type="dxa"/>
        </w:tcPr>
        <w:p w14:paraId="69FC76A0" w14:textId="46955E05" w:rsidR="27B5FE45" w:rsidRDefault="27B5FE45" w:rsidP="27B5FE45">
          <w:pPr>
            <w:pStyle w:val="Header"/>
            <w:ind w:right="-115"/>
            <w:jc w:val="right"/>
          </w:pPr>
        </w:p>
      </w:tc>
    </w:tr>
  </w:tbl>
  <w:p w14:paraId="6B2DE40B" w14:textId="38791AF7" w:rsidR="27B5FE45" w:rsidRDefault="27B5FE45" w:rsidP="27B5FE4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27B5FE45" w14:paraId="1D3BDCBB" w14:textId="77777777" w:rsidTr="27B5FE45">
      <w:trPr>
        <w:trHeight w:val="300"/>
      </w:trPr>
      <w:tc>
        <w:tcPr>
          <w:tcW w:w="2940" w:type="dxa"/>
        </w:tcPr>
        <w:p w14:paraId="146FF178" w14:textId="6B8185C5" w:rsidR="27B5FE45" w:rsidRDefault="27B5FE45" w:rsidP="27B5FE45">
          <w:pPr>
            <w:pStyle w:val="Header"/>
            <w:ind w:left="-115"/>
          </w:pPr>
        </w:p>
      </w:tc>
      <w:tc>
        <w:tcPr>
          <w:tcW w:w="2940" w:type="dxa"/>
        </w:tcPr>
        <w:p w14:paraId="64E39CF1" w14:textId="2CC32D7F" w:rsidR="27B5FE45" w:rsidRDefault="27B5FE45" w:rsidP="27B5FE45">
          <w:pPr>
            <w:pStyle w:val="Header"/>
            <w:jc w:val="center"/>
          </w:pPr>
        </w:p>
      </w:tc>
      <w:tc>
        <w:tcPr>
          <w:tcW w:w="2940" w:type="dxa"/>
        </w:tcPr>
        <w:p w14:paraId="3E489B00" w14:textId="6463126E" w:rsidR="27B5FE45" w:rsidRDefault="27B5FE45" w:rsidP="27B5FE45">
          <w:pPr>
            <w:pStyle w:val="Header"/>
            <w:ind w:right="-115"/>
            <w:jc w:val="right"/>
          </w:pPr>
        </w:p>
      </w:tc>
    </w:tr>
  </w:tbl>
  <w:p w14:paraId="57A23621" w14:textId="46DFF965" w:rsidR="27B5FE45" w:rsidRDefault="27B5FE45" w:rsidP="27B5FE4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27B5FE45" w14:paraId="5E1101BD" w14:textId="77777777" w:rsidTr="27B5FE45">
      <w:trPr>
        <w:trHeight w:val="300"/>
      </w:trPr>
      <w:tc>
        <w:tcPr>
          <w:tcW w:w="2940" w:type="dxa"/>
        </w:tcPr>
        <w:p w14:paraId="2811A4F9" w14:textId="42444569" w:rsidR="27B5FE45" w:rsidRDefault="27B5FE45" w:rsidP="27B5FE45">
          <w:pPr>
            <w:pStyle w:val="Header"/>
            <w:ind w:left="-115"/>
          </w:pPr>
        </w:p>
      </w:tc>
      <w:tc>
        <w:tcPr>
          <w:tcW w:w="2940" w:type="dxa"/>
        </w:tcPr>
        <w:p w14:paraId="5B704971" w14:textId="39131A88" w:rsidR="27B5FE45" w:rsidRDefault="27B5FE45" w:rsidP="27B5FE45">
          <w:pPr>
            <w:pStyle w:val="Header"/>
            <w:jc w:val="center"/>
          </w:pPr>
        </w:p>
      </w:tc>
      <w:tc>
        <w:tcPr>
          <w:tcW w:w="2940" w:type="dxa"/>
        </w:tcPr>
        <w:p w14:paraId="30163272" w14:textId="296EAD53" w:rsidR="27B5FE45" w:rsidRDefault="27B5FE45" w:rsidP="27B5FE45">
          <w:pPr>
            <w:pStyle w:val="Header"/>
            <w:ind w:right="-115"/>
            <w:jc w:val="right"/>
          </w:pPr>
        </w:p>
      </w:tc>
    </w:tr>
  </w:tbl>
  <w:p w14:paraId="634AD677" w14:textId="3385E843" w:rsidR="27B5FE45" w:rsidRDefault="27B5FE45" w:rsidP="27B5FE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84859B" w14:textId="77777777" w:rsidR="00A562A7" w:rsidRDefault="00A562A7">
      <w:r>
        <w:separator/>
      </w:r>
    </w:p>
  </w:footnote>
  <w:footnote w:type="continuationSeparator" w:id="0">
    <w:p w14:paraId="772E71D1" w14:textId="77777777" w:rsidR="00A562A7" w:rsidRDefault="00A562A7">
      <w:r>
        <w:continuationSeparator/>
      </w:r>
    </w:p>
  </w:footnote>
  <w:footnote w:type="continuationNotice" w:id="1">
    <w:p w14:paraId="38BCF803" w14:textId="77777777" w:rsidR="00A562A7" w:rsidRDefault="00A562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4672CF47" w14:paraId="416C0C60" w14:textId="77777777" w:rsidTr="4672CF47">
      <w:trPr>
        <w:trHeight w:val="300"/>
      </w:trPr>
      <w:tc>
        <w:tcPr>
          <w:tcW w:w="2940" w:type="dxa"/>
        </w:tcPr>
        <w:p w14:paraId="2410168D" w14:textId="5F30CC74" w:rsidR="4672CF47" w:rsidRDefault="4672CF47" w:rsidP="4672CF47">
          <w:pPr>
            <w:pStyle w:val="Header"/>
            <w:ind w:left="-115"/>
          </w:pPr>
        </w:p>
      </w:tc>
      <w:tc>
        <w:tcPr>
          <w:tcW w:w="2940" w:type="dxa"/>
        </w:tcPr>
        <w:p w14:paraId="64229E44" w14:textId="2D3577A1" w:rsidR="4672CF47" w:rsidRDefault="4672CF47" w:rsidP="4672CF47">
          <w:pPr>
            <w:pStyle w:val="Header"/>
            <w:jc w:val="center"/>
          </w:pPr>
        </w:p>
      </w:tc>
      <w:tc>
        <w:tcPr>
          <w:tcW w:w="2940" w:type="dxa"/>
        </w:tcPr>
        <w:p w14:paraId="5B5A0A85" w14:textId="2EA7AD84" w:rsidR="4672CF47" w:rsidRDefault="4672CF47" w:rsidP="4672CF47">
          <w:pPr>
            <w:pStyle w:val="Header"/>
            <w:ind w:right="-115"/>
            <w:jc w:val="right"/>
          </w:pPr>
        </w:p>
      </w:tc>
    </w:tr>
  </w:tbl>
  <w:p w14:paraId="3D97A411" w14:textId="1892F07D" w:rsidR="001F2F60" w:rsidRDefault="001F2F6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4672CF47" w14:paraId="055A65C1" w14:textId="77777777" w:rsidTr="4672CF47">
      <w:trPr>
        <w:trHeight w:val="300"/>
      </w:trPr>
      <w:tc>
        <w:tcPr>
          <w:tcW w:w="2940" w:type="dxa"/>
        </w:tcPr>
        <w:p w14:paraId="4F730C6A" w14:textId="0DCA8B90" w:rsidR="4672CF47" w:rsidRDefault="4672CF47" w:rsidP="4672CF47">
          <w:pPr>
            <w:pStyle w:val="Header"/>
            <w:ind w:left="-115"/>
          </w:pPr>
        </w:p>
      </w:tc>
      <w:tc>
        <w:tcPr>
          <w:tcW w:w="2940" w:type="dxa"/>
        </w:tcPr>
        <w:p w14:paraId="42ECB0E7" w14:textId="4314947B" w:rsidR="4672CF47" w:rsidRDefault="4672CF47" w:rsidP="4672CF47">
          <w:pPr>
            <w:pStyle w:val="Header"/>
            <w:jc w:val="center"/>
          </w:pPr>
        </w:p>
      </w:tc>
      <w:tc>
        <w:tcPr>
          <w:tcW w:w="2940" w:type="dxa"/>
        </w:tcPr>
        <w:p w14:paraId="31C2663B" w14:textId="441D7A35" w:rsidR="4672CF47" w:rsidRDefault="4672CF47" w:rsidP="4672CF47">
          <w:pPr>
            <w:pStyle w:val="Header"/>
            <w:ind w:right="-115"/>
            <w:jc w:val="right"/>
          </w:pPr>
        </w:p>
      </w:tc>
    </w:tr>
  </w:tbl>
  <w:p w14:paraId="002881C8" w14:textId="2E172513" w:rsidR="001F2F60" w:rsidRDefault="001F2F6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27B5FE45" w14:paraId="1362E4A4" w14:textId="77777777" w:rsidTr="27B5FE45">
      <w:trPr>
        <w:trHeight w:val="300"/>
      </w:trPr>
      <w:tc>
        <w:tcPr>
          <w:tcW w:w="2940" w:type="dxa"/>
        </w:tcPr>
        <w:p w14:paraId="58AB7163" w14:textId="2F4F4CC9" w:rsidR="27B5FE45" w:rsidRDefault="27B5FE45" w:rsidP="27B5FE45">
          <w:pPr>
            <w:pStyle w:val="Header"/>
            <w:ind w:left="-115"/>
          </w:pPr>
        </w:p>
      </w:tc>
      <w:tc>
        <w:tcPr>
          <w:tcW w:w="2940" w:type="dxa"/>
        </w:tcPr>
        <w:p w14:paraId="3C2C570C" w14:textId="22968618" w:rsidR="27B5FE45" w:rsidRDefault="27B5FE45" w:rsidP="27B5FE45">
          <w:pPr>
            <w:pStyle w:val="Header"/>
            <w:jc w:val="center"/>
          </w:pPr>
        </w:p>
      </w:tc>
      <w:tc>
        <w:tcPr>
          <w:tcW w:w="2940" w:type="dxa"/>
        </w:tcPr>
        <w:p w14:paraId="0232B30C" w14:textId="5EFFB5F3" w:rsidR="27B5FE45" w:rsidRDefault="27B5FE45" w:rsidP="27B5FE45">
          <w:pPr>
            <w:pStyle w:val="Header"/>
            <w:ind w:right="-115"/>
            <w:jc w:val="right"/>
          </w:pPr>
        </w:p>
      </w:tc>
    </w:tr>
  </w:tbl>
  <w:p w14:paraId="1B46E9C4" w14:textId="72FFAC9C" w:rsidR="27B5FE45" w:rsidRDefault="27B5FE45" w:rsidP="27B5FE4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4672CF47" w14:paraId="2A1ADBF5" w14:textId="77777777" w:rsidTr="4672CF47">
      <w:trPr>
        <w:trHeight w:val="300"/>
      </w:trPr>
      <w:tc>
        <w:tcPr>
          <w:tcW w:w="2940" w:type="dxa"/>
        </w:tcPr>
        <w:p w14:paraId="3FBFC1C2" w14:textId="486DB5BC" w:rsidR="4672CF47" w:rsidRDefault="4672CF47" w:rsidP="4672CF47">
          <w:pPr>
            <w:pStyle w:val="Header"/>
            <w:ind w:left="-115"/>
          </w:pPr>
        </w:p>
      </w:tc>
      <w:tc>
        <w:tcPr>
          <w:tcW w:w="2940" w:type="dxa"/>
        </w:tcPr>
        <w:p w14:paraId="00497D56" w14:textId="018D45C7" w:rsidR="4672CF47" w:rsidRDefault="4672CF47" w:rsidP="4672CF47">
          <w:pPr>
            <w:pStyle w:val="Header"/>
            <w:jc w:val="center"/>
          </w:pPr>
        </w:p>
      </w:tc>
      <w:tc>
        <w:tcPr>
          <w:tcW w:w="2940" w:type="dxa"/>
        </w:tcPr>
        <w:p w14:paraId="04D8C3D9" w14:textId="33F025BC" w:rsidR="4672CF47" w:rsidRDefault="4672CF47" w:rsidP="4672CF47">
          <w:pPr>
            <w:pStyle w:val="Header"/>
            <w:ind w:right="-115"/>
            <w:jc w:val="right"/>
          </w:pPr>
        </w:p>
      </w:tc>
    </w:tr>
  </w:tbl>
  <w:p w14:paraId="3C5CC0EF" w14:textId="0BB353A0" w:rsidR="001F2F60" w:rsidRDefault="001F2F6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27B5FE45" w14:paraId="64768FDD" w14:textId="77777777" w:rsidTr="27B5FE45">
      <w:trPr>
        <w:trHeight w:val="300"/>
      </w:trPr>
      <w:tc>
        <w:tcPr>
          <w:tcW w:w="2940" w:type="dxa"/>
        </w:tcPr>
        <w:p w14:paraId="66D8B29D" w14:textId="2B009354" w:rsidR="27B5FE45" w:rsidRDefault="27B5FE45" w:rsidP="27B5FE45">
          <w:pPr>
            <w:pStyle w:val="Header"/>
            <w:ind w:left="-115"/>
          </w:pPr>
        </w:p>
      </w:tc>
      <w:tc>
        <w:tcPr>
          <w:tcW w:w="2940" w:type="dxa"/>
        </w:tcPr>
        <w:p w14:paraId="34F85853" w14:textId="7F75A2FF" w:rsidR="27B5FE45" w:rsidRDefault="27B5FE45" w:rsidP="27B5FE45">
          <w:pPr>
            <w:pStyle w:val="Header"/>
            <w:jc w:val="center"/>
          </w:pPr>
        </w:p>
      </w:tc>
      <w:tc>
        <w:tcPr>
          <w:tcW w:w="2940" w:type="dxa"/>
        </w:tcPr>
        <w:p w14:paraId="6A51CAF3" w14:textId="6D5C6FD6" w:rsidR="27B5FE45" w:rsidRDefault="27B5FE45" w:rsidP="27B5FE45">
          <w:pPr>
            <w:pStyle w:val="Header"/>
            <w:ind w:right="-115"/>
            <w:jc w:val="right"/>
          </w:pPr>
        </w:p>
      </w:tc>
    </w:tr>
  </w:tbl>
  <w:p w14:paraId="2873A109" w14:textId="0AF0B2C8" w:rsidR="27B5FE45" w:rsidRDefault="27B5FE45" w:rsidP="27B5FE4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4672CF47" w14:paraId="7031B7E1" w14:textId="77777777" w:rsidTr="4672CF47">
      <w:trPr>
        <w:trHeight w:val="300"/>
      </w:trPr>
      <w:tc>
        <w:tcPr>
          <w:tcW w:w="2940" w:type="dxa"/>
        </w:tcPr>
        <w:p w14:paraId="6657CD3A" w14:textId="2CCF7775" w:rsidR="4672CF47" w:rsidRDefault="4672CF47" w:rsidP="4672CF47">
          <w:pPr>
            <w:pStyle w:val="Header"/>
            <w:ind w:left="-115"/>
          </w:pPr>
        </w:p>
      </w:tc>
      <w:tc>
        <w:tcPr>
          <w:tcW w:w="2940" w:type="dxa"/>
        </w:tcPr>
        <w:p w14:paraId="7115C852" w14:textId="40A9038A" w:rsidR="4672CF47" w:rsidRDefault="4672CF47" w:rsidP="4672CF47">
          <w:pPr>
            <w:pStyle w:val="Header"/>
            <w:jc w:val="center"/>
          </w:pPr>
        </w:p>
      </w:tc>
      <w:tc>
        <w:tcPr>
          <w:tcW w:w="2940" w:type="dxa"/>
        </w:tcPr>
        <w:p w14:paraId="5294B290" w14:textId="0765C120" w:rsidR="4672CF47" w:rsidRDefault="4672CF47" w:rsidP="4672CF47">
          <w:pPr>
            <w:pStyle w:val="Header"/>
            <w:ind w:right="-115"/>
            <w:jc w:val="right"/>
          </w:pPr>
        </w:p>
      </w:tc>
    </w:tr>
  </w:tbl>
  <w:p w14:paraId="26A69790" w14:textId="2A7D6FD5" w:rsidR="001F2F60" w:rsidRDefault="001F2F6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27B5FE45" w14:paraId="2326EF7F" w14:textId="77777777" w:rsidTr="27B5FE45">
      <w:trPr>
        <w:trHeight w:val="300"/>
      </w:trPr>
      <w:tc>
        <w:tcPr>
          <w:tcW w:w="2940" w:type="dxa"/>
        </w:tcPr>
        <w:p w14:paraId="5E5917A4" w14:textId="1D78AFC0" w:rsidR="27B5FE45" w:rsidRDefault="27B5FE45" w:rsidP="27B5FE45">
          <w:pPr>
            <w:pStyle w:val="Header"/>
            <w:ind w:left="-115"/>
          </w:pPr>
        </w:p>
      </w:tc>
      <w:tc>
        <w:tcPr>
          <w:tcW w:w="2940" w:type="dxa"/>
        </w:tcPr>
        <w:p w14:paraId="44FFDA6A" w14:textId="1B38D466" w:rsidR="27B5FE45" w:rsidRDefault="27B5FE45" w:rsidP="27B5FE45">
          <w:pPr>
            <w:pStyle w:val="Header"/>
            <w:jc w:val="center"/>
          </w:pPr>
        </w:p>
      </w:tc>
      <w:tc>
        <w:tcPr>
          <w:tcW w:w="2940" w:type="dxa"/>
        </w:tcPr>
        <w:p w14:paraId="7BC95603" w14:textId="43D172B3" w:rsidR="27B5FE45" w:rsidRDefault="27B5FE45" w:rsidP="27B5FE45">
          <w:pPr>
            <w:pStyle w:val="Header"/>
            <w:ind w:right="-115"/>
            <w:jc w:val="right"/>
          </w:pPr>
        </w:p>
      </w:tc>
    </w:tr>
  </w:tbl>
  <w:p w14:paraId="4A65EB7C" w14:textId="0D12FFE2" w:rsidR="27B5FE45" w:rsidRDefault="27B5FE45" w:rsidP="27B5FE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A4701" w14:textId="77777777" w:rsidR="00B141B3" w:rsidRDefault="00B141B3">
    <w:pPr>
      <w:pStyle w:val="Header"/>
    </w:pPr>
    <w:r>
      <w:t>TTÜ: Andmebaaside projekteerimine (2003)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27B5FE45" w14:paraId="3007E7B0" w14:textId="77777777" w:rsidTr="132298F4">
      <w:trPr>
        <w:trHeight w:val="300"/>
      </w:trPr>
      <w:tc>
        <w:tcPr>
          <w:tcW w:w="2940" w:type="dxa"/>
        </w:tcPr>
        <w:p w14:paraId="10FF7016" w14:textId="39C2E733" w:rsidR="27B5FE45" w:rsidRDefault="27B5FE45" w:rsidP="27B5FE45">
          <w:pPr>
            <w:pStyle w:val="Header"/>
            <w:ind w:left="-115"/>
          </w:pPr>
        </w:p>
      </w:tc>
      <w:tc>
        <w:tcPr>
          <w:tcW w:w="2940" w:type="dxa"/>
        </w:tcPr>
        <w:p w14:paraId="38E87D9E" w14:textId="04185DE7" w:rsidR="27B5FE45" w:rsidRDefault="27B5FE45" w:rsidP="27B5FE45">
          <w:pPr>
            <w:pStyle w:val="Header"/>
            <w:jc w:val="center"/>
          </w:pPr>
        </w:p>
      </w:tc>
      <w:tc>
        <w:tcPr>
          <w:tcW w:w="2940" w:type="dxa"/>
        </w:tcPr>
        <w:p w14:paraId="512982A7" w14:textId="5233E470" w:rsidR="27B5FE45" w:rsidRDefault="27B5FE45" w:rsidP="27B5FE45">
          <w:pPr>
            <w:pStyle w:val="Header"/>
            <w:ind w:right="-115"/>
            <w:jc w:val="right"/>
          </w:pPr>
        </w:p>
      </w:tc>
    </w:tr>
  </w:tbl>
  <w:p w14:paraId="4640FE91" w14:textId="54DD9F9D" w:rsidR="27B5FE45" w:rsidRDefault="27B5FE45" w:rsidP="27B5FE4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ADB6E" w14:textId="77777777" w:rsidR="00B141B3" w:rsidRDefault="132298F4">
    <w:pPr>
      <w:pStyle w:val="Header"/>
    </w:pPr>
    <w:r>
      <w:t>Andmebaasid I/Andmebaasid II (2025)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27B5FE45" w14:paraId="71F114B0" w14:textId="77777777" w:rsidTr="132298F4">
      <w:trPr>
        <w:trHeight w:val="300"/>
      </w:trPr>
      <w:tc>
        <w:tcPr>
          <w:tcW w:w="2940" w:type="dxa"/>
        </w:tcPr>
        <w:p w14:paraId="6CF6C6FC" w14:textId="6C743BE3" w:rsidR="27B5FE45" w:rsidRDefault="27B5FE45" w:rsidP="27B5FE45">
          <w:pPr>
            <w:pStyle w:val="Header"/>
            <w:ind w:left="-115"/>
          </w:pPr>
        </w:p>
      </w:tc>
      <w:tc>
        <w:tcPr>
          <w:tcW w:w="2940" w:type="dxa"/>
        </w:tcPr>
        <w:p w14:paraId="27AEBBB1" w14:textId="24544A21" w:rsidR="27B5FE45" w:rsidRDefault="27B5FE45" w:rsidP="27B5FE45">
          <w:pPr>
            <w:pStyle w:val="Header"/>
            <w:jc w:val="center"/>
          </w:pPr>
        </w:p>
      </w:tc>
      <w:tc>
        <w:tcPr>
          <w:tcW w:w="2940" w:type="dxa"/>
        </w:tcPr>
        <w:p w14:paraId="7E29BCBB" w14:textId="6B754B25" w:rsidR="27B5FE45" w:rsidRDefault="27B5FE45" w:rsidP="27B5FE45">
          <w:pPr>
            <w:pStyle w:val="Header"/>
            <w:ind w:right="-115"/>
            <w:jc w:val="right"/>
          </w:pPr>
        </w:p>
      </w:tc>
    </w:tr>
  </w:tbl>
  <w:p w14:paraId="7013F2CE" w14:textId="4040BF98" w:rsidR="27B5FE45" w:rsidRDefault="27B5FE45" w:rsidP="27B5FE4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4672CF47" w14:paraId="4E63D655" w14:textId="77777777" w:rsidTr="4672CF47">
      <w:trPr>
        <w:trHeight w:val="300"/>
      </w:trPr>
      <w:tc>
        <w:tcPr>
          <w:tcW w:w="2940" w:type="dxa"/>
        </w:tcPr>
        <w:p w14:paraId="19854C57" w14:textId="241C12E8" w:rsidR="4672CF47" w:rsidRDefault="4672CF47" w:rsidP="4672CF47">
          <w:pPr>
            <w:pStyle w:val="Header"/>
            <w:ind w:left="-115"/>
          </w:pPr>
        </w:p>
      </w:tc>
      <w:tc>
        <w:tcPr>
          <w:tcW w:w="2940" w:type="dxa"/>
        </w:tcPr>
        <w:p w14:paraId="067F6CF4" w14:textId="3929D4CA" w:rsidR="4672CF47" w:rsidRDefault="4672CF47" w:rsidP="4672CF47">
          <w:pPr>
            <w:pStyle w:val="Header"/>
            <w:jc w:val="center"/>
          </w:pPr>
        </w:p>
      </w:tc>
      <w:tc>
        <w:tcPr>
          <w:tcW w:w="2940" w:type="dxa"/>
        </w:tcPr>
        <w:p w14:paraId="404C305E" w14:textId="17E8E604" w:rsidR="4672CF47" w:rsidRDefault="4672CF47" w:rsidP="4672CF47">
          <w:pPr>
            <w:pStyle w:val="Header"/>
            <w:ind w:right="-115"/>
            <w:jc w:val="right"/>
          </w:pPr>
        </w:p>
      </w:tc>
    </w:tr>
  </w:tbl>
  <w:p w14:paraId="186E6C07" w14:textId="57044387" w:rsidR="001F2F60" w:rsidRDefault="001F2F6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27B5FE45" w14:paraId="12137FF0" w14:textId="77777777" w:rsidTr="132298F4">
      <w:trPr>
        <w:trHeight w:val="300"/>
      </w:trPr>
      <w:tc>
        <w:tcPr>
          <w:tcW w:w="2940" w:type="dxa"/>
        </w:tcPr>
        <w:p w14:paraId="77E66044" w14:textId="698EA919" w:rsidR="27B5FE45" w:rsidRDefault="27B5FE45" w:rsidP="27B5FE45">
          <w:pPr>
            <w:pStyle w:val="Header"/>
            <w:ind w:left="-115"/>
          </w:pPr>
        </w:p>
      </w:tc>
      <w:tc>
        <w:tcPr>
          <w:tcW w:w="2940" w:type="dxa"/>
        </w:tcPr>
        <w:p w14:paraId="7730A5F7" w14:textId="19169B17" w:rsidR="27B5FE45" w:rsidRDefault="27B5FE45" w:rsidP="27B5FE45">
          <w:pPr>
            <w:pStyle w:val="Header"/>
            <w:jc w:val="center"/>
          </w:pPr>
        </w:p>
      </w:tc>
      <w:tc>
        <w:tcPr>
          <w:tcW w:w="2940" w:type="dxa"/>
        </w:tcPr>
        <w:p w14:paraId="403810B2" w14:textId="38CBE7F3" w:rsidR="27B5FE45" w:rsidRDefault="27B5FE45" w:rsidP="27B5FE45">
          <w:pPr>
            <w:pStyle w:val="Header"/>
            <w:ind w:right="-115"/>
            <w:jc w:val="right"/>
          </w:pPr>
        </w:p>
      </w:tc>
    </w:tr>
  </w:tbl>
  <w:p w14:paraId="4332A4B4" w14:textId="4F4E575B" w:rsidR="27B5FE45" w:rsidRDefault="27B5FE45" w:rsidP="27B5FE4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4672CF47" w14:paraId="7C76569C" w14:textId="77777777" w:rsidTr="4672CF47">
      <w:trPr>
        <w:trHeight w:val="300"/>
      </w:trPr>
      <w:tc>
        <w:tcPr>
          <w:tcW w:w="2940" w:type="dxa"/>
        </w:tcPr>
        <w:p w14:paraId="4ED36AB0" w14:textId="3BF38813" w:rsidR="4672CF47" w:rsidRDefault="4672CF47" w:rsidP="4672CF47">
          <w:pPr>
            <w:pStyle w:val="Header"/>
            <w:ind w:left="-115"/>
          </w:pPr>
        </w:p>
      </w:tc>
      <w:tc>
        <w:tcPr>
          <w:tcW w:w="2940" w:type="dxa"/>
        </w:tcPr>
        <w:p w14:paraId="5949FC70" w14:textId="1D44303E" w:rsidR="4672CF47" w:rsidRDefault="4672CF47" w:rsidP="4672CF47">
          <w:pPr>
            <w:pStyle w:val="Header"/>
            <w:jc w:val="center"/>
          </w:pPr>
        </w:p>
      </w:tc>
      <w:tc>
        <w:tcPr>
          <w:tcW w:w="2940" w:type="dxa"/>
        </w:tcPr>
        <w:p w14:paraId="3DE82EC3" w14:textId="70C3CF1A" w:rsidR="4672CF47" w:rsidRDefault="4672CF47" w:rsidP="4672CF47">
          <w:pPr>
            <w:pStyle w:val="Header"/>
            <w:ind w:right="-115"/>
            <w:jc w:val="right"/>
          </w:pPr>
        </w:p>
      </w:tc>
    </w:tr>
  </w:tbl>
  <w:p w14:paraId="6BE63AC7" w14:textId="1BE3EE12" w:rsidR="001F2F60" w:rsidRDefault="001F2F6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0"/>
      <w:gridCol w:w="2940"/>
      <w:gridCol w:w="2940"/>
    </w:tblGrid>
    <w:tr w:rsidR="27B5FE45" w14:paraId="2153C4DC" w14:textId="77777777" w:rsidTr="27B5FE45">
      <w:trPr>
        <w:trHeight w:val="300"/>
      </w:trPr>
      <w:tc>
        <w:tcPr>
          <w:tcW w:w="2940" w:type="dxa"/>
        </w:tcPr>
        <w:p w14:paraId="19AFC14B" w14:textId="0784717F" w:rsidR="27B5FE45" w:rsidRDefault="27B5FE45" w:rsidP="27B5FE45">
          <w:pPr>
            <w:pStyle w:val="Header"/>
            <w:ind w:left="-115"/>
          </w:pPr>
        </w:p>
      </w:tc>
      <w:tc>
        <w:tcPr>
          <w:tcW w:w="2940" w:type="dxa"/>
        </w:tcPr>
        <w:p w14:paraId="0A5387F1" w14:textId="1FC08EC2" w:rsidR="27B5FE45" w:rsidRDefault="27B5FE45" w:rsidP="27B5FE45">
          <w:pPr>
            <w:pStyle w:val="Header"/>
            <w:jc w:val="center"/>
          </w:pPr>
        </w:p>
      </w:tc>
      <w:tc>
        <w:tcPr>
          <w:tcW w:w="2940" w:type="dxa"/>
        </w:tcPr>
        <w:p w14:paraId="2E297A9C" w14:textId="6808B175" w:rsidR="27B5FE45" w:rsidRDefault="27B5FE45" w:rsidP="27B5FE45">
          <w:pPr>
            <w:pStyle w:val="Header"/>
            <w:ind w:right="-115"/>
            <w:jc w:val="right"/>
          </w:pPr>
        </w:p>
      </w:tc>
    </w:tr>
  </w:tbl>
  <w:p w14:paraId="63B5455C" w14:textId="2BE031DC" w:rsidR="27B5FE45" w:rsidRDefault="27B5FE45" w:rsidP="27B5FE45">
    <w:pPr>
      <w:pStyle w:val="Header"/>
    </w:pPr>
  </w:p>
</w:hdr>
</file>

<file path=word/intelligence2.xml><?xml version="1.0" encoding="utf-8"?>
<int2:intelligence xmlns:int2="http://schemas.microsoft.com/office/intelligence/2020/intelligence" xmlns:oel="http://schemas.microsoft.com/office/2019/extlst">
  <int2:observations>
    <int2:textHash int2:hashCode="d16hVt0SsXIykv" int2:id="3AflihhC">
      <int2:state int2:value="Rejected" int2:type="AugLoop_Text_Critique"/>
    </int2:textHash>
    <int2:textHash int2:hashCode="qw3cApp+5jMiO0" int2:id="4KkCy3Bo">
      <int2:state int2:value="Rejected" int2:type="AugLoop_Text_Critique"/>
    </int2:textHash>
    <int2:textHash int2:hashCode="QV9wrKweaNG1ol" int2:id="4MSdV0EX">
      <int2:state int2:value="Rejected" int2:type="AugLoop_Text_Critique"/>
    </int2:textHash>
    <int2:textHash int2:hashCode="ssGSOfY0Za9qEX" int2:id="4SBAuqm3">
      <int2:state int2:value="Rejected" int2:type="AugLoop_Text_Critique"/>
    </int2:textHash>
    <int2:textHash int2:hashCode="WOF4AU98AsG+PD" int2:id="5bSzXE49">
      <int2:state int2:value="Rejected" int2:type="AugLoop_Text_Critique"/>
    </int2:textHash>
    <int2:textHash int2:hashCode="Ee9SH3CFQQejKK" int2:id="6j8soKB7">
      <int2:state int2:value="Rejected" int2:type="AugLoop_Text_Critique"/>
    </int2:textHash>
    <int2:textHash int2:hashCode="Xu26c7f7+nbeP/" int2:id="FUVWZLC4">
      <int2:state int2:value="Rejected" int2:type="AugLoop_Text_Critique"/>
    </int2:textHash>
    <int2:textHash int2:hashCode="fFFrTTiFWqW+9N" int2:id="Iz5zbWTX">
      <int2:state int2:value="Rejected" int2:type="AugLoop_Text_Critique"/>
    </int2:textHash>
    <int2:textHash int2:hashCode="GzToYr0x3cg8xp" int2:id="On8bB6Cl">
      <int2:state int2:value="Rejected" int2:type="AugLoop_Text_Critique"/>
    </int2:textHash>
    <int2:textHash int2:hashCode="TvH0bHGtmGR5F+" int2:id="QPLb2lqN">
      <int2:state int2:value="Rejected" int2:type="AugLoop_Text_Critique"/>
    </int2:textHash>
    <int2:textHash int2:hashCode="u8zfLvsztS5snQ" int2:id="TY4Pqe8c">
      <int2:state int2:value="Rejected" int2:type="AugLoop_Text_Critique"/>
    </int2:textHash>
    <int2:textHash int2:hashCode="A5xrCMofoIZ1K5" int2:id="Tqt5NA1a">
      <int2:state int2:value="Rejected" int2:type="AugLoop_Text_Critique"/>
    </int2:textHash>
    <int2:textHash int2:hashCode="HQqwTLU3znRNdg" int2:id="WaH0VUt4">
      <int2:state int2:value="Rejected" int2:type="AugLoop_Text_Critique"/>
    </int2:textHash>
    <int2:textHash int2:hashCode="3kXYsogHw9KdyH" int2:id="XQFDM6fI">
      <int2:state int2:value="Rejected" int2:type="AugLoop_Text_Critique"/>
    </int2:textHash>
    <int2:textHash int2:hashCode="68MJYSOpGDsuhV" int2:id="XaN80u49">
      <int2:state int2:value="Rejected" int2:type="AugLoop_Text_Critique"/>
    </int2:textHash>
    <int2:textHash int2:hashCode="bE5pIPQrc07wY2" int2:id="Yzy7awDv">
      <int2:state int2:value="Rejected" int2:type="AugLoop_Text_Critique"/>
    </int2:textHash>
    <int2:textHash int2:hashCode="IlvexvscKvwejc" int2:id="ZEBa8UFr">
      <int2:state int2:value="Rejected" int2:type="AugLoop_Text_Critique"/>
    </int2:textHash>
    <int2:textHash int2:hashCode="PgLShwVcLd3ggT" int2:id="fPx6ilk8">
      <int2:state int2:value="Rejected" int2:type="AugLoop_Text_Critique"/>
    </int2:textHash>
    <int2:textHash int2:hashCode="4+B6lB5yimxvnD" int2:id="gzR64D13">
      <int2:state int2:value="Rejected" int2:type="AugLoop_Text_Critique"/>
    </int2:textHash>
    <int2:textHash int2:hashCode="ymFaOckqANLcKv" int2:id="hnVsdkAV">
      <int2:state int2:value="Rejected" int2:type="AugLoop_Text_Critique"/>
    </int2:textHash>
    <int2:textHash int2:hashCode="bPaDFrF/2zIviu" int2:id="ikC4qHbU">
      <int2:state int2:value="Rejected" int2:type="AugLoop_Text_Critique"/>
    </int2:textHash>
    <int2:textHash int2:hashCode="I3pHE7GDjHMzJj" int2:id="j2c9Q2Ln">
      <int2:state int2:value="Rejected" int2:type="AugLoop_Text_Critique"/>
    </int2:textHash>
    <int2:textHash int2:hashCode="yZbK/MGGxLEDVR" int2:id="oMadYfMp">
      <int2:state int2:value="Rejected" int2:type="AugLoop_Text_Critique"/>
    </int2:textHash>
    <int2:textHash int2:hashCode="cWhwg6lDS8qsE4" int2:id="suV0nZc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8Num62"/>
    <w:lvl w:ilvl="0">
      <w:start w:val="1"/>
      <w:numFmt w:val="decimal"/>
      <w:lvlText w:val="%1"/>
      <w:lvlJc w:val="left"/>
      <w:pPr>
        <w:tabs>
          <w:tab w:val="num" w:pos="0"/>
        </w:tabs>
      </w:pPr>
    </w:lvl>
    <w:lvl w:ilvl="1">
      <w:start w:val="1"/>
      <w:numFmt w:val="decimal"/>
      <w:lvlText w:val="%1.%2"/>
      <w:lvlJc w:val="left"/>
      <w:pPr>
        <w:tabs>
          <w:tab w:val="num" w:pos="0"/>
        </w:tabs>
      </w:pPr>
    </w:lvl>
    <w:lvl w:ilvl="2">
      <w:start w:val="1"/>
      <w:numFmt w:val="decimal"/>
      <w:lvlText w:val="%1.%2.%3"/>
      <w:lvlJc w:val="left"/>
      <w:pPr>
        <w:tabs>
          <w:tab w:val="num" w:pos="0"/>
        </w:tabs>
      </w:pPr>
    </w:lvl>
    <w:lvl w:ilvl="3">
      <w:start w:val="1"/>
      <w:numFmt w:val="decimal"/>
      <w:lvlText w:val="%1.%2.%3.%4"/>
      <w:lvlJc w:val="left"/>
      <w:pPr>
        <w:tabs>
          <w:tab w:val="num" w:pos="0"/>
        </w:tabs>
      </w:pPr>
    </w:lvl>
    <w:lvl w:ilvl="4">
      <w:start w:val="1"/>
      <w:numFmt w:val="none"/>
      <w:lvlText w:val=""/>
      <w:lvlJc w:val="left"/>
      <w:pPr>
        <w:tabs>
          <w:tab w:val="num" w:pos="0"/>
        </w:tabs>
      </w:pPr>
    </w:lvl>
    <w:lvl w:ilvl="5">
      <w:start w:val="1"/>
      <w:numFmt w:val="none"/>
      <w:lvlText w:val=""/>
      <w:lvlJc w:val="left"/>
      <w:pPr>
        <w:tabs>
          <w:tab w:val="num" w:pos="0"/>
        </w:tabs>
      </w:pPr>
    </w:lvl>
    <w:lvl w:ilvl="6">
      <w:start w:val="1"/>
      <w:numFmt w:val="none"/>
      <w:lvlText w:val=""/>
      <w:lvlJc w:val="left"/>
      <w:pPr>
        <w:tabs>
          <w:tab w:val="num" w:pos="0"/>
        </w:tabs>
      </w:pPr>
    </w:lvl>
    <w:lvl w:ilvl="7">
      <w:start w:val="1"/>
      <w:numFmt w:val="none"/>
      <w:lvlText w:val=""/>
      <w:lvlJc w:val="left"/>
      <w:pPr>
        <w:tabs>
          <w:tab w:val="num" w:pos="0"/>
        </w:tabs>
      </w:pPr>
    </w:lvl>
    <w:lvl w:ilvl="8">
      <w:start w:val="1"/>
      <w:numFmt w:val="none"/>
      <w:lvlText w:val=""/>
      <w:lvlJc w:val="left"/>
      <w:pPr>
        <w:tabs>
          <w:tab w:val="num" w:pos="0"/>
        </w:tabs>
      </w:pPr>
    </w:lvl>
  </w:abstractNum>
  <w:abstractNum w:abstractNumId="1" w15:restartNumberingAfterBreak="0">
    <w:nsid w:val="00000004"/>
    <w:multiLevelType w:val="singleLevel"/>
    <w:tmpl w:val="00000004"/>
    <w:name w:val="WW8Num4"/>
    <w:lvl w:ilvl="0">
      <w:start w:val="1"/>
      <w:numFmt w:val="bullet"/>
      <w:lvlText w:val="-"/>
      <w:lvlJc w:val="left"/>
      <w:pPr>
        <w:tabs>
          <w:tab w:val="num" w:pos="360"/>
        </w:tabs>
        <w:ind w:left="360" w:hanging="360"/>
      </w:pPr>
      <w:rPr>
        <w:rFonts w:ascii="Times New Roman" w:hAnsi="Times New Roman"/>
      </w:rPr>
    </w:lvl>
  </w:abstractNum>
  <w:abstractNum w:abstractNumId="2" w15:restartNumberingAfterBreak="0">
    <w:nsid w:val="00000005"/>
    <w:multiLevelType w:val="singleLevel"/>
    <w:tmpl w:val="00000005"/>
    <w:name w:val="WW8Num5"/>
    <w:lvl w:ilvl="0">
      <w:start w:val="1"/>
      <w:numFmt w:val="bullet"/>
      <w:lvlText w:val=""/>
      <w:lvlJc w:val="left"/>
      <w:pPr>
        <w:tabs>
          <w:tab w:val="num" w:pos="360"/>
        </w:tabs>
        <w:ind w:left="360" w:hanging="360"/>
      </w:pPr>
      <w:rPr>
        <w:rFonts w:ascii="Symbol" w:hAnsi="Symbol"/>
      </w:rPr>
    </w:lvl>
  </w:abstractNum>
  <w:abstractNum w:abstractNumId="3" w15:restartNumberingAfterBreak="0">
    <w:nsid w:val="00000009"/>
    <w:multiLevelType w:val="singleLevel"/>
    <w:tmpl w:val="00000009"/>
    <w:name w:val="WW8Num9"/>
    <w:lvl w:ilvl="0">
      <w:start w:val="1"/>
      <w:numFmt w:val="decimal"/>
      <w:lvlText w:val="%1."/>
      <w:lvlJc w:val="left"/>
      <w:pPr>
        <w:tabs>
          <w:tab w:val="num" w:pos="360"/>
        </w:tabs>
        <w:ind w:left="360" w:hanging="360"/>
      </w:pPr>
    </w:lvl>
  </w:abstractNum>
  <w:abstractNum w:abstractNumId="4" w15:restartNumberingAfterBreak="0">
    <w:nsid w:val="06D25D3C"/>
    <w:multiLevelType w:val="hybridMultilevel"/>
    <w:tmpl w:val="353A3988"/>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15:restartNumberingAfterBreak="0">
    <w:nsid w:val="0C94294C"/>
    <w:multiLevelType w:val="hybridMultilevel"/>
    <w:tmpl w:val="EF0402B2"/>
    <w:lvl w:ilvl="0" w:tplc="C66832F0">
      <w:start w:val="1"/>
      <w:numFmt w:val="bullet"/>
      <w:lvlText w:val=""/>
      <w:lvlJc w:val="left"/>
      <w:pPr>
        <w:ind w:left="720" w:hanging="360"/>
      </w:pPr>
      <w:rPr>
        <w:rFonts w:ascii="Symbol" w:hAnsi="Symbol"/>
      </w:rPr>
    </w:lvl>
    <w:lvl w:ilvl="1" w:tplc="97505E54">
      <w:start w:val="1"/>
      <w:numFmt w:val="bullet"/>
      <w:lvlText w:val=""/>
      <w:lvlJc w:val="left"/>
      <w:pPr>
        <w:ind w:left="720" w:hanging="360"/>
      </w:pPr>
      <w:rPr>
        <w:rFonts w:ascii="Symbol" w:hAnsi="Symbol"/>
      </w:rPr>
    </w:lvl>
    <w:lvl w:ilvl="2" w:tplc="1186AFC0">
      <w:start w:val="1"/>
      <w:numFmt w:val="bullet"/>
      <w:lvlText w:val=""/>
      <w:lvlJc w:val="left"/>
      <w:pPr>
        <w:ind w:left="720" w:hanging="360"/>
      </w:pPr>
      <w:rPr>
        <w:rFonts w:ascii="Symbol" w:hAnsi="Symbol"/>
      </w:rPr>
    </w:lvl>
    <w:lvl w:ilvl="3" w:tplc="EA3CAB02">
      <w:start w:val="1"/>
      <w:numFmt w:val="bullet"/>
      <w:lvlText w:val=""/>
      <w:lvlJc w:val="left"/>
      <w:pPr>
        <w:ind w:left="720" w:hanging="360"/>
      </w:pPr>
      <w:rPr>
        <w:rFonts w:ascii="Symbol" w:hAnsi="Symbol"/>
      </w:rPr>
    </w:lvl>
    <w:lvl w:ilvl="4" w:tplc="1F58EBCA">
      <w:start w:val="1"/>
      <w:numFmt w:val="bullet"/>
      <w:lvlText w:val=""/>
      <w:lvlJc w:val="left"/>
      <w:pPr>
        <w:ind w:left="720" w:hanging="360"/>
      </w:pPr>
      <w:rPr>
        <w:rFonts w:ascii="Symbol" w:hAnsi="Symbol"/>
      </w:rPr>
    </w:lvl>
    <w:lvl w:ilvl="5" w:tplc="4F2E0FFE">
      <w:start w:val="1"/>
      <w:numFmt w:val="bullet"/>
      <w:lvlText w:val=""/>
      <w:lvlJc w:val="left"/>
      <w:pPr>
        <w:ind w:left="720" w:hanging="360"/>
      </w:pPr>
      <w:rPr>
        <w:rFonts w:ascii="Symbol" w:hAnsi="Symbol"/>
      </w:rPr>
    </w:lvl>
    <w:lvl w:ilvl="6" w:tplc="00E6DB7E">
      <w:start w:val="1"/>
      <w:numFmt w:val="bullet"/>
      <w:lvlText w:val=""/>
      <w:lvlJc w:val="left"/>
      <w:pPr>
        <w:ind w:left="720" w:hanging="360"/>
      </w:pPr>
      <w:rPr>
        <w:rFonts w:ascii="Symbol" w:hAnsi="Symbol"/>
      </w:rPr>
    </w:lvl>
    <w:lvl w:ilvl="7" w:tplc="04708D24">
      <w:start w:val="1"/>
      <w:numFmt w:val="bullet"/>
      <w:lvlText w:val=""/>
      <w:lvlJc w:val="left"/>
      <w:pPr>
        <w:ind w:left="720" w:hanging="360"/>
      </w:pPr>
      <w:rPr>
        <w:rFonts w:ascii="Symbol" w:hAnsi="Symbol"/>
      </w:rPr>
    </w:lvl>
    <w:lvl w:ilvl="8" w:tplc="4120F566">
      <w:start w:val="1"/>
      <w:numFmt w:val="bullet"/>
      <w:lvlText w:val=""/>
      <w:lvlJc w:val="left"/>
      <w:pPr>
        <w:ind w:left="720" w:hanging="360"/>
      </w:pPr>
      <w:rPr>
        <w:rFonts w:ascii="Symbol" w:hAnsi="Symbol"/>
      </w:rPr>
    </w:lvl>
  </w:abstractNum>
  <w:abstractNum w:abstractNumId="6" w15:restartNumberingAfterBreak="0">
    <w:nsid w:val="10E564B1"/>
    <w:multiLevelType w:val="hybridMultilevel"/>
    <w:tmpl w:val="54444574"/>
    <w:lvl w:ilvl="0" w:tplc="04250001">
      <w:start w:val="1"/>
      <w:numFmt w:val="bullet"/>
      <w:lvlText w:val=""/>
      <w:lvlJc w:val="left"/>
      <w:pPr>
        <w:ind w:left="360" w:hanging="360"/>
      </w:pPr>
      <w:rPr>
        <w:rFonts w:ascii="Symbol" w:hAnsi="Symbol" w:hint="default"/>
      </w:rPr>
    </w:lvl>
    <w:lvl w:ilvl="1" w:tplc="04250003" w:tentative="1">
      <w:start w:val="1"/>
      <w:numFmt w:val="bullet"/>
      <w:lvlText w:val="o"/>
      <w:lvlJc w:val="left"/>
      <w:pPr>
        <w:ind w:left="1080" w:hanging="360"/>
      </w:pPr>
      <w:rPr>
        <w:rFonts w:ascii="Courier New" w:hAnsi="Courier New" w:cs="Courier New" w:hint="default"/>
      </w:rPr>
    </w:lvl>
    <w:lvl w:ilvl="2" w:tplc="04250005" w:tentative="1">
      <w:start w:val="1"/>
      <w:numFmt w:val="bullet"/>
      <w:lvlText w:val=""/>
      <w:lvlJc w:val="left"/>
      <w:pPr>
        <w:ind w:left="1800" w:hanging="360"/>
      </w:pPr>
      <w:rPr>
        <w:rFonts w:ascii="Wingdings" w:hAnsi="Wingdings" w:hint="default"/>
      </w:rPr>
    </w:lvl>
    <w:lvl w:ilvl="3" w:tplc="04250001" w:tentative="1">
      <w:start w:val="1"/>
      <w:numFmt w:val="bullet"/>
      <w:lvlText w:val=""/>
      <w:lvlJc w:val="left"/>
      <w:pPr>
        <w:ind w:left="2520" w:hanging="360"/>
      </w:pPr>
      <w:rPr>
        <w:rFonts w:ascii="Symbol" w:hAnsi="Symbol" w:hint="default"/>
      </w:rPr>
    </w:lvl>
    <w:lvl w:ilvl="4" w:tplc="04250003" w:tentative="1">
      <w:start w:val="1"/>
      <w:numFmt w:val="bullet"/>
      <w:lvlText w:val="o"/>
      <w:lvlJc w:val="left"/>
      <w:pPr>
        <w:ind w:left="3240" w:hanging="360"/>
      </w:pPr>
      <w:rPr>
        <w:rFonts w:ascii="Courier New" w:hAnsi="Courier New" w:cs="Courier New" w:hint="default"/>
      </w:rPr>
    </w:lvl>
    <w:lvl w:ilvl="5" w:tplc="04250005" w:tentative="1">
      <w:start w:val="1"/>
      <w:numFmt w:val="bullet"/>
      <w:lvlText w:val=""/>
      <w:lvlJc w:val="left"/>
      <w:pPr>
        <w:ind w:left="3960" w:hanging="360"/>
      </w:pPr>
      <w:rPr>
        <w:rFonts w:ascii="Wingdings" w:hAnsi="Wingdings" w:hint="default"/>
      </w:rPr>
    </w:lvl>
    <w:lvl w:ilvl="6" w:tplc="04250001" w:tentative="1">
      <w:start w:val="1"/>
      <w:numFmt w:val="bullet"/>
      <w:lvlText w:val=""/>
      <w:lvlJc w:val="left"/>
      <w:pPr>
        <w:ind w:left="4680" w:hanging="360"/>
      </w:pPr>
      <w:rPr>
        <w:rFonts w:ascii="Symbol" w:hAnsi="Symbol" w:hint="default"/>
      </w:rPr>
    </w:lvl>
    <w:lvl w:ilvl="7" w:tplc="04250003" w:tentative="1">
      <w:start w:val="1"/>
      <w:numFmt w:val="bullet"/>
      <w:lvlText w:val="o"/>
      <w:lvlJc w:val="left"/>
      <w:pPr>
        <w:ind w:left="5400" w:hanging="360"/>
      </w:pPr>
      <w:rPr>
        <w:rFonts w:ascii="Courier New" w:hAnsi="Courier New" w:cs="Courier New" w:hint="default"/>
      </w:rPr>
    </w:lvl>
    <w:lvl w:ilvl="8" w:tplc="04250005" w:tentative="1">
      <w:start w:val="1"/>
      <w:numFmt w:val="bullet"/>
      <w:lvlText w:val=""/>
      <w:lvlJc w:val="left"/>
      <w:pPr>
        <w:ind w:left="6120" w:hanging="360"/>
      </w:pPr>
      <w:rPr>
        <w:rFonts w:ascii="Wingdings" w:hAnsi="Wingdings" w:hint="default"/>
      </w:rPr>
    </w:lvl>
  </w:abstractNum>
  <w:abstractNum w:abstractNumId="7" w15:restartNumberingAfterBreak="0">
    <w:nsid w:val="1881FF26"/>
    <w:multiLevelType w:val="multilevel"/>
    <w:tmpl w:val="0000000D"/>
    <w:name w:val="List411172646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15:restartNumberingAfterBreak="0">
    <w:nsid w:val="18829A6B"/>
    <w:multiLevelType w:val="multilevel"/>
    <w:tmpl w:val="0000000E"/>
    <w:name w:val="List411212395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15:restartNumberingAfterBreak="0">
    <w:nsid w:val="18837EE0"/>
    <w:multiLevelType w:val="multilevel"/>
    <w:tmpl w:val="0000000F"/>
    <w:name w:val="List411270880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15:restartNumberingAfterBreak="0">
    <w:nsid w:val="1885F9F8"/>
    <w:multiLevelType w:val="multilevel"/>
    <w:tmpl w:val="00000010"/>
    <w:name w:val="List411433464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15:restartNumberingAfterBreak="0">
    <w:nsid w:val="18865D0E"/>
    <w:multiLevelType w:val="multilevel"/>
    <w:tmpl w:val="00000011"/>
    <w:name w:val="List411458830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15:restartNumberingAfterBreak="0">
    <w:nsid w:val="1CEC33C6"/>
    <w:multiLevelType w:val="hybridMultilevel"/>
    <w:tmpl w:val="C8702A9A"/>
    <w:lvl w:ilvl="0" w:tplc="04250001">
      <w:start w:val="1"/>
      <w:numFmt w:val="bullet"/>
      <w:lvlText w:val=""/>
      <w:lvlJc w:val="left"/>
      <w:pPr>
        <w:ind w:left="360" w:hanging="360"/>
      </w:pPr>
      <w:rPr>
        <w:rFonts w:ascii="Symbol" w:hAnsi="Symbol" w:hint="default"/>
      </w:rPr>
    </w:lvl>
    <w:lvl w:ilvl="1" w:tplc="04250003" w:tentative="1">
      <w:start w:val="1"/>
      <w:numFmt w:val="bullet"/>
      <w:lvlText w:val="o"/>
      <w:lvlJc w:val="left"/>
      <w:pPr>
        <w:ind w:left="1080" w:hanging="360"/>
      </w:pPr>
      <w:rPr>
        <w:rFonts w:ascii="Courier New" w:hAnsi="Courier New" w:cs="Courier New" w:hint="default"/>
      </w:rPr>
    </w:lvl>
    <w:lvl w:ilvl="2" w:tplc="04250005" w:tentative="1">
      <w:start w:val="1"/>
      <w:numFmt w:val="bullet"/>
      <w:lvlText w:val=""/>
      <w:lvlJc w:val="left"/>
      <w:pPr>
        <w:ind w:left="1800" w:hanging="360"/>
      </w:pPr>
      <w:rPr>
        <w:rFonts w:ascii="Wingdings" w:hAnsi="Wingdings" w:hint="default"/>
      </w:rPr>
    </w:lvl>
    <w:lvl w:ilvl="3" w:tplc="04250001" w:tentative="1">
      <w:start w:val="1"/>
      <w:numFmt w:val="bullet"/>
      <w:lvlText w:val=""/>
      <w:lvlJc w:val="left"/>
      <w:pPr>
        <w:ind w:left="2520" w:hanging="360"/>
      </w:pPr>
      <w:rPr>
        <w:rFonts w:ascii="Symbol" w:hAnsi="Symbol" w:hint="default"/>
      </w:rPr>
    </w:lvl>
    <w:lvl w:ilvl="4" w:tplc="04250003" w:tentative="1">
      <w:start w:val="1"/>
      <w:numFmt w:val="bullet"/>
      <w:lvlText w:val="o"/>
      <w:lvlJc w:val="left"/>
      <w:pPr>
        <w:ind w:left="3240" w:hanging="360"/>
      </w:pPr>
      <w:rPr>
        <w:rFonts w:ascii="Courier New" w:hAnsi="Courier New" w:cs="Courier New" w:hint="default"/>
      </w:rPr>
    </w:lvl>
    <w:lvl w:ilvl="5" w:tplc="04250005" w:tentative="1">
      <w:start w:val="1"/>
      <w:numFmt w:val="bullet"/>
      <w:lvlText w:val=""/>
      <w:lvlJc w:val="left"/>
      <w:pPr>
        <w:ind w:left="3960" w:hanging="360"/>
      </w:pPr>
      <w:rPr>
        <w:rFonts w:ascii="Wingdings" w:hAnsi="Wingdings" w:hint="default"/>
      </w:rPr>
    </w:lvl>
    <w:lvl w:ilvl="6" w:tplc="04250001" w:tentative="1">
      <w:start w:val="1"/>
      <w:numFmt w:val="bullet"/>
      <w:lvlText w:val=""/>
      <w:lvlJc w:val="left"/>
      <w:pPr>
        <w:ind w:left="4680" w:hanging="360"/>
      </w:pPr>
      <w:rPr>
        <w:rFonts w:ascii="Symbol" w:hAnsi="Symbol" w:hint="default"/>
      </w:rPr>
    </w:lvl>
    <w:lvl w:ilvl="7" w:tplc="04250003" w:tentative="1">
      <w:start w:val="1"/>
      <w:numFmt w:val="bullet"/>
      <w:lvlText w:val="o"/>
      <w:lvlJc w:val="left"/>
      <w:pPr>
        <w:ind w:left="5400" w:hanging="360"/>
      </w:pPr>
      <w:rPr>
        <w:rFonts w:ascii="Courier New" w:hAnsi="Courier New" w:cs="Courier New" w:hint="default"/>
      </w:rPr>
    </w:lvl>
    <w:lvl w:ilvl="8" w:tplc="04250005" w:tentative="1">
      <w:start w:val="1"/>
      <w:numFmt w:val="bullet"/>
      <w:lvlText w:val=""/>
      <w:lvlJc w:val="left"/>
      <w:pPr>
        <w:ind w:left="6120" w:hanging="360"/>
      </w:pPr>
      <w:rPr>
        <w:rFonts w:ascii="Wingdings" w:hAnsi="Wingdings" w:hint="default"/>
      </w:rPr>
    </w:lvl>
  </w:abstractNum>
  <w:abstractNum w:abstractNumId="13" w15:restartNumberingAfterBreak="0">
    <w:nsid w:val="1DAB6EEE"/>
    <w:multiLevelType w:val="hybridMultilevel"/>
    <w:tmpl w:val="CBFAB556"/>
    <w:lvl w:ilvl="0" w:tplc="04250001">
      <w:start w:val="1"/>
      <w:numFmt w:val="bullet"/>
      <w:lvlText w:val=""/>
      <w:lvlJc w:val="left"/>
      <w:pPr>
        <w:ind w:left="360" w:hanging="360"/>
      </w:pPr>
      <w:rPr>
        <w:rFonts w:ascii="Symbol" w:hAnsi="Symbol" w:hint="default"/>
      </w:rPr>
    </w:lvl>
    <w:lvl w:ilvl="1" w:tplc="04250003" w:tentative="1">
      <w:start w:val="1"/>
      <w:numFmt w:val="bullet"/>
      <w:lvlText w:val="o"/>
      <w:lvlJc w:val="left"/>
      <w:pPr>
        <w:ind w:left="1080" w:hanging="360"/>
      </w:pPr>
      <w:rPr>
        <w:rFonts w:ascii="Courier New" w:hAnsi="Courier New" w:cs="Courier New" w:hint="default"/>
      </w:rPr>
    </w:lvl>
    <w:lvl w:ilvl="2" w:tplc="04250005" w:tentative="1">
      <w:start w:val="1"/>
      <w:numFmt w:val="bullet"/>
      <w:lvlText w:val=""/>
      <w:lvlJc w:val="left"/>
      <w:pPr>
        <w:ind w:left="1800" w:hanging="360"/>
      </w:pPr>
      <w:rPr>
        <w:rFonts w:ascii="Wingdings" w:hAnsi="Wingdings" w:hint="default"/>
      </w:rPr>
    </w:lvl>
    <w:lvl w:ilvl="3" w:tplc="04250001" w:tentative="1">
      <w:start w:val="1"/>
      <w:numFmt w:val="bullet"/>
      <w:lvlText w:val=""/>
      <w:lvlJc w:val="left"/>
      <w:pPr>
        <w:ind w:left="2520" w:hanging="360"/>
      </w:pPr>
      <w:rPr>
        <w:rFonts w:ascii="Symbol" w:hAnsi="Symbol" w:hint="default"/>
      </w:rPr>
    </w:lvl>
    <w:lvl w:ilvl="4" w:tplc="04250003" w:tentative="1">
      <w:start w:val="1"/>
      <w:numFmt w:val="bullet"/>
      <w:lvlText w:val="o"/>
      <w:lvlJc w:val="left"/>
      <w:pPr>
        <w:ind w:left="3240" w:hanging="360"/>
      </w:pPr>
      <w:rPr>
        <w:rFonts w:ascii="Courier New" w:hAnsi="Courier New" w:cs="Courier New" w:hint="default"/>
      </w:rPr>
    </w:lvl>
    <w:lvl w:ilvl="5" w:tplc="04250005" w:tentative="1">
      <w:start w:val="1"/>
      <w:numFmt w:val="bullet"/>
      <w:lvlText w:val=""/>
      <w:lvlJc w:val="left"/>
      <w:pPr>
        <w:ind w:left="3960" w:hanging="360"/>
      </w:pPr>
      <w:rPr>
        <w:rFonts w:ascii="Wingdings" w:hAnsi="Wingdings" w:hint="default"/>
      </w:rPr>
    </w:lvl>
    <w:lvl w:ilvl="6" w:tplc="04250001" w:tentative="1">
      <w:start w:val="1"/>
      <w:numFmt w:val="bullet"/>
      <w:lvlText w:val=""/>
      <w:lvlJc w:val="left"/>
      <w:pPr>
        <w:ind w:left="4680" w:hanging="360"/>
      </w:pPr>
      <w:rPr>
        <w:rFonts w:ascii="Symbol" w:hAnsi="Symbol" w:hint="default"/>
      </w:rPr>
    </w:lvl>
    <w:lvl w:ilvl="7" w:tplc="04250003" w:tentative="1">
      <w:start w:val="1"/>
      <w:numFmt w:val="bullet"/>
      <w:lvlText w:val="o"/>
      <w:lvlJc w:val="left"/>
      <w:pPr>
        <w:ind w:left="5400" w:hanging="360"/>
      </w:pPr>
      <w:rPr>
        <w:rFonts w:ascii="Courier New" w:hAnsi="Courier New" w:cs="Courier New" w:hint="default"/>
      </w:rPr>
    </w:lvl>
    <w:lvl w:ilvl="8" w:tplc="04250005" w:tentative="1">
      <w:start w:val="1"/>
      <w:numFmt w:val="bullet"/>
      <w:lvlText w:val=""/>
      <w:lvlJc w:val="left"/>
      <w:pPr>
        <w:ind w:left="6120" w:hanging="360"/>
      </w:pPr>
      <w:rPr>
        <w:rFonts w:ascii="Wingdings" w:hAnsi="Wingdings" w:hint="default"/>
      </w:rPr>
    </w:lvl>
  </w:abstractNum>
  <w:abstractNum w:abstractNumId="14" w15:restartNumberingAfterBreak="0">
    <w:nsid w:val="1EA1C676"/>
    <w:multiLevelType w:val="hybridMultilevel"/>
    <w:tmpl w:val="FFFFFFFF"/>
    <w:lvl w:ilvl="0" w:tplc="4488636A">
      <w:start w:val="1"/>
      <w:numFmt w:val="decimal"/>
      <w:lvlText w:val="%1."/>
      <w:lvlJc w:val="left"/>
      <w:pPr>
        <w:ind w:left="720" w:hanging="360"/>
      </w:pPr>
    </w:lvl>
    <w:lvl w:ilvl="1" w:tplc="547ED6C2">
      <w:start w:val="1"/>
      <w:numFmt w:val="lowerLetter"/>
      <w:lvlText w:val="%2."/>
      <w:lvlJc w:val="left"/>
      <w:pPr>
        <w:ind w:left="1440" w:hanging="360"/>
      </w:pPr>
    </w:lvl>
    <w:lvl w:ilvl="2" w:tplc="5816C32A">
      <w:start w:val="1"/>
      <w:numFmt w:val="lowerRoman"/>
      <w:lvlText w:val="%3."/>
      <w:lvlJc w:val="right"/>
      <w:pPr>
        <w:ind w:left="2160" w:hanging="180"/>
      </w:pPr>
    </w:lvl>
    <w:lvl w:ilvl="3" w:tplc="BAF87190">
      <w:start w:val="1"/>
      <w:numFmt w:val="decimal"/>
      <w:lvlText w:val="%4."/>
      <w:lvlJc w:val="left"/>
      <w:pPr>
        <w:ind w:left="2880" w:hanging="360"/>
      </w:pPr>
    </w:lvl>
    <w:lvl w:ilvl="4" w:tplc="3FBA27D2">
      <w:start w:val="1"/>
      <w:numFmt w:val="lowerLetter"/>
      <w:lvlText w:val="%5."/>
      <w:lvlJc w:val="left"/>
      <w:pPr>
        <w:ind w:left="3600" w:hanging="360"/>
      </w:pPr>
    </w:lvl>
    <w:lvl w:ilvl="5" w:tplc="2154F8A0">
      <w:start w:val="1"/>
      <w:numFmt w:val="lowerRoman"/>
      <w:lvlText w:val="%6."/>
      <w:lvlJc w:val="right"/>
      <w:pPr>
        <w:ind w:left="4320" w:hanging="180"/>
      </w:pPr>
    </w:lvl>
    <w:lvl w:ilvl="6" w:tplc="A5786BB0">
      <w:start w:val="1"/>
      <w:numFmt w:val="decimal"/>
      <w:lvlText w:val="%7."/>
      <w:lvlJc w:val="left"/>
      <w:pPr>
        <w:ind w:left="5040" w:hanging="360"/>
      </w:pPr>
    </w:lvl>
    <w:lvl w:ilvl="7" w:tplc="A26EE1C8">
      <w:start w:val="1"/>
      <w:numFmt w:val="lowerLetter"/>
      <w:lvlText w:val="%8."/>
      <w:lvlJc w:val="left"/>
      <w:pPr>
        <w:ind w:left="5760" w:hanging="360"/>
      </w:pPr>
    </w:lvl>
    <w:lvl w:ilvl="8" w:tplc="740ECD68">
      <w:start w:val="1"/>
      <w:numFmt w:val="lowerRoman"/>
      <w:lvlText w:val="%9."/>
      <w:lvlJc w:val="right"/>
      <w:pPr>
        <w:ind w:left="6480" w:hanging="180"/>
      </w:pPr>
    </w:lvl>
  </w:abstractNum>
  <w:abstractNum w:abstractNumId="15" w15:restartNumberingAfterBreak="0">
    <w:nsid w:val="24BA292A"/>
    <w:multiLevelType w:val="singleLevel"/>
    <w:tmpl w:val="00000009"/>
    <w:lvl w:ilvl="0">
      <w:start w:val="1"/>
      <w:numFmt w:val="decimal"/>
      <w:lvlText w:val="%1."/>
      <w:lvlJc w:val="left"/>
      <w:pPr>
        <w:tabs>
          <w:tab w:val="num" w:pos="360"/>
        </w:tabs>
        <w:ind w:left="360" w:hanging="360"/>
      </w:pPr>
    </w:lvl>
  </w:abstractNum>
  <w:abstractNum w:abstractNumId="16" w15:restartNumberingAfterBreak="0">
    <w:nsid w:val="27872724"/>
    <w:multiLevelType w:val="hybridMultilevel"/>
    <w:tmpl w:val="BA3C1606"/>
    <w:lvl w:ilvl="0" w:tplc="04250001">
      <w:start w:val="1"/>
      <w:numFmt w:val="bullet"/>
      <w:lvlText w:val=""/>
      <w:lvlJc w:val="left"/>
      <w:pPr>
        <w:ind w:left="360" w:hanging="360"/>
      </w:pPr>
      <w:rPr>
        <w:rFonts w:ascii="Symbol" w:hAnsi="Symbol" w:hint="default"/>
      </w:rPr>
    </w:lvl>
    <w:lvl w:ilvl="1" w:tplc="04250003" w:tentative="1">
      <w:start w:val="1"/>
      <w:numFmt w:val="bullet"/>
      <w:lvlText w:val="o"/>
      <w:lvlJc w:val="left"/>
      <w:pPr>
        <w:ind w:left="1080" w:hanging="360"/>
      </w:pPr>
      <w:rPr>
        <w:rFonts w:ascii="Courier New" w:hAnsi="Courier New" w:cs="Courier New" w:hint="default"/>
      </w:rPr>
    </w:lvl>
    <w:lvl w:ilvl="2" w:tplc="04250005" w:tentative="1">
      <w:start w:val="1"/>
      <w:numFmt w:val="bullet"/>
      <w:lvlText w:val=""/>
      <w:lvlJc w:val="left"/>
      <w:pPr>
        <w:ind w:left="1800" w:hanging="360"/>
      </w:pPr>
      <w:rPr>
        <w:rFonts w:ascii="Wingdings" w:hAnsi="Wingdings" w:hint="default"/>
      </w:rPr>
    </w:lvl>
    <w:lvl w:ilvl="3" w:tplc="04250001" w:tentative="1">
      <w:start w:val="1"/>
      <w:numFmt w:val="bullet"/>
      <w:lvlText w:val=""/>
      <w:lvlJc w:val="left"/>
      <w:pPr>
        <w:ind w:left="2520" w:hanging="360"/>
      </w:pPr>
      <w:rPr>
        <w:rFonts w:ascii="Symbol" w:hAnsi="Symbol" w:hint="default"/>
      </w:rPr>
    </w:lvl>
    <w:lvl w:ilvl="4" w:tplc="04250003" w:tentative="1">
      <w:start w:val="1"/>
      <w:numFmt w:val="bullet"/>
      <w:lvlText w:val="o"/>
      <w:lvlJc w:val="left"/>
      <w:pPr>
        <w:ind w:left="3240" w:hanging="360"/>
      </w:pPr>
      <w:rPr>
        <w:rFonts w:ascii="Courier New" w:hAnsi="Courier New" w:cs="Courier New" w:hint="default"/>
      </w:rPr>
    </w:lvl>
    <w:lvl w:ilvl="5" w:tplc="04250005" w:tentative="1">
      <w:start w:val="1"/>
      <w:numFmt w:val="bullet"/>
      <w:lvlText w:val=""/>
      <w:lvlJc w:val="left"/>
      <w:pPr>
        <w:ind w:left="3960" w:hanging="360"/>
      </w:pPr>
      <w:rPr>
        <w:rFonts w:ascii="Wingdings" w:hAnsi="Wingdings" w:hint="default"/>
      </w:rPr>
    </w:lvl>
    <w:lvl w:ilvl="6" w:tplc="04250001" w:tentative="1">
      <w:start w:val="1"/>
      <w:numFmt w:val="bullet"/>
      <w:lvlText w:val=""/>
      <w:lvlJc w:val="left"/>
      <w:pPr>
        <w:ind w:left="4680" w:hanging="360"/>
      </w:pPr>
      <w:rPr>
        <w:rFonts w:ascii="Symbol" w:hAnsi="Symbol" w:hint="default"/>
      </w:rPr>
    </w:lvl>
    <w:lvl w:ilvl="7" w:tplc="04250003" w:tentative="1">
      <w:start w:val="1"/>
      <w:numFmt w:val="bullet"/>
      <w:lvlText w:val="o"/>
      <w:lvlJc w:val="left"/>
      <w:pPr>
        <w:ind w:left="5400" w:hanging="360"/>
      </w:pPr>
      <w:rPr>
        <w:rFonts w:ascii="Courier New" w:hAnsi="Courier New" w:cs="Courier New" w:hint="default"/>
      </w:rPr>
    </w:lvl>
    <w:lvl w:ilvl="8" w:tplc="04250005" w:tentative="1">
      <w:start w:val="1"/>
      <w:numFmt w:val="bullet"/>
      <w:lvlText w:val=""/>
      <w:lvlJc w:val="left"/>
      <w:pPr>
        <w:ind w:left="6120" w:hanging="360"/>
      </w:pPr>
      <w:rPr>
        <w:rFonts w:ascii="Wingdings" w:hAnsi="Wingdings" w:hint="default"/>
      </w:rPr>
    </w:lvl>
  </w:abstractNum>
  <w:abstractNum w:abstractNumId="17" w15:restartNumberingAfterBreak="0">
    <w:nsid w:val="27BC1F44"/>
    <w:multiLevelType w:val="hybridMultilevel"/>
    <w:tmpl w:val="64BE3628"/>
    <w:lvl w:ilvl="0" w:tplc="04250001">
      <w:start w:val="1"/>
      <w:numFmt w:val="bullet"/>
      <w:lvlText w:val=""/>
      <w:lvlJc w:val="left"/>
      <w:pPr>
        <w:ind w:left="360" w:hanging="360"/>
      </w:pPr>
      <w:rPr>
        <w:rFonts w:ascii="Symbol" w:hAnsi="Symbol" w:hint="default"/>
      </w:rPr>
    </w:lvl>
    <w:lvl w:ilvl="1" w:tplc="04250003" w:tentative="1">
      <w:start w:val="1"/>
      <w:numFmt w:val="bullet"/>
      <w:lvlText w:val="o"/>
      <w:lvlJc w:val="left"/>
      <w:pPr>
        <w:ind w:left="1080" w:hanging="360"/>
      </w:pPr>
      <w:rPr>
        <w:rFonts w:ascii="Courier New" w:hAnsi="Courier New" w:cs="Courier New" w:hint="default"/>
      </w:rPr>
    </w:lvl>
    <w:lvl w:ilvl="2" w:tplc="04250005" w:tentative="1">
      <w:start w:val="1"/>
      <w:numFmt w:val="bullet"/>
      <w:lvlText w:val=""/>
      <w:lvlJc w:val="left"/>
      <w:pPr>
        <w:ind w:left="1800" w:hanging="360"/>
      </w:pPr>
      <w:rPr>
        <w:rFonts w:ascii="Wingdings" w:hAnsi="Wingdings" w:hint="default"/>
      </w:rPr>
    </w:lvl>
    <w:lvl w:ilvl="3" w:tplc="04250001" w:tentative="1">
      <w:start w:val="1"/>
      <w:numFmt w:val="bullet"/>
      <w:lvlText w:val=""/>
      <w:lvlJc w:val="left"/>
      <w:pPr>
        <w:ind w:left="2520" w:hanging="360"/>
      </w:pPr>
      <w:rPr>
        <w:rFonts w:ascii="Symbol" w:hAnsi="Symbol" w:hint="default"/>
      </w:rPr>
    </w:lvl>
    <w:lvl w:ilvl="4" w:tplc="04250003" w:tentative="1">
      <w:start w:val="1"/>
      <w:numFmt w:val="bullet"/>
      <w:lvlText w:val="o"/>
      <w:lvlJc w:val="left"/>
      <w:pPr>
        <w:ind w:left="3240" w:hanging="360"/>
      </w:pPr>
      <w:rPr>
        <w:rFonts w:ascii="Courier New" w:hAnsi="Courier New" w:cs="Courier New" w:hint="default"/>
      </w:rPr>
    </w:lvl>
    <w:lvl w:ilvl="5" w:tplc="04250005" w:tentative="1">
      <w:start w:val="1"/>
      <w:numFmt w:val="bullet"/>
      <w:lvlText w:val=""/>
      <w:lvlJc w:val="left"/>
      <w:pPr>
        <w:ind w:left="3960" w:hanging="360"/>
      </w:pPr>
      <w:rPr>
        <w:rFonts w:ascii="Wingdings" w:hAnsi="Wingdings" w:hint="default"/>
      </w:rPr>
    </w:lvl>
    <w:lvl w:ilvl="6" w:tplc="04250001" w:tentative="1">
      <w:start w:val="1"/>
      <w:numFmt w:val="bullet"/>
      <w:lvlText w:val=""/>
      <w:lvlJc w:val="left"/>
      <w:pPr>
        <w:ind w:left="4680" w:hanging="360"/>
      </w:pPr>
      <w:rPr>
        <w:rFonts w:ascii="Symbol" w:hAnsi="Symbol" w:hint="default"/>
      </w:rPr>
    </w:lvl>
    <w:lvl w:ilvl="7" w:tplc="04250003" w:tentative="1">
      <w:start w:val="1"/>
      <w:numFmt w:val="bullet"/>
      <w:lvlText w:val="o"/>
      <w:lvlJc w:val="left"/>
      <w:pPr>
        <w:ind w:left="5400" w:hanging="360"/>
      </w:pPr>
      <w:rPr>
        <w:rFonts w:ascii="Courier New" w:hAnsi="Courier New" w:cs="Courier New" w:hint="default"/>
      </w:rPr>
    </w:lvl>
    <w:lvl w:ilvl="8" w:tplc="04250005" w:tentative="1">
      <w:start w:val="1"/>
      <w:numFmt w:val="bullet"/>
      <w:lvlText w:val=""/>
      <w:lvlJc w:val="left"/>
      <w:pPr>
        <w:ind w:left="6120" w:hanging="360"/>
      </w:pPr>
      <w:rPr>
        <w:rFonts w:ascii="Wingdings" w:hAnsi="Wingdings" w:hint="default"/>
      </w:rPr>
    </w:lvl>
  </w:abstractNum>
  <w:abstractNum w:abstractNumId="18" w15:restartNumberingAfterBreak="0">
    <w:nsid w:val="2947538C"/>
    <w:multiLevelType w:val="singleLevel"/>
    <w:tmpl w:val="00000009"/>
    <w:lvl w:ilvl="0">
      <w:start w:val="1"/>
      <w:numFmt w:val="decimal"/>
      <w:lvlText w:val="%1."/>
      <w:lvlJc w:val="left"/>
      <w:pPr>
        <w:tabs>
          <w:tab w:val="num" w:pos="360"/>
        </w:tabs>
        <w:ind w:left="360" w:hanging="360"/>
      </w:pPr>
    </w:lvl>
  </w:abstractNum>
  <w:abstractNum w:abstractNumId="19" w15:restartNumberingAfterBreak="0">
    <w:nsid w:val="3AF22334"/>
    <w:multiLevelType w:val="singleLevel"/>
    <w:tmpl w:val="00000009"/>
    <w:lvl w:ilvl="0">
      <w:start w:val="1"/>
      <w:numFmt w:val="decimal"/>
      <w:lvlText w:val="%1."/>
      <w:lvlJc w:val="left"/>
      <w:pPr>
        <w:tabs>
          <w:tab w:val="num" w:pos="360"/>
        </w:tabs>
        <w:ind w:left="360" w:hanging="360"/>
      </w:pPr>
    </w:lvl>
  </w:abstractNum>
  <w:abstractNum w:abstractNumId="20" w15:restartNumberingAfterBreak="0">
    <w:nsid w:val="3BC08AEA"/>
    <w:multiLevelType w:val="hybridMultilevel"/>
    <w:tmpl w:val="FFFFFFFF"/>
    <w:lvl w:ilvl="0" w:tplc="7386557C">
      <w:start w:val="1"/>
      <w:numFmt w:val="decimal"/>
      <w:lvlText w:val="%1."/>
      <w:lvlJc w:val="left"/>
      <w:pPr>
        <w:ind w:left="720" w:hanging="360"/>
      </w:pPr>
    </w:lvl>
    <w:lvl w:ilvl="1" w:tplc="DB8C1BBA">
      <w:start w:val="1"/>
      <w:numFmt w:val="lowerLetter"/>
      <w:lvlText w:val="%2."/>
      <w:lvlJc w:val="left"/>
      <w:pPr>
        <w:ind w:left="1440" w:hanging="360"/>
      </w:pPr>
    </w:lvl>
    <w:lvl w:ilvl="2" w:tplc="F2DA482C">
      <w:start w:val="1"/>
      <w:numFmt w:val="lowerRoman"/>
      <w:lvlText w:val="%3."/>
      <w:lvlJc w:val="right"/>
      <w:pPr>
        <w:ind w:left="2160" w:hanging="180"/>
      </w:pPr>
    </w:lvl>
    <w:lvl w:ilvl="3" w:tplc="4C2CB63C">
      <w:start w:val="1"/>
      <w:numFmt w:val="decimal"/>
      <w:lvlText w:val="%4."/>
      <w:lvlJc w:val="left"/>
      <w:pPr>
        <w:ind w:left="2880" w:hanging="360"/>
      </w:pPr>
    </w:lvl>
    <w:lvl w:ilvl="4" w:tplc="D10A1D96">
      <w:start w:val="1"/>
      <w:numFmt w:val="lowerLetter"/>
      <w:lvlText w:val="%5."/>
      <w:lvlJc w:val="left"/>
      <w:pPr>
        <w:ind w:left="3600" w:hanging="360"/>
      </w:pPr>
    </w:lvl>
    <w:lvl w:ilvl="5" w:tplc="4CE2EBD8">
      <w:start w:val="1"/>
      <w:numFmt w:val="lowerRoman"/>
      <w:lvlText w:val="%6."/>
      <w:lvlJc w:val="right"/>
      <w:pPr>
        <w:ind w:left="4320" w:hanging="180"/>
      </w:pPr>
    </w:lvl>
    <w:lvl w:ilvl="6" w:tplc="7CCACCBC">
      <w:start w:val="1"/>
      <w:numFmt w:val="decimal"/>
      <w:lvlText w:val="%7."/>
      <w:lvlJc w:val="left"/>
      <w:pPr>
        <w:ind w:left="5040" w:hanging="360"/>
      </w:pPr>
    </w:lvl>
    <w:lvl w:ilvl="7" w:tplc="EB9A03DC">
      <w:start w:val="1"/>
      <w:numFmt w:val="lowerLetter"/>
      <w:lvlText w:val="%8."/>
      <w:lvlJc w:val="left"/>
      <w:pPr>
        <w:ind w:left="5760" w:hanging="360"/>
      </w:pPr>
    </w:lvl>
    <w:lvl w:ilvl="8" w:tplc="6A08293A">
      <w:start w:val="1"/>
      <w:numFmt w:val="lowerRoman"/>
      <w:lvlText w:val="%9."/>
      <w:lvlJc w:val="right"/>
      <w:pPr>
        <w:ind w:left="6480" w:hanging="180"/>
      </w:pPr>
    </w:lvl>
  </w:abstractNum>
  <w:abstractNum w:abstractNumId="21" w15:restartNumberingAfterBreak="0">
    <w:nsid w:val="3D744E26"/>
    <w:multiLevelType w:val="hybridMultilevel"/>
    <w:tmpl w:val="AD227A52"/>
    <w:lvl w:ilvl="0" w:tplc="04250001">
      <w:start w:val="1"/>
      <w:numFmt w:val="bullet"/>
      <w:lvlText w:val=""/>
      <w:lvlJc w:val="left"/>
      <w:pPr>
        <w:ind w:left="360" w:hanging="360"/>
      </w:pPr>
      <w:rPr>
        <w:rFonts w:ascii="Symbol" w:hAnsi="Symbol" w:hint="default"/>
      </w:rPr>
    </w:lvl>
    <w:lvl w:ilvl="1" w:tplc="04250003" w:tentative="1">
      <w:start w:val="1"/>
      <w:numFmt w:val="bullet"/>
      <w:lvlText w:val="o"/>
      <w:lvlJc w:val="left"/>
      <w:pPr>
        <w:ind w:left="1080" w:hanging="360"/>
      </w:pPr>
      <w:rPr>
        <w:rFonts w:ascii="Courier New" w:hAnsi="Courier New" w:cs="Courier New" w:hint="default"/>
      </w:rPr>
    </w:lvl>
    <w:lvl w:ilvl="2" w:tplc="04250005" w:tentative="1">
      <w:start w:val="1"/>
      <w:numFmt w:val="bullet"/>
      <w:lvlText w:val=""/>
      <w:lvlJc w:val="left"/>
      <w:pPr>
        <w:ind w:left="1800" w:hanging="360"/>
      </w:pPr>
      <w:rPr>
        <w:rFonts w:ascii="Wingdings" w:hAnsi="Wingdings" w:hint="default"/>
      </w:rPr>
    </w:lvl>
    <w:lvl w:ilvl="3" w:tplc="04250001" w:tentative="1">
      <w:start w:val="1"/>
      <w:numFmt w:val="bullet"/>
      <w:lvlText w:val=""/>
      <w:lvlJc w:val="left"/>
      <w:pPr>
        <w:ind w:left="2520" w:hanging="360"/>
      </w:pPr>
      <w:rPr>
        <w:rFonts w:ascii="Symbol" w:hAnsi="Symbol" w:hint="default"/>
      </w:rPr>
    </w:lvl>
    <w:lvl w:ilvl="4" w:tplc="04250003" w:tentative="1">
      <w:start w:val="1"/>
      <w:numFmt w:val="bullet"/>
      <w:lvlText w:val="o"/>
      <w:lvlJc w:val="left"/>
      <w:pPr>
        <w:ind w:left="3240" w:hanging="360"/>
      </w:pPr>
      <w:rPr>
        <w:rFonts w:ascii="Courier New" w:hAnsi="Courier New" w:cs="Courier New" w:hint="default"/>
      </w:rPr>
    </w:lvl>
    <w:lvl w:ilvl="5" w:tplc="04250005" w:tentative="1">
      <w:start w:val="1"/>
      <w:numFmt w:val="bullet"/>
      <w:lvlText w:val=""/>
      <w:lvlJc w:val="left"/>
      <w:pPr>
        <w:ind w:left="3960" w:hanging="360"/>
      </w:pPr>
      <w:rPr>
        <w:rFonts w:ascii="Wingdings" w:hAnsi="Wingdings" w:hint="default"/>
      </w:rPr>
    </w:lvl>
    <w:lvl w:ilvl="6" w:tplc="04250001" w:tentative="1">
      <w:start w:val="1"/>
      <w:numFmt w:val="bullet"/>
      <w:lvlText w:val=""/>
      <w:lvlJc w:val="left"/>
      <w:pPr>
        <w:ind w:left="4680" w:hanging="360"/>
      </w:pPr>
      <w:rPr>
        <w:rFonts w:ascii="Symbol" w:hAnsi="Symbol" w:hint="default"/>
      </w:rPr>
    </w:lvl>
    <w:lvl w:ilvl="7" w:tplc="04250003" w:tentative="1">
      <w:start w:val="1"/>
      <w:numFmt w:val="bullet"/>
      <w:lvlText w:val="o"/>
      <w:lvlJc w:val="left"/>
      <w:pPr>
        <w:ind w:left="5400" w:hanging="360"/>
      </w:pPr>
      <w:rPr>
        <w:rFonts w:ascii="Courier New" w:hAnsi="Courier New" w:cs="Courier New" w:hint="default"/>
      </w:rPr>
    </w:lvl>
    <w:lvl w:ilvl="8" w:tplc="04250005" w:tentative="1">
      <w:start w:val="1"/>
      <w:numFmt w:val="bullet"/>
      <w:lvlText w:val=""/>
      <w:lvlJc w:val="left"/>
      <w:pPr>
        <w:ind w:left="6120" w:hanging="360"/>
      </w:pPr>
      <w:rPr>
        <w:rFonts w:ascii="Wingdings" w:hAnsi="Wingdings" w:hint="default"/>
      </w:rPr>
    </w:lvl>
  </w:abstractNum>
  <w:abstractNum w:abstractNumId="22" w15:restartNumberingAfterBreak="0">
    <w:nsid w:val="3DD017B5"/>
    <w:multiLevelType w:val="hybridMultilevel"/>
    <w:tmpl w:val="57A25DA0"/>
    <w:lvl w:ilvl="0" w:tplc="04250001">
      <w:start w:val="1"/>
      <w:numFmt w:val="bullet"/>
      <w:lvlText w:val=""/>
      <w:lvlJc w:val="left"/>
      <w:pPr>
        <w:ind w:left="1507" w:hanging="360"/>
      </w:pPr>
      <w:rPr>
        <w:rFonts w:ascii="Symbol" w:hAnsi="Symbol" w:hint="default"/>
      </w:rPr>
    </w:lvl>
    <w:lvl w:ilvl="1" w:tplc="04250003" w:tentative="1">
      <w:start w:val="1"/>
      <w:numFmt w:val="bullet"/>
      <w:lvlText w:val="o"/>
      <w:lvlJc w:val="left"/>
      <w:pPr>
        <w:ind w:left="2227" w:hanging="360"/>
      </w:pPr>
      <w:rPr>
        <w:rFonts w:ascii="Courier New" w:hAnsi="Courier New" w:cs="Courier New" w:hint="default"/>
      </w:rPr>
    </w:lvl>
    <w:lvl w:ilvl="2" w:tplc="04250005" w:tentative="1">
      <w:start w:val="1"/>
      <w:numFmt w:val="bullet"/>
      <w:lvlText w:val=""/>
      <w:lvlJc w:val="left"/>
      <w:pPr>
        <w:ind w:left="2947" w:hanging="360"/>
      </w:pPr>
      <w:rPr>
        <w:rFonts w:ascii="Wingdings" w:hAnsi="Wingdings" w:hint="default"/>
      </w:rPr>
    </w:lvl>
    <w:lvl w:ilvl="3" w:tplc="04250001" w:tentative="1">
      <w:start w:val="1"/>
      <w:numFmt w:val="bullet"/>
      <w:lvlText w:val=""/>
      <w:lvlJc w:val="left"/>
      <w:pPr>
        <w:ind w:left="3667" w:hanging="360"/>
      </w:pPr>
      <w:rPr>
        <w:rFonts w:ascii="Symbol" w:hAnsi="Symbol" w:hint="default"/>
      </w:rPr>
    </w:lvl>
    <w:lvl w:ilvl="4" w:tplc="04250003" w:tentative="1">
      <w:start w:val="1"/>
      <w:numFmt w:val="bullet"/>
      <w:lvlText w:val="o"/>
      <w:lvlJc w:val="left"/>
      <w:pPr>
        <w:ind w:left="4387" w:hanging="360"/>
      </w:pPr>
      <w:rPr>
        <w:rFonts w:ascii="Courier New" w:hAnsi="Courier New" w:cs="Courier New" w:hint="default"/>
      </w:rPr>
    </w:lvl>
    <w:lvl w:ilvl="5" w:tplc="04250005" w:tentative="1">
      <w:start w:val="1"/>
      <w:numFmt w:val="bullet"/>
      <w:lvlText w:val=""/>
      <w:lvlJc w:val="left"/>
      <w:pPr>
        <w:ind w:left="5107" w:hanging="360"/>
      </w:pPr>
      <w:rPr>
        <w:rFonts w:ascii="Wingdings" w:hAnsi="Wingdings" w:hint="default"/>
      </w:rPr>
    </w:lvl>
    <w:lvl w:ilvl="6" w:tplc="04250001" w:tentative="1">
      <w:start w:val="1"/>
      <w:numFmt w:val="bullet"/>
      <w:lvlText w:val=""/>
      <w:lvlJc w:val="left"/>
      <w:pPr>
        <w:ind w:left="5827" w:hanging="360"/>
      </w:pPr>
      <w:rPr>
        <w:rFonts w:ascii="Symbol" w:hAnsi="Symbol" w:hint="default"/>
      </w:rPr>
    </w:lvl>
    <w:lvl w:ilvl="7" w:tplc="04250003" w:tentative="1">
      <w:start w:val="1"/>
      <w:numFmt w:val="bullet"/>
      <w:lvlText w:val="o"/>
      <w:lvlJc w:val="left"/>
      <w:pPr>
        <w:ind w:left="6547" w:hanging="360"/>
      </w:pPr>
      <w:rPr>
        <w:rFonts w:ascii="Courier New" w:hAnsi="Courier New" w:cs="Courier New" w:hint="default"/>
      </w:rPr>
    </w:lvl>
    <w:lvl w:ilvl="8" w:tplc="04250005" w:tentative="1">
      <w:start w:val="1"/>
      <w:numFmt w:val="bullet"/>
      <w:lvlText w:val=""/>
      <w:lvlJc w:val="left"/>
      <w:pPr>
        <w:ind w:left="7267" w:hanging="360"/>
      </w:pPr>
      <w:rPr>
        <w:rFonts w:ascii="Wingdings" w:hAnsi="Wingdings" w:hint="default"/>
      </w:rPr>
    </w:lvl>
  </w:abstractNum>
  <w:abstractNum w:abstractNumId="23" w15:restartNumberingAfterBreak="0">
    <w:nsid w:val="3DFB1552"/>
    <w:multiLevelType w:val="hybridMultilevel"/>
    <w:tmpl w:val="2414710E"/>
    <w:lvl w:ilvl="0" w:tplc="04250001">
      <w:start w:val="1"/>
      <w:numFmt w:val="bullet"/>
      <w:lvlText w:val=""/>
      <w:lvlJc w:val="left"/>
      <w:pPr>
        <w:ind w:left="360" w:hanging="360"/>
      </w:pPr>
      <w:rPr>
        <w:rFonts w:ascii="Symbol" w:hAnsi="Symbol" w:hint="default"/>
      </w:rPr>
    </w:lvl>
    <w:lvl w:ilvl="1" w:tplc="04250003" w:tentative="1">
      <w:start w:val="1"/>
      <w:numFmt w:val="bullet"/>
      <w:lvlText w:val="o"/>
      <w:lvlJc w:val="left"/>
      <w:pPr>
        <w:ind w:left="1080" w:hanging="360"/>
      </w:pPr>
      <w:rPr>
        <w:rFonts w:ascii="Courier New" w:hAnsi="Courier New" w:cs="Courier New" w:hint="default"/>
      </w:rPr>
    </w:lvl>
    <w:lvl w:ilvl="2" w:tplc="04250005" w:tentative="1">
      <w:start w:val="1"/>
      <w:numFmt w:val="bullet"/>
      <w:lvlText w:val=""/>
      <w:lvlJc w:val="left"/>
      <w:pPr>
        <w:ind w:left="1800" w:hanging="360"/>
      </w:pPr>
      <w:rPr>
        <w:rFonts w:ascii="Wingdings" w:hAnsi="Wingdings" w:hint="default"/>
      </w:rPr>
    </w:lvl>
    <w:lvl w:ilvl="3" w:tplc="04250001" w:tentative="1">
      <w:start w:val="1"/>
      <w:numFmt w:val="bullet"/>
      <w:lvlText w:val=""/>
      <w:lvlJc w:val="left"/>
      <w:pPr>
        <w:ind w:left="2520" w:hanging="360"/>
      </w:pPr>
      <w:rPr>
        <w:rFonts w:ascii="Symbol" w:hAnsi="Symbol" w:hint="default"/>
      </w:rPr>
    </w:lvl>
    <w:lvl w:ilvl="4" w:tplc="04250003" w:tentative="1">
      <w:start w:val="1"/>
      <w:numFmt w:val="bullet"/>
      <w:lvlText w:val="o"/>
      <w:lvlJc w:val="left"/>
      <w:pPr>
        <w:ind w:left="3240" w:hanging="360"/>
      </w:pPr>
      <w:rPr>
        <w:rFonts w:ascii="Courier New" w:hAnsi="Courier New" w:cs="Courier New" w:hint="default"/>
      </w:rPr>
    </w:lvl>
    <w:lvl w:ilvl="5" w:tplc="04250005" w:tentative="1">
      <w:start w:val="1"/>
      <w:numFmt w:val="bullet"/>
      <w:lvlText w:val=""/>
      <w:lvlJc w:val="left"/>
      <w:pPr>
        <w:ind w:left="3960" w:hanging="360"/>
      </w:pPr>
      <w:rPr>
        <w:rFonts w:ascii="Wingdings" w:hAnsi="Wingdings" w:hint="default"/>
      </w:rPr>
    </w:lvl>
    <w:lvl w:ilvl="6" w:tplc="04250001" w:tentative="1">
      <w:start w:val="1"/>
      <w:numFmt w:val="bullet"/>
      <w:lvlText w:val=""/>
      <w:lvlJc w:val="left"/>
      <w:pPr>
        <w:ind w:left="4680" w:hanging="360"/>
      </w:pPr>
      <w:rPr>
        <w:rFonts w:ascii="Symbol" w:hAnsi="Symbol" w:hint="default"/>
      </w:rPr>
    </w:lvl>
    <w:lvl w:ilvl="7" w:tplc="04250003" w:tentative="1">
      <w:start w:val="1"/>
      <w:numFmt w:val="bullet"/>
      <w:lvlText w:val="o"/>
      <w:lvlJc w:val="left"/>
      <w:pPr>
        <w:ind w:left="5400" w:hanging="360"/>
      </w:pPr>
      <w:rPr>
        <w:rFonts w:ascii="Courier New" w:hAnsi="Courier New" w:cs="Courier New" w:hint="default"/>
      </w:rPr>
    </w:lvl>
    <w:lvl w:ilvl="8" w:tplc="04250005" w:tentative="1">
      <w:start w:val="1"/>
      <w:numFmt w:val="bullet"/>
      <w:lvlText w:val=""/>
      <w:lvlJc w:val="left"/>
      <w:pPr>
        <w:ind w:left="6120" w:hanging="360"/>
      </w:pPr>
      <w:rPr>
        <w:rFonts w:ascii="Wingdings" w:hAnsi="Wingdings" w:hint="default"/>
      </w:rPr>
    </w:lvl>
  </w:abstractNum>
  <w:abstractNum w:abstractNumId="24" w15:restartNumberingAfterBreak="0">
    <w:nsid w:val="486E5F6B"/>
    <w:multiLevelType w:val="hybridMultilevel"/>
    <w:tmpl w:val="8E967A52"/>
    <w:lvl w:ilvl="0" w:tplc="04250001">
      <w:start w:val="1"/>
      <w:numFmt w:val="bullet"/>
      <w:lvlText w:val=""/>
      <w:lvlJc w:val="left"/>
      <w:pPr>
        <w:ind w:left="360" w:hanging="360"/>
      </w:pPr>
      <w:rPr>
        <w:rFonts w:ascii="Symbol" w:hAnsi="Symbol" w:hint="default"/>
      </w:rPr>
    </w:lvl>
    <w:lvl w:ilvl="1" w:tplc="04250003" w:tentative="1">
      <w:start w:val="1"/>
      <w:numFmt w:val="bullet"/>
      <w:lvlText w:val="o"/>
      <w:lvlJc w:val="left"/>
      <w:pPr>
        <w:ind w:left="1080" w:hanging="360"/>
      </w:pPr>
      <w:rPr>
        <w:rFonts w:ascii="Courier New" w:hAnsi="Courier New" w:cs="Courier New" w:hint="default"/>
      </w:rPr>
    </w:lvl>
    <w:lvl w:ilvl="2" w:tplc="04250005" w:tentative="1">
      <w:start w:val="1"/>
      <w:numFmt w:val="bullet"/>
      <w:lvlText w:val=""/>
      <w:lvlJc w:val="left"/>
      <w:pPr>
        <w:ind w:left="1800" w:hanging="360"/>
      </w:pPr>
      <w:rPr>
        <w:rFonts w:ascii="Wingdings" w:hAnsi="Wingdings" w:hint="default"/>
      </w:rPr>
    </w:lvl>
    <w:lvl w:ilvl="3" w:tplc="04250001" w:tentative="1">
      <w:start w:val="1"/>
      <w:numFmt w:val="bullet"/>
      <w:lvlText w:val=""/>
      <w:lvlJc w:val="left"/>
      <w:pPr>
        <w:ind w:left="2520" w:hanging="360"/>
      </w:pPr>
      <w:rPr>
        <w:rFonts w:ascii="Symbol" w:hAnsi="Symbol" w:hint="default"/>
      </w:rPr>
    </w:lvl>
    <w:lvl w:ilvl="4" w:tplc="04250003" w:tentative="1">
      <w:start w:val="1"/>
      <w:numFmt w:val="bullet"/>
      <w:lvlText w:val="o"/>
      <w:lvlJc w:val="left"/>
      <w:pPr>
        <w:ind w:left="3240" w:hanging="360"/>
      </w:pPr>
      <w:rPr>
        <w:rFonts w:ascii="Courier New" w:hAnsi="Courier New" w:cs="Courier New" w:hint="default"/>
      </w:rPr>
    </w:lvl>
    <w:lvl w:ilvl="5" w:tplc="04250005" w:tentative="1">
      <w:start w:val="1"/>
      <w:numFmt w:val="bullet"/>
      <w:lvlText w:val=""/>
      <w:lvlJc w:val="left"/>
      <w:pPr>
        <w:ind w:left="3960" w:hanging="360"/>
      </w:pPr>
      <w:rPr>
        <w:rFonts w:ascii="Wingdings" w:hAnsi="Wingdings" w:hint="default"/>
      </w:rPr>
    </w:lvl>
    <w:lvl w:ilvl="6" w:tplc="04250001" w:tentative="1">
      <w:start w:val="1"/>
      <w:numFmt w:val="bullet"/>
      <w:lvlText w:val=""/>
      <w:lvlJc w:val="left"/>
      <w:pPr>
        <w:ind w:left="4680" w:hanging="360"/>
      </w:pPr>
      <w:rPr>
        <w:rFonts w:ascii="Symbol" w:hAnsi="Symbol" w:hint="default"/>
      </w:rPr>
    </w:lvl>
    <w:lvl w:ilvl="7" w:tplc="04250003" w:tentative="1">
      <w:start w:val="1"/>
      <w:numFmt w:val="bullet"/>
      <w:lvlText w:val="o"/>
      <w:lvlJc w:val="left"/>
      <w:pPr>
        <w:ind w:left="5400" w:hanging="360"/>
      </w:pPr>
      <w:rPr>
        <w:rFonts w:ascii="Courier New" w:hAnsi="Courier New" w:cs="Courier New" w:hint="default"/>
      </w:rPr>
    </w:lvl>
    <w:lvl w:ilvl="8" w:tplc="04250005" w:tentative="1">
      <w:start w:val="1"/>
      <w:numFmt w:val="bullet"/>
      <w:lvlText w:val=""/>
      <w:lvlJc w:val="left"/>
      <w:pPr>
        <w:ind w:left="6120" w:hanging="360"/>
      </w:pPr>
      <w:rPr>
        <w:rFonts w:ascii="Wingdings" w:hAnsi="Wingdings" w:hint="default"/>
      </w:rPr>
    </w:lvl>
  </w:abstractNum>
  <w:abstractNum w:abstractNumId="25" w15:restartNumberingAfterBreak="0">
    <w:nsid w:val="4A5202C8"/>
    <w:multiLevelType w:val="hybridMultilevel"/>
    <w:tmpl w:val="9F0E42BC"/>
    <w:lvl w:ilvl="0" w:tplc="75DCFF30">
      <w:start w:val="1"/>
      <w:numFmt w:val="bullet"/>
      <w:lvlText w:val=""/>
      <w:lvlJc w:val="left"/>
      <w:pPr>
        <w:ind w:left="1020" w:hanging="360"/>
      </w:pPr>
      <w:rPr>
        <w:rFonts w:ascii="Symbol" w:hAnsi="Symbol"/>
      </w:rPr>
    </w:lvl>
    <w:lvl w:ilvl="1" w:tplc="6D8E68F6">
      <w:start w:val="1"/>
      <w:numFmt w:val="bullet"/>
      <w:lvlText w:val=""/>
      <w:lvlJc w:val="left"/>
      <w:pPr>
        <w:ind w:left="1020" w:hanging="360"/>
      </w:pPr>
      <w:rPr>
        <w:rFonts w:ascii="Symbol" w:hAnsi="Symbol"/>
      </w:rPr>
    </w:lvl>
    <w:lvl w:ilvl="2" w:tplc="14D46E5C">
      <w:start w:val="1"/>
      <w:numFmt w:val="bullet"/>
      <w:lvlText w:val=""/>
      <w:lvlJc w:val="left"/>
      <w:pPr>
        <w:ind w:left="1020" w:hanging="360"/>
      </w:pPr>
      <w:rPr>
        <w:rFonts w:ascii="Symbol" w:hAnsi="Symbol"/>
      </w:rPr>
    </w:lvl>
    <w:lvl w:ilvl="3" w:tplc="28BAE034">
      <w:start w:val="1"/>
      <w:numFmt w:val="bullet"/>
      <w:lvlText w:val=""/>
      <w:lvlJc w:val="left"/>
      <w:pPr>
        <w:ind w:left="1020" w:hanging="360"/>
      </w:pPr>
      <w:rPr>
        <w:rFonts w:ascii="Symbol" w:hAnsi="Symbol"/>
      </w:rPr>
    </w:lvl>
    <w:lvl w:ilvl="4" w:tplc="B2E81328">
      <w:start w:val="1"/>
      <w:numFmt w:val="bullet"/>
      <w:lvlText w:val=""/>
      <w:lvlJc w:val="left"/>
      <w:pPr>
        <w:ind w:left="1020" w:hanging="360"/>
      </w:pPr>
      <w:rPr>
        <w:rFonts w:ascii="Symbol" w:hAnsi="Symbol"/>
      </w:rPr>
    </w:lvl>
    <w:lvl w:ilvl="5" w:tplc="635C4BCE">
      <w:start w:val="1"/>
      <w:numFmt w:val="bullet"/>
      <w:lvlText w:val=""/>
      <w:lvlJc w:val="left"/>
      <w:pPr>
        <w:ind w:left="1020" w:hanging="360"/>
      </w:pPr>
      <w:rPr>
        <w:rFonts w:ascii="Symbol" w:hAnsi="Symbol"/>
      </w:rPr>
    </w:lvl>
    <w:lvl w:ilvl="6" w:tplc="9D4E28C8">
      <w:start w:val="1"/>
      <w:numFmt w:val="bullet"/>
      <w:lvlText w:val=""/>
      <w:lvlJc w:val="left"/>
      <w:pPr>
        <w:ind w:left="1020" w:hanging="360"/>
      </w:pPr>
      <w:rPr>
        <w:rFonts w:ascii="Symbol" w:hAnsi="Symbol"/>
      </w:rPr>
    </w:lvl>
    <w:lvl w:ilvl="7" w:tplc="F9F02C10">
      <w:start w:val="1"/>
      <w:numFmt w:val="bullet"/>
      <w:lvlText w:val=""/>
      <w:lvlJc w:val="left"/>
      <w:pPr>
        <w:ind w:left="1020" w:hanging="360"/>
      </w:pPr>
      <w:rPr>
        <w:rFonts w:ascii="Symbol" w:hAnsi="Symbol"/>
      </w:rPr>
    </w:lvl>
    <w:lvl w:ilvl="8" w:tplc="D5A6EE12">
      <w:start w:val="1"/>
      <w:numFmt w:val="bullet"/>
      <w:lvlText w:val=""/>
      <w:lvlJc w:val="left"/>
      <w:pPr>
        <w:ind w:left="1020" w:hanging="360"/>
      </w:pPr>
      <w:rPr>
        <w:rFonts w:ascii="Symbol" w:hAnsi="Symbol"/>
      </w:rPr>
    </w:lvl>
  </w:abstractNum>
  <w:abstractNum w:abstractNumId="26" w15:restartNumberingAfterBreak="0">
    <w:nsid w:val="52541D0D"/>
    <w:multiLevelType w:val="hybridMultilevel"/>
    <w:tmpl w:val="52448B52"/>
    <w:lvl w:ilvl="0" w:tplc="57024DB0">
      <w:start w:val="1"/>
      <w:numFmt w:val="bullet"/>
      <w:lvlText w:val=""/>
      <w:lvlJc w:val="left"/>
      <w:pPr>
        <w:ind w:left="720" w:hanging="360"/>
      </w:pPr>
      <w:rPr>
        <w:rFonts w:ascii="Symbol" w:hAnsi="Symbol"/>
      </w:rPr>
    </w:lvl>
    <w:lvl w:ilvl="1" w:tplc="B8147642">
      <w:start w:val="1"/>
      <w:numFmt w:val="bullet"/>
      <w:lvlText w:val=""/>
      <w:lvlJc w:val="left"/>
      <w:pPr>
        <w:ind w:left="720" w:hanging="360"/>
      </w:pPr>
      <w:rPr>
        <w:rFonts w:ascii="Symbol" w:hAnsi="Symbol"/>
      </w:rPr>
    </w:lvl>
    <w:lvl w:ilvl="2" w:tplc="3946A686">
      <w:start w:val="1"/>
      <w:numFmt w:val="bullet"/>
      <w:lvlText w:val=""/>
      <w:lvlJc w:val="left"/>
      <w:pPr>
        <w:ind w:left="720" w:hanging="360"/>
      </w:pPr>
      <w:rPr>
        <w:rFonts w:ascii="Symbol" w:hAnsi="Symbol"/>
      </w:rPr>
    </w:lvl>
    <w:lvl w:ilvl="3" w:tplc="D52ED0AC">
      <w:start w:val="1"/>
      <w:numFmt w:val="bullet"/>
      <w:lvlText w:val=""/>
      <w:lvlJc w:val="left"/>
      <w:pPr>
        <w:ind w:left="720" w:hanging="360"/>
      </w:pPr>
      <w:rPr>
        <w:rFonts w:ascii="Symbol" w:hAnsi="Symbol"/>
      </w:rPr>
    </w:lvl>
    <w:lvl w:ilvl="4" w:tplc="15744494">
      <w:start w:val="1"/>
      <w:numFmt w:val="bullet"/>
      <w:lvlText w:val=""/>
      <w:lvlJc w:val="left"/>
      <w:pPr>
        <w:ind w:left="720" w:hanging="360"/>
      </w:pPr>
      <w:rPr>
        <w:rFonts w:ascii="Symbol" w:hAnsi="Symbol"/>
      </w:rPr>
    </w:lvl>
    <w:lvl w:ilvl="5" w:tplc="6FC44F34">
      <w:start w:val="1"/>
      <w:numFmt w:val="bullet"/>
      <w:lvlText w:val=""/>
      <w:lvlJc w:val="left"/>
      <w:pPr>
        <w:ind w:left="720" w:hanging="360"/>
      </w:pPr>
      <w:rPr>
        <w:rFonts w:ascii="Symbol" w:hAnsi="Symbol"/>
      </w:rPr>
    </w:lvl>
    <w:lvl w:ilvl="6" w:tplc="D0BC792E">
      <w:start w:val="1"/>
      <w:numFmt w:val="bullet"/>
      <w:lvlText w:val=""/>
      <w:lvlJc w:val="left"/>
      <w:pPr>
        <w:ind w:left="720" w:hanging="360"/>
      </w:pPr>
      <w:rPr>
        <w:rFonts w:ascii="Symbol" w:hAnsi="Symbol"/>
      </w:rPr>
    </w:lvl>
    <w:lvl w:ilvl="7" w:tplc="413A97BC">
      <w:start w:val="1"/>
      <w:numFmt w:val="bullet"/>
      <w:lvlText w:val=""/>
      <w:lvlJc w:val="left"/>
      <w:pPr>
        <w:ind w:left="720" w:hanging="360"/>
      </w:pPr>
      <w:rPr>
        <w:rFonts w:ascii="Symbol" w:hAnsi="Symbol"/>
      </w:rPr>
    </w:lvl>
    <w:lvl w:ilvl="8" w:tplc="8A4AD7C2">
      <w:start w:val="1"/>
      <w:numFmt w:val="bullet"/>
      <w:lvlText w:val=""/>
      <w:lvlJc w:val="left"/>
      <w:pPr>
        <w:ind w:left="720" w:hanging="360"/>
      </w:pPr>
      <w:rPr>
        <w:rFonts w:ascii="Symbol" w:hAnsi="Symbol"/>
      </w:rPr>
    </w:lvl>
  </w:abstractNum>
  <w:abstractNum w:abstractNumId="27" w15:restartNumberingAfterBreak="0">
    <w:nsid w:val="530B1D57"/>
    <w:multiLevelType w:val="hybridMultilevel"/>
    <w:tmpl w:val="961AD5DC"/>
    <w:lvl w:ilvl="0" w:tplc="04250001">
      <w:start w:val="1"/>
      <w:numFmt w:val="bullet"/>
      <w:lvlText w:val=""/>
      <w:lvlJc w:val="left"/>
      <w:pPr>
        <w:ind w:left="1288" w:hanging="360"/>
      </w:pPr>
      <w:rPr>
        <w:rFonts w:ascii="Symbol" w:hAnsi="Symbol" w:hint="default"/>
      </w:rPr>
    </w:lvl>
    <w:lvl w:ilvl="1" w:tplc="04250003" w:tentative="1">
      <w:start w:val="1"/>
      <w:numFmt w:val="bullet"/>
      <w:lvlText w:val="o"/>
      <w:lvlJc w:val="left"/>
      <w:pPr>
        <w:ind w:left="2008" w:hanging="360"/>
      </w:pPr>
      <w:rPr>
        <w:rFonts w:ascii="Courier New" w:hAnsi="Courier New" w:cs="Courier New" w:hint="default"/>
      </w:rPr>
    </w:lvl>
    <w:lvl w:ilvl="2" w:tplc="04250005" w:tentative="1">
      <w:start w:val="1"/>
      <w:numFmt w:val="bullet"/>
      <w:lvlText w:val=""/>
      <w:lvlJc w:val="left"/>
      <w:pPr>
        <w:ind w:left="2728" w:hanging="360"/>
      </w:pPr>
      <w:rPr>
        <w:rFonts w:ascii="Wingdings" w:hAnsi="Wingdings" w:hint="default"/>
      </w:rPr>
    </w:lvl>
    <w:lvl w:ilvl="3" w:tplc="04250001" w:tentative="1">
      <w:start w:val="1"/>
      <w:numFmt w:val="bullet"/>
      <w:lvlText w:val=""/>
      <w:lvlJc w:val="left"/>
      <w:pPr>
        <w:ind w:left="3448" w:hanging="360"/>
      </w:pPr>
      <w:rPr>
        <w:rFonts w:ascii="Symbol" w:hAnsi="Symbol" w:hint="default"/>
      </w:rPr>
    </w:lvl>
    <w:lvl w:ilvl="4" w:tplc="04250003" w:tentative="1">
      <w:start w:val="1"/>
      <w:numFmt w:val="bullet"/>
      <w:lvlText w:val="o"/>
      <w:lvlJc w:val="left"/>
      <w:pPr>
        <w:ind w:left="4168" w:hanging="360"/>
      </w:pPr>
      <w:rPr>
        <w:rFonts w:ascii="Courier New" w:hAnsi="Courier New" w:cs="Courier New" w:hint="default"/>
      </w:rPr>
    </w:lvl>
    <w:lvl w:ilvl="5" w:tplc="04250005" w:tentative="1">
      <w:start w:val="1"/>
      <w:numFmt w:val="bullet"/>
      <w:lvlText w:val=""/>
      <w:lvlJc w:val="left"/>
      <w:pPr>
        <w:ind w:left="4888" w:hanging="360"/>
      </w:pPr>
      <w:rPr>
        <w:rFonts w:ascii="Wingdings" w:hAnsi="Wingdings" w:hint="default"/>
      </w:rPr>
    </w:lvl>
    <w:lvl w:ilvl="6" w:tplc="04250001" w:tentative="1">
      <w:start w:val="1"/>
      <w:numFmt w:val="bullet"/>
      <w:lvlText w:val=""/>
      <w:lvlJc w:val="left"/>
      <w:pPr>
        <w:ind w:left="5608" w:hanging="360"/>
      </w:pPr>
      <w:rPr>
        <w:rFonts w:ascii="Symbol" w:hAnsi="Symbol" w:hint="default"/>
      </w:rPr>
    </w:lvl>
    <w:lvl w:ilvl="7" w:tplc="04250003" w:tentative="1">
      <w:start w:val="1"/>
      <w:numFmt w:val="bullet"/>
      <w:lvlText w:val="o"/>
      <w:lvlJc w:val="left"/>
      <w:pPr>
        <w:ind w:left="6328" w:hanging="360"/>
      </w:pPr>
      <w:rPr>
        <w:rFonts w:ascii="Courier New" w:hAnsi="Courier New" w:cs="Courier New" w:hint="default"/>
      </w:rPr>
    </w:lvl>
    <w:lvl w:ilvl="8" w:tplc="04250005" w:tentative="1">
      <w:start w:val="1"/>
      <w:numFmt w:val="bullet"/>
      <w:lvlText w:val=""/>
      <w:lvlJc w:val="left"/>
      <w:pPr>
        <w:ind w:left="7048" w:hanging="360"/>
      </w:pPr>
      <w:rPr>
        <w:rFonts w:ascii="Wingdings" w:hAnsi="Wingdings" w:hint="default"/>
      </w:rPr>
    </w:lvl>
  </w:abstractNum>
  <w:abstractNum w:abstractNumId="28" w15:restartNumberingAfterBreak="0">
    <w:nsid w:val="539965C4"/>
    <w:multiLevelType w:val="hybridMultilevel"/>
    <w:tmpl w:val="CD40B764"/>
    <w:lvl w:ilvl="0" w:tplc="04250001">
      <w:start w:val="1"/>
      <w:numFmt w:val="bullet"/>
      <w:lvlText w:val=""/>
      <w:lvlJc w:val="left"/>
      <w:pPr>
        <w:ind w:left="360" w:hanging="360"/>
      </w:pPr>
      <w:rPr>
        <w:rFonts w:ascii="Symbol" w:hAnsi="Symbol" w:hint="default"/>
      </w:rPr>
    </w:lvl>
    <w:lvl w:ilvl="1" w:tplc="04250003" w:tentative="1">
      <w:start w:val="1"/>
      <w:numFmt w:val="bullet"/>
      <w:lvlText w:val="o"/>
      <w:lvlJc w:val="left"/>
      <w:pPr>
        <w:ind w:left="1080" w:hanging="360"/>
      </w:pPr>
      <w:rPr>
        <w:rFonts w:ascii="Courier New" w:hAnsi="Courier New" w:cs="Courier New" w:hint="default"/>
      </w:rPr>
    </w:lvl>
    <w:lvl w:ilvl="2" w:tplc="04250005" w:tentative="1">
      <w:start w:val="1"/>
      <w:numFmt w:val="bullet"/>
      <w:lvlText w:val=""/>
      <w:lvlJc w:val="left"/>
      <w:pPr>
        <w:ind w:left="1800" w:hanging="360"/>
      </w:pPr>
      <w:rPr>
        <w:rFonts w:ascii="Wingdings" w:hAnsi="Wingdings" w:hint="default"/>
      </w:rPr>
    </w:lvl>
    <w:lvl w:ilvl="3" w:tplc="04250001" w:tentative="1">
      <w:start w:val="1"/>
      <w:numFmt w:val="bullet"/>
      <w:lvlText w:val=""/>
      <w:lvlJc w:val="left"/>
      <w:pPr>
        <w:ind w:left="2520" w:hanging="360"/>
      </w:pPr>
      <w:rPr>
        <w:rFonts w:ascii="Symbol" w:hAnsi="Symbol" w:hint="default"/>
      </w:rPr>
    </w:lvl>
    <w:lvl w:ilvl="4" w:tplc="04250003" w:tentative="1">
      <w:start w:val="1"/>
      <w:numFmt w:val="bullet"/>
      <w:lvlText w:val="o"/>
      <w:lvlJc w:val="left"/>
      <w:pPr>
        <w:ind w:left="3240" w:hanging="360"/>
      </w:pPr>
      <w:rPr>
        <w:rFonts w:ascii="Courier New" w:hAnsi="Courier New" w:cs="Courier New" w:hint="default"/>
      </w:rPr>
    </w:lvl>
    <w:lvl w:ilvl="5" w:tplc="04250005" w:tentative="1">
      <w:start w:val="1"/>
      <w:numFmt w:val="bullet"/>
      <w:lvlText w:val=""/>
      <w:lvlJc w:val="left"/>
      <w:pPr>
        <w:ind w:left="3960" w:hanging="360"/>
      </w:pPr>
      <w:rPr>
        <w:rFonts w:ascii="Wingdings" w:hAnsi="Wingdings" w:hint="default"/>
      </w:rPr>
    </w:lvl>
    <w:lvl w:ilvl="6" w:tplc="04250001" w:tentative="1">
      <w:start w:val="1"/>
      <w:numFmt w:val="bullet"/>
      <w:lvlText w:val=""/>
      <w:lvlJc w:val="left"/>
      <w:pPr>
        <w:ind w:left="4680" w:hanging="360"/>
      </w:pPr>
      <w:rPr>
        <w:rFonts w:ascii="Symbol" w:hAnsi="Symbol" w:hint="default"/>
      </w:rPr>
    </w:lvl>
    <w:lvl w:ilvl="7" w:tplc="04250003" w:tentative="1">
      <w:start w:val="1"/>
      <w:numFmt w:val="bullet"/>
      <w:lvlText w:val="o"/>
      <w:lvlJc w:val="left"/>
      <w:pPr>
        <w:ind w:left="5400" w:hanging="360"/>
      </w:pPr>
      <w:rPr>
        <w:rFonts w:ascii="Courier New" w:hAnsi="Courier New" w:cs="Courier New" w:hint="default"/>
      </w:rPr>
    </w:lvl>
    <w:lvl w:ilvl="8" w:tplc="04250005" w:tentative="1">
      <w:start w:val="1"/>
      <w:numFmt w:val="bullet"/>
      <w:lvlText w:val=""/>
      <w:lvlJc w:val="left"/>
      <w:pPr>
        <w:ind w:left="6120" w:hanging="360"/>
      </w:pPr>
      <w:rPr>
        <w:rFonts w:ascii="Wingdings" w:hAnsi="Wingdings" w:hint="default"/>
      </w:rPr>
    </w:lvl>
  </w:abstractNum>
  <w:abstractNum w:abstractNumId="29" w15:restartNumberingAfterBreak="0">
    <w:nsid w:val="56634B7C"/>
    <w:multiLevelType w:val="hybridMultilevel"/>
    <w:tmpl w:val="A3E61EDE"/>
    <w:lvl w:ilvl="0" w:tplc="A4D28A88">
      <w:start w:val="1"/>
      <w:numFmt w:val="bullet"/>
      <w:lvlText w:val=""/>
      <w:lvlJc w:val="left"/>
      <w:pPr>
        <w:ind w:left="1020" w:hanging="360"/>
      </w:pPr>
      <w:rPr>
        <w:rFonts w:ascii="Symbol" w:hAnsi="Symbol"/>
      </w:rPr>
    </w:lvl>
    <w:lvl w:ilvl="1" w:tplc="1AC43420">
      <w:start w:val="1"/>
      <w:numFmt w:val="bullet"/>
      <w:lvlText w:val=""/>
      <w:lvlJc w:val="left"/>
      <w:pPr>
        <w:ind w:left="1020" w:hanging="360"/>
      </w:pPr>
      <w:rPr>
        <w:rFonts w:ascii="Symbol" w:hAnsi="Symbol"/>
      </w:rPr>
    </w:lvl>
    <w:lvl w:ilvl="2" w:tplc="FDCC3A3C">
      <w:start w:val="1"/>
      <w:numFmt w:val="bullet"/>
      <w:lvlText w:val=""/>
      <w:lvlJc w:val="left"/>
      <w:pPr>
        <w:ind w:left="1020" w:hanging="360"/>
      </w:pPr>
      <w:rPr>
        <w:rFonts w:ascii="Symbol" w:hAnsi="Symbol"/>
      </w:rPr>
    </w:lvl>
    <w:lvl w:ilvl="3" w:tplc="9B58FEA4">
      <w:start w:val="1"/>
      <w:numFmt w:val="bullet"/>
      <w:lvlText w:val=""/>
      <w:lvlJc w:val="left"/>
      <w:pPr>
        <w:ind w:left="1020" w:hanging="360"/>
      </w:pPr>
      <w:rPr>
        <w:rFonts w:ascii="Symbol" w:hAnsi="Symbol"/>
      </w:rPr>
    </w:lvl>
    <w:lvl w:ilvl="4" w:tplc="95B278C4">
      <w:start w:val="1"/>
      <w:numFmt w:val="bullet"/>
      <w:lvlText w:val=""/>
      <w:lvlJc w:val="left"/>
      <w:pPr>
        <w:ind w:left="1020" w:hanging="360"/>
      </w:pPr>
      <w:rPr>
        <w:rFonts w:ascii="Symbol" w:hAnsi="Symbol"/>
      </w:rPr>
    </w:lvl>
    <w:lvl w:ilvl="5" w:tplc="7A987EC0">
      <w:start w:val="1"/>
      <w:numFmt w:val="bullet"/>
      <w:lvlText w:val=""/>
      <w:lvlJc w:val="left"/>
      <w:pPr>
        <w:ind w:left="1020" w:hanging="360"/>
      </w:pPr>
      <w:rPr>
        <w:rFonts w:ascii="Symbol" w:hAnsi="Symbol"/>
      </w:rPr>
    </w:lvl>
    <w:lvl w:ilvl="6" w:tplc="1A044A24">
      <w:start w:val="1"/>
      <w:numFmt w:val="bullet"/>
      <w:lvlText w:val=""/>
      <w:lvlJc w:val="left"/>
      <w:pPr>
        <w:ind w:left="1020" w:hanging="360"/>
      </w:pPr>
      <w:rPr>
        <w:rFonts w:ascii="Symbol" w:hAnsi="Symbol"/>
      </w:rPr>
    </w:lvl>
    <w:lvl w:ilvl="7" w:tplc="D8469A5C">
      <w:start w:val="1"/>
      <w:numFmt w:val="bullet"/>
      <w:lvlText w:val=""/>
      <w:lvlJc w:val="left"/>
      <w:pPr>
        <w:ind w:left="1020" w:hanging="360"/>
      </w:pPr>
      <w:rPr>
        <w:rFonts w:ascii="Symbol" w:hAnsi="Symbol"/>
      </w:rPr>
    </w:lvl>
    <w:lvl w:ilvl="8" w:tplc="5C1AC0C6">
      <w:start w:val="1"/>
      <w:numFmt w:val="bullet"/>
      <w:lvlText w:val=""/>
      <w:lvlJc w:val="left"/>
      <w:pPr>
        <w:ind w:left="1020" w:hanging="360"/>
      </w:pPr>
      <w:rPr>
        <w:rFonts w:ascii="Symbol" w:hAnsi="Symbol"/>
      </w:rPr>
    </w:lvl>
  </w:abstractNum>
  <w:abstractNum w:abstractNumId="30" w15:restartNumberingAfterBreak="0">
    <w:nsid w:val="574961EA"/>
    <w:multiLevelType w:val="hybridMultilevel"/>
    <w:tmpl w:val="36BEA59A"/>
    <w:lvl w:ilvl="0" w:tplc="04250001">
      <w:start w:val="1"/>
      <w:numFmt w:val="bullet"/>
      <w:lvlText w:val=""/>
      <w:lvlJc w:val="left"/>
      <w:pPr>
        <w:ind w:left="360" w:hanging="360"/>
      </w:pPr>
      <w:rPr>
        <w:rFonts w:ascii="Symbol" w:hAnsi="Symbol" w:hint="default"/>
      </w:rPr>
    </w:lvl>
    <w:lvl w:ilvl="1" w:tplc="04250003" w:tentative="1">
      <w:start w:val="1"/>
      <w:numFmt w:val="bullet"/>
      <w:lvlText w:val="o"/>
      <w:lvlJc w:val="left"/>
      <w:pPr>
        <w:ind w:left="1080" w:hanging="360"/>
      </w:pPr>
      <w:rPr>
        <w:rFonts w:ascii="Courier New" w:hAnsi="Courier New" w:cs="Courier New" w:hint="default"/>
      </w:rPr>
    </w:lvl>
    <w:lvl w:ilvl="2" w:tplc="04250005" w:tentative="1">
      <w:start w:val="1"/>
      <w:numFmt w:val="bullet"/>
      <w:lvlText w:val=""/>
      <w:lvlJc w:val="left"/>
      <w:pPr>
        <w:ind w:left="1800" w:hanging="360"/>
      </w:pPr>
      <w:rPr>
        <w:rFonts w:ascii="Wingdings" w:hAnsi="Wingdings" w:hint="default"/>
      </w:rPr>
    </w:lvl>
    <w:lvl w:ilvl="3" w:tplc="04250001" w:tentative="1">
      <w:start w:val="1"/>
      <w:numFmt w:val="bullet"/>
      <w:lvlText w:val=""/>
      <w:lvlJc w:val="left"/>
      <w:pPr>
        <w:ind w:left="2520" w:hanging="360"/>
      </w:pPr>
      <w:rPr>
        <w:rFonts w:ascii="Symbol" w:hAnsi="Symbol" w:hint="default"/>
      </w:rPr>
    </w:lvl>
    <w:lvl w:ilvl="4" w:tplc="04250003" w:tentative="1">
      <w:start w:val="1"/>
      <w:numFmt w:val="bullet"/>
      <w:lvlText w:val="o"/>
      <w:lvlJc w:val="left"/>
      <w:pPr>
        <w:ind w:left="3240" w:hanging="360"/>
      </w:pPr>
      <w:rPr>
        <w:rFonts w:ascii="Courier New" w:hAnsi="Courier New" w:cs="Courier New" w:hint="default"/>
      </w:rPr>
    </w:lvl>
    <w:lvl w:ilvl="5" w:tplc="04250005" w:tentative="1">
      <w:start w:val="1"/>
      <w:numFmt w:val="bullet"/>
      <w:lvlText w:val=""/>
      <w:lvlJc w:val="left"/>
      <w:pPr>
        <w:ind w:left="3960" w:hanging="360"/>
      </w:pPr>
      <w:rPr>
        <w:rFonts w:ascii="Wingdings" w:hAnsi="Wingdings" w:hint="default"/>
      </w:rPr>
    </w:lvl>
    <w:lvl w:ilvl="6" w:tplc="04250001" w:tentative="1">
      <w:start w:val="1"/>
      <w:numFmt w:val="bullet"/>
      <w:lvlText w:val=""/>
      <w:lvlJc w:val="left"/>
      <w:pPr>
        <w:ind w:left="4680" w:hanging="360"/>
      </w:pPr>
      <w:rPr>
        <w:rFonts w:ascii="Symbol" w:hAnsi="Symbol" w:hint="default"/>
      </w:rPr>
    </w:lvl>
    <w:lvl w:ilvl="7" w:tplc="04250003" w:tentative="1">
      <w:start w:val="1"/>
      <w:numFmt w:val="bullet"/>
      <w:lvlText w:val="o"/>
      <w:lvlJc w:val="left"/>
      <w:pPr>
        <w:ind w:left="5400" w:hanging="360"/>
      </w:pPr>
      <w:rPr>
        <w:rFonts w:ascii="Courier New" w:hAnsi="Courier New" w:cs="Courier New" w:hint="default"/>
      </w:rPr>
    </w:lvl>
    <w:lvl w:ilvl="8" w:tplc="04250005" w:tentative="1">
      <w:start w:val="1"/>
      <w:numFmt w:val="bullet"/>
      <w:lvlText w:val=""/>
      <w:lvlJc w:val="left"/>
      <w:pPr>
        <w:ind w:left="6120" w:hanging="360"/>
      </w:pPr>
      <w:rPr>
        <w:rFonts w:ascii="Wingdings" w:hAnsi="Wingdings" w:hint="default"/>
      </w:rPr>
    </w:lvl>
  </w:abstractNum>
  <w:abstractNum w:abstractNumId="31" w15:restartNumberingAfterBreak="0">
    <w:nsid w:val="58EC192B"/>
    <w:multiLevelType w:val="singleLevel"/>
    <w:tmpl w:val="00000009"/>
    <w:lvl w:ilvl="0">
      <w:start w:val="1"/>
      <w:numFmt w:val="decimal"/>
      <w:lvlText w:val="%1."/>
      <w:lvlJc w:val="left"/>
      <w:pPr>
        <w:tabs>
          <w:tab w:val="num" w:pos="360"/>
        </w:tabs>
        <w:ind w:left="360" w:hanging="360"/>
      </w:pPr>
    </w:lvl>
  </w:abstractNum>
  <w:abstractNum w:abstractNumId="32" w15:restartNumberingAfterBreak="0">
    <w:nsid w:val="595D0308"/>
    <w:multiLevelType w:val="multilevel"/>
    <w:tmpl w:val="FDC40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CE3B29"/>
    <w:multiLevelType w:val="hybridMultilevel"/>
    <w:tmpl w:val="9A620C3A"/>
    <w:lvl w:ilvl="0" w:tplc="04250001">
      <w:start w:val="1"/>
      <w:numFmt w:val="bullet"/>
      <w:lvlText w:val=""/>
      <w:lvlJc w:val="left"/>
      <w:pPr>
        <w:ind w:left="360" w:hanging="360"/>
      </w:pPr>
      <w:rPr>
        <w:rFonts w:ascii="Symbol" w:hAnsi="Symbol" w:hint="default"/>
      </w:rPr>
    </w:lvl>
    <w:lvl w:ilvl="1" w:tplc="04250003" w:tentative="1">
      <w:start w:val="1"/>
      <w:numFmt w:val="bullet"/>
      <w:lvlText w:val="o"/>
      <w:lvlJc w:val="left"/>
      <w:pPr>
        <w:ind w:left="1080" w:hanging="360"/>
      </w:pPr>
      <w:rPr>
        <w:rFonts w:ascii="Courier New" w:hAnsi="Courier New" w:cs="Courier New" w:hint="default"/>
      </w:rPr>
    </w:lvl>
    <w:lvl w:ilvl="2" w:tplc="04250005" w:tentative="1">
      <w:start w:val="1"/>
      <w:numFmt w:val="bullet"/>
      <w:lvlText w:val=""/>
      <w:lvlJc w:val="left"/>
      <w:pPr>
        <w:ind w:left="1800" w:hanging="360"/>
      </w:pPr>
      <w:rPr>
        <w:rFonts w:ascii="Wingdings" w:hAnsi="Wingdings" w:hint="default"/>
      </w:rPr>
    </w:lvl>
    <w:lvl w:ilvl="3" w:tplc="04250001" w:tentative="1">
      <w:start w:val="1"/>
      <w:numFmt w:val="bullet"/>
      <w:lvlText w:val=""/>
      <w:lvlJc w:val="left"/>
      <w:pPr>
        <w:ind w:left="2520" w:hanging="360"/>
      </w:pPr>
      <w:rPr>
        <w:rFonts w:ascii="Symbol" w:hAnsi="Symbol" w:hint="default"/>
      </w:rPr>
    </w:lvl>
    <w:lvl w:ilvl="4" w:tplc="04250003" w:tentative="1">
      <w:start w:val="1"/>
      <w:numFmt w:val="bullet"/>
      <w:lvlText w:val="o"/>
      <w:lvlJc w:val="left"/>
      <w:pPr>
        <w:ind w:left="3240" w:hanging="360"/>
      </w:pPr>
      <w:rPr>
        <w:rFonts w:ascii="Courier New" w:hAnsi="Courier New" w:cs="Courier New" w:hint="default"/>
      </w:rPr>
    </w:lvl>
    <w:lvl w:ilvl="5" w:tplc="04250005" w:tentative="1">
      <w:start w:val="1"/>
      <w:numFmt w:val="bullet"/>
      <w:lvlText w:val=""/>
      <w:lvlJc w:val="left"/>
      <w:pPr>
        <w:ind w:left="3960" w:hanging="360"/>
      </w:pPr>
      <w:rPr>
        <w:rFonts w:ascii="Wingdings" w:hAnsi="Wingdings" w:hint="default"/>
      </w:rPr>
    </w:lvl>
    <w:lvl w:ilvl="6" w:tplc="04250001" w:tentative="1">
      <w:start w:val="1"/>
      <w:numFmt w:val="bullet"/>
      <w:lvlText w:val=""/>
      <w:lvlJc w:val="left"/>
      <w:pPr>
        <w:ind w:left="4680" w:hanging="360"/>
      </w:pPr>
      <w:rPr>
        <w:rFonts w:ascii="Symbol" w:hAnsi="Symbol" w:hint="default"/>
      </w:rPr>
    </w:lvl>
    <w:lvl w:ilvl="7" w:tplc="04250003" w:tentative="1">
      <w:start w:val="1"/>
      <w:numFmt w:val="bullet"/>
      <w:lvlText w:val="o"/>
      <w:lvlJc w:val="left"/>
      <w:pPr>
        <w:ind w:left="5400" w:hanging="360"/>
      </w:pPr>
      <w:rPr>
        <w:rFonts w:ascii="Courier New" w:hAnsi="Courier New" w:cs="Courier New" w:hint="default"/>
      </w:rPr>
    </w:lvl>
    <w:lvl w:ilvl="8" w:tplc="04250005" w:tentative="1">
      <w:start w:val="1"/>
      <w:numFmt w:val="bullet"/>
      <w:lvlText w:val=""/>
      <w:lvlJc w:val="left"/>
      <w:pPr>
        <w:ind w:left="6120" w:hanging="360"/>
      </w:pPr>
      <w:rPr>
        <w:rFonts w:ascii="Wingdings" w:hAnsi="Wingdings" w:hint="default"/>
      </w:rPr>
    </w:lvl>
  </w:abstractNum>
  <w:abstractNum w:abstractNumId="34" w15:restartNumberingAfterBreak="0">
    <w:nsid w:val="62017F47"/>
    <w:multiLevelType w:val="singleLevel"/>
    <w:tmpl w:val="00000009"/>
    <w:lvl w:ilvl="0">
      <w:start w:val="1"/>
      <w:numFmt w:val="decimal"/>
      <w:lvlText w:val="%1."/>
      <w:lvlJc w:val="left"/>
      <w:pPr>
        <w:tabs>
          <w:tab w:val="num" w:pos="360"/>
        </w:tabs>
        <w:ind w:left="360" w:hanging="360"/>
      </w:pPr>
    </w:lvl>
  </w:abstractNum>
  <w:abstractNum w:abstractNumId="35" w15:restartNumberingAfterBreak="0">
    <w:nsid w:val="627F647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4D221CC"/>
    <w:multiLevelType w:val="singleLevel"/>
    <w:tmpl w:val="00000009"/>
    <w:lvl w:ilvl="0">
      <w:start w:val="1"/>
      <w:numFmt w:val="decimal"/>
      <w:lvlText w:val="%1."/>
      <w:lvlJc w:val="left"/>
      <w:pPr>
        <w:tabs>
          <w:tab w:val="num" w:pos="360"/>
        </w:tabs>
        <w:ind w:left="360" w:hanging="360"/>
      </w:pPr>
    </w:lvl>
  </w:abstractNum>
  <w:abstractNum w:abstractNumId="37" w15:restartNumberingAfterBreak="0">
    <w:nsid w:val="6649458C"/>
    <w:multiLevelType w:val="singleLevel"/>
    <w:tmpl w:val="00000009"/>
    <w:lvl w:ilvl="0">
      <w:start w:val="1"/>
      <w:numFmt w:val="decimal"/>
      <w:lvlText w:val="%1."/>
      <w:lvlJc w:val="left"/>
      <w:pPr>
        <w:tabs>
          <w:tab w:val="num" w:pos="360"/>
        </w:tabs>
        <w:ind w:left="360" w:hanging="360"/>
      </w:pPr>
    </w:lvl>
  </w:abstractNum>
  <w:abstractNum w:abstractNumId="38" w15:restartNumberingAfterBreak="0">
    <w:nsid w:val="670BB409"/>
    <w:multiLevelType w:val="hybridMultilevel"/>
    <w:tmpl w:val="FFFFFFFF"/>
    <w:lvl w:ilvl="0" w:tplc="B5BA5010">
      <w:start w:val="1"/>
      <w:numFmt w:val="bullet"/>
      <w:lvlText w:val="-"/>
      <w:lvlJc w:val="left"/>
      <w:pPr>
        <w:ind w:left="720" w:hanging="360"/>
      </w:pPr>
      <w:rPr>
        <w:rFonts w:ascii="Times New Roman" w:hAnsi="Times New Roman" w:hint="default"/>
      </w:rPr>
    </w:lvl>
    <w:lvl w:ilvl="1" w:tplc="02D4E666">
      <w:start w:val="1"/>
      <w:numFmt w:val="bullet"/>
      <w:lvlText w:val="o"/>
      <w:lvlJc w:val="left"/>
      <w:pPr>
        <w:ind w:left="1440" w:hanging="360"/>
      </w:pPr>
      <w:rPr>
        <w:rFonts w:ascii="Courier New" w:hAnsi="Courier New" w:hint="default"/>
      </w:rPr>
    </w:lvl>
    <w:lvl w:ilvl="2" w:tplc="549A0200">
      <w:start w:val="1"/>
      <w:numFmt w:val="bullet"/>
      <w:lvlText w:val=""/>
      <w:lvlJc w:val="left"/>
      <w:pPr>
        <w:ind w:left="2160" w:hanging="360"/>
      </w:pPr>
      <w:rPr>
        <w:rFonts w:ascii="Wingdings" w:hAnsi="Wingdings" w:hint="default"/>
      </w:rPr>
    </w:lvl>
    <w:lvl w:ilvl="3" w:tplc="FA9CC93E">
      <w:start w:val="1"/>
      <w:numFmt w:val="bullet"/>
      <w:lvlText w:val=""/>
      <w:lvlJc w:val="left"/>
      <w:pPr>
        <w:ind w:left="2880" w:hanging="360"/>
      </w:pPr>
      <w:rPr>
        <w:rFonts w:ascii="Symbol" w:hAnsi="Symbol" w:hint="default"/>
      </w:rPr>
    </w:lvl>
    <w:lvl w:ilvl="4" w:tplc="ED7E8F58">
      <w:start w:val="1"/>
      <w:numFmt w:val="bullet"/>
      <w:lvlText w:val="o"/>
      <w:lvlJc w:val="left"/>
      <w:pPr>
        <w:ind w:left="3600" w:hanging="360"/>
      </w:pPr>
      <w:rPr>
        <w:rFonts w:ascii="Courier New" w:hAnsi="Courier New" w:hint="default"/>
      </w:rPr>
    </w:lvl>
    <w:lvl w:ilvl="5" w:tplc="AFC0F2C4">
      <w:start w:val="1"/>
      <w:numFmt w:val="bullet"/>
      <w:lvlText w:val=""/>
      <w:lvlJc w:val="left"/>
      <w:pPr>
        <w:ind w:left="4320" w:hanging="360"/>
      </w:pPr>
      <w:rPr>
        <w:rFonts w:ascii="Wingdings" w:hAnsi="Wingdings" w:hint="default"/>
      </w:rPr>
    </w:lvl>
    <w:lvl w:ilvl="6" w:tplc="14AEBD24">
      <w:start w:val="1"/>
      <w:numFmt w:val="bullet"/>
      <w:lvlText w:val=""/>
      <w:lvlJc w:val="left"/>
      <w:pPr>
        <w:ind w:left="5040" w:hanging="360"/>
      </w:pPr>
      <w:rPr>
        <w:rFonts w:ascii="Symbol" w:hAnsi="Symbol" w:hint="default"/>
      </w:rPr>
    </w:lvl>
    <w:lvl w:ilvl="7" w:tplc="7E3C214C">
      <w:start w:val="1"/>
      <w:numFmt w:val="bullet"/>
      <w:lvlText w:val="o"/>
      <w:lvlJc w:val="left"/>
      <w:pPr>
        <w:ind w:left="5760" w:hanging="360"/>
      </w:pPr>
      <w:rPr>
        <w:rFonts w:ascii="Courier New" w:hAnsi="Courier New" w:hint="default"/>
      </w:rPr>
    </w:lvl>
    <w:lvl w:ilvl="8" w:tplc="A86015AA">
      <w:start w:val="1"/>
      <w:numFmt w:val="bullet"/>
      <w:lvlText w:val=""/>
      <w:lvlJc w:val="left"/>
      <w:pPr>
        <w:ind w:left="6480" w:hanging="360"/>
      </w:pPr>
      <w:rPr>
        <w:rFonts w:ascii="Wingdings" w:hAnsi="Wingdings" w:hint="default"/>
      </w:rPr>
    </w:lvl>
  </w:abstractNum>
  <w:abstractNum w:abstractNumId="39" w15:restartNumberingAfterBreak="0">
    <w:nsid w:val="688621A6"/>
    <w:multiLevelType w:val="hybridMultilevel"/>
    <w:tmpl w:val="2E96752E"/>
    <w:lvl w:ilvl="0" w:tplc="04250001">
      <w:start w:val="1"/>
      <w:numFmt w:val="bullet"/>
      <w:lvlText w:val=""/>
      <w:lvlJc w:val="left"/>
      <w:pPr>
        <w:ind w:left="360" w:hanging="360"/>
      </w:pPr>
      <w:rPr>
        <w:rFonts w:ascii="Symbol" w:hAnsi="Symbol" w:hint="default"/>
      </w:rPr>
    </w:lvl>
    <w:lvl w:ilvl="1" w:tplc="04250003" w:tentative="1">
      <w:start w:val="1"/>
      <w:numFmt w:val="bullet"/>
      <w:lvlText w:val="o"/>
      <w:lvlJc w:val="left"/>
      <w:pPr>
        <w:ind w:left="1080" w:hanging="360"/>
      </w:pPr>
      <w:rPr>
        <w:rFonts w:ascii="Courier New" w:hAnsi="Courier New" w:cs="Courier New" w:hint="default"/>
      </w:rPr>
    </w:lvl>
    <w:lvl w:ilvl="2" w:tplc="04250005" w:tentative="1">
      <w:start w:val="1"/>
      <w:numFmt w:val="bullet"/>
      <w:lvlText w:val=""/>
      <w:lvlJc w:val="left"/>
      <w:pPr>
        <w:ind w:left="1800" w:hanging="360"/>
      </w:pPr>
      <w:rPr>
        <w:rFonts w:ascii="Wingdings" w:hAnsi="Wingdings" w:hint="default"/>
      </w:rPr>
    </w:lvl>
    <w:lvl w:ilvl="3" w:tplc="04250001" w:tentative="1">
      <w:start w:val="1"/>
      <w:numFmt w:val="bullet"/>
      <w:lvlText w:val=""/>
      <w:lvlJc w:val="left"/>
      <w:pPr>
        <w:ind w:left="2520" w:hanging="360"/>
      </w:pPr>
      <w:rPr>
        <w:rFonts w:ascii="Symbol" w:hAnsi="Symbol" w:hint="default"/>
      </w:rPr>
    </w:lvl>
    <w:lvl w:ilvl="4" w:tplc="04250003" w:tentative="1">
      <w:start w:val="1"/>
      <w:numFmt w:val="bullet"/>
      <w:lvlText w:val="o"/>
      <w:lvlJc w:val="left"/>
      <w:pPr>
        <w:ind w:left="3240" w:hanging="360"/>
      </w:pPr>
      <w:rPr>
        <w:rFonts w:ascii="Courier New" w:hAnsi="Courier New" w:cs="Courier New" w:hint="default"/>
      </w:rPr>
    </w:lvl>
    <w:lvl w:ilvl="5" w:tplc="04250005" w:tentative="1">
      <w:start w:val="1"/>
      <w:numFmt w:val="bullet"/>
      <w:lvlText w:val=""/>
      <w:lvlJc w:val="left"/>
      <w:pPr>
        <w:ind w:left="3960" w:hanging="360"/>
      </w:pPr>
      <w:rPr>
        <w:rFonts w:ascii="Wingdings" w:hAnsi="Wingdings" w:hint="default"/>
      </w:rPr>
    </w:lvl>
    <w:lvl w:ilvl="6" w:tplc="04250001" w:tentative="1">
      <w:start w:val="1"/>
      <w:numFmt w:val="bullet"/>
      <w:lvlText w:val=""/>
      <w:lvlJc w:val="left"/>
      <w:pPr>
        <w:ind w:left="4680" w:hanging="360"/>
      </w:pPr>
      <w:rPr>
        <w:rFonts w:ascii="Symbol" w:hAnsi="Symbol" w:hint="default"/>
      </w:rPr>
    </w:lvl>
    <w:lvl w:ilvl="7" w:tplc="04250003" w:tentative="1">
      <w:start w:val="1"/>
      <w:numFmt w:val="bullet"/>
      <w:lvlText w:val="o"/>
      <w:lvlJc w:val="left"/>
      <w:pPr>
        <w:ind w:left="5400" w:hanging="360"/>
      </w:pPr>
      <w:rPr>
        <w:rFonts w:ascii="Courier New" w:hAnsi="Courier New" w:cs="Courier New" w:hint="default"/>
      </w:rPr>
    </w:lvl>
    <w:lvl w:ilvl="8" w:tplc="04250005" w:tentative="1">
      <w:start w:val="1"/>
      <w:numFmt w:val="bullet"/>
      <w:lvlText w:val=""/>
      <w:lvlJc w:val="left"/>
      <w:pPr>
        <w:ind w:left="6120" w:hanging="360"/>
      </w:pPr>
      <w:rPr>
        <w:rFonts w:ascii="Wingdings" w:hAnsi="Wingdings" w:hint="default"/>
      </w:rPr>
    </w:lvl>
  </w:abstractNum>
  <w:abstractNum w:abstractNumId="40" w15:restartNumberingAfterBreak="0">
    <w:nsid w:val="68A003A8"/>
    <w:multiLevelType w:val="multilevel"/>
    <w:tmpl w:val="F022F7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6B167B44"/>
    <w:multiLevelType w:val="hybridMultilevel"/>
    <w:tmpl w:val="5320548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2" w15:restartNumberingAfterBreak="0">
    <w:nsid w:val="6EA44F75"/>
    <w:multiLevelType w:val="hybridMultilevel"/>
    <w:tmpl w:val="10F6FACE"/>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3" w15:restartNumberingAfterBreak="0">
    <w:nsid w:val="75022372"/>
    <w:multiLevelType w:val="singleLevel"/>
    <w:tmpl w:val="00000009"/>
    <w:lvl w:ilvl="0">
      <w:start w:val="1"/>
      <w:numFmt w:val="decimal"/>
      <w:lvlText w:val="%1."/>
      <w:lvlJc w:val="left"/>
      <w:pPr>
        <w:tabs>
          <w:tab w:val="num" w:pos="360"/>
        </w:tabs>
        <w:ind w:left="360" w:hanging="360"/>
      </w:pPr>
    </w:lvl>
  </w:abstractNum>
  <w:abstractNum w:abstractNumId="44" w15:restartNumberingAfterBreak="0">
    <w:nsid w:val="758D7D82"/>
    <w:multiLevelType w:val="hybridMultilevel"/>
    <w:tmpl w:val="622EF666"/>
    <w:lvl w:ilvl="0" w:tplc="04250001">
      <w:start w:val="1"/>
      <w:numFmt w:val="bullet"/>
      <w:lvlText w:val=""/>
      <w:lvlJc w:val="left"/>
      <w:pPr>
        <w:ind w:left="1440" w:hanging="360"/>
      </w:pPr>
      <w:rPr>
        <w:rFonts w:ascii="Symbol" w:hAnsi="Symbol" w:hint="default"/>
      </w:rPr>
    </w:lvl>
    <w:lvl w:ilvl="1" w:tplc="04250003" w:tentative="1">
      <w:start w:val="1"/>
      <w:numFmt w:val="bullet"/>
      <w:lvlText w:val="o"/>
      <w:lvlJc w:val="left"/>
      <w:pPr>
        <w:ind w:left="2160" w:hanging="360"/>
      </w:pPr>
      <w:rPr>
        <w:rFonts w:ascii="Courier New" w:hAnsi="Courier New" w:cs="Courier New" w:hint="default"/>
      </w:rPr>
    </w:lvl>
    <w:lvl w:ilvl="2" w:tplc="04250005" w:tentative="1">
      <w:start w:val="1"/>
      <w:numFmt w:val="bullet"/>
      <w:lvlText w:val=""/>
      <w:lvlJc w:val="left"/>
      <w:pPr>
        <w:ind w:left="2880" w:hanging="360"/>
      </w:pPr>
      <w:rPr>
        <w:rFonts w:ascii="Wingdings" w:hAnsi="Wingdings" w:hint="default"/>
      </w:rPr>
    </w:lvl>
    <w:lvl w:ilvl="3" w:tplc="04250001" w:tentative="1">
      <w:start w:val="1"/>
      <w:numFmt w:val="bullet"/>
      <w:lvlText w:val=""/>
      <w:lvlJc w:val="left"/>
      <w:pPr>
        <w:ind w:left="3600" w:hanging="360"/>
      </w:pPr>
      <w:rPr>
        <w:rFonts w:ascii="Symbol" w:hAnsi="Symbol" w:hint="default"/>
      </w:rPr>
    </w:lvl>
    <w:lvl w:ilvl="4" w:tplc="04250003" w:tentative="1">
      <w:start w:val="1"/>
      <w:numFmt w:val="bullet"/>
      <w:lvlText w:val="o"/>
      <w:lvlJc w:val="left"/>
      <w:pPr>
        <w:ind w:left="4320" w:hanging="360"/>
      </w:pPr>
      <w:rPr>
        <w:rFonts w:ascii="Courier New" w:hAnsi="Courier New" w:cs="Courier New" w:hint="default"/>
      </w:rPr>
    </w:lvl>
    <w:lvl w:ilvl="5" w:tplc="04250005" w:tentative="1">
      <w:start w:val="1"/>
      <w:numFmt w:val="bullet"/>
      <w:lvlText w:val=""/>
      <w:lvlJc w:val="left"/>
      <w:pPr>
        <w:ind w:left="5040" w:hanging="360"/>
      </w:pPr>
      <w:rPr>
        <w:rFonts w:ascii="Wingdings" w:hAnsi="Wingdings" w:hint="default"/>
      </w:rPr>
    </w:lvl>
    <w:lvl w:ilvl="6" w:tplc="04250001" w:tentative="1">
      <w:start w:val="1"/>
      <w:numFmt w:val="bullet"/>
      <w:lvlText w:val=""/>
      <w:lvlJc w:val="left"/>
      <w:pPr>
        <w:ind w:left="5760" w:hanging="360"/>
      </w:pPr>
      <w:rPr>
        <w:rFonts w:ascii="Symbol" w:hAnsi="Symbol" w:hint="default"/>
      </w:rPr>
    </w:lvl>
    <w:lvl w:ilvl="7" w:tplc="04250003" w:tentative="1">
      <w:start w:val="1"/>
      <w:numFmt w:val="bullet"/>
      <w:lvlText w:val="o"/>
      <w:lvlJc w:val="left"/>
      <w:pPr>
        <w:ind w:left="6480" w:hanging="360"/>
      </w:pPr>
      <w:rPr>
        <w:rFonts w:ascii="Courier New" w:hAnsi="Courier New" w:cs="Courier New" w:hint="default"/>
      </w:rPr>
    </w:lvl>
    <w:lvl w:ilvl="8" w:tplc="04250005" w:tentative="1">
      <w:start w:val="1"/>
      <w:numFmt w:val="bullet"/>
      <w:lvlText w:val=""/>
      <w:lvlJc w:val="left"/>
      <w:pPr>
        <w:ind w:left="7200" w:hanging="360"/>
      </w:pPr>
      <w:rPr>
        <w:rFonts w:ascii="Wingdings" w:hAnsi="Wingdings" w:hint="default"/>
      </w:rPr>
    </w:lvl>
  </w:abstractNum>
  <w:abstractNum w:abstractNumId="45" w15:restartNumberingAfterBreak="0">
    <w:nsid w:val="7BFD6EDE"/>
    <w:multiLevelType w:val="hybridMultilevel"/>
    <w:tmpl w:val="0C6AC4E6"/>
    <w:lvl w:ilvl="0" w:tplc="FFFFFFFF">
      <w:start w:val="1"/>
      <w:numFmt w:val="bullet"/>
      <w:lvlText w:val="·"/>
      <w:lvlJc w:val="left"/>
      <w:pPr>
        <w:ind w:left="360" w:hanging="360"/>
      </w:pPr>
      <w:rPr>
        <w:rFonts w:ascii="Symbol" w:hAnsi="Symbol" w:hint="default"/>
      </w:rPr>
    </w:lvl>
    <w:lvl w:ilvl="1" w:tplc="04250003" w:tentative="1">
      <w:start w:val="1"/>
      <w:numFmt w:val="bullet"/>
      <w:lvlText w:val="o"/>
      <w:lvlJc w:val="left"/>
      <w:pPr>
        <w:ind w:left="1080" w:hanging="360"/>
      </w:pPr>
      <w:rPr>
        <w:rFonts w:ascii="Courier New" w:hAnsi="Courier New" w:cs="Courier New" w:hint="default"/>
      </w:rPr>
    </w:lvl>
    <w:lvl w:ilvl="2" w:tplc="04250005" w:tentative="1">
      <w:start w:val="1"/>
      <w:numFmt w:val="bullet"/>
      <w:lvlText w:val=""/>
      <w:lvlJc w:val="left"/>
      <w:pPr>
        <w:ind w:left="1800" w:hanging="360"/>
      </w:pPr>
      <w:rPr>
        <w:rFonts w:ascii="Wingdings" w:hAnsi="Wingdings" w:hint="default"/>
      </w:rPr>
    </w:lvl>
    <w:lvl w:ilvl="3" w:tplc="04250001" w:tentative="1">
      <w:start w:val="1"/>
      <w:numFmt w:val="bullet"/>
      <w:lvlText w:val=""/>
      <w:lvlJc w:val="left"/>
      <w:pPr>
        <w:ind w:left="2520" w:hanging="360"/>
      </w:pPr>
      <w:rPr>
        <w:rFonts w:ascii="Symbol" w:hAnsi="Symbol" w:hint="default"/>
      </w:rPr>
    </w:lvl>
    <w:lvl w:ilvl="4" w:tplc="04250003" w:tentative="1">
      <w:start w:val="1"/>
      <w:numFmt w:val="bullet"/>
      <w:lvlText w:val="o"/>
      <w:lvlJc w:val="left"/>
      <w:pPr>
        <w:ind w:left="3240" w:hanging="360"/>
      </w:pPr>
      <w:rPr>
        <w:rFonts w:ascii="Courier New" w:hAnsi="Courier New" w:cs="Courier New" w:hint="default"/>
      </w:rPr>
    </w:lvl>
    <w:lvl w:ilvl="5" w:tplc="04250005" w:tentative="1">
      <w:start w:val="1"/>
      <w:numFmt w:val="bullet"/>
      <w:lvlText w:val=""/>
      <w:lvlJc w:val="left"/>
      <w:pPr>
        <w:ind w:left="3960" w:hanging="360"/>
      </w:pPr>
      <w:rPr>
        <w:rFonts w:ascii="Wingdings" w:hAnsi="Wingdings" w:hint="default"/>
      </w:rPr>
    </w:lvl>
    <w:lvl w:ilvl="6" w:tplc="04250001" w:tentative="1">
      <w:start w:val="1"/>
      <w:numFmt w:val="bullet"/>
      <w:lvlText w:val=""/>
      <w:lvlJc w:val="left"/>
      <w:pPr>
        <w:ind w:left="4680" w:hanging="360"/>
      </w:pPr>
      <w:rPr>
        <w:rFonts w:ascii="Symbol" w:hAnsi="Symbol" w:hint="default"/>
      </w:rPr>
    </w:lvl>
    <w:lvl w:ilvl="7" w:tplc="04250003" w:tentative="1">
      <w:start w:val="1"/>
      <w:numFmt w:val="bullet"/>
      <w:lvlText w:val="o"/>
      <w:lvlJc w:val="left"/>
      <w:pPr>
        <w:ind w:left="5400" w:hanging="360"/>
      </w:pPr>
      <w:rPr>
        <w:rFonts w:ascii="Courier New" w:hAnsi="Courier New" w:cs="Courier New" w:hint="default"/>
      </w:rPr>
    </w:lvl>
    <w:lvl w:ilvl="8" w:tplc="04250005" w:tentative="1">
      <w:start w:val="1"/>
      <w:numFmt w:val="bullet"/>
      <w:lvlText w:val=""/>
      <w:lvlJc w:val="left"/>
      <w:pPr>
        <w:ind w:left="6120" w:hanging="360"/>
      </w:pPr>
      <w:rPr>
        <w:rFonts w:ascii="Wingdings" w:hAnsi="Wingdings" w:hint="default"/>
      </w:rPr>
    </w:lvl>
  </w:abstractNum>
  <w:abstractNum w:abstractNumId="46" w15:restartNumberingAfterBreak="0">
    <w:nsid w:val="7FCC0138"/>
    <w:multiLevelType w:val="hybridMultilevel"/>
    <w:tmpl w:val="55CAB09C"/>
    <w:lvl w:ilvl="0" w:tplc="04250001">
      <w:start w:val="1"/>
      <w:numFmt w:val="bullet"/>
      <w:lvlText w:val=""/>
      <w:lvlJc w:val="left"/>
      <w:pPr>
        <w:ind w:left="1440" w:hanging="360"/>
      </w:pPr>
      <w:rPr>
        <w:rFonts w:ascii="Symbol" w:hAnsi="Symbol" w:hint="default"/>
      </w:rPr>
    </w:lvl>
    <w:lvl w:ilvl="1" w:tplc="04250003" w:tentative="1">
      <w:start w:val="1"/>
      <w:numFmt w:val="bullet"/>
      <w:lvlText w:val="o"/>
      <w:lvlJc w:val="left"/>
      <w:pPr>
        <w:ind w:left="2160" w:hanging="360"/>
      </w:pPr>
      <w:rPr>
        <w:rFonts w:ascii="Courier New" w:hAnsi="Courier New" w:cs="Courier New" w:hint="default"/>
      </w:rPr>
    </w:lvl>
    <w:lvl w:ilvl="2" w:tplc="04250005" w:tentative="1">
      <w:start w:val="1"/>
      <w:numFmt w:val="bullet"/>
      <w:lvlText w:val=""/>
      <w:lvlJc w:val="left"/>
      <w:pPr>
        <w:ind w:left="2880" w:hanging="360"/>
      </w:pPr>
      <w:rPr>
        <w:rFonts w:ascii="Wingdings" w:hAnsi="Wingdings" w:hint="default"/>
      </w:rPr>
    </w:lvl>
    <w:lvl w:ilvl="3" w:tplc="04250001" w:tentative="1">
      <w:start w:val="1"/>
      <w:numFmt w:val="bullet"/>
      <w:lvlText w:val=""/>
      <w:lvlJc w:val="left"/>
      <w:pPr>
        <w:ind w:left="3600" w:hanging="360"/>
      </w:pPr>
      <w:rPr>
        <w:rFonts w:ascii="Symbol" w:hAnsi="Symbol" w:hint="default"/>
      </w:rPr>
    </w:lvl>
    <w:lvl w:ilvl="4" w:tplc="04250003" w:tentative="1">
      <w:start w:val="1"/>
      <w:numFmt w:val="bullet"/>
      <w:lvlText w:val="o"/>
      <w:lvlJc w:val="left"/>
      <w:pPr>
        <w:ind w:left="4320" w:hanging="360"/>
      </w:pPr>
      <w:rPr>
        <w:rFonts w:ascii="Courier New" w:hAnsi="Courier New" w:cs="Courier New" w:hint="default"/>
      </w:rPr>
    </w:lvl>
    <w:lvl w:ilvl="5" w:tplc="04250005" w:tentative="1">
      <w:start w:val="1"/>
      <w:numFmt w:val="bullet"/>
      <w:lvlText w:val=""/>
      <w:lvlJc w:val="left"/>
      <w:pPr>
        <w:ind w:left="5040" w:hanging="360"/>
      </w:pPr>
      <w:rPr>
        <w:rFonts w:ascii="Wingdings" w:hAnsi="Wingdings" w:hint="default"/>
      </w:rPr>
    </w:lvl>
    <w:lvl w:ilvl="6" w:tplc="04250001" w:tentative="1">
      <w:start w:val="1"/>
      <w:numFmt w:val="bullet"/>
      <w:lvlText w:val=""/>
      <w:lvlJc w:val="left"/>
      <w:pPr>
        <w:ind w:left="5760" w:hanging="360"/>
      </w:pPr>
      <w:rPr>
        <w:rFonts w:ascii="Symbol" w:hAnsi="Symbol" w:hint="default"/>
      </w:rPr>
    </w:lvl>
    <w:lvl w:ilvl="7" w:tplc="04250003" w:tentative="1">
      <w:start w:val="1"/>
      <w:numFmt w:val="bullet"/>
      <w:lvlText w:val="o"/>
      <w:lvlJc w:val="left"/>
      <w:pPr>
        <w:ind w:left="6480" w:hanging="360"/>
      </w:pPr>
      <w:rPr>
        <w:rFonts w:ascii="Courier New" w:hAnsi="Courier New" w:cs="Courier New" w:hint="default"/>
      </w:rPr>
    </w:lvl>
    <w:lvl w:ilvl="8" w:tplc="04250005" w:tentative="1">
      <w:start w:val="1"/>
      <w:numFmt w:val="bullet"/>
      <w:lvlText w:val=""/>
      <w:lvlJc w:val="left"/>
      <w:pPr>
        <w:ind w:left="7200" w:hanging="360"/>
      </w:pPr>
      <w:rPr>
        <w:rFonts w:ascii="Wingdings" w:hAnsi="Wingdings" w:hint="default"/>
      </w:rPr>
    </w:lvl>
  </w:abstractNum>
  <w:abstractNum w:abstractNumId="47" w15:restartNumberingAfterBreak="0">
    <w:nsid w:val="7FE71D36"/>
    <w:multiLevelType w:val="hybridMultilevel"/>
    <w:tmpl w:val="CD6066A8"/>
    <w:lvl w:ilvl="0" w:tplc="04250001">
      <w:start w:val="1"/>
      <w:numFmt w:val="bullet"/>
      <w:lvlText w:val=""/>
      <w:lvlJc w:val="left"/>
      <w:pPr>
        <w:ind w:left="360" w:hanging="360"/>
      </w:pPr>
      <w:rPr>
        <w:rFonts w:ascii="Symbol" w:hAnsi="Symbol" w:hint="default"/>
      </w:r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num w:numId="1" w16cid:durableId="1263688126">
    <w:abstractNumId w:val="20"/>
  </w:num>
  <w:num w:numId="2" w16cid:durableId="2090886651">
    <w:abstractNumId w:val="14"/>
  </w:num>
  <w:num w:numId="3" w16cid:durableId="1715231461">
    <w:abstractNumId w:val="38"/>
  </w:num>
  <w:num w:numId="4" w16cid:durableId="1599557807">
    <w:abstractNumId w:val="35"/>
  </w:num>
  <w:num w:numId="5" w16cid:durableId="68423926">
    <w:abstractNumId w:val="2"/>
  </w:num>
  <w:num w:numId="6" w16cid:durableId="1475294104">
    <w:abstractNumId w:val="40"/>
  </w:num>
  <w:num w:numId="7" w16cid:durableId="469711127">
    <w:abstractNumId w:val="13"/>
  </w:num>
  <w:num w:numId="8" w16cid:durableId="1670595275">
    <w:abstractNumId w:val="6"/>
  </w:num>
  <w:num w:numId="9" w16cid:durableId="786630799">
    <w:abstractNumId w:val="39"/>
  </w:num>
  <w:num w:numId="10" w16cid:durableId="342123176">
    <w:abstractNumId w:val="33"/>
  </w:num>
  <w:num w:numId="11" w16cid:durableId="233513695">
    <w:abstractNumId w:val="16"/>
  </w:num>
  <w:num w:numId="12" w16cid:durableId="1974173426">
    <w:abstractNumId w:val="28"/>
  </w:num>
  <w:num w:numId="13" w16cid:durableId="1265991185">
    <w:abstractNumId w:val="45"/>
  </w:num>
  <w:num w:numId="14" w16cid:durableId="782650354">
    <w:abstractNumId w:val="30"/>
  </w:num>
  <w:num w:numId="15" w16cid:durableId="1383559169">
    <w:abstractNumId w:val="23"/>
  </w:num>
  <w:num w:numId="16" w16cid:durableId="280959758">
    <w:abstractNumId w:val="24"/>
  </w:num>
  <w:num w:numId="17" w16cid:durableId="738091749">
    <w:abstractNumId w:val="21"/>
  </w:num>
  <w:num w:numId="18" w16cid:durableId="875239529">
    <w:abstractNumId w:val="12"/>
  </w:num>
  <w:num w:numId="19" w16cid:durableId="974524874">
    <w:abstractNumId w:val="11"/>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20" w16cid:durableId="113714064">
    <w:abstractNumId w:val="3"/>
  </w:num>
  <w:num w:numId="21" w16cid:durableId="2106030991">
    <w:abstractNumId w:val="43"/>
  </w:num>
  <w:num w:numId="22" w16cid:durableId="2139764602">
    <w:abstractNumId w:val="15"/>
  </w:num>
  <w:num w:numId="23" w16cid:durableId="587228124">
    <w:abstractNumId w:val="31"/>
  </w:num>
  <w:num w:numId="24" w16cid:durableId="1104769795">
    <w:abstractNumId w:val="18"/>
  </w:num>
  <w:num w:numId="25" w16cid:durableId="433206044">
    <w:abstractNumId w:val="37"/>
  </w:num>
  <w:num w:numId="26" w16cid:durableId="858591566">
    <w:abstractNumId w:val="22"/>
  </w:num>
  <w:num w:numId="27" w16cid:durableId="41708765">
    <w:abstractNumId w:val="34"/>
  </w:num>
  <w:num w:numId="28" w16cid:durableId="651562549">
    <w:abstractNumId w:val="36"/>
  </w:num>
  <w:num w:numId="29" w16cid:durableId="747112947">
    <w:abstractNumId w:val="19"/>
  </w:num>
  <w:num w:numId="30" w16cid:durableId="1436903845">
    <w:abstractNumId w:val="47"/>
  </w:num>
  <w:num w:numId="31" w16cid:durableId="514080740">
    <w:abstractNumId w:val="17"/>
  </w:num>
  <w:num w:numId="32" w16cid:durableId="1331522851">
    <w:abstractNumId w:val="42"/>
  </w:num>
  <w:num w:numId="33" w16cid:durableId="1477410189">
    <w:abstractNumId w:val="41"/>
  </w:num>
  <w:num w:numId="34" w16cid:durableId="1432773119">
    <w:abstractNumId w:val="29"/>
  </w:num>
  <w:num w:numId="35" w16cid:durableId="1859807356">
    <w:abstractNumId w:val="25"/>
  </w:num>
  <w:num w:numId="36" w16cid:durableId="1070424850">
    <w:abstractNumId w:val="5"/>
  </w:num>
  <w:num w:numId="37" w16cid:durableId="2102220869">
    <w:abstractNumId w:val="26"/>
  </w:num>
  <w:num w:numId="38" w16cid:durableId="612594155">
    <w:abstractNumId w:val="32"/>
  </w:num>
  <w:num w:numId="39" w16cid:durableId="1519077869">
    <w:abstractNumId w:val="27"/>
  </w:num>
  <w:num w:numId="40" w16cid:durableId="1357854079">
    <w:abstractNumId w:val="44"/>
  </w:num>
  <w:num w:numId="41" w16cid:durableId="52966372">
    <w:abstractNumId w:val="46"/>
  </w:num>
  <w:num w:numId="42" w16cid:durableId="896354755">
    <w:abstractNumId w:val="4"/>
  </w:num>
  <w:num w:numId="43" w16cid:durableId="664239896">
    <w:abstractNumId w:val="10"/>
    <w:lvlOverride w:ilvl="0">
      <w:lvl w:ilvl="0">
        <w:start w:val="1"/>
        <w:numFmt w:val="bullet"/>
        <w:lvlText w:val="·"/>
        <w:lvlJc w:val="left"/>
        <w:pPr>
          <w:ind w:left="0" w:firstLine="0"/>
        </w:pPr>
        <w:rPr>
          <w:rFonts w:ascii="Symbol" w:hAnsi="Symbol" w:cs="Symbol"/>
        </w:rPr>
      </w:lvl>
    </w:lvlOverride>
    <w:lvlOverride w:ilvl="1">
      <w:lvl w:ilvl="1">
        <w:start w:val="1"/>
        <w:numFmt w:val="bullet"/>
        <w:lvlText w:val="·"/>
        <w:lvlJc w:val="left"/>
        <w:pPr>
          <w:ind w:left="0" w:firstLine="0"/>
        </w:pPr>
        <w:rPr>
          <w:rFonts w:ascii="Symbol" w:hAnsi="Symbol" w:cs="Symbol"/>
        </w:rPr>
      </w:lvl>
    </w:lvlOverride>
    <w:lvlOverride w:ilvl="2">
      <w:lvl w:ilvl="2">
        <w:start w:val="1"/>
        <w:numFmt w:val="bullet"/>
        <w:lvlText w:val="·"/>
        <w:lvlJc w:val="left"/>
        <w:pPr>
          <w:ind w:left="0" w:firstLine="0"/>
        </w:pPr>
        <w:rPr>
          <w:rFonts w:ascii="Symbol" w:hAnsi="Symbol" w:cs="Symbol"/>
        </w:rPr>
      </w:lvl>
    </w:lvlOverride>
    <w:lvlOverride w:ilvl="3">
      <w:lvl w:ilvl="3">
        <w:start w:val="1"/>
        <w:numFmt w:val="bullet"/>
        <w:lvlText w:val="·"/>
        <w:lvlJc w:val="left"/>
        <w:pPr>
          <w:ind w:left="0" w:firstLine="0"/>
        </w:pPr>
        <w:rPr>
          <w:rFonts w:ascii="Symbol" w:hAnsi="Symbol" w:cs="Symbol"/>
        </w:rPr>
      </w:lvl>
    </w:lvlOverride>
    <w:lvlOverride w:ilvl="4">
      <w:lvl w:ilvl="4">
        <w:start w:val="1"/>
        <w:numFmt w:val="bullet"/>
        <w:lvlText w:val="·"/>
        <w:lvlJc w:val="left"/>
        <w:pPr>
          <w:ind w:left="0" w:firstLine="0"/>
        </w:pPr>
        <w:rPr>
          <w:rFonts w:ascii="Symbol" w:hAnsi="Symbol" w:cs="Symbol"/>
        </w:rPr>
      </w:lvl>
    </w:lvlOverride>
    <w:lvlOverride w:ilvl="5">
      <w:lvl w:ilvl="5">
        <w:start w:val="1"/>
        <w:numFmt w:val="bullet"/>
        <w:lvlText w:val="·"/>
        <w:lvlJc w:val="left"/>
        <w:pPr>
          <w:ind w:left="0" w:firstLine="0"/>
        </w:pPr>
        <w:rPr>
          <w:rFonts w:ascii="Symbol" w:hAnsi="Symbol" w:cs="Symbol"/>
        </w:rPr>
      </w:lvl>
    </w:lvlOverride>
    <w:lvlOverride w:ilvl="6">
      <w:lvl w:ilvl="6">
        <w:start w:val="1"/>
        <w:numFmt w:val="bullet"/>
        <w:lvlText w:val="·"/>
        <w:lvlJc w:val="left"/>
        <w:pPr>
          <w:ind w:left="0" w:firstLine="0"/>
        </w:pPr>
        <w:rPr>
          <w:rFonts w:ascii="Symbol" w:hAnsi="Symbol" w:cs="Symbol"/>
        </w:rPr>
      </w:lvl>
    </w:lvlOverride>
    <w:lvlOverride w:ilvl="7">
      <w:lvl w:ilvl="7">
        <w:start w:val="1"/>
        <w:numFmt w:val="bullet"/>
        <w:lvlText w:val="·"/>
        <w:lvlJc w:val="left"/>
        <w:pPr>
          <w:ind w:left="0" w:firstLine="0"/>
        </w:pPr>
        <w:rPr>
          <w:rFonts w:ascii="Symbol" w:hAnsi="Symbol" w:cs="Symbol"/>
        </w:rPr>
      </w:lvl>
    </w:lvlOverride>
    <w:lvlOverride w:ilvl="8">
      <w:lvl w:ilvl="8">
        <w:start w:val="1"/>
        <w:numFmt w:val="bullet"/>
        <w:lvlText w:val="·"/>
        <w:lvlJc w:val="left"/>
        <w:pPr>
          <w:ind w:left="0" w:firstLine="0"/>
        </w:pPr>
        <w:rPr>
          <w:rFonts w:ascii="Symbol" w:hAnsi="Symbol" w:cs="Symbol"/>
        </w:rPr>
      </w:lvl>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isplayBackgroundShape/>
  <w:defaultTabStop w:val="720"/>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941"/>
    <w:rsid w:val="00000162"/>
    <w:rsid w:val="000002EA"/>
    <w:rsid w:val="00000612"/>
    <w:rsid w:val="00000722"/>
    <w:rsid w:val="00000E93"/>
    <w:rsid w:val="000063EA"/>
    <w:rsid w:val="00007115"/>
    <w:rsid w:val="00007D32"/>
    <w:rsid w:val="0001043C"/>
    <w:rsid w:val="000131B1"/>
    <w:rsid w:val="00013CA8"/>
    <w:rsid w:val="00013EC9"/>
    <w:rsid w:val="000149D0"/>
    <w:rsid w:val="00017ECD"/>
    <w:rsid w:val="000202AB"/>
    <w:rsid w:val="00022F97"/>
    <w:rsid w:val="000247BD"/>
    <w:rsid w:val="000248CF"/>
    <w:rsid w:val="00025030"/>
    <w:rsid w:val="000250FA"/>
    <w:rsid w:val="000256B7"/>
    <w:rsid w:val="00025D7C"/>
    <w:rsid w:val="00026903"/>
    <w:rsid w:val="00026EF6"/>
    <w:rsid w:val="0002721D"/>
    <w:rsid w:val="000273B5"/>
    <w:rsid w:val="000277D6"/>
    <w:rsid w:val="0003024F"/>
    <w:rsid w:val="0003036D"/>
    <w:rsid w:val="00030CBA"/>
    <w:rsid w:val="000312F0"/>
    <w:rsid w:val="000325CD"/>
    <w:rsid w:val="000327FD"/>
    <w:rsid w:val="00033612"/>
    <w:rsid w:val="0003588E"/>
    <w:rsid w:val="00035A6A"/>
    <w:rsid w:val="00035E9E"/>
    <w:rsid w:val="00035EA1"/>
    <w:rsid w:val="00037C88"/>
    <w:rsid w:val="00037E1B"/>
    <w:rsid w:val="000402E8"/>
    <w:rsid w:val="000404B7"/>
    <w:rsid w:val="000416BE"/>
    <w:rsid w:val="00042A61"/>
    <w:rsid w:val="000432A0"/>
    <w:rsid w:val="0004498F"/>
    <w:rsid w:val="00045223"/>
    <w:rsid w:val="000465D5"/>
    <w:rsid w:val="00047639"/>
    <w:rsid w:val="0004F7C7"/>
    <w:rsid w:val="000517BC"/>
    <w:rsid w:val="00051C5F"/>
    <w:rsid w:val="00054459"/>
    <w:rsid w:val="0005506F"/>
    <w:rsid w:val="000558AB"/>
    <w:rsid w:val="000574B4"/>
    <w:rsid w:val="000628AC"/>
    <w:rsid w:val="00062BDD"/>
    <w:rsid w:val="00064437"/>
    <w:rsid w:val="00065CF2"/>
    <w:rsid w:val="00066236"/>
    <w:rsid w:val="00067A90"/>
    <w:rsid w:val="000706F9"/>
    <w:rsid w:val="000711EE"/>
    <w:rsid w:val="00071DE9"/>
    <w:rsid w:val="00071F13"/>
    <w:rsid w:val="00072088"/>
    <w:rsid w:val="00072F0B"/>
    <w:rsid w:val="00074822"/>
    <w:rsid w:val="0007500F"/>
    <w:rsid w:val="0007588B"/>
    <w:rsid w:val="0007596A"/>
    <w:rsid w:val="0007610F"/>
    <w:rsid w:val="00080B31"/>
    <w:rsid w:val="00080C6F"/>
    <w:rsid w:val="00080F2A"/>
    <w:rsid w:val="000828C0"/>
    <w:rsid w:val="00083CD1"/>
    <w:rsid w:val="00083E80"/>
    <w:rsid w:val="000856D1"/>
    <w:rsid w:val="0008E630"/>
    <w:rsid w:val="000902E3"/>
    <w:rsid w:val="00090655"/>
    <w:rsid w:val="00092115"/>
    <w:rsid w:val="00093936"/>
    <w:rsid w:val="00094110"/>
    <w:rsid w:val="00094231"/>
    <w:rsid w:val="000945F1"/>
    <w:rsid w:val="00095370"/>
    <w:rsid w:val="000954FC"/>
    <w:rsid w:val="000961AE"/>
    <w:rsid w:val="00096D5E"/>
    <w:rsid w:val="000972D7"/>
    <w:rsid w:val="00097666"/>
    <w:rsid w:val="00097C0B"/>
    <w:rsid w:val="000A06E2"/>
    <w:rsid w:val="000A14BD"/>
    <w:rsid w:val="000A279E"/>
    <w:rsid w:val="000A2EA9"/>
    <w:rsid w:val="000A3A60"/>
    <w:rsid w:val="000A5A57"/>
    <w:rsid w:val="000A666E"/>
    <w:rsid w:val="000A6D1B"/>
    <w:rsid w:val="000B0A44"/>
    <w:rsid w:val="000B14F0"/>
    <w:rsid w:val="000B2232"/>
    <w:rsid w:val="000B3934"/>
    <w:rsid w:val="000B43DF"/>
    <w:rsid w:val="000B6355"/>
    <w:rsid w:val="000B70A1"/>
    <w:rsid w:val="000C0CA9"/>
    <w:rsid w:val="000C2B32"/>
    <w:rsid w:val="000C3735"/>
    <w:rsid w:val="000C3883"/>
    <w:rsid w:val="000C3BB5"/>
    <w:rsid w:val="000C4DBF"/>
    <w:rsid w:val="000C532C"/>
    <w:rsid w:val="000C791A"/>
    <w:rsid w:val="000C7AF9"/>
    <w:rsid w:val="000D15AC"/>
    <w:rsid w:val="000D161F"/>
    <w:rsid w:val="000D29E3"/>
    <w:rsid w:val="000D5C69"/>
    <w:rsid w:val="000D645F"/>
    <w:rsid w:val="000E15C1"/>
    <w:rsid w:val="000E22E8"/>
    <w:rsid w:val="000E257D"/>
    <w:rsid w:val="000E3865"/>
    <w:rsid w:val="000E3F07"/>
    <w:rsid w:val="000E4309"/>
    <w:rsid w:val="000E5820"/>
    <w:rsid w:val="000E678F"/>
    <w:rsid w:val="000E75F3"/>
    <w:rsid w:val="000F1C1D"/>
    <w:rsid w:val="000F2C18"/>
    <w:rsid w:val="000F2E5E"/>
    <w:rsid w:val="000F3474"/>
    <w:rsid w:val="000F4226"/>
    <w:rsid w:val="000F54D9"/>
    <w:rsid w:val="000F5A52"/>
    <w:rsid w:val="000F5D2D"/>
    <w:rsid w:val="000F6412"/>
    <w:rsid w:val="001002B5"/>
    <w:rsid w:val="00101049"/>
    <w:rsid w:val="001049D1"/>
    <w:rsid w:val="00105D27"/>
    <w:rsid w:val="00106944"/>
    <w:rsid w:val="00107899"/>
    <w:rsid w:val="00112831"/>
    <w:rsid w:val="00113AE3"/>
    <w:rsid w:val="001142AA"/>
    <w:rsid w:val="00114AA2"/>
    <w:rsid w:val="001166F8"/>
    <w:rsid w:val="0011684A"/>
    <w:rsid w:val="00116994"/>
    <w:rsid w:val="001177C2"/>
    <w:rsid w:val="001217FD"/>
    <w:rsid w:val="00121A0F"/>
    <w:rsid w:val="00122B0F"/>
    <w:rsid w:val="00124005"/>
    <w:rsid w:val="00126405"/>
    <w:rsid w:val="00131871"/>
    <w:rsid w:val="00131A86"/>
    <w:rsid w:val="0013230D"/>
    <w:rsid w:val="00133504"/>
    <w:rsid w:val="001344DE"/>
    <w:rsid w:val="0013459E"/>
    <w:rsid w:val="0013587D"/>
    <w:rsid w:val="001361F7"/>
    <w:rsid w:val="00137A3D"/>
    <w:rsid w:val="00140C6C"/>
    <w:rsid w:val="001422EF"/>
    <w:rsid w:val="0014303C"/>
    <w:rsid w:val="00145F76"/>
    <w:rsid w:val="00150FBA"/>
    <w:rsid w:val="00151AEB"/>
    <w:rsid w:val="00152DC5"/>
    <w:rsid w:val="00155BDE"/>
    <w:rsid w:val="00156262"/>
    <w:rsid w:val="00157654"/>
    <w:rsid w:val="00160C05"/>
    <w:rsid w:val="001610B8"/>
    <w:rsid w:val="00161F28"/>
    <w:rsid w:val="00161F2B"/>
    <w:rsid w:val="00164CAD"/>
    <w:rsid w:val="00166D5A"/>
    <w:rsid w:val="00166E1E"/>
    <w:rsid w:val="00166F2E"/>
    <w:rsid w:val="0016707D"/>
    <w:rsid w:val="001670BA"/>
    <w:rsid w:val="00167F09"/>
    <w:rsid w:val="001707D8"/>
    <w:rsid w:val="00171E2D"/>
    <w:rsid w:val="00171EF5"/>
    <w:rsid w:val="00172661"/>
    <w:rsid w:val="001727EE"/>
    <w:rsid w:val="00172E64"/>
    <w:rsid w:val="00173FAA"/>
    <w:rsid w:val="0017539E"/>
    <w:rsid w:val="00175C9B"/>
    <w:rsid w:val="001770A6"/>
    <w:rsid w:val="00177C19"/>
    <w:rsid w:val="00183B08"/>
    <w:rsid w:val="00185A24"/>
    <w:rsid w:val="00186D97"/>
    <w:rsid w:val="00187E4C"/>
    <w:rsid w:val="00190173"/>
    <w:rsid w:val="00190359"/>
    <w:rsid w:val="00191C15"/>
    <w:rsid w:val="0019213E"/>
    <w:rsid w:val="00195944"/>
    <w:rsid w:val="00196A27"/>
    <w:rsid w:val="00196E96"/>
    <w:rsid w:val="00197F16"/>
    <w:rsid w:val="001A1F88"/>
    <w:rsid w:val="001A3DD4"/>
    <w:rsid w:val="001A5281"/>
    <w:rsid w:val="001A7D24"/>
    <w:rsid w:val="001B0D0F"/>
    <w:rsid w:val="001B20D4"/>
    <w:rsid w:val="001B281B"/>
    <w:rsid w:val="001B3E0D"/>
    <w:rsid w:val="001B3FE8"/>
    <w:rsid w:val="001B4310"/>
    <w:rsid w:val="001B5A9E"/>
    <w:rsid w:val="001B65C2"/>
    <w:rsid w:val="001B6749"/>
    <w:rsid w:val="001B6C83"/>
    <w:rsid w:val="001B6EDB"/>
    <w:rsid w:val="001C04C6"/>
    <w:rsid w:val="001C13FC"/>
    <w:rsid w:val="001C1EEA"/>
    <w:rsid w:val="001C3BA6"/>
    <w:rsid w:val="001C41E1"/>
    <w:rsid w:val="001C5F64"/>
    <w:rsid w:val="001D181B"/>
    <w:rsid w:val="001D18D9"/>
    <w:rsid w:val="001D2417"/>
    <w:rsid w:val="001D3C6F"/>
    <w:rsid w:val="001D6517"/>
    <w:rsid w:val="001D727D"/>
    <w:rsid w:val="001E0ECF"/>
    <w:rsid w:val="001E0FC0"/>
    <w:rsid w:val="001E1C45"/>
    <w:rsid w:val="001E2221"/>
    <w:rsid w:val="001E2372"/>
    <w:rsid w:val="001E40BA"/>
    <w:rsid w:val="001E5DD9"/>
    <w:rsid w:val="001E6581"/>
    <w:rsid w:val="001E6796"/>
    <w:rsid w:val="001F04F2"/>
    <w:rsid w:val="001F0920"/>
    <w:rsid w:val="001F1674"/>
    <w:rsid w:val="001F283E"/>
    <w:rsid w:val="001F2F60"/>
    <w:rsid w:val="001F457B"/>
    <w:rsid w:val="001F48FA"/>
    <w:rsid w:val="001F520E"/>
    <w:rsid w:val="001F5745"/>
    <w:rsid w:val="002005B9"/>
    <w:rsid w:val="00200C07"/>
    <w:rsid w:val="00200CFA"/>
    <w:rsid w:val="00200DED"/>
    <w:rsid w:val="00200F06"/>
    <w:rsid w:val="00202339"/>
    <w:rsid w:val="002028EC"/>
    <w:rsid w:val="00202946"/>
    <w:rsid w:val="00202E38"/>
    <w:rsid w:val="00206444"/>
    <w:rsid w:val="0021100E"/>
    <w:rsid w:val="00211AF8"/>
    <w:rsid w:val="00211CE7"/>
    <w:rsid w:val="00212899"/>
    <w:rsid w:val="00213662"/>
    <w:rsid w:val="00214C09"/>
    <w:rsid w:val="00214E42"/>
    <w:rsid w:val="0021521A"/>
    <w:rsid w:val="00216BA8"/>
    <w:rsid w:val="00220241"/>
    <w:rsid w:val="00220D2B"/>
    <w:rsid w:val="00220EA5"/>
    <w:rsid w:val="00221E71"/>
    <w:rsid w:val="00222DC7"/>
    <w:rsid w:val="00223597"/>
    <w:rsid w:val="00224450"/>
    <w:rsid w:val="002249D8"/>
    <w:rsid w:val="00230210"/>
    <w:rsid w:val="00231556"/>
    <w:rsid w:val="0023185A"/>
    <w:rsid w:val="00232E23"/>
    <w:rsid w:val="00233D79"/>
    <w:rsid w:val="002353CF"/>
    <w:rsid w:val="00235C72"/>
    <w:rsid w:val="002362B2"/>
    <w:rsid w:val="002365E6"/>
    <w:rsid w:val="00237FED"/>
    <w:rsid w:val="00241C35"/>
    <w:rsid w:val="0024558D"/>
    <w:rsid w:val="00246B3C"/>
    <w:rsid w:val="00246B67"/>
    <w:rsid w:val="00247793"/>
    <w:rsid w:val="0025102E"/>
    <w:rsid w:val="00251A2D"/>
    <w:rsid w:val="00251DE7"/>
    <w:rsid w:val="00252455"/>
    <w:rsid w:val="002535BA"/>
    <w:rsid w:val="00257AE0"/>
    <w:rsid w:val="00257FD5"/>
    <w:rsid w:val="00260886"/>
    <w:rsid w:val="00260F79"/>
    <w:rsid w:val="0026144D"/>
    <w:rsid w:val="00261B69"/>
    <w:rsid w:val="00265151"/>
    <w:rsid w:val="00267878"/>
    <w:rsid w:val="00270604"/>
    <w:rsid w:val="0027136C"/>
    <w:rsid w:val="00271971"/>
    <w:rsid w:val="002729CD"/>
    <w:rsid w:val="00273632"/>
    <w:rsid w:val="00281C3E"/>
    <w:rsid w:val="00283C65"/>
    <w:rsid w:val="00283E41"/>
    <w:rsid w:val="00285019"/>
    <w:rsid w:val="00286053"/>
    <w:rsid w:val="00286323"/>
    <w:rsid w:val="00286B34"/>
    <w:rsid w:val="002876DC"/>
    <w:rsid w:val="0029071D"/>
    <w:rsid w:val="00291DE7"/>
    <w:rsid w:val="00291EAC"/>
    <w:rsid w:val="0029245B"/>
    <w:rsid w:val="00296342"/>
    <w:rsid w:val="00296FBF"/>
    <w:rsid w:val="00297FC2"/>
    <w:rsid w:val="002A06CB"/>
    <w:rsid w:val="002A0CD3"/>
    <w:rsid w:val="002A1B2C"/>
    <w:rsid w:val="002A1C9C"/>
    <w:rsid w:val="002A399B"/>
    <w:rsid w:val="002A5C11"/>
    <w:rsid w:val="002A5C81"/>
    <w:rsid w:val="002A5DF1"/>
    <w:rsid w:val="002A5E82"/>
    <w:rsid w:val="002A6600"/>
    <w:rsid w:val="002B1395"/>
    <w:rsid w:val="002B1B6C"/>
    <w:rsid w:val="002B5E04"/>
    <w:rsid w:val="002B6077"/>
    <w:rsid w:val="002B7387"/>
    <w:rsid w:val="002C0EF5"/>
    <w:rsid w:val="002C1819"/>
    <w:rsid w:val="002C3594"/>
    <w:rsid w:val="002C3CBA"/>
    <w:rsid w:val="002C48BF"/>
    <w:rsid w:val="002C4F06"/>
    <w:rsid w:val="002C5583"/>
    <w:rsid w:val="002C664F"/>
    <w:rsid w:val="002C71DA"/>
    <w:rsid w:val="002D2363"/>
    <w:rsid w:val="002D375B"/>
    <w:rsid w:val="002D3DB2"/>
    <w:rsid w:val="002D3ED2"/>
    <w:rsid w:val="002D46F7"/>
    <w:rsid w:val="002D5572"/>
    <w:rsid w:val="002D67EF"/>
    <w:rsid w:val="002D7DC2"/>
    <w:rsid w:val="002E1075"/>
    <w:rsid w:val="002E2557"/>
    <w:rsid w:val="002E2888"/>
    <w:rsid w:val="002E52B5"/>
    <w:rsid w:val="002E5C7F"/>
    <w:rsid w:val="002E6DDE"/>
    <w:rsid w:val="002E71CA"/>
    <w:rsid w:val="002E7622"/>
    <w:rsid w:val="002E774A"/>
    <w:rsid w:val="002E7B68"/>
    <w:rsid w:val="002EAE0A"/>
    <w:rsid w:val="002F02D5"/>
    <w:rsid w:val="002F10EE"/>
    <w:rsid w:val="002F144F"/>
    <w:rsid w:val="002F26D6"/>
    <w:rsid w:val="002F4396"/>
    <w:rsid w:val="002F7844"/>
    <w:rsid w:val="002F7882"/>
    <w:rsid w:val="00301F8E"/>
    <w:rsid w:val="003029E7"/>
    <w:rsid w:val="00306705"/>
    <w:rsid w:val="00306A24"/>
    <w:rsid w:val="003071D0"/>
    <w:rsid w:val="00307B29"/>
    <w:rsid w:val="003104CE"/>
    <w:rsid w:val="00310566"/>
    <w:rsid w:val="00312DA2"/>
    <w:rsid w:val="00312DE3"/>
    <w:rsid w:val="00314BC5"/>
    <w:rsid w:val="00314CCB"/>
    <w:rsid w:val="00315D28"/>
    <w:rsid w:val="00315E00"/>
    <w:rsid w:val="00322058"/>
    <w:rsid w:val="00322B04"/>
    <w:rsid w:val="00324202"/>
    <w:rsid w:val="0032460B"/>
    <w:rsid w:val="00324C47"/>
    <w:rsid w:val="00326675"/>
    <w:rsid w:val="003270CB"/>
    <w:rsid w:val="00327DA6"/>
    <w:rsid w:val="00327E7C"/>
    <w:rsid w:val="00330289"/>
    <w:rsid w:val="00331026"/>
    <w:rsid w:val="003316A6"/>
    <w:rsid w:val="003316BD"/>
    <w:rsid w:val="00333944"/>
    <w:rsid w:val="00337518"/>
    <w:rsid w:val="00337DF8"/>
    <w:rsid w:val="00337E75"/>
    <w:rsid w:val="00341B36"/>
    <w:rsid w:val="00342768"/>
    <w:rsid w:val="00343ACA"/>
    <w:rsid w:val="003451E3"/>
    <w:rsid w:val="003455DA"/>
    <w:rsid w:val="00345746"/>
    <w:rsid w:val="003478C6"/>
    <w:rsid w:val="00350F77"/>
    <w:rsid w:val="00351B33"/>
    <w:rsid w:val="00353D0F"/>
    <w:rsid w:val="00355FCF"/>
    <w:rsid w:val="0035709B"/>
    <w:rsid w:val="0035A460"/>
    <w:rsid w:val="003600E2"/>
    <w:rsid w:val="003604E9"/>
    <w:rsid w:val="0036063C"/>
    <w:rsid w:val="00360F7F"/>
    <w:rsid w:val="003621F1"/>
    <w:rsid w:val="00364597"/>
    <w:rsid w:val="00365EC6"/>
    <w:rsid w:val="0036766A"/>
    <w:rsid w:val="003677A5"/>
    <w:rsid w:val="0037063D"/>
    <w:rsid w:val="00370C1F"/>
    <w:rsid w:val="00371EDE"/>
    <w:rsid w:val="0037429E"/>
    <w:rsid w:val="00376B0C"/>
    <w:rsid w:val="0038269C"/>
    <w:rsid w:val="003826EC"/>
    <w:rsid w:val="00382FAF"/>
    <w:rsid w:val="00383F53"/>
    <w:rsid w:val="00384799"/>
    <w:rsid w:val="00384F82"/>
    <w:rsid w:val="00385E5F"/>
    <w:rsid w:val="0038752D"/>
    <w:rsid w:val="003904E4"/>
    <w:rsid w:val="003909B8"/>
    <w:rsid w:val="00390D3A"/>
    <w:rsid w:val="00392DCF"/>
    <w:rsid w:val="003930BC"/>
    <w:rsid w:val="00393BCA"/>
    <w:rsid w:val="003956ED"/>
    <w:rsid w:val="00395A9B"/>
    <w:rsid w:val="00395CF2"/>
    <w:rsid w:val="00396383"/>
    <w:rsid w:val="00397329"/>
    <w:rsid w:val="003979B0"/>
    <w:rsid w:val="003A0672"/>
    <w:rsid w:val="003A1DB0"/>
    <w:rsid w:val="003A1DC9"/>
    <w:rsid w:val="003A5335"/>
    <w:rsid w:val="003A76B8"/>
    <w:rsid w:val="003B011D"/>
    <w:rsid w:val="003B046A"/>
    <w:rsid w:val="003B0491"/>
    <w:rsid w:val="003B2645"/>
    <w:rsid w:val="003B4C61"/>
    <w:rsid w:val="003B5698"/>
    <w:rsid w:val="003B5E23"/>
    <w:rsid w:val="003B64BA"/>
    <w:rsid w:val="003B71CA"/>
    <w:rsid w:val="003C044A"/>
    <w:rsid w:val="003C1C82"/>
    <w:rsid w:val="003C260F"/>
    <w:rsid w:val="003C2A40"/>
    <w:rsid w:val="003C33BD"/>
    <w:rsid w:val="003C347E"/>
    <w:rsid w:val="003C46C6"/>
    <w:rsid w:val="003C4D36"/>
    <w:rsid w:val="003C4F4D"/>
    <w:rsid w:val="003C5B2B"/>
    <w:rsid w:val="003C60CC"/>
    <w:rsid w:val="003C62A8"/>
    <w:rsid w:val="003C6719"/>
    <w:rsid w:val="003C690D"/>
    <w:rsid w:val="003D0952"/>
    <w:rsid w:val="003D1574"/>
    <w:rsid w:val="003D15D3"/>
    <w:rsid w:val="003D1DDA"/>
    <w:rsid w:val="003D57F3"/>
    <w:rsid w:val="003D5EF8"/>
    <w:rsid w:val="003D69A1"/>
    <w:rsid w:val="003D73EC"/>
    <w:rsid w:val="003E0CB7"/>
    <w:rsid w:val="003E12DA"/>
    <w:rsid w:val="003E1707"/>
    <w:rsid w:val="003E2FEE"/>
    <w:rsid w:val="003E31D8"/>
    <w:rsid w:val="003E4A8C"/>
    <w:rsid w:val="003E4C39"/>
    <w:rsid w:val="003E5412"/>
    <w:rsid w:val="003F1DBE"/>
    <w:rsid w:val="003F28A2"/>
    <w:rsid w:val="003F2CE2"/>
    <w:rsid w:val="003F6544"/>
    <w:rsid w:val="003F6591"/>
    <w:rsid w:val="003F6F64"/>
    <w:rsid w:val="00410C69"/>
    <w:rsid w:val="004119A8"/>
    <w:rsid w:val="00412693"/>
    <w:rsid w:val="00412C9F"/>
    <w:rsid w:val="00413703"/>
    <w:rsid w:val="004156C2"/>
    <w:rsid w:val="004165DF"/>
    <w:rsid w:val="004166F1"/>
    <w:rsid w:val="00416F9D"/>
    <w:rsid w:val="00417618"/>
    <w:rsid w:val="00417C26"/>
    <w:rsid w:val="00421379"/>
    <w:rsid w:val="00421F7A"/>
    <w:rsid w:val="0042299A"/>
    <w:rsid w:val="004234AF"/>
    <w:rsid w:val="00423947"/>
    <w:rsid w:val="004256ED"/>
    <w:rsid w:val="0042669B"/>
    <w:rsid w:val="004279C6"/>
    <w:rsid w:val="00431728"/>
    <w:rsid w:val="004363E8"/>
    <w:rsid w:val="00436EDA"/>
    <w:rsid w:val="00437627"/>
    <w:rsid w:val="004378A4"/>
    <w:rsid w:val="00442336"/>
    <w:rsid w:val="00443DEB"/>
    <w:rsid w:val="00445AD8"/>
    <w:rsid w:val="00446890"/>
    <w:rsid w:val="00447D4E"/>
    <w:rsid w:val="0045085D"/>
    <w:rsid w:val="004517A7"/>
    <w:rsid w:val="0045183A"/>
    <w:rsid w:val="004524AD"/>
    <w:rsid w:val="004531CE"/>
    <w:rsid w:val="00453C6B"/>
    <w:rsid w:val="004544BC"/>
    <w:rsid w:val="00454949"/>
    <w:rsid w:val="004549A1"/>
    <w:rsid w:val="00456E6F"/>
    <w:rsid w:val="0045715C"/>
    <w:rsid w:val="00461698"/>
    <w:rsid w:val="004621CB"/>
    <w:rsid w:val="004648FC"/>
    <w:rsid w:val="00465195"/>
    <w:rsid w:val="00472CE0"/>
    <w:rsid w:val="00473BDB"/>
    <w:rsid w:val="00473ED2"/>
    <w:rsid w:val="00474686"/>
    <w:rsid w:val="00476BDB"/>
    <w:rsid w:val="00477C00"/>
    <w:rsid w:val="00480977"/>
    <w:rsid w:val="00480BF8"/>
    <w:rsid w:val="00481FE5"/>
    <w:rsid w:val="00482C6B"/>
    <w:rsid w:val="004864E5"/>
    <w:rsid w:val="00486688"/>
    <w:rsid w:val="00486938"/>
    <w:rsid w:val="004879E2"/>
    <w:rsid w:val="00487DA8"/>
    <w:rsid w:val="00490E12"/>
    <w:rsid w:val="00491FCE"/>
    <w:rsid w:val="00493596"/>
    <w:rsid w:val="00493EB6"/>
    <w:rsid w:val="004952BA"/>
    <w:rsid w:val="004976E6"/>
    <w:rsid w:val="004A0E58"/>
    <w:rsid w:val="004A2CFB"/>
    <w:rsid w:val="004A52D5"/>
    <w:rsid w:val="004A5E76"/>
    <w:rsid w:val="004A6C9E"/>
    <w:rsid w:val="004B0C0E"/>
    <w:rsid w:val="004B15EE"/>
    <w:rsid w:val="004B16A2"/>
    <w:rsid w:val="004B2810"/>
    <w:rsid w:val="004B2B53"/>
    <w:rsid w:val="004B2CDA"/>
    <w:rsid w:val="004B2D01"/>
    <w:rsid w:val="004B4DD8"/>
    <w:rsid w:val="004B57DC"/>
    <w:rsid w:val="004B5894"/>
    <w:rsid w:val="004B5D9B"/>
    <w:rsid w:val="004B6A1B"/>
    <w:rsid w:val="004B6E26"/>
    <w:rsid w:val="004B6F77"/>
    <w:rsid w:val="004B6F9B"/>
    <w:rsid w:val="004B7DF4"/>
    <w:rsid w:val="004C21C7"/>
    <w:rsid w:val="004C468D"/>
    <w:rsid w:val="004C48DA"/>
    <w:rsid w:val="004C499A"/>
    <w:rsid w:val="004C4AC6"/>
    <w:rsid w:val="004C51BF"/>
    <w:rsid w:val="004C7893"/>
    <w:rsid w:val="004D1DD6"/>
    <w:rsid w:val="004D1E89"/>
    <w:rsid w:val="004D3078"/>
    <w:rsid w:val="004D3820"/>
    <w:rsid w:val="004D4305"/>
    <w:rsid w:val="004D503A"/>
    <w:rsid w:val="004D5FE8"/>
    <w:rsid w:val="004D6D7D"/>
    <w:rsid w:val="004D72E6"/>
    <w:rsid w:val="004E0271"/>
    <w:rsid w:val="004E0744"/>
    <w:rsid w:val="004E0F1E"/>
    <w:rsid w:val="004E10E7"/>
    <w:rsid w:val="004E3E1D"/>
    <w:rsid w:val="004E550A"/>
    <w:rsid w:val="004E55F3"/>
    <w:rsid w:val="004E68C6"/>
    <w:rsid w:val="004E76FA"/>
    <w:rsid w:val="004E78FE"/>
    <w:rsid w:val="004E7935"/>
    <w:rsid w:val="004E7C70"/>
    <w:rsid w:val="004E7FE3"/>
    <w:rsid w:val="004F0155"/>
    <w:rsid w:val="004F0AC2"/>
    <w:rsid w:val="004F0DBE"/>
    <w:rsid w:val="004F1937"/>
    <w:rsid w:val="004F1956"/>
    <w:rsid w:val="004F3304"/>
    <w:rsid w:val="004F34E4"/>
    <w:rsid w:val="004F459C"/>
    <w:rsid w:val="004F46CC"/>
    <w:rsid w:val="004F5BAE"/>
    <w:rsid w:val="004F6244"/>
    <w:rsid w:val="004F7302"/>
    <w:rsid w:val="004F741B"/>
    <w:rsid w:val="005009A4"/>
    <w:rsid w:val="00500FBC"/>
    <w:rsid w:val="00501434"/>
    <w:rsid w:val="00502360"/>
    <w:rsid w:val="00502BF3"/>
    <w:rsid w:val="00502EB0"/>
    <w:rsid w:val="00503329"/>
    <w:rsid w:val="0050462D"/>
    <w:rsid w:val="005049B2"/>
    <w:rsid w:val="005052C3"/>
    <w:rsid w:val="00505F57"/>
    <w:rsid w:val="0050652A"/>
    <w:rsid w:val="00507179"/>
    <w:rsid w:val="00513867"/>
    <w:rsid w:val="005138BA"/>
    <w:rsid w:val="00514EDF"/>
    <w:rsid w:val="00515F7F"/>
    <w:rsid w:val="005163C2"/>
    <w:rsid w:val="005201C3"/>
    <w:rsid w:val="00520BEE"/>
    <w:rsid w:val="00523D51"/>
    <w:rsid w:val="0052496E"/>
    <w:rsid w:val="00524E62"/>
    <w:rsid w:val="005272DD"/>
    <w:rsid w:val="005274E3"/>
    <w:rsid w:val="00530FC5"/>
    <w:rsid w:val="00533077"/>
    <w:rsid w:val="00534F88"/>
    <w:rsid w:val="00535ED9"/>
    <w:rsid w:val="0053780C"/>
    <w:rsid w:val="00540D83"/>
    <w:rsid w:val="00540E40"/>
    <w:rsid w:val="0054149A"/>
    <w:rsid w:val="00542321"/>
    <w:rsid w:val="00542CDE"/>
    <w:rsid w:val="00542D85"/>
    <w:rsid w:val="00543BD4"/>
    <w:rsid w:val="005440A5"/>
    <w:rsid w:val="0054467A"/>
    <w:rsid w:val="00545D52"/>
    <w:rsid w:val="0054692A"/>
    <w:rsid w:val="00551C27"/>
    <w:rsid w:val="005522C4"/>
    <w:rsid w:val="00552F3E"/>
    <w:rsid w:val="005561D6"/>
    <w:rsid w:val="005577C9"/>
    <w:rsid w:val="00560D60"/>
    <w:rsid w:val="00561D3D"/>
    <w:rsid w:val="005623CC"/>
    <w:rsid w:val="005623D3"/>
    <w:rsid w:val="005629F1"/>
    <w:rsid w:val="00562AEE"/>
    <w:rsid w:val="005633E3"/>
    <w:rsid w:val="00564188"/>
    <w:rsid w:val="005642E8"/>
    <w:rsid w:val="00565385"/>
    <w:rsid w:val="00565882"/>
    <w:rsid w:val="005661D5"/>
    <w:rsid w:val="005676A3"/>
    <w:rsid w:val="00567BA0"/>
    <w:rsid w:val="00570882"/>
    <w:rsid w:val="005708B3"/>
    <w:rsid w:val="00570CA8"/>
    <w:rsid w:val="00571D4F"/>
    <w:rsid w:val="0057257E"/>
    <w:rsid w:val="0057284D"/>
    <w:rsid w:val="00572E9A"/>
    <w:rsid w:val="005731DC"/>
    <w:rsid w:val="00573384"/>
    <w:rsid w:val="00575EEB"/>
    <w:rsid w:val="005775DC"/>
    <w:rsid w:val="0058082D"/>
    <w:rsid w:val="005847E8"/>
    <w:rsid w:val="00585675"/>
    <w:rsid w:val="00585BC3"/>
    <w:rsid w:val="005875A4"/>
    <w:rsid w:val="0058772F"/>
    <w:rsid w:val="00590ED4"/>
    <w:rsid w:val="00591D9A"/>
    <w:rsid w:val="0059221F"/>
    <w:rsid w:val="00592961"/>
    <w:rsid w:val="005940EB"/>
    <w:rsid w:val="005A07D7"/>
    <w:rsid w:val="005A140A"/>
    <w:rsid w:val="005A1513"/>
    <w:rsid w:val="005A2143"/>
    <w:rsid w:val="005A6C48"/>
    <w:rsid w:val="005AD0F8"/>
    <w:rsid w:val="005B0268"/>
    <w:rsid w:val="005B041F"/>
    <w:rsid w:val="005B0D3D"/>
    <w:rsid w:val="005B1BCD"/>
    <w:rsid w:val="005B3178"/>
    <w:rsid w:val="005B4D56"/>
    <w:rsid w:val="005B5467"/>
    <w:rsid w:val="005B5A90"/>
    <w:rsid w:val="005B6C33"/>
    <w:rsid w:val="005B7B03"/>
    <w:rsid w:val="005B7C71"/>
    <w:rsid w:val="005B98E4"/>
    <w:rsid w:val="005C2645"/>
    <w:rsid w:val="005C4B30"/>
    <w:rsid w:val="005C4DAE"/>
    <w:rsid w:val="005C4DC8"/>
    <w:rsid w:val="005C666F"/>
    <w:rsid w:val="005C7084"/>
    <w:rsid w:val="005C7BDE"/>
    <w:rsid w:val="005D056E"/>
    <w:rsid w:val="005D190A"/>
    <w:rsid w:val="005D225E"/>
    <w:rsid w:val="005D2D66"/>
    <w:rsid w:val="005D4965"/>
    <w:rsid w:val="005D4D6A"/>
    <w:rsid w:val="005D5958"/>
    <w:rsid w:val="005D5C6D"/>
    <w:rsid w:val="005D665F"/>
    <w:rsid w:val="005D6DF2"/>
    <w:rsid w:val="005E3E51"/>
    <w:rsid w:val="005E6928"/>
    <w:rsid w:val="005E7552"/>
    <w:rsid w:val="005E7A88"/>
    <w:rsid w:val="005E7ABA"/>
    <w:rsid w:val="005F1A27"/>
    <w:rsid w:val="005F2B6A"/>
    <w:rsid w:val="005F5627"/>
    <w:rsid w:val="005F622D"/>
    <w:rsid w:val="005F67E1"/>
    <w:rsid w:val="005F770A"/>
    <w:rsid w:val="00600651"/>
    <w:rsid w:val="00602436"/>
    <w:rsid w:val="0060289C"/>
    <w:rsid w:val="0060403E"/>
    <w:rsid w:val="0060410D"/>
    <w:rsid w:val="00604203"/>
    <w:rsid w:val="00605703"/>
    <w:rsid w:val="0060615C"/>
    <w:rsid w:val="0060798E"/>
    <w:rsid w:val="00612560"/>
    <w:rsid w:val="006137DC"/>
    <w:rsid w:val="0061557E"/>
    <w:rsid w:val="00615CFE"/>
    <w:rsid w:val="0061659C"/>
    <w:rsid w:val="006170FF"/>
    <w:rsid w:val="006200AD"/>
    <w:rsid w:val="006206CF"/>
    <w:rsid w:val="00620D99"/>
    <w:rsid w:val="00621C7E"/>
    <w:rsid w:val="00622AF7"/>
    <w:rsid w:val="00625323"/>
    <w:rsid w:val="00625CF8"/>
    <w:rsid w:val="0062F737"/>
    <w:rsid w:val="00630BA3"/>
    <w:rsid w:val="00633394"/>
    <w:rsid w:val="00633434"/>
    <w:rsid w:val="00633798"/>
    <w:rsid w:val="00633CB6"/>
    <w:rsid w:val="006340B7"/>
    <w:rsid w:val="00635C3B"/>
    <w:rsid w:val="006401C5"/>
    <w:rsid w:val="006409AA"/>
    <w:rsid w:val="00640F90"/>
    <w:rsid w:val="00642AC9"/>
    <w:rsid w:val="00642ADE"/>
    <w:rsid w:val="00643495"/>
    <w:rsid w:val="006447EE"/>
    <w:rsid w:val="00644D86"/>
    <w:rsid w:val="00645037"/>
    <w:rsid w:val="00647A55"/>
    <w:rsid w:val="0065125A"/>
    <w:rsid w:val="0065154D"/>
    <w:rsid w:val="0065284C"/>
    <w:rsid w:val="00653A1E"/>
    <w:rsid w:val="00654433"/>
    <w:rsid w:val="0065471C"/>
    <w:rsid w:val="00655308"/>
    <w:rsid w:val="006572D2"/>
    <w:rsid w:val="0065746B"/>
    <w:rsid w:val="00660370"/>
    <w:rsid w:val="00661D93"/>
    <w:rsid w:val="00662060"/>
    <w:rsid w:val="0066373D"/>
    <w:rsid w:val="00663FE9"/>
    <w:rsid w:val="006650AF"/>
    <w:rsid w:val="0066518D"/>
    <w:rsid w:val="006659D7"/>
    <w:rsid w:val="00665C8E"/>
    <w:rsid w:val="006666FA"/>
    <w:rsid w:val="0066723E"/>
    <w:rsid w:val="00667D03"/>
    <w:rsid w:val="00671FBE"/>
    <w:rsid w:val="006728D8"/>
    <w:rsid w:val="0067447C"/>
    <w:rsid w:val="00680C10"/>
    <w:rsid w:val="00681036"/>
    <w:rsid w:val="00682AA0"/>
    <w:rsid w:val="00683A30"/>
    <w:rsid w:val="006869BD"/>
    <w:rsid w:val="0068781C"/>
    <w:rsid w:val="00691AF7"/>
    <w:rsid w:val="00691ED8"/>
    <w:rsid w:val="006920BA"/>
    <w:rsid w:val="0069291A"/>
    <w:rsid w:val="00692DFF"/>
    <w:rsid w:val="00693EDD"/>
    <w:rsid w:val="00694067"/>
    <w:rsid w:val="00694450"/>
    <w:rsid w:val="006948A1"/>
    <w:rsid w:val="00695A7B"/>
    <w:rsid w:val="00696168"/>
    <w:rsid w:val="00696FB7"/>
    <w:rsid w:val="006A1179"/>
    <w:rsid w:val="006A26EC"/>
    <w:rsid w:val="006A33D7"/>
    <w:rsid w:val="006A3719"/>
    <w:rsid w:val="006A40D3"/>
    <w:rsid w:val="006A58CE"/>
    <w:rsid w:val="006A7B30"/>
    <w:rsid w:val="006B1554"/>
    <w:rsid w:val="006B18A8"/>
    <w:rsid w:val="006B1FAB"/>
    <w:rsid w:val="006B4913"/>
    <w:rsid w:val="006B571C"/>
    <w:rsid w:val="006B7914"/>
    <w:rsid w:val="006C01C4"/>
    <w:rsid w:val="006C05DB"/>
    <w:rsid w:val="006C2395"/>
    <w:rsid w:val="006C255B"/>
    <w:rsid w:val="006C2C77"/>
    <w:rsid w:val="006C4934"/>
    <w:rsid w:val="006C5690"/>
    <w:rsid w:val="006C6515"/>
    <w:rsid w:val="006C6C0A"/>
    <w:rsid w:val="006C79CE"/>
    <w:rsid w:val="006D28FE"/>
    <w:rsid w:val="006D34ED"/>
    <w:rsid w:val="006D4251"/>
    <w:rsid w:val="006D74C6"/>
    <w:rsid w:val="006D776B"/>
    <w:rsid w:val="006D7A04"/>
    <w:rsid w:val="006E14DB"/>
    <w:rsid w:val="006E1B4B"/>
    <w:rsid w:val="006E2705"/>
    <w:rsid w:val="006E3DC0"/>
    <w:rsid w:val="006E4A8E"/>
    <w:rsid w:val="006E6304"/>
    <w:rsid w:val="006E76BF"/>
    <w:rsid w:val="006E79C6"/>
    <w:rsid w:val="006F073F"/>
    <w:rsid w:val="006F1A22"/>
    <w:rsid w:val="006F1FCA"/>
    <w:rsid w:val="006F2A13"/>
    <w:rsid w:val="006F3098"/>
    <w:rsid w:val="006F4087"/>
    <w:rsid w:val="006F5443"/>
    <w:rsid w:val="00702877"/>
    <w:rsid w:val="0070314F"/>
    <w:rsid w:val="007038A9"/>
    <w:rsid w:val="007066EB"/>
    <w:rsid w:val="00707276"/>
    <w:rsid w:val="00711866"/>
    <w:rsid w:val="00712D9C"/>
    <w:rsid w:val="0071327F"/>
    <w:rsid w:val="0071423E"/>
    <w:rsid w:val="00714E03"/>
    <w:rsid w:val="00715564"/>
    <w:rsid w:val="0071603B"/>
    <w:rsid w:val="00717D0F"/>
    <w:rsid w:val="00720999"/>
    <w:rsid w:val="007214A1"/>
    <w:rsid w:val="0072212E"/>
    <w:rsid w:val="00724653"/>
    <w:rsid w:val="00724ABB"/>
    <w:rsid w:val="00724BDF"/>
    <w:rsid w:val="007250BD"/>
    <w:rsid w:val="007255BB"/>
    <w:rsid w:val="00725ABE"/>
    <w:rsid w:val="00727CFA"/>
    <w:rsid w:val="00730134"/>
    <w:rsid w:val="00730A34"/>
    <w:rsid w:val="00731275"/>
    <w:rsid w:val="00731450"/>
    <w:rsid w:val="00734E2E"/>
    <w:rsid w:val="00734EF9"/>
    <w:rsid w:val="00735544"/>
    <w:rsid w:val="00735570"/>
    <w:rsid w:val="0073562D"/>
    <w:rsid w:val="00736D2C"/>
    <w:rsid w:val="007376EB"/>
    <w:rsid w:val="00737D21"/>
    <w:rsid w:val="0074031F"/>
    <w:rsid w:val="0074092D"/>
    <w:rsid w:val="00741571"/>
    <w:rsid w:val="00742C86"/>
    <w:rsid w:val="00743DB6"/>
    <w:rsid w:val="0074432B"/>
    <w:rsid w:val="0074448E"/>
    <w:rsid w:val="00746421"/>
    <w:rsid w:val="00746806"/>
    <w:rsid w:val="00746CF1"/>
    <w:rsid w:val="00747D02"/>
    <w:rsid w:val="007502AD"/>
    <w:rsid w:val="00751066"/>
    <w:rsid w:val="007515C3"/>
    <w:rsid w:val="00751855"/>
    <w:rsid w:val="0075224B"/>
    <w:rsid w:val="00752D68"/>
    <w:rsid w:val="00753060"/>
    <w:rsid w:val="00753E8F"/>
    <w:rsid w:val="00757520"/>
    <w:rsid w:val="007600CB"/>
    <w:rsid w:val="00760E3B"/>
    <w:rsid w:val="007615F3"/>
    <w:rsid w:val="007616C3"/>
    <w:rsid w:val="0076208C"/>
    <w:rsid w:val="00762B9B"/>
    <w:rsid w:val="0076337E"/>
    <w:rsid w:val="007637A3"/>
    <w:rsid w:val="00766654"/>
    <w:rsid w:val="007700F4"/>
    <w:rsid w:val="00772F74"/>
    <w:rsid w:val="007737B7"/>
    <w:rsid w:val="00773855"/>
    <w:rsid w:val="00773F56"/>
    <w:rsid w:val="00774741"/>
    <w:rsid w:val="00775F26"/>
    <w:rsid w:val="00776430"/>
    <w:rsid w:val="00776FC9"/>
    <w:rsid w:val="00777B5D"/>
    <w:rsid w:val="007804D4"/>
    <w:rsid w:val="00781125"/>
    <w:rsid w:val="00784FA8"/>
    <w:rsid w:val="00785B09"/>
    <w:rsid w:val="00785D21"/>
    <w:rsid w:val="00787921"/>
    <w:rsid w:val="00790BC4"/>
    <w:rsid w:val="0079181E"/>
    <w:rsid w:val="00791DBA"/>
    <w:rsid w:val="007928A9"/>
    <w:rsid w:val="00795899"/>
    <w:rsid w:val="00795925"/>
    <w:rsid w:val="00796CA3"/>
    <w:rsid w:val="00797B40"/>
    <w:rsid w:val="007A09A9"/>
    <w:rsid w:val="007A2DC8"/>
    <w:rsid w:val="007A2EC2"/>
    <w:rsid w:val="007A6340"/>
    <w:rsid w:val="007A6500"/>
    <w:rsid w:val="007A7167"/>
    <w:rsid w:val="007B0CF9"/>
    <w:rsid w:val="007B1DB9"/>
    <w:rsid w:val="007B1F30"/>
    <w:rsid w:val="007B2941"/>
    <w:rsid w:val="007B3BC2"/>
    <w:rsid w:val="007B4D0A"/>
    <w:rsid w:val="007B60E9"/>
    <w:rsid w:val="007B61F1"/>
    <w:rsid w:val="007C0DF3"/>
    <w:rsid w:val="007C1A4C"/>
    <w:rsid w:val="007C2820"/>
    <w:rsid w:val="007C2B75"/>
    <w:rsid w:val="007C39D6"/>
    <w:rsid w:val="007C53BD"/>
    <w:rsid w:val="007C5BF5"/>
    <w:rsid w:val="007C723C"/>
    <w:rsid w:val="007D0359"/>
    <w:rsid w:val="007D15A5"/>
    <w:rsid w:val="007D22ED"/>
    <w:rsid w:val="007D35B3"/>
    <w:rsid w:val="007D4EF0"/>
    <w:rsid w:val="007D56E6"/>
    <w:rsid w:val="007D6868"/>
    <w:rsid w:val="007DB8D8"/>
    <w:rsid w:val="007E017F"/>
    <w:rsid w:val="007E0685"/>
    <w:rsid w:val="007E29AD"/>
    <w:rsid w:val="007E2C8A"/>
    <w:rsid w:val="007E2FE2"/>
    <w:rsid w:val="007E5E09"/>
    <w:rsid w:val="007F027C"/>
    <w:rsid w:val="007F273D"/>
    <w:rsid w:val="007F4308"/>
    <w:rsid w:val="007F49D9"/>
    <w:rsid w:val="007F4BE9"/>
    <w:rsid w:val="007F4E10"/>
    <w:rsid w:val="007F578A"/>
    <w:rsid w:val="007F6205"/>
    <w:rsid w:val="007F673C"/>
    <w:rsid w:val="007F7F3F"/>
    <w:rsid w:val="00800220"/>
    <w:rsid w:val="008009F4"/>
    <w:rsid w:val="00801073"/>
    <w:rsid w:val="00801B7C"/>
    <w:rsid w:val="008023C0"/>
    <w:rsid w:val="00802436"/>
    <w:rsid w:val="00802477"/>
    <w:rsid w:val="00802D4F"/>
    <w:rsid w:val="0080361A"/>
    <w:rsid w:val="00803FDD"/>
    <w:rsid w:val="00805039"/>
    <w:rsid w:val="00805F1E"/>
    <w:rsid w:val="0080644A"/>
    <w:rsid w:val="0080692A"/>
    <w:rsid w:val="0081096E"/>
    <w:rsid w:val="008119AC"/>
    <w:rsid w:val="00812A2A"/>
    <w:rsid w:val="008131E5"/>
    <w:rsid w:val="00813C47"/>
    <w:rsid w:val="00820A0B"/>
    <w:rsid w:val="00820DCE"/>
    <w:rsid w:val="00821A84"/>
    <w:rsid w:val="00821ADC"/>
    <w:rsid w:val="00822030"/>
    <w:rsid w:val="008242E1"/>
    <w:rsid w:val="008256A3"/>
    <w:rsid w:val="00826EB2"/>
    <w:rsid w:val="008272AE"/>
    <w:rsid w:val="00827792"/>
    <w:rsid w:val="008279D9"/>
    <w:rsid w:val="00827E26"/>
    <w:rsid w:val="00831A73"/>
    <w:rsid w:val="00831BDB"/>
    <w:rsid w:val="00832803"/>
    <w:rsid w:val="008337CF"/>
    <w:rsid w:val="00835F5D"/>
    <w:rsid w:val="008364C0"/>
    <w:rsid w:val="00836681"/>
    <w:rsid w:val="008375C2"/>
    <w:rsid w:val="00837AB4"/>
    <w:rsid w:val="008440B7"/>
    <w:rsid w:val="00846AF8"/>
    <w:rsid w:val="00847192"/>
    <w:rsid w:val="008474EB"/>
    <w:rsid w:val="0084750F"/>
    <w:rsid w:val="00847688"/>
    <w:rsid w:val="00847CEC"/>
    <w:rsid w:val="00847D17"/>
    <w:rsid w:val="008525C5"/>
    <w:rsid w:val="008537BD"/>
    <w:rsid w:val="00853E9F"/>
    <w:rsid w:val="0085603B"/>
    <w:rsid w:val="00856484"/>
    <w:rsid w:val="00856F51"/>
    <w:rsid w:val="00863F52"/>
    <w:rsid w:val="00864475"/>
    <w:rsid w:val="00864C0C"/>
    <w:rsid w:val="00864D73"/>
    <w:rsid w:val="00865FF1"/>
    <w:rsid w:val="0086792B"/>
    <w:rsid w:val="008704FD"/>
    <w:rsid w:val="00871674"/>
    <w:rsid w:val="008722B4"/>
    <w:rsid w:val="00872470"/>
    <w:rsid w:val="008734F6"/>
    <w:rsid w:val="00873DFE"/>
    <w:rsid w:val="0088038C"/>
    <w:rsid w:val="008803A7"/>
    <w:rsid w:val="00881E1B"/>
    <w:rsid w:val="00882784"/>
    <w:rsid w:val="0088499E"/>
    <w:rsid w:val="00884E97"/>
    <w:rsid w:val="0088625C"/>
    <w:rsid w:val="008862D6"/>
    <w:rsid w:val="0088647F"/>
    <w:rsid w:val="00886985"/>
    <w:rsid w:val="00886BE1"/>
    <w:rsid w:val="00887CDF"/>
    <w:rsid w:val="00887D29"/>
    <w:rsid w:val="00889FDA"/>
    <w:rsid w:val="00891436"/>
    <w:rsid w:val="00892A97"/>
    <w:rsid w:val="00892B07"/>
    <w:rsid w:val="008930CE"/>
    <w:rsid w:val="00895056"/>
    <w:rsid w:val="008975CF"/>
    <w:rsid w:val="008975E9"/>
    <w:rsid w:val="008A25BA"/>
    <w:rsid w:val="008A2F13"/>
    <w:rsid w:val="008A34C9"/>
    <w:rsid w:val="008A3CE5"/>
    <w:rsid w:val="008A4355"/>
    <w:rsid w:val="008A6B24"/>
    <w:rsid w:val="008A7A58"/>
    <w:rsid w:val="008AD428"/>
    <w:rsid w:val="008B09F0"/>
    <w:rsid w:val="008B2CEB"/>
    <w:rsid w:val="008B3511"/>
    <w:rsid w:val="008B3836"/>
    <w:rsid w:val="008B386E"/>
    <w:rsid w:val="008B537C"/>
    <w:rsid w:val="008B6765"/>
    <w:rsid w:val="008B6F20"/>
    <w:rsid w:val="008B6F3A"/>
    <w:rsid w:val="008B7FA9"/>
    <w:rsid w:val="008C03FE"/>
    <w:rsid w:val="008C0CBB"/>
    <w:rsid w:val="008C14D7"/>
    <w:rsid w:val="008C19AA"/>
    <w:rsid w:val="008C1A14"/>
    <w:rsid w:val="008C409D"/>
    <w:rsid w:val="008C488C"/>
    <w:rsid w:val="008C4D84"/>
    <w:rsid w:val="008C4F11"/>
    <w:rsid w:val="008C5506"/>
    <w:rsid w:val="008C6218"/>
    <w:rsid w:val="008C62F8"/>
    <w:rsid w:val="008C6AB9"/>
    <w:rsid w:val="008D02B1"/>
    <w:rsid w:val="008D3225"/>
    <w:rsid w:val="008D44C9"/>
    <w:rsid w:val="008D4C0B"/>
    <w:rsid w:val="008D4F97"/>
    <w:rsid w:val="008D5355"/>
    <w:rsid w:val="008D5BA1"/>
    <w:rsid w:val="008D63BB"/>
    <w:rsid w:val="008D77DF"/>
    <w:rsid w:val="008D7A3F"/>
    <w:rsid w:val="008E020C"/>
    <w:rsid w:val="008E13AC"/>
    <w:rsid w:val="008E1F0E"/>
    <w:rsid w:val="008E30EC"/>
    <w:rsid w:val="008E5983"/>
    <w:rsid w:val="008E676F"/>
    <w:rsid w:val="008E6993"/>
    <w:rsid w:val="008F0BFF"/>
    <w:rsid w:val="008F1933"/>
    <w:rsid w:val="008F1F2F"/>
    <w:rsid w:val="008F32E4"/>
    <w:rsid w:val="008F34A7"/>
    <w:rsid w:val="008F65CD"/>
    <w:rsid w:val="008F68DE"/>
    <w:rsid w:val="00904754"/>
    <w:rsid w:val="00904948"/>
    <w:rsid w:val="00904B68"/>
    <w:rsid w:val="00905EE7"/>
    <w:rsid w:val="009065C9"/>
    <w:rsid w:val="00912710"/>
    <w:rsid w:val="00913E86"/>
    <w:rsid w:val="009140A9"/>
    <w:rsid w:val="0091424A"/>
    <w:rsid w:val="00914425"/>
    <w:rsid w:val="00915F74"/>
    <w:rsid w:val="0091621C"/>
    <w:rsid w:val="009170D8"/>
    <w:rsid w:val="009170E7"/>
    <w:rsid w:val="00920E2F"/>
    <w:rsid w:val="0092136A"/>
    <w:rsid w:val="00921DA9"/>
    <w:rsid w:val="00921F63"/>
    <w:rsid w:val="009226E3"/>
    <w:rsid w:val="00922E17"/>
    <w:rsid w:val="00923AB6"/>
    <w:rsid w:val="00923C6F"/>
    <w:rsid w:val="009244F1"/>
    <w:rsid w:val="009246CA"/>
    <w:rsid w:val="0092496C"/>
    <w:rsid w:val="00926B60"/>
    <w:rsid w:val="00930772"/>
    <w:rsid w:val="009307D1"/>
    <w:rsid w:val="00930EF9"/>
    <w:rsid w:val="00931C7E"/>
    <w:rsid w:val="00933DE0"/>
    <w:rsid w:val="00934A53"/>
    <w:rsid w:val="00934BD7"/>
    <w:rsid w:val="00935249"/>
    <w:rsid w:val="0093586F"/>
    <w:rsid w:val="00937B87"/>
    <w:rsid w:val="00940839"/>
    <w:rsid w:val="009409BC"/>
    <w:rsid w:val="00940DBE"/>
    <w:rsid w:val="0094117A"/>
    <w:rsid w:val="00941B74"/>
    <w:rsid w:val="00941E70"/>
    <w:rsid w:val="00941F5F"/>
    <w:rsid w:val="00942911"/>
    <w:rsid w:val="00943BCD"/>
    <w:rsid w:val="009446FE"/>
    <w:rsid w:val="00944CEE"/>
    <w:rsid w:val="0094526F"/>
    <w:rsid w:val="00946681"/>
    <w:rsid w:val="009471D7"/>
    <w:rsid w:val="009471E0"/>
    <w:rsid w:val="00947B80"/>
    <w:rsid w:val="00947F42"/>
    <w:rsid w:val="00951455"/>
    <w:rsid w:val="00955E16"/>
    <w:rsid w:val="00957AEE"/>
    <w:rsid w:val="00960224"/>
    <w:rsid w:val="00960471"/>
    <w:rsid w:val="00961523"/>
    <w:rsid w:val="009620C1"/>
    <w:rsid w:val="009634DB"/>
    <w:rsid w:val="00963741"/>
    <w:rsid w:val="00963C66"/>
    <w:rsid w:val="00964A17"/>
    <w:rsid w:val="00965C1D"/>
    <w:rsid w:val="009668FE"/>
    <w:rsid w:val="00970BD1"/>
    <w:rsid w:val="0097538C"/>
    <w:rsid w:val="0097618C"/>
    <w:rsid w:val="00976C4D"/>
    <w:rsid w:val="00976D8C"/>
    <w:rsid w:val="0097790B"/>
    <w:rsid w:val="0098086A"/>
    <w:rsid w:val="009812E4"/>
    <w:rsid w:val="009822AA"/>
    <w:rsid w:val="00982F14"/>
    <w:rsid w:val="009836DC"/>
    <w:rsid w:val="00983A38"/>
    <w:rsid w:val="00984FA2"/>
    <w:rsid w:val="00985262"/>
    <w:rsid w:val="009864D4"/>
    <w:rsid w:val="00986D80"/>
    <w:rsid w:val="00986E52"/>
    <w:rsid w:val="0099002B"/>
    <w:rsid w:val="00990228"/>
    <w:rsid w:val="00994113"/>
    <w:rsid w:val="009944C4"/>
    <w:rsid w:val="009946EF"/>
    <w:rsid w:val="00994D5D"/>
    <w:rsid w:val="00995897"/>
    <w:rsid w:val="0099739A"/>
    <w:rsid w:val="009A02C9"/>
    <w:rsid w:val="009A1789"/>
    <w:rsid w:val="009A254C"/>
    <w:rsid w:val="009A33A2"/>
    <w:rsid w:val="009A468D"/>
    <w:rsid w:val="009A47C9"/>
    <w:rsid w:val="009A4F32"/>
    <w:rsid w:val="009A618F"/>
    <w:rsid w:val="009B3FF0"/>
    <w:rsid w:val="009B43AB"/>
    <w:rsid w:val="009B6355"/>
    <w:rsid w:val="009B6507"/>
    <w:rsid w:val="009B7650"/>
    <w:rsid w:val="009C169E"/>
    <w:rsid w:val="009C4546"/>
    <w:rsid w:val="009C5E7C"/>
    <w:rsid w:val="009C61D3"/>
    <w:rsid w:val="009C6E46"/>
    <w:rsid w:val="009C6EC9"/>
    <w:rsid w:val="009D4349"/>
    <w:rsid w:val="009D47C6"/>
    <w:rsid w:val="009D5D4E"/>
    <w:rsid w:val="009D7F47"/>
    <w:rsid w:val="009E04EE"/>
    <w:rsid w:val="009E1BE7"/>
    <w:rsid w:val="009E2570"/>
    <w:rsid w:val="009E5419"/>
    <w:rsid w:val="009E5FDB"/>
    <w:rsid w:val="009E6155"/>
    <w:rsid w:val="009E635F"/>
    <w:rsid w:val="009E6363"/>
    <w:rsid w:val="009E77A1"/>
    <w:rsid w:val="009E77B1"/>
    <w:rsid w:val="009E7CD8"/>
    <w:rsid w:val="009E7E64"/>
    <w:rsid w:val="009F0B40"/>
    <w:rsid w:val="009F1C99"/>
    <w:rsid w:val="009F1E8C"/>
    <w:rsid w:val="009F2BA4"/>
    <w:rsid w:val="009F58F2"/>
    <w:rsid w:val="009F5E12"/>
    <w:rsid w:val="009F6B91"/>
    <w:rsid w:val="00A0183A"/>
    <w:rsid w:val="00A02346"/>
    <w:rsid w:val="00A03C45"/>
    <w:rsid w:val="00A04617"/>
    <w:rsid w:val="00A0574A"/>
    <w:rsid w:val="00A067A2"/>
    <w:rsid w:val="00A07104"/>
    <w:rsid w:val="00A0762E"/>
    <w:rsid w:val="00A101E2"/>
    <w:rsid w:val="00A10811"/>
    <w:rsid w:val="00A11578"/>
    <w:rsid w:val="00A11AF2"/>
    <w:rsid w:val="00A1224E"/>
    <w:rsid w:val="00A14A26"/>
    <w:rsid w:val="00A16EFE"/>
    <w:rsid w:val="00A204E7"/>
    <w:rsid w:val="00A20B67"/>
    <w:rsid w:val="00A22C04"/>
    <w:rsid w:val="00A23C55"/>
    <w:rsid w:val="00A25B31"/>
    <w:rsid w:val="00A27BC9"/>
    <w:rsid w:val="00A30CF3"/>
    <w:rsid w:val="00A313C8"/>
    <w:rsid w:val="00A31B8B"/>
    <w:rsid w:val="00A32D00"/>
    <w:rsid w:val="00A33B5D"/>
    <w:rsid w:val="00A34B13"/>
    <w:rsid w:val="00A34EF3"/>
    <w:rsid w:val="00A352B7"/>
    <w:rsid w:val="00A36340"/>
    <w:rsid w:val="00A3E191"/>
    <w:rsid w:val="00A4057A"/>
    <w:rsid w:val="00A40830"/>
    <w:rsid w:val="00A40DA3"/>
    <w:rsid w:val="00A42696"/>
    <w:rsid w:val="00A42BEF"/>
    <w:rsid w:val="00A43607"/>
    <w:rsid w:val="00A43B59"/>
    <w:rsid w:val="00A43DF7"/>
    <w:rsid w:val="00A44163"/>
    <w:rsid w:val="00A46114"/>
    <w:rsid w:val="00A47A47"/>
    <w:rsid w:val="00A47FD3"/>
    <w:rsid w:val="00A513A3"/>
    <w:rsid w:val="00A52290"/>
    <w:rsid w:val="00A52ED1"/>
    <w:rsid w:val="00A5340E"/>
    <w:rsid w:val="00A545C1"/>
    <w:rsid w:val="00A54BDF"/>
    <w:rsid w:val="00A55BA9"/>
    <w:rsid w:val="00A55F27"/>
    <w:rsid w:val="00A562A7"/>
    <w:rsid w:val="00A569FA"/>
    <w:rsid w:val="00A57D84"/>
    <w:rsid w:val="00A57F47"/>
    <w:rsid w:val="00A60071"/>
    <w:rsid w:val="00A60C96"/>
    <w:rsid w:val="00A61E68"/>
    <w:rsid w:val="00A63AC0"/>
    <w:rsid w:val="00A655C8"/>
    <w:rsid w:val="00A662CD"/>
    <w:rsid w:val="00A71A9A"/>
    <w:rsid w:val="00A72592"/>
    <w:rsid w:val="00A74983"/>
    <w:rsid w:val="00A75ECE"/>
    <w:rsid w:val="00A76413"/>
    <w:rsid w:val="00A768BD"/>
    <w:rsid w:val="00A80D6C"/>
    <w:rsid w:val="00A81195"/>
    <w:rsid w:val="00A8304A"/>
    <w:rsid w:val="00A83C5E"/>
    <w:rsid w:val="00A84679"/>
    <w:rsid w:val="00A85091"/>
    <w:rsid w:val="00A851DF"/>
    <w:rsid w:val="00A86CF9"/>
    <w:rsid w:val="00A872C6"/>
    <w:rsid w:val="00A909E9"/>
    <w:rsid w:val="00A9143F"/>
    <w:rsid w:val="00A948FF"/>
    <w:rsid w:val="00A95360"/>
    <w:rsid w:val="00A954B8"/>
    <w:rsid w:val="00A95762"/>
    <w:rsid w:val="00A964C2"/>
    <w:rsid w:val="00A966BC"/>
    <w:rsid w:val="00A978CF"/>
    <w:rsid w:val="00AA0B7B"/>
    <w:rsid w:val="00AA146F"/>
    <w:rsid w:val="00AA3F88"/>
    <w:rsid w:val="00AB0703"/>
    <w:rsid w:val="00AB1D38"/>
    <w:rsid w:val="00AB3CEE"/>
    <w:rsid w:val="00AB4EED"/>
    <w:rsid w:val="00AB5169"/>
    <w:rsid w:val="00AB5524"/>
    <w:rsid w:val="00AB797B"/>
    <w:rsid w:val="00AC1484"/>
    <w:rsid w:val="00AC4D57"/>
    <w:rsid w:val="00AC71F0"/>
    <w:rsid w:val="00AC7CC6"/>
    <w:rsid w:val="00AC8F30"/>
    <w:rsid w:val="00AD1E45"/>
    <w:rsid w:val="00AD2B67"/>
    <w:rsid w:val="00AD3C5F"/>
    <w:rsid w:val="00AD5067"/>
    <w:rsid w:val="00AD5947"/>
    <w:rsid w:val="00AD618E"/>
    <w:rsid w:val="00AD7596"/>
    <w:rsid w:val="00AD7712"/>
    <w:rsid w:val="00AE1913"/>
    <w:rsid w:val="00AE19EE"/>
    <w:rsid w:val="00AE2174"/>
    <w:rsid w:val="00AE3476"/>
    <w:rsid w:val="00AE4604"/>
    <w:rsid w:val="00AE67B1"/>
    <w:rsid w:val="00AE7E50"/>
    <w:rsid w:val="00AF1314"/>
    <w:rsid w:val="00AF1DFB"/>
    <w:rsid w:val="00AF51EE"/>
    <w:rsid w:val="00AF52E2"/>
    <w:rsid w:val="00AF5307"/>
    <w:rsid w:val="00AF6FA5"/>
    <w:rsid w:val="00B011EB"/>
    <w:rsid w:val="00B0207C"/>
    <w:rsid w:val="00B06477"/>
    <w:rsid w:val="00B06F44"/>
    <w:rsid w:val="00B07822"/>
    <w:rsid w:val="00B07CC4"/>
    <w:rsid w:val="00B11208"/>
    <w:rsid w:val="00B1131F"/>
    <w:rsid w:val="00B12653"/>
    <w:rsid w:val="00B13E72"/>
    <w:rsid w:val="00B141B3"/>
    <w:rsid w:val="00B1611E"/>
    <w:rsid w:val="00B1720F"/>
    <w:rsid w:val="00B17542"/>
    <w:rsid w:val="00B20354"/>
    <w:rsid w:val="00B215AA"/>
    <w:rsid w:val="00B21FEE"/>
    <w:rsid w:val="00B22A31"/>
    <w:rsid w:val="00B22AB2"/>
    <w:rsid w:val="00B24AB3"/>
    <w:rsid w:val="00B254AA"/>
    <w:rsid w:val="00B26A53"/>
    <w:rsid w:val="00B27162"/>
    <w:rsid w:val="00B273C4"/>
    <w:rsid w:val="00B30252"/>
    <w:rsid w:val="00B304C5"/>
    <w:rsid w:val="00B30979"/>
    <w:rsid w:val="00B31248"/>
    <w:rsid w:val="00B329B2"/>
    <w:rsid w:val="00B35996"/>
    <w:rsid w:val="00B35B4F"/>
    <w:rsid w:val="00B360D4"/>
    <w:rsid w:val="00B37C00"/>
    <w:rsid w:val="00B37F79"/>
    <w:rsid w:val="00B4135C"/>
    <w:rsid w:val="00B427AB"/>
    <w:rsid w:val="00B42B30"/>
    <w:rsid w:val="00B42E79"/>
    <w:rsid w:val="00B44897"/>
    <w:rsid w:val="00B44B57"/>
    <w:rsid w:val="00B45075"/>
    <w:rsid w:val="00B4513F"/>
    <w:rsid w:val="00B4673C"/>
    <w:rsid w:val="00B502E7"/>
    <w:rsid w:val="00B507F5"/>
    <w:rsid w:val="00B50CDD"/>
    <w:rsid w:val="00B51349"/>
    <w:rsid w:val="00B51FAB"/>
    <w:rsid w:val="00B52621"/>
    <w:rsid w:val="00B53574"/>
    <w:rsid w:val="00B546F3"/>
    <w:rsid w:val="00B54E53"/>
    <w:rsid w:val="00B554B2"/>
    <w:rsid w:val="00B56CCE"/>
    <w:rsid w:val="00B56D44"/>
    <w:rsid w:val="00B619C4"/>
    <w:rsid w:val="00B65443"/>
    <w:rsid w:val="00B66BD3"/>
    <w:rsid w:val="00B67124"/>
    <w:rsid w:val="00B6790B"/>
    <w:rsid w:val="00B6ECA8"/>
    <w:rsid w:val="00B70532"/>
    <w:rsid w:val="00B70E66"/>
    <w:rsid w:val="00B720C5"/>
    <w:rsid w:val="00B722D2"/>
    <w:rsid w:val="00B733AE"/>
    <w:rsid w:val="00B74362"/>
    <w:rsid w:val="00B7F45D"/>
    <w:rsid w:val="00B816CF"/>
    <w:rsid w:val="00B81776"/>
    <w:rsid w:val="00B819DC"/>
    <w:rsid w:val="00B81BB3"/>
    <w:rsid w:val="00B8361C"/>
    <w:rsid w:val="00B840FA"/>
    <w:rsid w:val="00B84184"/>
    <w:rsid w:val="00B86550"/>
    <w:rsid w:val="00B8BDDB"/>
    <w:rsid w:val="00B8D736"/>
    <w:rsid w:val="00B90CA2"/>
    <w:rsid w:val="00B91669"/>
    <w:rsid w:val="00B91882"/>
    <w:rsid w:val="00B91BFA"/>
    <w:rsid w:val="00B925F0"/>
    <w:rsid w:val="00B92DB1"/>
    <w:rsid w:val="00B962FE"/>
    <w:rsid w:val="00B97164"/>
    <w:rsid w:val="00BA1B68"/>
    <w:rsid w:val="00BA3E4A"/>
    <w:rsid w:val="00BA4797"/>
    <w:rsid w:val="00BA59D9"/>
    <w:rsid w:val="00BA5BD4"/>
    <w:rsid w:val="00BA6958"/>
    <w:rsid w:val="00BA6EB1"/>
    <w:rsid w:val="00BA6FA5"/>
    <w:rsid w:val="00BA7261"/>
    <w:rsid w:val="00BA7E72"/>
    <w:rsid w:val="00BB0AA0"/>
    <w:rsid w:val="00BB238C"/>
    <w:rsid w:val="00BB2EBC"/>
    <w:rsid w:val="00BB55E5"/>
    <w:rsid w:val="00BB587F"/>
    <w:rsid w:val="00BB71CC"/>
    <w:rsid w:val="00BB7EF1"/>
    <w:rsid w:val="00BC0606"/>
    <w:rsid w:val="00BC0F86"/>
    <w:rsid w:val="00BC32B3"/>
    <w:rsid w:val="00BC4A07"/>
    <w:rsid w:val="00BC5454"/>
    <w:rsid w:val="00BC5CB4"/>
    <w:rsid w:val="00BC681F"/>
    <w:rsid w:val="00BCAC39"/>
    <w:rsid w:val="00BD07FB"/>
    <w:rsid w:val="00BD16C4"/>
    <w:rsid w:val="00BD1D88"/>
    <w:rsid w:val="00BD277D"/>
    <w:rsid w:val="00BD460B"/>
    <w:rsid w:val="00BD5BE9"/>
    <w:rsid w:val="00BD5C53"/>
    <w:rsid w:val="00BD5F50"/>
    <w:rsid w:val="00BDC494"/>
    <w:rsid w:val="00BE01E4"/>
    <w:rsid w:val="00BE29AD"/>
    <w:rsid w:val="00BE5D04"/>
    <w:rsid w:val="00BE7BFD"/>
    <w:rsid w:val="00BE7EEA"/>
    <w:rsid w:val="00BF0187"/>
    <w:rsid w:val="00BF0A02"/>
    <w:rsid w:val="00BF23FD"/>
    <w:rsid w:val="00BF44D9"/>
    <w:rsid w:val="00BF54A2"/>
    <w:rsid w:val="00BF5FDC"/>
    <w:rsid w:val="00BF68CF"/>
    <w:rsid w:val="00C01DB3"/>
    <w:rsid w:val="00C01DF7"/>
    <w:rsid w:val="00C02F24"/>
    <w:rsid w:val="00C03911"/>
    <w:rsid w:val="00C04511"/>
    <w:rsid w:val="00C04A32"/>
    <w:rsid w:val="00C07145"/>
    <w:rsid w:val="00C07D71"/>
    <w:rsid w:val="00C12722"/>
    <w:rsid w:val="00C12F8B"/>
    <w:rsid w:val="00C136C6"/>
    <w:rsid w:val="00C1396D"/>
    <w:rsid w:val="00C14E19"/>
    <w:rsid w:val="00C14E2C"/>
    <w:rsid w:val="00C17084"/>
    <w:rsid w:val="00C17533"/>
    <w:rsid w:val="00C17A5C"/>
    <w:rsid w:val="00C206F1"/>
    <w:rsid w:val="00C21955"/>
    <w:rsid w:val="00C22F40"/>
    <w:rsid w:val="00C23388"/>
    <w:rsid w:val="00C234A1"/>
    <w:rsid w:val="00C2436E"/>
    <w:rsid w:val="00C2458F"/>
    <w:rsid w:val="00C24767"/>
    <w:rsid w:val="00C26D6B"/>
    <w:rsid w:val="00C27BB2"/>
    <w:rsid w:val="00C30220"/>
    <w:rsid w:val="00C314CC"/>
    <w:rsid w:val="00C34B14"/>
    <w:rsid w:val="00C34B33"/>
    <w:rsid w:val="00C3594C"/>
    <w:rsid w:val="00C364F9"/>
    <w:rsid w:val="00C366B8"/>
    <w:rsid w:val="00C37922"/>
    <w:rsid w:val="00C40EC2"/>
    <w:rsid w:val="00C40F5E"/>
    <w:rsid w:val="00C41B64"/>
    <w:rsid w:val="00C434BA"/>
    <w:rsid w:val="00C44395"/>
    <w:rsid w:val="00C4441B"/>
    <w:rsid w:val="00C4585A"/>
    <w:rsid w:val="00C46110"/>
    <w:rsid w:val="00C46629"/>
    <w:rsid w:val="00C47580"/>
    <w:rsid w:val="00C502C9"/>
    <w:rsid w:val="00C50FAC"/>
    <w:rsid w:val="00C51B88"/>
    <w:rsid w:val="00C52072"/>
    <w:rsid w:val="00C55941"/>
    <w:rsid w:val="00C55DAF"/>
    <w:rsid w:val="00C56455"/>
    <w:rsid w:val="00C60928"/>
    <w:rsid w:val="00C61F48"/>
    <w:rsid w:val="00C61FF0"/>
    <w:rsid w:val="00C622E2"/>
    <w:rsid w:val="00C628FB"/>
    <w:rsid w:val="00C62FC8"/>
    <w:rsid w:val="00C654DA"/>
    <w:rsid w:val="00C655CD"/>
    <w:rsid w:val="00C65FB2"/>
    <w:rsid w:val="00C66E89"/>
    <w:rsid w:val="00C674A4"/>
    <w:rsid w:val="00C674F5"/>
    <w:rsid w:val="00C70068"/>
    <w:rsid w:val="00C70C90"/>
    <w:rsid w:val="00C7124E"/>
    <w:rsid w:val="00C727FD"/>
    <w:rsid w:val="00C730F6"/>
    <w:rsid w:val="00C73AD8"/>
    <w:rsid w:val="00C74268"/>
    <w:rsid w:val="00C753B3"/>
    <w:rsid w:val="00C75A3E"/>
    <w:rsid w:val="00C769E7"/>
    <w:rsid w:val="00C8114D"/>
    <w:rsid w:val="00C82360"/>
    <w:rsid w:val="00C82AC3"/>
    <w:rsid w:val="00C845AE"/>
    <w:rsid w:val="00C8505E"/>
    <w:rsid w:val="00C85185"/>
    <w:rsid w:val="00C87C3D"/>
    <w:rsid w:val="00C91CDC"/>
    <w:rsid w:val="00C93631"/>
    <w:rsid w:val="00C9524C"/>
    <w:rsid w:val="00C95499"/>
    <w:rsid w:val="00C95F88"/>
    <w:rsid w:val="00C9692C"/>
    <w:rsid w:val="00CA17B8"/>
    <w:rsid w:val="00CA2991"/>
    <w:rsid w:val="00CA4B4E"/>
    <w:rsid w:val="00CA5818"/>
    <w:rsid w:val="00CA6891"/>
    <w:rsid w:val="00CA6DC2"/>
    <w:rsid w:val="00CA6EF6"/>
    <w:rsid w:val="00CA75F9"/>
    <w:rsid w:val="00CA79AB"/>
    <w:rsid w:val="00CB1A85"/>
    <w:rsid w:val="00CB2296"/>
    <w:rsid w:val="00CB2D8D"/>
    <w:rsid w:val="00CB37BD"/>
    <w:rsid w:val="00CB46FA"/>
    <w:rsid w:val="00CB5203"/>
    <w:rsid w:val="00CB59DD"/>
    <w:rsid w:val="00CB6D41"/>
    <w:rsid w:val="00CC03F1"/>
    <w:rsid w:val="00CC1273"/>
    <w:rsid w:val="00CC1529"/>
    <w:rsid w:val="00CC2D7C"/>
    <w:rsid w:val="00CC4C1A"/>
    <w:rsid w:val="00CC5352"/>
    <w:rsid w:val="00CC55F5"/>
    <w:rsid w:val="00CC5C36"/>
    <w:rsid w:val="00CC5CDC"/>
    <w:rsid w:val="00CC6221"/>
    <w:rsid w:val="00CC65BF"/>
    <w:rsid w:val="00CC6ECC"/>
    <w:rsid w:val="00CC7230"/>
    <w:rsid w:val="00CD0DDB"/>
    <w:rsid w:val="00CD149D"/>
    <w:rsid w:val="00CD1F62"/>
    <w:rsid w:val="00CD26A9"/>
    <w:rsid w:val="00CD2794"/>
    <w:rsid w:val="00CD32FB"/>
    <w:rsid w:val="00CD34AA"/>
    <w:rsid w:val="00CD4190"/>
    <w:rsid w:val="00CD45A4"/>
    <w:rsid w:val="00CD601C"/>
    <w:rsid w:val="00CD6919"/>
    <w:rsid w:val="00CD7AE4"/>
    <w:rsid w:val="00CE1073"/>
    <w:rsid w:val="00CE1D41"/>
    <w:rsid w:val="00CE45FC"/>
    <w:rsid w:val="00CE52B8"/>
    <w:rsid w:val="00CE7B6F"/>
    <w:rsid w:val="00CF022B"/>
    <w:rsid w:val="00CF096C"/>
    <w:rsid w:val="00CF0F57"/>
    <w:rsid w:val="00CF2425"/>
    <w:rsid w:val="00CF5C77"/>
    <w:rsid w:val="00CF6251"/>
    <w:rsid w:val="00CF66A0"/>
    <w:rsid w:val="00CF7014"/>
    <w:rsid w:val="00CFC9DA"/>
    <w:rsid w:val="00D002B6"/>
    <w:rsid w:val="00D01251"/>
    <w:rsid w:val="00D02DEF"/>
    <w:rsid w:val="00D0663D"/>
    <w:rsid w:val="00D070ED"/>
    <w:rsid w:val="00D07E64"/>
    <w:rsid w:val="00D1143A"/>
    <w:rsid w:val="00D118D4"/>
    <w:rsid w:val="00D12F24"/>
    <w:rsid w:val="00D135A4"/>
    <w:rsid w:val="00D13C16"/>
    <w:rsid w:val="00D13DF8"/>
    <w:rsid w:val="00D160F7"/>
    <w:rsid w:val="00D1646E"/>
    <w:rsid w:val="00D17DFE"/>
    <w:rsid w:val="00D21F9F"/>
    <w:rsid w:val="00D22189"/>
    <w:rsid w:val="00D2230A"/>
    <w:rsid w:val="00D225B0"/>
    <w:rsid w:val="00D22706"/>
    <w:rsid w:val="00D257D6"/>
    <w:rsid w:val="00D272AA"/>
    <w:rsid w:val="00D302D1"/>
    <w:rsid w:val="00D30844"/>
    <w:rsid w:val="00D30CC3"/>
    <w:rsid w:val="00D30EB8"/>
    <w:rsid w:val="00D30EF8"/>
    <w:rsid w:val="00D32254"/>
    <w:rsid w:val="00D32B9C"/>
    <w:rsid w:val="00D333C3"/>
    <w:rsid w:val="00D34441"/>
    <w:rsid w:val="00D344FA"/>
    <w:rsid w:val="00D34980"/>
    <w:rsid w:val="00D35F62"/>
    <w:rsid w:val="00D36977"/>
    <w:rsid w:val="00D3739F"/>
    <w:rsid w:val="00D379DE"/>
    <w:rsid w:val="00D4169D"/>
    <w:rsid w:val="00D420E0"/>
    <w:rsid w:val="00D43420"/>
    <w:rsid w:val="00D447FD"/>
    <w:rsid w:val="00D44C8D"/>
    <w:rsid w:val="00D46281"/>
    <w:rsid w:val="00D468DF"/>
    <w:rsid w:val="00D46F16"/>
    <w:rsid w:val="00D478B1"/>
    <w:rsid w:val="00D47F37"/>
    <w:rsid w:val="00D4CC06"/>
    <w:rsid w:val="00D520DE"/>
    <w:rsid w:val="00D5227C"/>
    <w:rsid w:val="00D53A49"/>
    <w:rsid w:val="00D53A6A"/>
    <w:rsid w:val="00D541EC"/>
    <w:rsid w:val="00D575FA"/>
    <w:rsid w:val="00D57CF6"/>
    <w:rsid w:val="00D60665"/>
    <w:rsid w:val="00D60CF8"/>
    <w:rsid w:val="00D60DC1"/>
    <w:rsid w:val="00D6131E"/>
    <w:rsid w:val="00D62537"/>
    <w:rsid w:val="00D62AE2"/>
    <w:rsid w:val="00D62DEE"/>
    <w:rsid w:val="00D63C87"/>
    <w:rsid w:val="00D648F1"/>
    <w:rsid w:val="00D6533B"/>
    <w:rsid w:val="00D65B94"/>
    <w:rsid w:val="00D671B9"/>
    <w:rsid w:val="00D67510"/>
    <w:rsid w:val="00D67D64"/>
    <w:rsid w:val="00D7090C"/>
    <w:rsid w:val="00D7211F"/>
    <w:rsid w:val="00D7452C"/>
    <w:rsid w:val="00D74669"/>
    <w:rsid w:val="00D74936"/>
    <w:rsid w:val="00D75BED"/>
    <w:rsid w:val="00D76341"/>
    <w:rsid w:val="00D833F0"/>
    <w:rsid w:val="00D8368E"/>
    <w:rsid w:val="00D83736"/>
    <w:rsid w:val="00D841D3"/>
    <w:rsid w:val="00D85CAA"/>
    <w:rsid w:val="00D85E36"/>
    <w:rsid w:val="00D86C82"/>
    <w:rsid w:val="00D86E49"/>
    <w:rsid w:val="00D87138"/>
    <w:rsid w:val="00D90BAD"/>
    <w:rsid w:val="00D9167A"/>
    <w:rsid w:val="00D93B5F"/>
    <w:rsid w:val="00D9657C"/>
    <w:rsid w:val="00D969AA"/>
    <w:rsid w:val="00DA18E8"/>
    <w:rsid w:val="00DA21A8"/>
    <w:rsid w:val="00DA5B29"/>
    <w:rsid w:val="00DB4261"/>
    <w:rsid w:val="00DB4D22"/>
    <w:rsid w:val="00DB4DEC"/>
    <w:rsid w:val="00DB5D6B"/>
    <w:rsid w:val="00DB6C44"/>
    <w:rsid w:val="00DB7DA2"/>
    <w:rsid w:val="00DC029D"/>
    <w:rsid w:val="00DC118B"/>
    <w:rsid w:val="00DC1E15"/>
    <w:rsid w:val="00DC2611"/>
    <w:rsid w:val="00DC4895"/>
    <w:rsid w:val="00DC5590"/>
    <w:rsid w:val="00DC623F"/>
    <w:rsid w:val="00DC6625"/>
    <w:rsid w:val="00DC69F9"/>
    <w:rsid w:val="00DC7CD7"/>
    <w:rsid w:val="00DD0F9E"/>
    <w:rsid w:val="00DD23BF"/>
    <w:rsid w:val="00DD28F3"/>
    <w:rsid w:val="00DD2E00"/>
    <w:rsid w:val="00DD56FA"/>
    <w:rsid w:val="00DD5EC9"/>
    <w:rsid w:val="00DD76BF"/>
    <w:rsid w:val="00DD788A"/>
    <w:rsid w:val="00DE03EE"/>
    <w:rsid w:val="00DE0D0E"/>
    <w:rsid w:val="00DE2448"/>
    <w:rsid w:val="00DE2D89"/>
    <w:rsid w:val="00DE494C"/>
    <w:rsid w:val="00DE4B51"/>
    <w:rsid w:val="00DE5EB5"/>
    <w:rsid w:val="00DE7292"/>
    <w:rsid w:val="00DF1B82"/>
    <w:rsid w:val="00DF3679"/>
    <w:rsid w:val="00DF3D71"/>
    <w:rsid w:val="00DF5612"/>
    <w:rsid w:val="00DF5CD1"/>
    <w:rsid w:val="00DF6A91"/>
    <w:rsid w:val="00DF6DDE"/>
    <w:rsid w:val="00DF713E"/>
    <w:rsid w:val="00DF7C8D"/>
    <w:rsid w:val="00DF7D9C"/>
    <w:rsid w:val="00E00407"/>
    <w:rsid w:val="00E019B2"/>
    <w:rsid w:val="00E01D52"/>
    <w:rsid w:val="00E04026"/>
    <w:rsid w:val="00E07586"/>
    <w:rsid w:val="00E07941"/>
    <w:rsid w:val="00E12120"/>
    <w:rsid w:val="00E121AE"/>
    <w:rsid w:val="00E12472"/>
    <w:rsid w:val="00E126E2"/>
    <w:rsid w:val="00E13720"/>
    <w:rsid w:val="00E149A3"/>
    <w:rsid w:val="00E150EF"/>
    <w:rsid w:val="00E1526A"/>
    <w:rsid w:val="00E15B00"/>
    <w:rsid w:val="00E168F4"/>
    <w:rsid w:val="00E1729A"/>
    <w:rsid w:val="00E1B648"/>
    <w:rsid w:val="00E2049C"/>
    <w:rsid w:val="00E21D64"/>
    <w:rsid w:val="00E21FB6"/>
    <w:rsid w:val="00E2202C"/>
    <w:rsid w:val="00E2423D"/>
    <w:rsid w:val="00E246F1"/>
    <w:rsid w:val="00E26A2A"/>
    <w:rsid w:val="00E26B33"/>
    <w:rsid w:val="00E27586"/>
    <w:rsid w:val="00E27FF4"/>
    <w:rsid w:val="00E3078E"/>
    <w:rsid w:val="00E30A9C"/>
    <w:rsid w:val="00E31364"/>
    <w:rsid w:val="00E40D43"/>
    <w:rsid w:val="00E41D3A"/>
    <w:rsid w:val="00E42998"/>
    <w:rsid w:val="00E440D7"/>
    <w:rsid w:val="00E4646F"/>
    <w:rsid w:val="00E504F5"/>
    <w:rsid w:val="00E50EDA"/>
    <w:rsid w:val="00E5124C"/>
    <w:rsid w:val="00E51697"/>
    <w:rsid w:val="00E522E4"/>
    <w:rsid w:val="00E52397"/>
    <w:rsid w:val="00E540F2"/>
    <w:rsid w:val="00E55E9F"/>
    <w:rsid w:val="00E56916"/>
    <w:rsid w:val="00E606FB"/>
    <w:rsid w:val="00E61CED"/>
    <w:rsid w:val="00E61E10"/>
    <w:rsid w:val="00E63AAB"/>
    <w:rsid w:val="00E65554"/>
    <w:rsid w:val="00E65AD6"/>
    <w:rsid w:val="00E66018"/>
    <w:rsid w:val="00E71E39"/>
    <w:rsid w:val="00E73709"/>
    <w:rsid w:val="00E7440D"/>
    <w:rsid w:val="00E74A0C"/>
    <w:rsid w:val="00E74EF2"/>
    <w:rsid w:val="00E74F5F"/>
    <w:rsid w:val="00E76BEF"/>
    <w:rsid w:val="00E77829"/>
    <w:rsid w:val="00E8059C"/>
    <w:rsid w:val="00E81BC0"/>
    <w:rsid w:val="00E84C40"/>
    <w:rsid w:val="00E86208"/>
    <w:rsid w:val="00E86889"/>
    <w:rsid w:val="00E90D8A"/>
    <w:rsid w:val="00E91213"/>
    <w:rsid w:val="00E9352A"/>
    <w:rsid w:val="00E9401D"/>
    <w:rsid w:val="00E94108"/>
    <w:rsid w:val="00E94A07"/>
    <w:rsid w:val="00E97128"/>
    <w:rsid w:val="00E9734D"/>
    <w:rsid w:val="00E974A0"/>
    <w:rsid w:val="00E975BC"/>
    <w:rsid w:val="00EA0F58"/>
    <w:rsid w:val="00EA1DFE"/>
    <w:rsid w:val="00EA3CC2"/>
    <w:rsid w:val="00EA528B"/>
    <w:rsid w:val="00EAAC78"/>
    <w:rsid w:val="00EB1B2C"/>
    <w:rsid w:val="00EB3762"/>
    <w:rsid w:val="00EBA481"/>
    <w:rsid w:val="00EC0A4E"/>
    <w:rsid w:val="00EC1E14"/>
    <w:rsid w:val="00EC3131"/>
    <w:rsid w:val="00EC3945"/>
    <w:rsid w:val="00EC3DF3"/>
    <w:rsid w:val="00EC4B5B"/>
    <w:rsid w:val="00EC4CD9"/>
    <w:rsid w:val="00EC559B"/>
    <w:rsid w:val="00EC5768"/>
    <w:rsid w:val="00EC5BEE"/>
    <w:rsid w:val="00ED0133"/>
    <w:rsid w:val="00ED1666"/>
    <w:rsid w:val="00ED1B87"/>
    <w:rsid w:val="00ED2A6E"/>
    <w:rsid w:val="00ED2E08"/>
    <w:rsid w:val="00ED3E7F"/>
    <w:rsid w:val="00ED6FEC"/>
    <w:rsid w:val="00EE111A"/>
    <w:rsid w:val="00EE1783"/>
    <w:rsid w:val="00EE1C5E"/>
    <w:rsid w:val="00EE2369"/>
    <w:rsid w:val="00EE3C36"/>
    <w:rsid w:val="00EE4735"/>
    <w:rsid w:val="00EE4A3F"/>
    <w:rsid w:val="00EE523A"/>
    <w:rsid w:val="00EE62B9"/>
    <w:rsid w:val="00EE7DAF"/>
    <w:rsid w:val="00EF10F9"/>
    <w:rsid w:val="00EF2BE0"/>
    <w:rsid w:val="00EF321A"/>
    <w:rsid w:val="00EF32F8"/>
    <w:rsid w:val="00EF41AD"/>
    <w:rsid w:val="00EF4C27"/>
    <w:rsid w:val="00EF5111"/>
    <w:rsid w:val="00EF6249"/>
    <w:rsid w:val="00EF68C0"/>
    <w:rsid w:val="00EF6F55"/>
    <w:rsid w:val="00EF7888"/>
    <w:rsid w:val="00EF7F8B"/>
    <w:rsid w:val="00F02357"/>
    <w:rsid w:val="00F0406F"/>
    <w:rsid w:val="00F04099"/>
    <w:rsid w:val="00F041B4"/>
    <w:rsid w:val="00F0502E"/>
    <w:rsid w:val="00F06200"/>
    <w:rsid w:val="00F07C53"/>
    <w:rsid w:val="00F11971"/>
    <w:rsid w:val="00F136DC"/>
    <w:rsid w:val="00F15336"/>
    <w:rsid w:val="00F15547"/>
    <w:rsid w:val="00F15BD6"/>
    <w:rsid w:val="00F17F9C"/>
    <w:rsid w:val="00F21AEF"/>
    <w:rsid w:val="00F224F3"/>
    <w:rsid w:val="00F22C2B"/>
    <w:rsid w:val="00F241C3"/>
    <w:rsid w:val="00F2494C"/>
    <w:rsid w:val="00F2565A"/>
    <w:rsid w:val="00F2624D"/>
    <w:rsid w:val="00F27574"/>
    <w:rsid w:val="00F31E50"/>
    <w:rsid w:val="00F33D07"/>
    <w:rsid w:val="00F34D09"/>
    <w:rsid w:val="00F35B16"/>
    <w:rsid w:val="00F36124"/>
    <w:rsid w:val="00F365C6"/>
    <w:rsid w:val="00F37291"/>
    <w:rsid w:val="00F3B208"/>
    <w:rsid w:val="00F41CF4"/>
    <w:rsid w:val="00F4A8E8"/>
    <w:rsid w:val="00F50BC5"/>
    <w:rsid w:val="00F510FB"/>
    <w:rsid w:val="00F610AB"/>
    <w:rsid w:val="00F62844"/>
    <w:rsid w:val="00F63C9B"/>
    <w:rsid w:val="00F65E62"/>
    <w:rsid w:val="00F66B23"/>
    <w:rsid w:val="00F67E9C"/>
    <w:rsid w:val="00F7072D"/>
    <w:rsid w:val="00F70CB2"/>
    <w:rsid w:val="00F74930"/>
    <w:rsid w:val="00F76ED0"/>
    <w:rsid w:val="00F77DCB"/>
    <w:rsid w:val="00F81DEC"/>
    <w:rsid w:val="00F82EC1"/>
    <w:rsid w:val="00F83D55"/>
    <w:rsid w:val="00F84C20"/>
    <w:rsid w:val="00F87394"/>
    <w:rsid w:val="00F87DDA"/>
    <w:rsid w:val="00F905BC"/>
    <w:rsid w:val="00F93EC2"/>
    <w:rsid w:val="00F941B4"/>
    <w:rsid w:val="00F94F79"/>
    <w:rsid w:val="00F95DBD"/>
    <w:rsid w:val="00FA090D"/>
    <w:rsid w:val="00FA0C09"/>
    <w:rsid w:val="00FA19BD"/>
    <w:rsid w:val="00FA33C1"/>
    <w:rsid w:val="00FA7F23"/>
    <w:rsid w:val="00FB0ACB"/>
    <w:rsid w:val="00FB1FFA"/>
    <w:rsid w:val="00FB21F2"/>
    <w:rsid w:val="00FB3778"/>
    <w:rsid w:val="00FB500F"/>
    <w:rsid w:val="00FB5AEA"/>
    <w:rsid w:val="00FB68A1"/>
    <w:rsid w:val="00FB691C"/>
    <w:rsid w:val="00FB74B5"/>
    <w:rsid w:val="00FC138D"/>
    <w:rsid w:val="00FC177D"/>
    <w:rsid w:val="00FC27BE"/>
    <w:rsid w:val="00FC4119"/>
    <w:rsid w:val="00FC6916"/>
    <w:rsid w:val="00FD0286"/>
    <w:rsid w:val="00FD0738"/>
    <w:rsid w:val="00FD0F17"/>
    <w:rsid w:val="00FD4102"/>
    <w:rsid w:val="00FD4161"/>
    <w:rsid w:val="00FD4709"/>
    <w:rsid w:val="00FD4FF9"/>
    <w:rsid w:val="00FD62B7"/>
    <w:rsid w:val="00FD691F"/>
    <w:rsid w:val="00FD6A0B"/>
    <w:rsid w:val="00FD6E0E"/>
    <w:rsid w:val="00FE00C1"/>
    <w:rsid w:val="00FE0B74"/>
    <w:rsid w:val="00FE0EDA"/>
    <w:rsid w:val="00FE1E60"/>
    <w:rsid w:val="00FE1FB6"/>
    <w:rsid w:val="00FE327D"/>
    <w:rsid w:val="00FE3737"/>
    <w:rsid w:val="00FE3B68"/>
    <w:rsid w:val="00FE574E"/>
    <w:rsid w:val="00FF182D"/>
    <w:rsid w:val="00FF2308"/>
    <w:rsid w:val="00FF2A0D"/>
    <w:rsid w:val="00FF34D3"/>
    <w:rsid w:val="00FF3B68"/>
    <w:rsid w:val="00FF3E70"/>
    <w:rsid w:val="00FF5038"/>
    <w:rsid w:val="00FF50B6"/>
    <w:rsid w:val="00FF5140"/>
    <w:rsid w:val="00FF514F"/>
    <w:rsid w:val="00FF51E1"/>
    <w:rsid w:val="00FF52E5"/>
    <w:rsid w:val="00FF60C2"/>
    <w:rsid w:val="00FF679D"/>
    <w:rsid w:val="00FF7E20"/>
    <w:rsid w:val="00FF7FC8"/>
    <w:rsid w:val="01018DB4"/>
    <w:rsid w:val="0104EDA7"/>
    <w:rsid w:val="010D0821"/>
    <w:rsid w:val="01129333"/>
    <w:rsid w:val="0113B53F"/>
    <w:rsid w:val="0113F592"/>
    <w:rsid w:val="01148BFE"/>
    <w:rsid w:val="0117E539"/>
    <w:rsid w:val="0121B167"/>
    <w:rsid w:val="0122F60A"/>
    <w:rsid w:val="012441FE"/>
    <w:rsid w:val="0124D7E0"/>
    <w:rsid w:val="012EEA40"/>
    <w:rsid w:val="012FC302"/>
    <w:rsid w:val="01337A3D"/>
    <w:rsid w:val="013432EA"/>
    <w:rsid w:val="01370EB5"/>
    <w:rsid w:val="013F1759"/>
    <w:rsid w:val="014B8EDF"/>
    <w:rsid w:val="01537F30"/>
    <w:rsid w:val="01576A5D"/>
    <w:rsid w:val="015B41DB"/>
    <w:rsid w:val="015E2FF3"/>
    <w:rsid w:val="015F5CCD"/>
    <w:rsid w:val="0160A16E"/>
    <w:rsid w:val="016769D1"/>
    <w:rsid w:val="016B198A"/>
    <w:rsid w:val="016F270D"/>
    <w:rsid w:val="01743AEB"/>
    <w:rsid w:val="01800745"/>
    <w:rsid w:val="01806F6C"/>
    <w:rsid w:val="0185A65A"/>
    <w:rsid w:val="0191EA31"/>
    <w:rsid w:val="01936F2E"/>
    <w:rsid w:val="01952B1E"/>
    <w:rsid w:val="01990E9C"/>
    <w:rsid w:val="019C29CF"/>
    <w:rsid w:val="019CC43E"/>
    <w:rsid w:val="019FF150"/>
    <w:rsid w:val="01A1DB55"/>
    <w:rsid w:val="01A44CE9"/>
    <w:rsid w:val="01B58DA3"/>
    <w:rsid w:val="01C307FC"/>
    <w:rsid w:val="01C32CB2"/>
    <w:rsid w:val="01C577A6"/>
    <w:rsid w:val="01C854B3"/>
    <w:rsid w:val="01D41874"/>
    <w:rsid w:val="01E32CE3"/>
    <w:rsid w:val="01EAAA93"/>
    <w:rsid w:val="01F2AFBB"/>
    <w:rsid w:val="01FBCCE0"/>
    <w:rsid w:val="020798A4"/>
    <w:rsid w:val="0208B151"/>
    <w:rsid w:val="020930DE"/>
    <w:rsid w:val="0209EA1B"/>
    <w:rsid w:val="020B5072"/>
    <w:rsid w:val="020DCF18"/>
    <w:rsid w:val="020FF5CB"/>
    <w:rsid w:val="02270A3B"/>
    <w:rsid w:val="022870A0"/>
    <w:rsid w:val="022B1B6A"/>
    <w:rsid w:val="022E9BE3"/>
    <w:rsid w:val="022FCAC8"/>
    <w:rsid w:val="023302C6"/>
    <w:rsid w:val="0233CC8D"/>
    <w:rsid w:val="0233EC5B"/>
    <w:rsid w:val="023DC1FF"/>
    <w:rsid w:val="0244E360"/>
    <w:rsid w:val="024AA195"/>
    <w:rsid w:val="024C47AC"/>
    <w:rsid w:val="0250B66E"/>
    <w:rsid w:val="025D15CA"/>
    <w:rsid w:val="02612B91"/>
    <w:rsid w:val="026A608B"/>
    <w:rsid w:val="026BF44E"/>
    <w:rsid w:val="02749C05"/>
    <w:rsid w:val="02752382"/>
    <w:rsid w:val="027631DC"/>
    <w:rsid w:val="02767E6B"/>
    <w:rsid w:val="027874E0"/>
    <w:rsid w:val="027ABB0A"/>
    <w:rsid w:val="027B756B"/>
    <w:rsid w:val="027D621A"/>
    <w:rsid w:val="029E4EC6"/>
    <w:rsid w:val="02A31ECF"/>
    <w:rsid w:val="02A8F9C3"/>
    <w:rsid w:val="02AA9BE3"/>
    <w:rsid w:val="02AE4629"/>
    <w:rsid w:val="02B10DDF"/>
    <w:rsid w:val="02B794A7"/>
    <w:rsid w:val="02BD262C"/>
    <w:rsid w:val="02BD80D1"/>
    <w:rsid w:val="02CC11DD"/>
    <w:rsid w:val="02CF6C88"/>
    <w:rsid w:val="02D03D3A"/>
    <w:rsid w:val="02D05F65"/>
    <w:rsid w:val="02D20C33"/>
    <w:rsid w:val="02D9152A"/>
    <w:rsid w:val="02D97729"/>
    <w:rsid w:val="02DCCAAA"/>
    <w:rsid w:val="02DE52DD"/>
    <w:rsid w:val="02E1F091"/>
    <w:rsid w:val="02E7F0FD"/>
    <w:rsid w:val="02ED5FDC"/>
    <w:rsid w:val="02F49E2C"/>
    <w:rsid w:val="02F5BB51"/>
    <w:rsid w:val="02FB700D"/>
    <w:rsid w:val="030CA746"/>
    <w:rsid w:val="030F0FF5"/>
    <w:rsid w:val="03129EAA"/>
    <w:rsid w:val="0315A370"/>
    <w:rsid w:val="03177482"/>
    <w:rsid w:val="0319ECED"/>
    <w:rsid w:val="031B369E"/>
    <w:rsid w:val="032169DF"/>
    <w:rsid w:val="03257FBC"/>
    <w:rsid w:val="03281C04"/>
    <w:rsid w:val="0328630C"/>
    <w:rsid w:val="03311508"/>
    <w:rsid w:val="0331C6F9"/>
    <w:rsid w:val="033205D9"/>
    <w:rsid w:val="03337A52"/>
    <w:rsid w:val="0334766F"/>
    <w:rsid w:val="0334E119"/>
    <w:rsid w:val="0334E2C1"/>
    <w:rsid w:val="033A1511"/>
    <w:rsid w:val="033D3263"/>
    <w:rsid w:val="033E5988"/>
    <w:rsid w:val="035BD41F"/>
    <w:rsid w:val="035CD5FD"/>
    <w:rsid w:val="035E2396"/>
    <w:rsid w:val="035E32DF"/>
    <w:rsid w:val="0360E12A"/>
    <w:rsid w:val="03613FC6"/>
    <w:rsid w:val="0366A5EF"/>
    <w:rsid w:val="0368EE91"/>
    <w:rsid w:val="036A90CC"/>
    <w:rsid w:val="036AE5AE"/>
    <w:rsid w:val="036EC75D"/>
    <w:rsid w:val="0373963C"/>
    <w:rsid w:val="03741F5B"/>
    <w:rsid w:val="0376B2D9"/>
    <w:rsid w:val="0382A3F6"/>
    <w:rsid w:val="03854DA2"/>
    <w:rsid w:val="038BA56E"/>
    <w:rsid w:val="038DD9BF"/>
    <w:rsid w:val="03942A17"/>
    <w:rsid w:val="039565A2"/>
    <w:rsid w:val="0396DC62"/>
    <w:rsid w:val="039AFE54"/>
    <w:rsid w:val="039B048B"/>
    <w:rsid w:val="039D153A"/>
    <w:rsid w:val="03AF0ACD"/>
    <w:rsid w:val="03B004AD"/>
    <w:rsid w:val="03B71986"/>
    <w:rsid w:val="03BB1064"/>
    <w:rsid w:val="03BC494A"/>
    <w:rsid w:val="03C0FC58"/>
    <w:rsid w:val="03C66F9D"/>
    <w:rsid w:val="03C68248"/>
    <w:rsid w:val="03C9F551"/>
    <w:rsid w:val="03CAA5E3"/>
    <w:rsid w:val="03CE6AB7"/>
    <w:rsid w:val="03D2210B"/>
    <w:rsid w:val="03DE901E"/>
    <w:rsid w:val="03DEE118"/>
    <w:rsid w:val="03E6ABA5"/>
    <w:rsid w:val="03ECACA7"/>
    <w:rsid w:val="03EF5DE5"/>
    <w:rsid w:val="03F000B7"/>
    <w:rsid w:val="03F064D5"/>
    <w:rsid w:val="03F16E72"/>
    <w:rsid w:val="03F1DC0C"/>
    <w:rsid w:val="03F429A1"/>
    <w:rsid w:val="03F9DC3C"/>
    <w:rsid w:val="03FC9296"/>
    <w:rsid w:val="03FD26A7"/>
    <w:rsid w:val="03FDFCBF"/>
    <w:rsid w:val="04043BA1"/>
    <w:rsid w:val="0405562F"/>
    <w:rsid w:val="04093163"/>
    <w:rsid w:val="040BD6E7"/>
    <w:rsid w:val="040C3487"/>
    <w:rsid w:val="040DC15D"/>
    <w:rsid w:val="040E43E8"/>
    <w:rsid w:val="0412E97B"/>
    <w:rsid w:val="041BFB1A"/>
    <w:rsid w:val="0420CD1E"/>
    <w:rsid w:val="0422F1D1"/>
    <w:rsid w:val="04231541"/>
    <w:rsid w:val="04232EC2"/>
    <w:rsid w:val="04237632"/>
    <w:rsid w:val="04264548"/>
    <w:rsid w:val="0429CE0B"/>
    <w:rsid w:val="042E6419"/>
    <w:rsid w:val="0435AF3C"/>
    <w:rsid w:val="043C6E97"/>
    <w:rsid w:val="0444C477"/>
    <w:rsid w:val="0445B4CB"/>
    <w:rsid w:val="045A036B"/>
    <w:rsid w:val="046054B5"/>
    <w:rsid w:val="04663CDD"/>
    <w:rsid w:val="04725379"/>
    <w:rsid w:val="0473703A"/>
    <w:rsid w:val="0473A9A3"/>
    <w:rsid w:val="0477528F"/>
    <w:rsid w:val="047FAC20"/>
    <w:rsid w:val="04812043"/>
    <w:rsid w:val="0487835C"/>
    <w:rsid w:val="0487DB2B"/>
    <w:rsid w:val="048B4D62"/>
    <w:rsid w:val="04916466"/>
    <w:rsid w:val="049BE7CA"/>
    <w:rsid w:val="049FF94A"/>
    <w:rsid w:val="04A0BD77"/>
    <w:rsid w:val="04A25C00"/>
    <w:rsid w:val="04AF53AD"/>
    <w:rsid w:val="04B5D853"/>
    <w:rsid w:val="04BB54A3"/>
    <w:rsid w:val="04BFA8F6"/>
    <w:rsid w:val="04C2C5F2"/>
    <w:rsid w:val="04C6040B"/>
    <w:rsid w:val="04CE3B2F"/>
    <w:rsid w:val="04D9D2AE"/>
    <w:rsid w:val="04E3BBD6"/>
    <w:rsid w:val="04E9B0C7"/>
    <w:rsid w:val="04ED546D"/>
    <w:rsid w:val="04F2B1BE"/>
    <w:rsid w:val="04F6B6DE"/>
    <w:rsid w:val="0507E9E6"/>
    <w:rsid w:val="050808B6"/>
    <w:rsid w:val="0516F523"/>
    <w:rsid w:val="0522D1BE"/>
    <w:rsid w:val="052822CA"/>
    <w:rsid w:val="052EF9FD"/>
    <w:rsid w:val="053A0144"/>
    <w:rsid w:val="053C33DB"/>
    <w:rsid w:val="053CE1EF"/>
    <w:rsid w:val="053DA133"/>
    <w:rsid w:val="053E38CC"/>
    <w:rsid w:val="05441C62"/>
    <w:rsid w:val="054E064C"/>
    <w:rsid w:val="05502B73"/>
    <w:rsid w:val="05510524"/>
    <w:rsid w:val="05528152"/>
    <w:rsid w:val="05563124"/>
    <w:rsid w:val="05604DF4"/>
    <w:rsid w:val="056BE579"/>
    <w:rsid w:val="056BEE07"/>
    <w:rsid w:val="056F8ABB"/>
    <w:rsid w:val="05746B73"/>
    <w:rsid w:val="0575DCF2"/>
    <w:rsid w:val="0577F2FF"/>
    <w:rsid w:val="05829469"/>
    <w:rsid w:val="05869BFD"/>
    <w:rsid w:val="05869CBC"/>
    <w:rsid w:val="0591AA96"/>
    <w:rsid w:val="05938678"/>
    <w:rsid w:val="05945F84"/>
    <w:rsid w:val="059DCC6A"/>
    <w:rsid w:val="05A4F21B"/>
    <w:rsid w:val="05A6BD11"/>
    <w:rsid w:val="05A81FFC"/>
    <w:rsid w:val="05B8D954"/>
    <w:rsid w:val="05C10BCA"/>
    <w:rsid w:val="05C8FE26"/>
    <w:rsid w:val="05CD55F7"/>
    <w:rsid w:val="05D02BD6"/>
    <w:rsid w:val="05D0CBAE"/>
    <w:rsid w:val="05D77063"/>
    <w:rsid w:val="05E58F8B"/>
    <w:rsid w:val="05F2A0CF"/>
    <w:rsid w:val="05FEB22B"/>
    <w:rsid w:val="0600E26B"/>
    <w:rsid w:val="06050824"/>
    <w:rsid w:val="060D3C88"/>
    <w:rsid w:val="060F9757"/>
    <w:rsid w:val="0610DA2D"/>
    <w:rsid w:val="061B5293"/>
    <w:rsid w:val="061D0A58"/>
    <w:rsid w:val="061D6B2B"/>
    <w:rsid w:val="0620E78A"/>
    <w:rsid w:val="0623E875"/>
    <w:rsid w:val="0626D964"/>
    <w:rsid w:val="062CC675"/>
    <w:rsid w:val="0631CA51"/>
    <w:rsid w:val="06384978"/>
    <w:rsid w:val="063FC0EA"/>
    <w:rsid w:val="0648B1FB"/>
    <w:rsid w:val="064C34B5"/>
    <w:rsid w:val="064DABDC"/>
    <w:rsid w:val="0658F765"/>
    <w:rsid w:val="0659A3C1"/>
    <w:rsid w:val="0662BDCA"/>
    <w:rsid w:val="06767074"/>
    <w:rsid w:val="06781117"/>
    <w:rsid w:val="067AD8F3"/>
    <w:rsid w:val="067F960A"/>
    <w:rsid w:val="06883ACE"/>
    <w:rsid w:val="068CF291"/>
    <w:rsid w:val="068F6741"/>
    <w:rsid w:val="068F8108"/>
    <w:rsid w:val="069098FE"/>
    <w:rsid w:val="06992EAE"/>
    <w:rsid w:val="069AF75B"/>
    <w:rsid w:val="06AE62E0"/>
    <w:rsid w:val="06B32805"/>
    <w:rsid w:val="06B61908"/>
    <w:rsid w:val="06BB71B1"/>
    <w:rsid w:val="06C34090"/>
    <w:rsid w:val="06C884B8"/>
    <w:rsid w:val="06CC2D54"/>
    <w:rsid w:val="06CFC70F"/>
    <w:rsid w:val="06D16657"/>
    <w:rsid w:val="06D323E3"/>
    <w:rsid w:val="06E32E1E"/>
    <w:rsid w:val="06E58404"/>
    <w:rsid w:val="06E703B5"/>
    <w:rsid w:val="06E71DD3"/>
    <w:rsid w:val="06EE2644"/>
    <w:rsid w:val="06FD361D"/>
    <w:rsid w:val="070B35F6"/>
    <w:rsid w:val="070CC307"/>
    <w:rsid w:val="070EBC01"/>
    <w:rsid w:val="07100FB2"/>
    <w:rsid w:val="0718B5A2"/>
    <w:rsid w:val="071EF7C0"/>
    <w:rsid w:val="071F6D71"/>
    <w:rsid w:val="0724C28E"/>
    <w:rsid w:val="0727CF1B"/>
    <w:rsid w:val="072827B1"/>
    <w:rsid w:val="0728F3B4"/>
    <w:rsid w:val="072D0FD6"/>
    <w:rsid w:val="074A2A37"/>
    <w:rsid w:val="07540D1C"/>
    <w:rsid w:val="07575006"/>
    <w:rsid w:val="07600F85"/>
    <w:rsid w:val="07639F22"/>
    <w:rsid w:val="076F4267"/>
    <w:rsid w:val="077A1FD2"/>
    <w:rsid w:val="077B8EC4"/>
    <w:rsid w:val="07802A62"/>
    <w:rsid w:val="078203FC"/>
    <w:rsid w:val="0782FFF6"/>
    <w:rsid w:val="07875F6D"/>
    <w:rsid w:val="078F988C"/>
    <w:rsid w:val="07901E44"/>
    <w:rsid w:val="079317AF"/>
    <w:rsid w:val="079B786E"/>
    <w:rsid w:val="07B50B65"/>
    <w:rsid w:val="07B8A1DF"/>
    <w:rsid w:val="07BD5873"/>
    <w:rsid w:val="07C15D13"/>
    <w:rsid w:val="07C1C73C"/>
    <w:rsid w:val="07C2CB24"/>
    <w:rsid w:val="07C48052"/>
    <w:rsid w:val="07C4CC2B"/>
    <w:rsid w:val="07CD39D4"/>
    <w:rsid w:val="07CD4B0A"/>
    <w:rsid w:val="07DBF8E1"/>
    <w:rsid w:val="07DD891E"/>
    <w:rsid w:val="07DEA350"/>
    <w:rsid w:val="07E3F8E8"/>
    <w:rsid w:val="07F5B779"/>
    <w:rsid w:val="07FADF3A"/>
    <w:rsid w:val="08234538"/>
    <w:rsid w:val="082BB86B"/>
    <w:rsid w:val="0835B8D0"/>
    <w:rsid w:val="0839D384"/>
    <w:rsid w:val="083F7764"/>
    <w:rsid w:val="0841BEA3"/>
    <w:rsid w:val="0843CE2A"/>
    <w:rsid w:val="08466DE0"/>
    <w:rsid w:val="08487F3E"/>
    <w:rsid w:val="084947E8"/>
    <w:rsid w:val="0849CC60"/>
    <w:rsid w:val="084CD8C7"/>
    <w:rsid w:val="084F85CF"/>
    <w:rsid w:val="0850CA6F"/>
    <w:rsid w:val="08568FB2"/>
    <w:rsid w:val="085A83B6"/>
    <w:rsid w:val="085CCA3C"/>
    <w:rsid w:val="0860FDAF"/>
    <w:rsid w:val="08624FC8"/>
    <w:rsid w:val="0865C234"/>
    <w:rsid w:val="0866D9D9"/>
    <w:rsid w:val="0869C94A"/>
    <w:rsid w:val="086AE0AE"/>
    <w:rsid w:val="086EE1F3"/>
    <w:rsid w:val="086F79DF"/>
    <w:rsid w:val="0877BEE4"/>
    <w:rsid w:val="08819C8D"/>
    <w:rsid w:val="0887DE31"/>
    <w:rsid w:val="08881A56"/>
    <w:rsid w:val="08914143"/>
    <w:rsid w:val="0895879D"/>
    <w:rsid w:val="08964769"/>
    <w:rsid w:val="08A078B9"/>
    <w:rsid w:val="08A0CA69"/>
    <w:rsid w:val="08A4F929"/>
    <w:rsid w:val="08A83A43"/>
    <w:rsid w:val="08AE3745"/>
    <w:rsid w:val="08B37F7A"/>
    <w:rsid w:val="08B3E54F"/>
    <w:rsid w:val="08BDBBCE"/>
    <w:rsid w:val="08C363EB"/>
    <w:rsid w:val="08C80E21"/>
    <w:rsid w:val="08CC32D5"/>
    <w:rsid w:val="08CE2582"/>
    <w:rsid w:val="08CFE786"/>
    <w:rsid w:val="08CFF86E"/>
    <w:rsid w:val="08D2B63F"/>
    <w:rsid w:val="08DADDDA"/>
    <w:rsid w:val="08E15ABD"/>
    <w:rsid w:val="08EAA7E1"/>
    <w:rsid w:val="08F52B0C"/>
    <w:rsid w:val="08F9D840"/>
    <w:rsid w:val="09001164"/>
    <w:rsid w:val="0905D3AC"/>
    <w:rsid w:val="090C4090"/>
    <w:rsid w:val="0919CFF2"/>
    <w:rsid w:val="091AF907"/>
    <w:rsid w:val="091D7B64"/>
    <w:rsid w:val="091E9BE4"/>
    <w:rsid w:val="0920619E"/>
    <w:rsid w:val="09316B69"/>
    <w:rsid w:val="09415C69"/>
    <w:rsid w:val="0941BC54"/>
    <w:rsid w:val="0952BB4A"/>
    <w:rsid w:val="09539E1C"/>
    <w:rsid w:val="09586A95"/>
    <w:rsid w:val="09587B0E"/>
    <w:rsid w:val="09631185"/>
    <w:rsid w:val="0969EE53"/>
    <w:rsid w:val="096CD0E6"/>
    <w:rsid w:val="09707596"/>
    <w:rsid w:val="0972130C"/>
    <w:rsid w:val="098A6F44"/>
    <w:rsid w:val="098F9835"/>
    <w:rsid w:val="09920F9D"/>
    <w:rsid w:val="099CE159"/>
    <w:rsid w:val="09A05B1A"/>
    <w:rsid w:val="09A34D25"/>
    <w:rsid w:val="09A6AE2E"/>
    <w:rsid w:val="09A9E152"/>
    <w:rsid w:val="09B5C0BC"/>
    <w:rsid w:val="09C3A4FB"/>
    <w:rsid w:val="09C53699"/>
    <w:rsid w:val="09C6308B"/>
    <w:rsid w:val="09C82993"/>
    <w:rsid w:val="09CA7FCC"/>
    <w:rsid w:val="09D65D0D"/>
    <w:rsid w:val="09D9FB71"/>
    <w:rsid w:val="09DE0017"/>
    <w:rsid w:val="09E02FFB"/>
    <w:rsid w:val="09E2B2A7"/>
    <w:rsid w:val="09EF73E6"/>
    <w:rsid w:val="09FE7A0B"/>
    <w:rsid w:val="0A058A23"/>
    <w:rsid w:val="0A15A1F1"/>
    <w:rsid w:val="0A2580DE"/>
    <w:rsid w:val="0A2A189F"/>
    <w:rsid w:val="0A2D0018"/>
    <w:rsid w:val="0A32861D"/>
    <w:rsid w:val="0A36B799"/>
    <w:rsid w:val="0A36E3BF"/>
    <w:rsid w:val="0A3D05B8"/>
    <w:rsid w:val="0A3F1171"/>
    <w:rsid w:val="0A464E37"/>
    <w:rsid w:val="0A51BA2C"/>
    <w:rsid w:val="0A555E88"/>
    <w:rsid w:val="0A590B63"/>
    <w:rsid w:val="0A594A16"/>
    <w:rsid w:val="0A5E0B57"/>
    <w:rsid w:val="0A5EB41E"/>
    <w:rsid w:val="0A675CDE"/>
    <w:rsid w:val="0A6D8236"/>
    <w:rsid w:val="0A6E1FD6"/>
    <w:rsid w:val="0A7C71A3"/>
    <w:rsid w:val="0A88344C"/>
    <w:rsid w:val="0A8B6F21"/>
    <w:rsid w:val="0A916465"/>
    <w:rsid w:val="0A9399DF"/>
    <w:rsid w:val="0AAFBAC5"/>
    <w:rsid w:val="0AB97652"/>
    <w:rsid w:val="0ABA7A57"/>
    <w:rsid w:val="0ABCDC0D"/>
    <w:rsid w:val="0ABD60FA"/>
    <w:rsid w:val="0ABD6417"/>
    <w:rsid w:val="0ACFFFCF"/>
    <w:rsid w:val="0AD08708"/>
    <w:rsid w:val="0AD0F704"/>
    <w:rsid w:val="0AD2ACB8"/>
    <w:rsid w:val="0AD4E8A4"/>
    <w:rsid w:val="0AD7B97E"/>
    <w:rsid w:val="0ADAD9CD"/>
    <w:rsid w:val="0AEA6012"/>
    <w:rsid w:val="0AEC93C6"/>
    <w:rsid w:val="0AECD007"/>
    <w:rsid w:val="0AED5E14"/>
    <w:rsid w:val="0AF9BBA6"/>
    <w:rsid w:val="0AFA6947"/>
    <w:rsid w:val="0AFB1184"/>
    <w:rsid w:val="0AFE549B"/>
    <w:rsid w:val="0B00713B"/>
    <w:rsid w:val="0B118ED2"/>
    <w:rsid w:val="0B23063D"/>
    <w:rsid w:val="0B278FD3"/>
    <w:rsid w:val="0B28C02E"/>
    <w:rsid w:val="0B2A8B26"/>
    <w:rsid w:val="0B2B71C7"/>
    <w:rsid w:val="0B2BB7B8"/>
    <w:rsid w:val="0B2C5C32"/>
    <w:rsid w:val="0B39143F"/>
    <w:rsid w:val="0B3E69DC"/>
    <w:rsid w:val="0B46D614"/>
    <w:rsid w:val="0B47F887"/>
    <w:rsid w:val="0B4D5620"/>
    <w:rsid w:val="0B4FF1FB"/>
    <w:rsid w:val="0B576DD7"/>
    <w:rsid w:val="0B5B0BDD"/>
    <w:rsid w:val="0B5E94F4"/>
    <w:rsid w:val="0B62E81A"/>
    <w:rsid w:val="0B77102E"/>
    <w:rsid w:val="0B860E47"/>
    <w:rsid w:val="0B8C1FE4"/>
    <w:rsid w:val="0B9141B5"/>
    <w:rsid w:val="0B9EA0BE"/>
    <w:rsid w:val="0BB2F13D"/>
    <w:rsid w:val="0BBC80FF"/>
    <w:rsid w:val="0BBDD7AA"/>
    <w:rsid w:val="0BC0782A"/>
    <w:rsid w:val="0BC46727"/>
    <w:rsid w:val="0BCC8989"/>
    <w:rsid w:val="0BD13E5F"/>
    <w:rsid w:val="0BD967B5"/>
    <w:rsid w:val="0BDB2106"/>
    <w:rsid w:val="0BDF9DBE"/>
    <w:rsid w:val="0BE059A2"/>
    <w:rsid w:val="0BE3C333"/>
    <w:rsid w:val="0BE7C88B"/>
    <w:rsid w:val="0BE8E4BC"/>
    <w:rsid w:val="0BF527B6"/>
    <w:rsid w:val="0BF61C29"/>
    <w:rsid w:val="0BF9E68C"/>
    <w:rsid w:val="0BFB785C"/>
    <w:rsid w:val="0BFEACA1"/>
    <w:rsid w:val="0BFF50C3"/>
    <w:rsid w:val="0C013460"/>
    <w:rsid w:val="0C0BA678"/>
    <w:rsid w:val="0C0DC0D7"/>
    <w:rsid w:val="0C17C6C0"/>
    <w:rsid w:val="0C2464B6"/>
    <w:rsid w:val="0C2466EC"/>
    <w:rsid w:val="0C25E74F"/>
    <w:rsid w:val="0C2BF86E"/>
    <w:rsid w:val="0C2F760C"/>
    <w:rsid w:val="0C321FBD"/>
    <w:rsid w:val="0C334045"/>
    <w:rsid w:val="0C35E4B4"/>
    <w:rsid w:val="0C4292A4"/>
    <w:rsid w:val="0C5265E8"/>
    <w:rsid w:val="0C63F851"/>
    <w:rsid w:val="0C6716A7"/>
    <w:rsid w:val="0C6800C5"/>
    <w:rsid w:val="0C7A78B1"/>
    <w:rsid w:val="0C80144B"/>
    <w:rsid w:val="0C85F626"/>
    <w:rsid w:val="0C88BE70"/>
    <w:rsid w:val="0C8ACA26"/>
    <w:rsid w:val="0C8FBD4E"/>
    <w:rsid w:val="0CA22A8C"/>
    <w:rsid w:val="0CA28081"/>
    <w:rsid w:val="0CA2B644"/>
    <w:rsid w:val="0CA7A337"/>
    <w:rsid w:val="0CA98CE2"/>
    <w:rsid w:val="0CA9B7BE"/>
    <w:rsid w:val="0CACE06B"/>
    <w:rsid w:val="0CBC4EAC"/>
    <w:rsid w:val="0CBDCBE9"/>
    <w:rsid w:val="0CBF7AEA"/>
    <w:rsid w:val="0CC66BF5"/>
    <w:rsid w:val="0CCA0E71"/>
    <w:rsid w:val="0CD026C7"/>
    <w:rsid w:val="0CDEA034"/>
    <w:rsid w:val="0CEB0BDC"/>
    <w:rsid w:val="0CF764BA"/>
    <w:rsid w:val="0CFA169B"/>
    <w:rsid w:val="0CFAA8F8"/>
    <w:rsid w:val="0D1074F5"/>
    <w:rsid w:val="0D177A1E"/>
    <w:rsid w:val="0D1EEBA4"/>
    <w:rsid w:val="0D2FCCCC"/>
    <w:rsid w:val="0D34F693"/>
    <w:rsid w:val="0D37C284"/>
    <w:rsid w:val="0D3ECE82"/>
    <w:rsid w:val="0D4842EC"/>
    <w:rsid w:val="0D5191D1"/>
    <w:rsid w:val="0D55B44F"/>
    <w:rsid w:val="0D5A23E9"/>
    <w:rsid w:val="0D6CC4E2"/>
    <w:rsid w:val="0D73C308"/>
    <w:rsid w:val="0D80ECA5"/>
    <w:rsid w:val="0D84D365"/>
    <w:rsid w:val="0D87F6DB"/>
    <w:rsid w:val="0D8E07EB"/>
    <w:rsid w:val="0D9071F3"/>
    <w:rsid w:val="0D99A490"/>
    <w:rsid w:val="0D9D0045"/>
    <w:rsid w:val="0DA7B75D"/>
    <w:rsid w:val="0DAEF3F1"/>
    <w:rsid w:val="0DB51703"/>
    <w:rsid w:val="0DC13E50"/>
    <w:rsid w:val="0DC254D7"/>
    <w:rsid w:val="0DC4ABB5"/>
    <w:rsid w:val="0DD11680"/>
    <w:rsid w:val="0DD475E1"/>
    <w:rsid w:val="0DD7B10C"/>
    <w:rsid w:val="0DE1E56B"/>
    <w:rsid w:val="0DE3173D"/>
    <w:rsid w:val="0DEB3CDF"/>
    <w:rsid w:val="0DEB50A0"/>
    <w:rsid w:val="0DEE7FD2"/>
    <w:rsid w:val="0DF0FD27"/>
    <w:rsid w:val="0DF6516D"/>
    <w:rsid w:val="0DFAACF1"/>
    <w:rsid w:val="0DFC1143"/>
    <w:rsid w:val="0DFECF01"/>
    <w:rsid w:val="0E0E9610"/>
    <w:rsid w:val="0E147FD9"/>
    <w:rsid w:val="0E14EA7C"/>
    <w:rsid w:val="0E1A8503"/>
    <w:rsid w:val="0E24CEA6"/>
    <w:rsid w:val="0E2B9D62"/>
    <w:rsid w:val="0E32852B"/>
    <w:rsid w:val="0E332D99"/>
    <w:rsid w:val="0E3474A3"/>
    <w:rsid w:val="0E3A5A11"/>
    <w:rsid w:val="0E3B8277"/>
    <w:rsid w:val="0E3F99B8"/>
    <w:rsid w:val="0E438F0E"/>
    <w:rsid w:val="0E519562"/>
    <w:rsid w:val="0E5205A0"/>
    <w:rsid w:val="0E547C3C"/>
    <w:rsid w:val="0E56F1A1"/>
    <w:rsid w:val="0E57A2E6"/>
    <w:rsid w:val="0E5C53B4"/>
    <w:rsid w:val="0E665EB1"/>
    <w:rsid w:val="0E72D8AF"/>
    <w:rsid w:val="0E7612ED"/>
    <w:rsid w:val="0E865066"/>
    <w:rsid w:val="0E88D80D"/>
    <w:rsid w:val="0E8CB264"/>
    <w:rsid w:val="0E8D8949"/>
    <w:rsid w:val="0E92F471"/>
    <w:rsid w:val="0E95992E"/>
    <w:rsid w:val="0EA504EC"/>
    <w:rsid w:val="0EB40232"/>
    <w:rsid w:val="0EB55A4F"/>
    <w:rsid w:val="0EC1FC34"/>
    <w:rsid w:val="0EC3E28C"/>
    <w:rsid w:val="0EC50DF7"/>
    <w:rsid w:val="0EC7158C"/>
    <w:rsid w:val="0EE92017"/>
    <w:rsid w:val="0EF3954D"/>
    <w:rsid w:val="0EF80986"/>
    <w:rsid w:val="0EF972DE"/>
    <w:rsid w:val="0F06D078"/>
    <w:rsid w:val="0F099F9C"/>
    <w:rsid w:val="0F0A70FB"/>
    <w:rsid w:val="0F0C3970"/>
    <w:rsid w:val="0F178C86"/>
    <w:rsid w:val="0F1DC468"/>
    <w:rsid w:val="0F1F2206"/>
    <w:rsid w:val="0F244FB3"/>
    <w:rsid w:val="0F26ED47"/>
    <w:rsid w:val="0F28CCC3"/>
    <w:rsid w:val="0F2ADE9D"/>
    <w:rsid w:val="0F2CF95F"/>
    <w:rsid w:val="0F34D06B"/>
    <w:rsid w:val="0F3A7B8E"/>
    <w:rsid w:val="0F43140C"/>
    <w:rsid w:val="0F47FA66"/>
    <w:rsid w:val="0F48038C"/>
    <w:rsid w:val="0F4F2DAD"/>
    <w:rsid w:val="0F523FCD"/>
    <w:rsid w:val="0F5D256B"/>
    <w:rsid w:val="0F5EB67F"/>
    <w:rsid w:val="0F6CE458"/>
    <w:rsid w:val="0F6EA3FD"/>
    <w:rsid w:val="0F6EED28"/>
    <w:rsid w:val="0F73E8F8"/>
    <w:rsid w:val="0F7C665F"/>
    <w:rsid w:val="0F7EA66C"/>
    <w:rsid w:val="0F8305F6"/>
    <w:rsid w:val="0F83F397"/>
    <w:rsid w:val="0F84523F"/>
    <w:rsid w:val="0F8DC07D"/>
    <w:rsid w:val="0F8FE88D"/>
    <w:rsid w:val="0F9332AD"/>
    <w:rsid w:val="0F9566EA"/>
    <w:rsid w:val="0F9987F3"/>
    <w:rsid w:val="0F999646"/>
    <w:rsid w:val="0FA2426A"/>
    <w:rsid w:val="0FA7C1A1"/>
    <w:rsid w:val="0FAA6261"/>
    <w:rsid w:val="0FC31C26"/>
    <w:rsid w:val="0FC3D8EE"/>
    <w:rsid w:val="0FC57E64"/>
    <w:rsid w:val="0FCB1449"/>
    <w:rsid w:val="0FCF3845"/>
    <w:rsid w:val="0FD502AB"/>
    <w:rsid w:val="0FD5C1BE"/>
    <w:rsid w:val="0FD9E7EA"/>
    <w:rsid w:val="0FDA0644"/>
    <w:rsid w:val="0FDB157D"/>
    <w:rsid w:val="0FDCCE8A"/>
    <w:rsid w:val="0FDE370A"/>
    <w:rsid w:val="0FDFD07F"/>
    <w:rsid w:val="0FE2DBC5"/>
    <w:rsid w:val="0FE4918C"/>
    <w:rsid w:val="0FED94F7"/>
    <w:rsid w:val="0FFDB67E"/>
    <w:rsid w:val="10012F61"/>
    <w:rsid w:val="1002C652"/>
    <w:rsid w:val="10078D7F"/>
    <w:rsid w:val="10086931"/>
    <w:rsid w:val="1008F6D1"/>
    <w:rsid w:val="100C0F25"/>
    <w:rsid w:val="1010A29B"/>
    <w:rsid w:val="1011CFA5"/>
    <w:rsid w:val="1013400E"/>
    <w:rsid w:val="1017198D"/>
    <w:rsid w:val="1019895E"/>
    <w:rsid w:val="1019F4C1"/>
    <w:rsid w:val="101D48A1"/>
    <w:rsid w:val="1020AC9A"/>
    <w:rsid w:val="1028B852"/>
    <w:rsid w:val="102ADDA0"/>
    <w:rsid w:val="1031E005"/>
    <w:rsid w:val="1037B9A2"/>
    <w:rsid w:val="10471767"/>
    <w:rsid w:val="1047DC36"/>
    <w:rsid w:val="10507439"/>
    <w:rsid w:val="10566BCF"/>
    <w:rsid w:val="1059BB93"/>
    <w:rsid w:val="105FD799"/>
    <w:rsid w:val="106A254F"/>
    <w:rsid w:val="1076EEED"/>
    <w:rsid w:val="107B3386"/>
    <w:rsid w:val="107C5F61"/>
    <w:rsid w:val="107CD86B"/>
    <w:rsid w:val="1092019B"/>
    <w:rsid w:val="1096AFD6"/>
    <w:rsid w:val="1099FE31"/>
    <w:rsid w:val="109B29D5"/>
    <w:rsid w:val="10AA8606"/>
    <w:rsid w:val="10B005AA"/>
    <w:rsid w:val="10B9949C"/>
    <w:rsid w:val="10B999A3"/>
    <w:rsid w:val="10BB2B71"/>
    <w:rsid w:val="10BB8380"/>
    <w:rsid w:val="10C0CF3B"/>
    <w:rsid w:val="10CCF68A"/>
    <w:rsid w:val="10D75F14"/>
    <w:rsid w:val="10DB845F"/>
    <w:rsid w:val="10DD2EA3"/>
    <w:rsid w:val="10E069F1"/>
    <w:rsid w:val="10E44EAE"/>
    <w:rsid w:val="10E5742C"/>
    <w:rsid w:val="10EDEB3A"/>
    <w:rsid w:val="10F1BD0B"/>
    <w:rsid w:val="11018C59"/>
    <w:rsid w:val="110647E7"/>
    <w:rsid w:val="1109564E"/>
    <w:rsid w:val="110ADE24"/>
    <w:rsid w:val="110BBE10"/>
    <w:rsid w:val="110D3D12"/>
    <w:rsid w:val="110F371F"/>
    <w:rsid w:val="1111296D"/>
    <w:rsid w:val="1114C753"/>
    <w:rsid w:val="111BCB11"/>
    <w:rsid w:val="1120706F"/>
    <w:rsid w:val="112C1A3D"/>
    <w:rsid w:val="112D9FEF"/>
    <w:rsid w:val="112EE1E0"/>
    <w:rsid w:val="112FCCC0"/>
    <w:rsid w:val="113821BD"/>
    <w:rsid w:val="113D2868"/>
    <w:rsid w:val="1140DD44"/>
    <w:rsid w:val="1147E209"/>
    <w:rsid w:val="1148AFD0"/>
    <w:rsid w:val="1154BEE8"/>
    <w:rsid w:val="1154C05A"/>
    <w:rsid w:val="11573199"/>
    <w:rsid w:val="115DDD84"/>
    <w:rsid w:val="1169A0C6"/>
    <w:rsid w:val="116F2A31"/>
    <w:rsid w:val="11772696"/>
    <w:rsid w:val="117796E5"/>
    <w:rsid w:val="118098A2"/>
    <w:rsid w:val="1180AB34"/>
    <w:rsid w:val="11816361"/>
    <w:rsid w:val="1185DF79"/>
    <w:rsid w:val="118ABB30"/>
    <w:rsid w:val="1192257B"/>
    <w:rsid w:val="11A33299"/>
    <w:rsid w:val="11AB7A80"/>
    <w:rsid w:val="11AB98E5"/>
    <w:rsid w:val="11ADAE47"/>
    <w:rsid w:val="11C35D00"/>
    <w:rsid w:val="11C7E1F5"/>
    <w:rsid w:val="11C9CF81"/>
    <w:rsid w:val="11C9D73B"/>
    <w:rsid w:val="11D54D96"/>
    <w:rsid w:val="11D5F7C4"/>
    <w:rsid w:val="11D81F0C"/>
    <w:rsid w:val="11D97BB3"/>
    <w:rsid w:val="11DAB6D5"/>
    <w:rsid w:val="11DBA870"/>
    <w:rsid w:val="11E6C353"/>
    <w:rsid w:val="11E9343A"/>
    <w:rsid w:val="11EE0CF1"/>
    <w:rsid w:val="12029BFE"/>
    <w:rsid w:val="12081728"/>
    <w:rsid w:val="120E6810"/>
    <w:rsid w:val="120E714A"/>
    <w:rsid w:val="1211FCEA"/>
    <w:rsid w:val="1216AACB"/>
    <w:rsid w:val="12170239"/>
    <w:rsid w:val="1219C1FE"/>
    <w:rsid w:val="1221B9CE"/>
    <w:rsid w:val="12292E06"/>
    <w:rsid w:val="122E09AD"/>
    <w:rsid w:val="1231561B"/>
    <w:rsid w:val="123EB38B"/>
    <w:rsid w:val="123F8186"/>
    <w:rsid w:val="12426134"/>
    <w:rsid w:val="1243B7FC"/>
    <w:rsid w:val="12485188"/>
    <w:rsid w:val="12565F14"/>
    <w:rsid w:val="125BE84C"/>
    <w:rsid w:val="125D9C2F"/>
    <w:rsid w:val="125FF378"/>
    <w:rsid w:val="126374B1"/>
    <w:rsid w:val="12669B8F"/>
    <w:rsid w:val="1267397B"/>
    <w:rsid w:val="126ADF5B"/>
    <w:rsid w:val="126E0687"/>
    <w:rsid w:val="1271C6CE"/>
    <w:rsid w:val="1273005D"/>
    <w:rsid w:val="127344A3"/>
    <w:rsid w:val="12738A9E"/>
    <w:rsid w:val="1278796C"/>
    <w:rsid w:val="1286D7E0"/>
    <w:rsid w:val="12886532"/>
    <w:rsid w:val="12888377"/>
    <w:rsid w:val="128D1BB9"/>
    <w:rsid w:val="12943553"/>
    <w:rsid w:val="129AF6B7"/>
    <w:rsid w:val="129CFF8F"/>
    <w:rsid w:val="12A55911"/>
    <w:rsid w:val="12B1C4EE"/>
    <w:rsid w:val="12B79E63"/>
    <w:rsid w:val="12BDF7F1"/>
    <w:rsid w:val="12CDDB51"/>
    <w:rsid w:val="12D05881"/>
    <w:rsid w:val="12DAEB1B"/>
    <w:rsid w:val="12DEB811"/>
    <w:rsid w:val="12E048F1"/>
    <w:rsid w:val="12E1A004"/>
    <w:rsid w:val="12E33797"/>
    <w:rsid w:val="12E5428B"/>
    <w:rsid w:val="12EE6F6C"/>
    <w:rsid w:val="12F1CB6D"/>
    <w:rsid w:val="13040F02"/>
    <w:rsid w:val="13065292"/>
    <w:rsid w:val="130F42A7"/>
    <w:rsid w:val="1313B754"/>
    <w:rsid w:val="13199F45"/>
    <w:rsid w:val="131B2E42"/>
    <w:rsid w:val="131C5A07"/>
    <w:rsid w:val="1320F5A5"/>
    <w:rsid w:val="132298F4"/>
    <w:rsid w:val="132D3092"/>
    <w:rsid w:val="132E9505"/>
    <w:rsid w:val="132F7386"/>
    <w:rsid w:val="13305909"/>
    <w:rsid w:val="13336DD6"/>
    <w:rsid w:val="1335FF71"/>
    <w:rsid w:val="134244A7"/>
    <w:rsid w:val="13430344"/>
    <w:rsid w:val="13443B4F"/>
    <w:rsid w:val="1344C8C7"/>
    <w:rsid w:val="134E9F5C"/>
    <w:rsid w:val="134F3707"/>
    <w:rsid w:val="1352886C"/>
    <w:rsid w:val="136A2B79"/>
    <w:rsid w:val="136AEF21"/>
    <w:rsid w:val="1372A6F8"/>
    <w:rsid w:val="137D0775"/>
    <w:rsid w:val="138313C3"/>
    <w:rsid w:val="13884182"/>
    <w:rsid w:val="138B3AEC"/>
    <w:rsid w:val="138D1226"/>
    <w:rsid w:val="13906C05"/>
    <w:rsid w:val="13944645"/>
    <w:rsid w:val="139B573F"/>
    <w:rsid w:val="139BB898"/>
    <w:rsid w:val="139C926C"/>
    <w:rsid w:val="13A0333F"/>
    <w:rsid w:val="13A0868A"/>
    <w:rsid w:val="13A4A290"/>
    <w:rsid w:val="13A53C32"/>
    <w:rsid w:val="13B89F68"/>
    <w:rsid w:val="13BCBA93"/>
    <w:rsid w:val="13CBD5C5"/>
    <w:rsid w:val="13CFC967"/>
    <w:rsid w:val="13DDF228"/>
    <w:rsid w:val="13E06BE8"/>
    <w:rsid w:val="13E1CEC7"/>
    <w:rsid w:val="13E29C95"/>
    <w:rsid w:val="13E42B0B"/>
    <w:rsid w:val="13EB6568"/>
    <w:rsid w:val="13EC50C6"/>
    <w:rsid w:val="13F1DF9E"/>
    <w:rsid w:val="13FCDC49"/>
    <w:rsid w:val="140198D8"/>
    <w:rsid w:val="1408A782"/>
    <w:rsid w:val="14172ED3"/>
    <w:rsid w:val="141982D8"/>
    <w:rsid w:val="141BE392"/>
    <w:rsid w:val="14255345"/>
    <w:rsid w:val="14274442"/>
    <w:rsid w:val="14289007"/>
    <w:rsid w:val="142AF59E"/>
    <w:rsid w:val="142EC2A5"/>
    <w:rsid w:val="142F32C0"/>
    <w:rsid w:val="1436A9AD"/>
    <w:rsid w:val="1439D0B9"/>
    <w:rsid w:val="143B3FC2"/>
    <w:rsid w:val="143D6518"/>
    <w:rsid w:val="14479FB8"/>
    <w:rsid w:val="1451B5A7"/>
    <w:rsid w:val="145873A7"/>
    <w:rsid w:val="1460FFB1"/>
    <w:rsid w:val="1463B533"/>
    <w:rsid w:val="146625FE"/>
    <w:rsid w:val="146AF002"/>
    <w:rsid w:val="146DA070"/>
    <w:rsid w:val="1471ABEB"/>
    <w:rsid w:val="1474BADD"/>
    <w:rsid w:val="147CCE6D"/>
    <w:rsid w:val="148AD4DA"/>
    <w:rsid w:val="149AE7C3"/>
    <w:rsid w:val="14A68036"/>
    <w:rsid w:val="14AD9172"/>
    <w:rsid w:val="14AFFD95"/>
    <w:rsid w:val="14B1A015"/>
    <w:rsid w:val="14BD2E3A"/>
    <w:rsid w:val="14BDF24D"/>
    <w:rsid w:val="14BE07C8"/>
    <w:rsid w:val="14C1E9A8"/>
    <w:rsid w:val="14C2DBFF"/>
    <w:rsid w:val="14C3DF43"/>
    <w:rsid w:val="14C6E440"/>
    <w:rsid w:val="14C94E71"/>
    <w:rsid w:val="14CD857A"/>
    <w:rsid w:val="14D0246B"/>
    <w:rsid w:val="14D9B10C"/>
    <w:rsid w:val="14DFA284"/>
    <w:rsid w:val="14DFEAA8"/>
    <w:rsid w:val="14E69B80"/>
    <w:rsid w:val="14E6BBF8"/>
    <w:rsid w:val="14EBD3E1"/>
    <w:rsid w:val="14F5B6D0"/>
    <w:rsid w:val="14FE90CE"/>
    <w:rsid w:val="15065899"/>
    <w:rsid w:val="1506AF1A"/>
    <w:rsid w:val="150B5EAE"/>
    <w:rsid w:val="1514466E"/>
    <w:rsid w:val="15181A89"/>
    <w:rsid w:val="1526FC35"/>
    <w:rsid w:val="152843C8"/>
    <w:rsid w:val="1533BCBC"/>
    <w:rsid w:val="15388599"/>
    <w:rsid w:val="153B1C2B"/>
    <w:rsid w:val="1551CECE"/>
    <w:rsid w:val="1554E009"/>
    <w:rsid w:val="155792BE"/>
    <w:rsid w:val="155878E0"/>
    <w:rsid w:val="1563F2A5"/>
    <w:rsid w:val="157263F2"/>
    <w:rsid w:val="157990F4"/>
    <w:rsid w:val="1588D566"/>
    <w:rsid w:val="158AF635"/>
    <w:rsid w:val="158E3817"/>
    <w:rsid w:val="1590B26A"/>
    <w:rsid w:val="1599E0B2"/>
    <w:rsid w:val="15B4A6E5"/>
    <w:rsid w:val="15BFC039"/>
    <w:rsid w:val="15C0AE4C"/>
    <w:rsid w:val="15C2DE92"/>
    <w:rsid w:val="15DE07F5"/>
    <w:rsid w:val="15E1D149"/>
    <w:rsid w:val="15E4C878"/>
    <w:rsid w:val="15E6647E"/>
    <w:rsid w:val="15EBFFB4"/>
    <w:rsid w:val="15F93823"/>
    <w:rsid w:val="16003ED8"/>
    <w:rsid w:val="1600B491"/>
    <w:rsid w:val="16058620"/>
    <w:rsid w:val="160A843F"/>
    <w:rsid w:val="160D6C5C"/>
    <w:rsid w:val="160DE685"/>
    <w:rsid w:val="16122FF8"/>
    <w:rsid w:val="1613BFCB"/>
    <w:rsid w:val="161587D9"/>
    <w:rsid w:val="1615E740"/>
    <w:rsid w:val="161648B1"/>
    <w:rsid w:val="161839BA"/>
    <w:rsid w:val="161CEFA4"/>
    <w:rsid w:val="16215562"/>
    <w:rsid w:val="16218B12"/>
    <w:rsid w:val="1628A5E9"/>
    <w:rsid w:val="162B5CBA"/>
    <w:rsid w:val="162C998C"/>
    <w:rsid w:val="163083E8"/>
    <w:rsid w:val="16323E7F"/>
    <w:rsid w:val="163667BB"/>
    <w:rsid w:val="1638FD6A"/>
    <w:rsid w:val="163ACA36"/>
    <w:rsid w:val="16429955"/>
    <w:rsid w:val="164C8D9C"/>
    <w:rsid w:val="16565E7A"/>
    <w:rsid w:val="165A9331"/>
    <w:rsid w:val="1660A2C2"/>
    <w:rsid w:val="1666E350"/>
    <w:rsid w:val="168544C1"/>
    <w:rsid w:val="168FC30E"/>
    <w:rsid w:val="169A3029"/>
    <w:rsid w:val="16A31611"/>
    <w:rsid w:val="16B3A397"/>
    <w:rsid w:val="16B8B260"/>
    <w:rsid w:val="16BD25C3"/>
    <w:rsid w:val="16D28D67"/>
    <w:rsid w:val="16D86BC7"/>
    <w:rsid w:val="16DFC01D"/>
    <w:rsid w:val="16E0EC74"/>
    <w:rsid w:val="16E0F8BC"/>
    <w:rsid w:val="16E664AA"/>
    <w:rsid w:val="16EE12D9"/>
    <w:rsid w:val="16F404E7"/>
    <w:rsid w:val="16F7B739"/>
    <w:rsid w:val="171846A7"/>
    <w:rsid w:val="1718F508"/>
    <w:rsid w:val="1719C794"/>
    <w:rsid w:val="17259B24"/>
    <w:rsid w:val="1727D8A4"/>
    <w:rsid w:val="1728FF7A"/>
    <w:rsid w:val="17298E4D"/>
    <w:rsid w:val="172CADC1"/>
    <w:rsid w:val="172D3ECF"/>
    <w:rsid w:val="17313346"/>
    <w:rsid w:val="1736FDDF"/>
    <w:rsid w:val="1739772E"/>
    <w:rsid w:val="173C26CA"/>
    <w:rsid w:val="173C4483"/>
    <w:rsid w:val="17413D6E"/>
    <w:rsid w:val="174C593B"/>
    <w:rsid w:val="174FEBA9"/>
    <w:rsid w:val="1759B7E1"/>
    <w:rsid w:val="175B2196"/>
    <w:rsid w:val="175C1862"/>
    <w:rsid w:val="175D7E0A"/>
    <w:rsid w:val="175F428E"/>
    <w:rsid w:val="1767E2A8"/>
    <w:rsid w:val="176D6B8A"/>
    <w:rsid w:val="17722809"/>
    <w:rsid w:val="17761716"/>
    <w:rsid w:val="17777D44"/>
    <w:rsid w:val="177AABEE"/>
    <w:rsid w:val="177D5C11"/>
    <w:rsid w:val="17840838"/>
    <w:rsid w:val="17840F5C"/>
    <w:rsid w:val="1784C48F"/>
    <w:rsid w:val="178DE3B3"/>
    <w:rsid w:val="178FD2C9"/>
    <w:rsid w:val="1792694D"/>
    <w:rsid w:val="1797A004"/>
    <w:rsid w:val="179C242E"/>
    <w:rsid w:val="179E122C"/>
    <w:rsid w:val="17A14E4E"/>
    <w:rsid w:val="17A45637"/>
    <w:rsid w:val="17A52FE6"/>
    <w:rsid w:val="17ABA5F4"/>
    <w:rsid w:val="17B2C323"/>
    <w:rsid w:val="17BD7A29"/>
    <w:rsid w:val="17C29157"/>
    <w:rsid w:val="17C2BF68"/>
    <w:rsid w:val="17C3F81E"/>
    <w:rsid w:val="17CF1306"/>
    <w:rsid w:val="17CFE133"/>
    <w:rsid w:val="17D5FA09"/>
    <w:rsid w:val="17D6556C"/>
    <w:rsid w:val="17E64C15"/>
    <w:rsid w:val="17E70F0F"/>
    <w:rsid w:val="17EE2D65"/>
    <w:rsid w:val="17F0B0D0"/>
    <w:rsid w:val="17F85B41"/>
    <w:rsid w:val="17FEE784"/>
    <w:rsid w:val="180C15F9"/>
    <w:rsid w:val="182B43AD"/>
    <w:rsid w:val="1832E6C2"/>
    <w:rsid w:val="1832E7BE"/>
    <w:rsid w:val="1838247F"/>
    <w:rsid w:val="183D1DDA"/>
    <w:rsid w:val="18424D11"/>
    <w:rsid w:val="18428F68"/>
    <w:rsid w:val="1845E2B4"/>
    <w:rsid w:val="184EDBEC"/>
    <w:rsid w:val="1853889B"/>
    <w:rsid w:val="18546123"/>
    <w:rsid w:val="1854BDA9"/>
    <w:rsid w:val="185F5530"/>
    <w:rsid w:val="18651E78"/>
    <w:rsid w:val="186594CA"/>
    <w:rsid w:val="1868934E"/>
    <w:rsid w:val="1873D6ED"/>
    <w:rsid w:val="18763B2B"/>
    <w:rsid w:val="187A958B"/>
    <w:rsid w:val="187F4D1B"/>
    <w:rsid w:val="18890711"/>
    <w:rsid w:val="188AB898"/>
    <w:rsid w:val="189B99F5"/>
    <w:rsid w:val="18A1BB78"/>
    <w:rsid w:val="18A5C4F6"/>
    <w:rsid w:val="18AD0A82"/>
    <w:rsid w:val="18AED4CE"/>
    <w:rsid w:val="18B37CB6"/>
    <w:rsid w:val="18BD3487"/>
    <w:rsid w:val="18C5EF51"/>
    <w:rsid w:val="18CC5B41"/>
    <w:rsid w:val="18CD33B0"/>
    <w:rsid w:val="18E1B536"/>
    <w:rsid w:val="18E9E799"/>
    <w:rsid w:val="18EE06A2"/>
    <w:rsid w:val="18F4E54D"/>
    <w:rsid w:val="18F5F46D"/>
    <w:rsid w:val="18FC492B"/>
    <w:rsid w:val="18FF2FAF"/>
    <w:rsid w:val="190A7D72"/>
    <w:rsid w:val="190B5347"/>
    <w:rsid w:val="19158B18"/>
    <w:rsid w:val="19194F89"/>
    <w:rsid w:val="191DE90E"/>
    <w:rsid w:val="191E344A"/>
    <w:rsid w:val="19200487"/>
    <w:rsid w:val="1925D878"/>
    <w:rsid w:val="192D6A09"/>
    <w:rsid w:val="192F1E04"/>
    <w:rsid w:val="193129A6"/>
    <w:rsid w:val="19330425"/>
    <w:rsid w:val="19355284"/>
    <w:rsid w:val="193B734C"/>
    <w:rsid w:val="193C77DD"/>
    <w:rsid w:val="193CD62D"/>
    <w:rsid w:val="19401D61"/>
    <w:rsid w:val="1944E9EE"/>
    <w:rsid w:val="1947CAE8"/>
    <w:rsid w:val="194AB97E"/>
    <w:rsid w:val="194B0D34"/>
    <w:rsid w:val="195624A9"/>
    <w:rsid w:val="1962E9E0"/>
    <w:rsid w:val="196BFCC6"/>
    <w:rsid w:val="196C409A"/>
    <w:rsid w:val="196CD606"/>
    <w:rsid w:val="1997975B"/>
    <w:rsid w:val="1998B1F7"/>
    <w:rsid w:val="19A14049"/>
    <w:rsid w:val="19A9BBB6"/>
    <w:rsid w:val="19AFF016"/>
    <w:rsid w:val="19B43B95"/>
    <w:rsid w:val="19B4C73F"/>
    <w:rsid w:val="19BDB657"/>
    <w:rsid w:val="19C0AB72"/>
    <w:rsid w:val="19CB6CF8"/>
    <w:rsid w:val="19CD35F6"/>
    <w:rsid w:val="19D78765"/>
    <w:rsid w:val="19DE1F00"/>
    <w:rsid w:val="19DE54E3"/>
    <w:rsid w:val="19ED5552"/>
    <w:rsid w:val="19EF704E"/>
    <w:rsid w:val="19F759DC"/>
    <w:rsid w:val="19FB0FAA"/>
    <w:rsid w:val="19FB1F52"/>
    <w:rsid w:val="19FD23EA"/>
    <w:rsid w:val="19FE9A55"/>
    <w:rsid w:val="1A006731"/>
    <w:rsid w:val="1A0C6A7B"/>
    <w:rsid w:val="1A129DFB"/>
    <w:rsid w:val="1A135C6C"/>
    <w:rsid w:val="1A2157A5"/>
    <w:rsid w:val="1A2267B0"/>
    <w:rsid w:val="1A2A2533"/>
    <w:rsid w:val="1A2F65CC"/>
    <w:rsid w:val="1A3D829A"/>
    <w:rsid w:val="1A4FBF2B"/>
    <w:rsid w:val="1A522309"/>
    <w:rsid w:val="1A543345"/>
    <w:rsid w:val="1A5A4235"/>
    <w:rsid w:val="1A5D1FC1"/>
    <w:rsid w:val="1A644E79"/>
    <w:rsid w:val="1A664055"/>
    <w:rsid w:val="1A776FE1"/>
    <w:rsid w:val="1A7D2F9D"/>
    <w:rsid w:val="1A87EC93"/>
    <w:rsid w:val="1AB1AC54"/>
    <w:rsid w:val="1AB2F788"/>
    <w:rsid w:val="1AB3C0C0"/>
    <w:rsid w:val="1ABD4EC1"/>
    <w:rsid w:val="1ABF80A5"/>
    <w:rsid w:val="1ACAD7F0"/>
    <w:rsid w:val="1AD352A9"/>
    <w:rsid w:val="1ADB105C"/>
    <w:rsid w:val="1AE2E24C"/>
    <w:rsid w:val="1AE575E3"/>
    <w:rsid w:val="1AE80DC6"/>
    <w:rsid w:val="1AE9752A"/>
    <w:rsid w:val="1AF17473"/>
    <w:rsid w:val="1AF358D6"/>
    <w:rsid w:val="1AF82DAF"/>
    <w:rsid w:val="1AFC459A"/>
    <w:rsid w:val="1AFD33B0"/>
    <w:rsid w:val="1AFF07EC"/>
    <w:rsid w:val="1B0493C9"/>
    <w:rsid w:val="1B0D2264"/>
    <w:rsid w:val="1B0F1D0D"/>
    <w:rsid w:val="1B1640D6"/>
    <w:rsid w:val="1B16DFC3"/>
    <w:rsid w:val="1B16E60D"/>
    <w:rsid w:val="1B1C6939"/>
    <w:rsid w:val="1B2BACFE"/>
    <w:rsid w:val="1B2C47BC"/>
    <w:rsid w:val="1B360BB6"/>
    <w:rsid w:val="1B3CEFB6"/>
    <w:rsid w:val="1B3D94D9"/>
    <w:rsid w:val="1B4098FB"/>
    <w:rsid w:val="1B4548B1"/>
    <w:rsid w:val="1B4557ED"/>
    <w:rsid w:val="1B461EB5"/>
    <w:rsid w:val="1B48DC9A"/>
    <w:rsid w:val="1B4D1E6F"/>
    <w:rsid w:val="1B636B0D"/>
    <w:rsid w:val="1B67969E"/>
    <w:rsid w:val="1B6E4B53"/>
    <w:rsid w:val="1B749FD5"/>
    <w:rsid w:val="1B79420E"/>
    <w:rsid w:val="1B7B7189"/>
    <w:rsid w:val="1B82AA3C"/>
    <w:rsid w:val="1B8524B5"/>
    <w:rsid w:val="1B852ED6"/>
    <w:rsid w:val="1B873973"/>
    <w:rsid w:val="1B8F0423"/>
    <w:rsid w:val="1B92001A"/>
    <w:rsid w:val="1B95BC78"/>
    <w:rsid w:val="1BA12513"/>
    <w:rsid w:val="1BA330DC"/>
    <w:rsid w:val="1BAE0A19"/>
    <w:rsid w:val="1BAF56E0"/>
    <w:rsid w:val="1BB2D332"/>
    <w:rsid w:val="1BB801C8"/>
    <w:rsid w:val="1BBD5D11"/>
    <w:rsid w:val="1BC2717A"/>
    <w:rsid w:val="1BCEC418"/>
    <w:rsid w:val="1BD9E4DA"/>
    <w:rsid w:val="1BDC72BB"/>
    <w:rsid w:val="1BE26C8B"/>
    <w:rsid w:val="1BF97F45"/>
    <w:rsid w:val="1BFE844C"/>
    <w:rsid w:val="1C0B04B0"/>
    <w:rsid w:val="1C18CB21"/>
    <w:rsid w:val="1C2980BC"/>
    <w:rsid w:val="1C2A92B2"/>
    <w:rsid w:val="1C2ABE74"/>
    <w:rsid w:val="1C318E81"/>
    <w:rsid w:val="1C399F03"/>
    <w:rsid w:val="1C3E909C"/>
    <w:rsid w:val="1C3EB518"/>
    <w:rsid w:val="1C40A5CF"/>
    <w:rsid w:val="1C555C47"/>
    <w:rsid w:val="1C588C97"/>
    <w:rsid w:val="1C5A4567"/>
    <w:rsid w:val="1C5F23C3"/>
    <w:rsid w:val="1C72285D"/>
    <w:rsid w:val="1C76B1E6"/>
    <w:rsid w:val="1C835C32"/>
    <w:rsid w:val="1C8D43A5"/>
    <w:rsid w:val="1C97B590"/>
    <w:rsid w:val="1C9F6F37"/>
    <w:rsid w:val="1CA22E4E"/>
    <w:rsid w:val="1CA43F75"/>
    <w:rsid w:val="1CA5C184"/>
    <w:rsid w:val="1CBD484C"/>
    <w:rsid w:val="1CC81AA5"/>
    <w:rsid w:val="1CC82C2E"/>
    <w:rsid w:val="1CC997EE"/>
    <w:rsid w:val="1CCF5EBF"/>
    <w:rsid w:val="1CD23B74"/>
    <w:rsid w:val="1CD74115"/>
    <w:rsid w:val="1CDA2D53"/>
    <w:rsid w:val="1CE27437"/>
    <w:rsid w:val="1CE73287"/>
    <w:rsid w:val="1CEA6CCF"/>
    <w:rsid w:val="1CEC2ADC"/>
    <w:rsid w:val="1CF5B1D5"/>
    <w:rsid w:val="1D0049CD"/>
    <w:rsid w:val="1D0056A2"/>
    <w:rsid w:val="1D02A4B1"/>
    <w:rsid w:val="1D03E3F1"/>
    <w:rsid w:val="1D392C70"/>
    <w:rsid w:val="1D3B6A98"/>
    <w:rsid w:val="1D3D54CE"/>
    <w:rsid w:val="1D41457F"/>
    <w:rsid w:val="1D4396D0"/>
    <w:rsid w:val="1D4538D7"/>
    <w:rsid w:val="1D45F7A5"/>
    <w:rsid w:val="1D4C974B"/>
    <w:rsid w:val="1D4FCD10"/>
    <w:rsid w:val="1D51BA77"/>
    <w:rsid w:val="1D5CAD64"/>
    <w:rsid w:val="1D638E6A"/>
    <w:rsid w:val="1D831181"/>
    <w:rsid w:val="1D83A322"/>
    <w:rsid w:val="1D872643"/>
    <w:rsid w:val="1D873D2D"/>
    <w:rsid w:val="1D897286"/>
    <w:rsid w:val="1D9FAA89"/>
    <w:rsid w:val="1DA79262"/>
    <w:rsid w:val="1DBB1FD5"/>
    <w:rsid w:val="1DCA6846"/>
    <w:rsid w:val="1DCA6CCA"/>
    <w:rsid w:val="1DD5DA4F"/>
    <w:rsid w:val="1DD69A05"/>
    <w:rsid w:val="1DD883E5"/>
    <w:rsid w:val="1DDACC16"/>
    <w:rsid w:val="1DE13A8D"/>
    <w:rsid w:val="1DEC5FFF"/>
    <w:rsid w:val="1DEDE2F0"/>
    <w:rsid w:val="1DF032FC"/>
    <w:rsid w:val="1DF06A2D"/>
    <w:rsid w:val="1DF2E96D"/>
    <w:rsid w:val="1DF4A3F3"/>
    <w:rsid w:val="1DF93B33"/>
    <w:rsid w:val="1E00E6F2"/>
    <w:rsid w:val="1E018EDD"/>
    <w:rsid w:val="1E0BBECF"/>
    <w:rsid w:val="1E1424CE"/>
    <w:rsid w:val="1E203595"/>
    <w:rsid w:val="1E236952"/>
    <w:rsid w:val="1E2AE25B"/>
    <w:rsid w:val="1E2B2973"/>
    <w:rsid w:val="1E2FD432"/>
    <w:rsid w:val="1E32BD4C"/>
    <w:rsid w:val="1E337C08"/>
    <w:rsid w:val="1E36E63A"/>
    <w:rsid w:val="1E4E33E9"/>
    <w:rsid w:val="1E4F04B7"/>
    <w:rsid w:val="1E52EB93"/>
    <w:rsid w:val="1E54A321"/>
    <w:rsid w:val="1E561BB7"/>
    <w:rsid w:val="1E5770FC"/>
    <w:rsid w:val="1E59EAF3"/>
    <w:rsid w:val="1E623C75"/>
    <w:rsid w:val="1E64B540"/>
    <w:rsid w:val="1E66A151"/>
    <w:rsid w:val="1E68201F"/>
    <w:rsid w:val="1E6C194A"/>
    <w:rsid w:val="1E71F5CC"/>
    <w:rsid w:val="1E79338F"/>
    <w:rsid w:val="1E82D9B2"/>
    <w:rsid w:val="1E879808"/>
    <w:rsid w:val="1E8CD274"/>
    <w:rsid w:val="1E927D80"/>
    <w:rsid w:val="1E9803AC"/>
    <w:rsid w:val="1E9A5B6B"/>
    <w:rsid w:val="1E9B412C"/>
    <w:rsid w:val="1EAB84F8"/>
    <w:rsid w:val="1EAE5BAC"/>
    <w:rsid w:val="1EB0D1F5"/>
    <w:rsid w:val="1EB773C4"/>
    <w:rsid w:val="1EC404EB"/>
    <w:rsid w:val="1ECAA036"/>
    <w:rsid w:val="1ECF0C60"/>
    <w:rsid w:val="1EDB311E"/>
    <w:rsid w:val="1EE45022"/>
    <w:rsid w:val="1EE5F686"/>
    <w:rsid w:val="1EE9BD27"/>
    <w:rsid w:val="1F106F61"/>
    <w:rsid w:val="1F10C736"/>
    <w:rsid w:val="1F21B21A"/>
    <w:rsid w:val="1F2995F8"/>
    <w:rsid w:val="1F38ECE8"/>
    <w:rsid w:val="1F395553"/>
    <w:rsid w:val="1F3E04DB"/>
    <w:rsid w:val="1F503A23"/>
    <w:rsid w:val="1F57ADD4"/>
    <w:rsid w:val="1F5CFA16"/>
    <w:rsid w:val="1F688888"/>
    <w:rsid w:val="1F6B97B6"/>
    <w:rsid w:val="1F6F55D5"/>
    <w:rsid w:val="1F871E5A"/>
    <w:rsid w:val="1F8CDA72"/>
    <w:rsid w:val="1F909B18"/>
    <w:rsid w:val="1F9AA66B"/>
    <w:rsid w:val="1FA01BCB"/>
    <w:rsid w:val="1FA312E8"/>
    <w:rsid w:val="1FA322AD"/>
    <w:rsid w:val="1FAA72AD"/>
    <w:rsid w:val="1FAA8ED5"/>
    <w:rsid w:val="1FAC5531"/>
    <w:rsid w:val="1FACBE84"/>
    <w:rsid w:val="1FB0E9E3"/>
    <w:rsid w:val="1FB25ABD"/>
    <w:rsid w:val="1FB2B081"/>
    <w:rsid w:val="1FB2CA49"/>
    <w:rsid w:val="1FB339D2"/>
    <w:rsid w:val="1FB6D52F"/>
    <w:rsid w:val="1FB9BD3C"/>
    <w:rsid w:val="1FBB3E5F"/>
    <w:rsid w:val="1FC1DD97"/>
    <w:rsid w:val="1FC414AF"/>
    <w:rsid w:val="1FC50322"/>
    <w:rsid w:val="1FC72A81"/>
    <w:rsid w:val="1FD695FF"/>
    <w:rsid w:val="1FD7BC29"/>
    <w:rsid w:val="1FDA3D72"/>
    <w:rsid w:val="1FE6581B"/>
    <w:rsid w:val="1FEEDFA6"/>
    <w:rsid w:val="1FF648BF"/>
    <w:rsid w:val="1FFF414D"/>
    <w:rsid w:val="1FFFBA22"/>
    <w:rsid w:val="20014038"/>
    <w:rsid w:val="2003CEA6"/>
    <w:rsid w:val="20070F5A"/>
    <w:rsid w:val="2007F90B"/>
    <w:rsid w:val="200BBFD0"/>
    <w:rsid w:val="2012C516"/>
    <w:rsid w:val="2013F22C"/>
    <w:rsid w:val="20235602"/>
    <w:rsid w:val="2028CB7B"/>
    <w:rsid w:val="202A3CEF"/>
    <w:rsid w:val="202C8EBA"/>
    <w:rsid w:val="20319506"/>
    <w:rsid w:val="203D0AF8"/>
    <w:rsid w:val="20400D40"/>
    <w:rsid w:val="20407901"/>
    <w:rsid w:val="2049FDAA"/>
    <w:rsid w:val="204DC334"/>
    <w:rsid w:val="205BCDF9"/>
    <w:rsid w:val="20624352"/>
    <w:rsid w:val="2063D7D2"/>
    <w:rsid w:val="2064A440"/>
    <w:rsid w:val="2067B6C5"/>
    <w:rsid w:val="20780578"/>
    <w:rsid w:val="207A3939"/>
    <w:rsid w:val="207C36ED"/>
    <w:rsid w:val="207F39B4"/>
    <w:rsid w:val="209374BE"/>
    <w:rsid w:val="209EE17D"/>
    <w:rsid w:val="209EE2E8"/>
    <w:rsid w:val="20A19A53"/>
    <w:rsid w:val="20A4C845"/>
    <w:rsid w:val="20B492BE"/>
    <w:rsid w:val="20BA39CA"/>
    <w:rsid w:val="20C7CA3D"/>
    <w:rsid w:val="20D8255E"/>
    <w:rsid w:val="20E70AED"/>
    <w:rsid w:val="20EB91B5"/>
    <w:rsid w:val="20F2EF55"/>
    <w:rsid w:val="20F92E1E"/>
    <w:rsid w:val="2102B467"/>
    <w:rsid w:val="2102F2CC"/>
    <w:rsid w:val="21040103"/>
    <w:rsid w:val="210604B5"/>
    <w:rsid w:val="210A7398"/>
    <w:rsid w:val="210E9119"/>
    <w:rsid w:val="211673E5"/>
    <w:rsid w:val="21178DD1"/>
    <w:rsid w:val="21181FB0"/>
    <w:rsid w:val="2118DD0E"/>
    <w:rsid w:val="2118EC36"/>
    <w:rsid w:val="211904D6"/>
    <w:rsid w:val="2120C2AC"/>
    <w:rsid w:val="212AC2A4"/>
    <w:rsid w:val="21304DBC"/>
    <w:rsid w:val="2139ADA5"/>
    <w:rsid w:val="214292C4"/>
    <w:rsid w:val="2146638F"/>
    <w:rsid w:val="2147D943"/>
    <w:rsid w:val="215414ED"/>
    <w:rsid w:val="2157AFF4"/>
    <w:rsid w:val="215A166F"/>
    <w:rsid w:val="215BC131"/>
    <w:rsid w:val="2161138D"/>
    <w:rsid w:val="2162CE2D"/>
    <w:rsid w:val="2169AC19"/>
    <w:rsid w:val="2179A3CF"/>
    <w:rsid w:val="217C5217"/>
    <w:rsid w:val="2185700B"/>
    <w:rsid w:val="218D2E03"/>
    <w:rsid w:val="21918998"/>
    <w:rsid w:val="219EA2B1"/>
    <w:rsid w:val="219F3A03"/>
    <w:rsid w:val="21A1B8B6"/>
    <w:rsid w:val="21A1F8CA"/>
    <w:rsid w:val="21A70272"/>
    <w:rsid w:val="21AF5E93"/>
    <w:rsid w:val="21B3DC0A"/>
    <w:rsid w:val="21B6A6B7"/>
    <w:rsid w:val="21B9CAEE"/>
    <w:rsid w:val="21C88FDA"/>
    <w:rsid w:val="21DF4663"/>
    <w:rsid w:val="21DFF522"/>
    <w:rsid w:val="21E72BE1"/>
    <w:rsid w:val="21E7BBCD"/>
    <w:rsid w:val="21EA4075"/>
    <w:rsid w:val="21EC9C5F"/>
    <w:rsid w:val="21F96CE4"/>
    <w:rsid w:val="220376D0"/>
    <w:rsid w:val="2205660F"/>
    <w:rsid w:val="22063612"/>
    <w:rsid w:val="2208E2BA"/>
    <w:rsid w:val="2212CB42"/>
    <w:rsid w:val="2213D6C9"/>
    <w:rsid w:val="221FB770"/>
    <w:rsid w:val="222493DA"/>
    <w:rsid w:val="222656C2"/>
    <w:rsid w:val="222AFF09"/>
    <w:rsid w:val="2230934B"/>
    <w:rsid w:val="2235048E"/>
    <w:rsid w:val="2235BFCC"/>
    <w:rsid w:val="223A26CC"/>
    <w:rsid w:val="223B4516"/>
    <w:rsid w:val="223D9488"/>
    <w:rsid w:val="22474A59"/>
    <w:rsid w:val="2249F02B"/>
    <w:rsid w:val="224B5F74"/>
    <w:rsid w:val="224D2F4E"/>
    <w:rsid w:val="22502C8C"/>
    <w:rsid w:val="225108D4"/>
    <w:rsid w:val="2251C7FD"/>
    <w:rsid w:val="22553DA4"/>
    <w:rsid w:val="225644F6"/>
    <w:rsid w:val="225C0054"/>
    <w:rsid w:val="225DEA45"/>
    <w:rsid w:val="2266279D"/>
    <w:rsid w:val="2267A4B1"/>
    <w:rsid w:val="22739C4B"/>
    <w:rsid w:val="227E9F91"/>
    <w:rsid w:val="227F0EC0"/>
    <w:rsid w:val="228CE1EF"/>
    <w:rsid w:val="228D3DBD"/>
    <w:rsid w:val="228D7657"/>
    <w:rsid w:val="228D8AE8"/>
    <w:rsid w:val="2292FAA2"/>
    <w:rsid w:val="2295AD78"/>
    <w:rsid w:val="22A4C741"/>
    <w:rsid w:val="22AE7011"/>
    <w:rsid w:val="22AFC386"/>
    <w:rsid w:val="22B04175"/>
    <w:rsid w:val="22B36E0F"/>
    <w:rsid w:val="22C21396"/>
    <w:rsid w:val="22D039EF"/>
    <w:rsid w:val="22D18D39"/>
    <w:rsid w:val="22DFAC64"/>
    <w:rsid w:val="22E27B5F"/>
    <w:rsid w:val="22F360E0"/>
    <w:rsid w:val="22F842D9"/>
    <w:rsid w:val="22FF4534"/>
    <w:rsid w:val="23032191"/>
    <w:rsid w:val="2305608E"/>
    <w:rsid w:val="23056192"/>
    <w:rsid w:val="230D482E"/>
    <w:rsid w:val="23109EF5"/>
    <w:rsid w:val="2311B877"/>
    <w:rsid w:val="2317FE3C"/>
    <w:rsid w:val="232AE6A8"/>
    <w:rsid w:val="233999F2"/>
    <w:rsid w:val="234C691C"/>
    <w:rsid w:val="235B20D0"/>
    <w:rsid w:val="235B9799"/>
    <w:rsid w:val="235DFB4C"/>
    <w:rsid w:val="23746799"/>
    <w:rsid w:val="237526CC"/>
    <w:rsid w:val="2377B16B"/>
    <w:rsid w:val="2377C69E"/>
    <w:rsid w:val="237A13EA"/>
    <w:rsid w:val="237B853B"/>
    <w:rsid w:val="237B9B9D"/>
    <w:rsid w:val="2384A190"/>
    <w:rsid w:val="23899BA4"/>
    <w:rsid w:val="238E2DBF"/>
    <w:rsid w:val="23965DAC"/>
    <w:rsid w:val="23992AB9"/>
    <w:rsid w:val="23A2E261"/>
    <w:rsid w:val="23A959D3"/>
    <w:rsid w:val="23AD2D55"/>
    <w:rsid w:val="23AECB9B"/>
    <w:rsid w:val="23B4DDD1"/>
    <w:rsid w:val="23B94355"/>
    <w:rsid w:val="23BC7A92"/>
    <w:rsid w:val="23BCCC34"/>
    <w:rsid w:val="23C3A70E"/>
    <w:rsid w:val="23CD1046"/>
    <w:rsid w:val="23DB55AC"/>
    <w:rsid w:val="23E3DC9C"/>
    <w:rsid w:val="23E3FF55"/>
    <w:rsid w:val="23EC7251"/>
    <w:rsid w:val="23F1BA13"/>
    <w:rsid w:val="23F29112"/>
    <w:rsid w:val="23F76AF2"/>
    <w:rsid w:val="23F78D8F"/>
    <w:rsid w:val="23FD6072"/>
    <w:rsid w:val="23FFA423"/>
    <w:rsid w:val="2408783B"/>
    <w:rsid w:val="240D6DBE"/>
    <w:rsid w:val="241C2267"/>
    <w:rsid w:val="241F8D7B"/>
    <w:rsid w:val="2426CD94"/>
    <w:rsid w:val="242EED4B"/>
    <w:rsid w:val="24441C99"/>
    <w:rsid w:val="24463ABA"/>
    <w:rsid w:val="244B61F4"/>
    <w:rsid w:val="244D0109"/>
    <w:rsid w:val="24522888"/>
    <w:rsid w:val="245DADE0"/>
    <w:rsid w:val="246B1D57"/>
    <w:rsid w:val="246B9B7C"/>
    <w:rsid w:val="246C9120"/>
    <w:rsid w:val="246D36C2"/>
    <w:rsid w:val="247ACC37"/>
    <w:rsid w:val="2481FAF9"/>
    <w:rsid w:val="2483AC18"/>
    <w:rsid w:val="248C32BE"/>
    <w:rsid w:val="248C3552"/>
    <w:rsid w:val="24934E16"/>
    <w:rsid w:val="24935451"/>
    <w:rsid w:val="249EFEC5"/>
    <w:rsid w:val="24A10EB0"/>
    <w:rsid w:val="24A3A1DB"/>
    <w:rsid w:val="24AA943D"/>
    <w:rsid w:val="24ABA1C1"/>
    <w:rsid w:val="24AF8B8B"/>
    <w:rsid w:val="24B50A51"/>
    <w:rsid w:val="24B564EF"/>
    <w:rsid w:val="24BAE69C"/>
    <w:rsid w:val="24BBFB6A"/>
    <w:rsid w:val="24BCB14D"/>
    <w:rsid w:val="24BDC012"/>
    <w:rsid w:val="24C03003"/>
    <w:rsid w:val="24C04017"/>
    <w:rsid w:val="24E40C65"/>
    <w:rsid w:val="24E44A95"/>
    <w:rsid w:val="24EF56FF"/>
    <w:rsid w:val="24EF7C6E"/>
    <w:rsid w:val="24F0B6F7"/>
    <w:rsid w:val="25019E9B"/>
    <w:rsid w:val="2501C930"/>
    <w:rsid w:val="25053411"/>
    <w:rsid w:val="25057818"/>
    <w:rsid w:val="250A3DEB"/>
    <w:rsid w:val="250E4F30"/>
    <w:rsid w:val="251365D5"/>
    <w:rsid w:val="25177351"/>
    <w:rsid w:val="2520BC06"/>
    <w:rsid w:val="25231503"/>
    <w:rsid w:val="2525359C"/>
    <w:rsid w:val="2526E25B"/>
    <w:rsid w:val="2528B17C"/>
    <w:rsid w:val="252DD3B1"/>
    <w:rsid w:val="2540F0A0"/>
    <w:rsid w:val="254143EF"/>
    <w:rsid w:val="2547F427"/>
    <w:rsid w:val="25682558"/>
    <w:rsid w:val="257EC539"/>
    <w:rsid w:val="258713AB"/>
    <w:rsid w:val="258C0DB8"/>
    <w:rsid w:val="25948BE9"/>
    <w:rsid w:val="25977D67"/>
    <w:rsid w:val="25992298"/>
    <w:rsid w:val="25A094E6"/>
    <w:rsid w:val="25A123BB"/>
    <w:rsid w:val="25A758CF"/>
    <w:rsid w:val="25B2CAC6"/>
    <w:rsid w:val="25B37C74"/>
    <w:rsid w:val="25B80D75"/>
    <w:rsid w:val="25BB0C3B"/>
    <w:rsid w:val="25BE3876"/>
    <w:rsid w:val="25C0A3E3"/>
    <w:rsid w:val="25C6C380"/>
    <w:rsid w:val="25CF2AE3"/>
    <w:rsid w:val="25D72175"/>
    <w:rsid w:val="25D76574"/>
    <w:rsid w:val="25D771E9"/>
    <w:rsid w:val="25D9425F"/>
    <w:rsid w:val="25E174CE"/>
    <w:rsid w:val="25E7355A"/>
    <w:rsid w:val="25E9801F"/>
    <w:rsid w:val="25F13054"/>
    <w:rsid w:val="25F2F5E0"/>
    <w:rsid w:val="25FBE1E4"/>
    <w:rsid w:val="25FF498D"/>
    <w:rsid w:val="25FFD2CE"/>
    <w:rsid w:val="2600A262"/>
    <w:rsid w:val="26016DFE"/>
    <w:rsid w:val="2603A07A"/>
    <w:rsid w:val="2605130E"/>
    <w:rsid w:val="260CA6D8"/>
    <w:rsid w:val="26114E71"/>
    <w:rsid w:val="2611B465"/>
    <w:rsid w:val="2614CD55"/>
    <w:rsid w:val="26179DCB"/>
    <w:rsid w:val="2623CA0C"/>
    <w:rsid w:val="262733A1"/>
    <w:rsid w:val="262B5709"/>
    <w:rsid w:val="262E1FA5"/>
    <w:rsid w:val="26319872"/>
    <w:rsid w:val="263DBFA7"/>
    <w:rsid w:val="263FB145"/>
    <w:rsid w:val="2645AE15"/>
    <w:rsid w:val="264792BC"/>
    <w:rsid w:val="2653DE76"/>
    <w:rsid w:val="265A607B"/>
    <w:rsid w:val="2661047D"/>
    <w:rsid w:val="2662A279"/>
    <w:rsid w:val="26633602"/>
    <w:rsid w:val="2674E6F7"/>
    <w:rsid w:val="26786263"/>
    <w:rsid w:val="267EF029"/>
    <w:rsid w:val="268534EA"/>
    <w:rsid w:val="268A6BB9"/>
    <w:rsid w:val="2692F994"/>
    <w:rsid w:val="26948A7B"/>
    <w:rsid w:val="26A944D4"/>
    <w:rsid w:val="26AABED6"/>
    <w:rsid w:val="26ACE537"/>
    <w:rsid w:val="26B16E5C"/>
    <w:rsid w:val="26B8F798"/>
    <w:rsid w:val="26C3EB15"/>
    <w:rsid w:val="26C4CE4A"/>
    <w:rsid w:val="26C5FA17"/>
    <w:rsid w:val="26D689B6"/>
    <w:rsid w:val="26DDD872"/>
    <w:rsid w:val="26DEC46A"/>
    <w:rsid w:val="26E0D965"/>
    <w:rsid w:val="26E5D4F6"/>
    <w:rsid w:val="26E77D30"/>
    <w:rsid w:val="26E960DF"/>
    <w:rsid w:val="26EC73AD"/>
    <w:rsid w:val="26F226A3"/>
    <w:rsid w:val="26F3F3E1"/>
    <w:rsid w:val="26F59D7B"/>
    <w:rsid w:val="26F7CC7B"/>
    <w:rsid w:val="26FD112C"/>
    <w:rsid w:val="27012D03"/>
    <w:rsid w:val="270813EC"/>
    <w:rsid w:val="270AA74D"/>
    <w:rsid w:val="270EAFEE"/>
    <w:rsid w:val="271C2B4F"/>
    <w:rsid w:val="2720D45D"/>
    <w:rsid w:val="2733A9CC"/>
    <w:rsid w:val="27472C16"/>
    <w:rsid w:val="274F22B8"/>
    <w:rsid w:val="27537B12"/>
    <w:rsid w:val="27574B04"/>
    <w:rsid w:val="275A8DB5"/>
    <w:rsid w:val="27662A2A"/>
    <w:rsid w:val="2774657F"/>
    <w:rsid w:val="27786A88"/>
    <w:rsid w:val="277E90E1"/>
    <w:rsid w:val="278245A0"/>
    <w:rsid w:val="278959DF"/>
    <w:rsid w:val="278ED9E9"/>
    <w:rsid w:val="278FA2F0"/>
    <w:rsid w:val="2791B87A"/>
    <w:rsid w:val="27987B67"/>
    <w:rsid w:val="27A7B43B"/>
    <w:rsid w:val="27B2E523"/>
    <w:rsid w:val="27B5FE45"/>
    <w:rsid w:val="27BA7B6B"/>
    <w:rsid w:val="27BDFE63"/>
    <w:rsid w:val="27C77A8B"/>
    <w:rsid w:val="27C77D3C"/>
    <w:rsid w:val="27C7FB58"/>
    <w:rsid w:val="27CA70C9"/>
    <w:rsid w:val="27CFE41E"/>
    <w:rsid w:val="27D3CB1E"/>
    <w:rsid w:val="27D9DFDE"/>
    <w:rsid w:val="27DC41CC"/>
    <w:rsid w:val="27DFD012"/>
    <w:rsid w:val="27E01770"/>
    <w:rsid w:val="27E0A849"/>
    <w:rsid w:val="27E15146"/>
    <w:rsid w:val="27E9949D"/>
    <w:rsid w:val="27EC0C64"/>
    <w:rsid w:val="27EF3BFA"/>
    <w:rsid w:val="27F1AF51"/>
    <w:rsid w:val="27FF41E4"/>
    <w:rsid w:val="27FF7D5C"/>
    <w:rsid w:val="28021428"/>
    <w:rsid w:val="280470F2"/>
    <w:rsid w:val="280A9005"/>
    <w:rsid w:val="280AFCC1"/>
    <w:rsid w:val="281555A4"/>
    <w:rsid w:val="281CC63A"/>
    <w:rsid w:val="2822378D"/>
    <w:rsid w:val="2823A2B8"/>
    <w:rsid w:val="28296572"/>
    <w:rsid w:val="283270D8"/>
    <w:rsid w:val="283427E0"/>
    <w:rsid w:val="28378618"/>
    <w:rsid w:val="283AEB73"/>
    <w:rsid w:val="283AF632"/>
    <w:rsid w:val="28435415"/>
    <w:rsid w:val="28466843"/>
    <w:rsid w:val="284885BD"/>
    <w:rsid w:val="28499974"/>
    <w:rsid w:val="2849B180"/>
    <w:rsid w:val="284C6F59"/>
    <w:rsid w:val="28504300"/>
    <w:rsid w:val="2850DCD9"/>
    <w:rsid w:val="28585C58"/>
    <w:rsid w:val="285BEF8F"/>
    <w:rsid w:val="28648473"/>
    <w:rsid w:val="286490D7"/>
    <w:rsid w:val="2867AD14"/>
    <w:rsid w:val="28681A47"/>
    <w:rsid w:val="286F1F13"/>
    <w:rsid w:val="287C7D6A"/>
    <w:rsid w:val="287CD6B4"/>
    <w:rsid w:val="28831009"/>
    <w:rsid w:val="2884DAE5"/>
    <w:rsid w:val="288638E8"/>
    <w:rsid w:val="289DEA55"/>
    <w:rsid w:val="28A39E85"/>
    <w:rsid w:val="28A49403"/>
    <w:rsid w:val="28B38355"/>
    <w:rsid w:val="28B5300B"/>
    <w:rsid w:val="28BCB0FD"/>
    <w:rsid w:val="28C106B8"/>
    <w:rsid w:val="28C5D630"/>
    <w:rsid w:val="28D1009D"/>
    <w:rsid w:val="28D91518"/>
    <w:rsid w:val="28D9F939"/>
    <w:rsid w:val="28DA21C6"/>
    <w:rsid w:val="28DAB812"/>
    <w:rsid w:val="28DB0CB2"/>
    <w:rsid w:val="28DB0CBE"/>
    <w:rsid w:val="28E107B5"/>
    <w:rsid w:val="28E11816"/>
    <w:rsid w:val="28EB4FC5"/>
    <w:rsid w:val="28EECE50"/>
    <w:rsid w:val="28F50F36"/>
    <w:rsid w:val="2905E021"/>
    <w:rsid w:val="2920EDA8"/>
    <w:rsid w:val="292421CF"/>
    <w:rsid w:val="29283A4A"/>
    <w:rsid w:val="292CC6D0"/>
    <w:rsid w:val="29315FB8"/>
    <w:rsid w:val="2931A168"/>
    <w:rsid w:val="2931DBA8"/>
    <w:rsid w:val="2934B2B6"/>
    <w:rsid w:val="29409348"/>
    <w:rsid w:val="2941B810"/>
    <w:rsid w:val="2948D7E2"/>
    <w:rsid w:val="294EBB3B"/>
    <w:rsid w:val="29526210"/>
    <w:rsid w:val="296470A3"/>
    <w:rsid w:val="2967971A"/>
    <w:rsid w:val="296CC623"/>
    <w:rsid w:val="297FCFBF"/>
    <w:rsid w:val="2981D57B"/>
    <w:rsid w:val="2985CBCD"/>
    <w:rsid w:val="29860721"/>
    <w:rsid w:val="29924306"/>
    <w:rsid w:val="299A88F5"/>
    <w:rsid w:val="299CF072"/>
    <w:rsid w:val="299F8B56"/>
    <w:rsid w:val="29A32051"/>
    <w:rsid w:val="29A74F67"/>
    <w:rsid w:val="29AB9D56"/>
    <w:rsid w:val="29AD1A46"/>
    <w:rsid w:val="29AFA490"/>
    <w:rsid w:val="29B0DA3C"/>
    <w:rsid w:val="29B1D951"/>
    <w:rsid w:val="29B3FA0D"/>
    <w:rsid w:val="29B6227D"/>
    <w:rsid w:val="29B8CD96"/>
    <w:rsid w:val="29BAC66E"/>
    <w:rsid w:val="29BBCFE3"/>
    <w:rsid w:val="29C70D1F"/>
    <w:rsid w:val="29C787EA"/>
    <w:rsid w:val="29CBE282"/>
    <w:rsid w:val="29D0D559"/>
    <w:rsid w:val="29DED2AE"/>
    <w:rsid w:val="29E68031"/>
    <w:rsid w:val="29F5A505"/>
    <w:rsid w:val="29F9FD24"/>
    <w:rsid w:val="2A08A2E7"/>
    <w:rsid w:val="2A129322"/>
    <w:rsid w:val="2A236E64"/>
    <w:rsid w:val="2A249459"/>
    <w:rsid w:val="2A268FD2"/>
    <w:rsid w:val="2A2995BD"/>
    <w:rsid w:val="2A2A2E73"/>
    <w:rsid w:val="2A37625D"/>
    <w:rsid w:val="2A4D4722"/>
    <w:rsid w:val="2A5190D2"/>
    <w:rsid w:val="2A56ACDB"/>
    <w:rsid w:val="2A5C25B6"/>
    <w:rsid w:val="2A67EAD2"/>
    <w:rsid w:val="2A756530"/>
    <w:rsid w:val="2A7ACEE9"/>
    <w:rsid w:val="2A7D7821"/>
    <w:rsid w:val="2A87C076"/>
    <w:rsid w:val="2A8C01A4"/>
    <w:rsid w:val="2A929E4C"/>
    <w:rsid w:val="2A95AF2D"/>
    <w:rsid w:val="2A9996DB"/>
    <w:rsid w:val="2A99D662"/>
    <w:rsid w:val="2A9FF4B2"/>
    <w:rsid w:val="2AAEF608"/>
    <w:rsid w:val="2AB118FF"/>
    <w:rsid w:val="2ABEDC7D"/>
    <w:rsid w:val="2AC79FAB"/>
    <w:rsid w:val="2AD99606"/>
    <w:rsid w:val="2ADE6ADA"/>
    <w:rsid w:val="2ADE899C"/>
    <w:rsid w:val="2ADEA2CD"/>
    <w:rsid w:val="2AF3A48E"/>
    <w:rsid w:val="2AF8B3C9"/>
    <w:rsid w:val="2B076735"/>
    <w:rsid w:val="2B1269BE"/>
    <w:rsid w:val="2B1B1FA8"/>
    <w:rsid w:val="2B2651B8"/>
    <w:rsid w:val="2B35A6D2"/>
    <w:rsid w:val="2B375614"/>
    <w:rsid w:val="2B37D5DB"/>
    <w:rsid w:val="2B3DDE86"/>
    <w:rsid w:val="2B427BAD"/>
    <w:rsid w:val="2B468415"/>
    <w:rsid w:val="2B4DBD04"/>
    <w:rsid w:val="2B4E9C4C"/>
    <w:rsid w:val="2B57ABD4"/>
    <w:rsid w:val="2B5F33E5"/>
    <w:rsid w:val="2B5F7BDF"/>
    <w:rsid w:val="2B696A75"/>
    <w:rsid w:val="2B6E8622"/>
    <w:rsid w:val="2B80C2D8"/>
    <w:rsid w:val="2B89D882"/>
    <w:rsid w:val="2B9896F3"/>
    <w:rsid w:val="2BA3B595"/>
    <w:rsid w:val="2BA7BB59"/>
    <w:rsid w:val="2BA88BFF"/>
    <w:rsid w:val="2BB6EA53"/>
    <w:rsid w:val="2BBCA4CF"/>
    <w:rsid w:val="2BC1CDA2"/>
    <w:rsid w:val="2BC40550"/>
    <w:rsid w:val="2BC66222"/>
    <w:rsid w:val="2BC7378A"/>
    <w:rsid w:val="2BCCB832"/>
    <w:rsid w:val="2BCE057A"/>
    <w:rsid w:val="2BD4CBB0"/>
    <w:rsid w:val="2BD99CCC"/>
    <w:rsid w:val="2BDAF0A3"/>
    <w:rsid w:val="2BFAA7C3"/>
    <w:rsid w:val="2BFCC2FD"/>
    <w:rsid w:val="2C08645F"/>
    <w:rsid w:val="2C1046C4"/>
    <w:rsid w:val="2C149897"/>
    <w:rsid w:val="2C22A21E"/>
    <w:rsid w:val="2C23166C"/>
    <w:rsid w:val="2C2F7FB9"/>
    <w:rsid w:val="2C3027D6"/>
    <w:rsid w:val="2C36F28A"/>
    <w:rsid w:val="2C4057D3"/>
    <w:rsid w:val="2C446E94"/>
    <w:rsid w:val="2C463356"/>
    <w:rsid w:val="2C4B06DC"/>
    <w:rsid w:val="2C5476DC"/>
    <w:rsid w:val="2C57814D"/>
    <w:rsid w:val="2C5C2FAA"/>
    <w:rsid w:val="2C5CA25F"/>
    <w:rsid w:val="2C61D057"/>
    <w:rsid w:val="2C65D97D"/>
    <w:rsid w:val="2C6BBE66"/>
    <w:rsid w:val="2C701F66"/>
    <w:rsid w:val="2C710886"/>
    <w:rsid w:val="2C71D42A"/>
    <w:rsid w:val="2C750441"/>
    <w:rsid w:val="2C7F9DD8"/>
    <w:rsid w:val="2C8200D7"/>
    <w:rsid w:val="2C8525BE"/>
    <w:rsid w:val="2C8B9401"/>
    <w:rsid w:val="2C8EFD9A"/>
    <w:rsid w:val="2C8F3829"/>
    <w:rsid w:val="2C9C8BA0"/>
    <w:rsid w:val="2CA35489"/>
    <w:rsid w:val="2CA7776E"/>
    <w:rsid w:val="2CB49B6E"/>
    <w:rsid w:val="2CB8D8E7"/>
    <w:rsid w:val="2CBAF3D1"/>
    <w:rsid w:val="2CBEEADE"/>
    <w:rsid w:val="2CC9D099"/>
    <w:rsid w:val="2CDEB85E"/>
    <w:rsid w:val="2CED2323"/>
    <w:rsid w:val="2CEE44D5"/>
    <w:rsid w:val="2CF88D85"/>
    <w:rsid w:val="2CFB8365"/>
    <w:rsid w:val="2CFEAEFB"/>
    <w:rsid w:val="2D00D969"/>
    <w:rsid w:val="2D03D95B"/>
    <w:rsid w:val="2D04282B"/>
    <w:rsid w:val="2D0493ED"/>
    <w:rsid w:val="2D08A0E7"/>
    <w:rsid w:val="2D0969E2"/>
    <w:rsid w:val="2D0C4193"/>
    <w:rsid w:val="2D0FC2C6"/>
    <w:rsid w:val="2D1F15DE"/>
    <w:rsid w:val="2D271C11"/>
    <w:rsid w:val="2D2AFA91"/>
    <w:rsid w:val="2D2BD3E9"/>
    <w:rsid w:val="2D2CAAF9"/>
    <w:rsid w:val="2D347E1D"/>
    <w:rsid w:val="2D37DB2C"/>
    <w:rsid w:val="2D61D6DE"/>
    <w:rsid w:val="2D657657"/>
    <w:rsid w:val="2D66315E"/>
    <w:rsid w:val="2D67AA5B"/>
    <w:rsid w:val="2D69C252"/>
    <w:rsid w:val="2D6BEC8D"/>
    <w:rsid w:val="2D6E9933"/>
    <w:rsid w:val="2D772A93"/>
    <w:rsid w:val="2D7CA0D6"/>
    <w:rsid w:val="2D84B830"/>
    <w:rsid w:val="2D85AC24"/>
    <w:rsid w:val="2D868DA5"/>
    <w:rsid w:val="2D88E044"/>
    <w:rsid w:val="2D925F22"/>
    <w:rsid w:val="2DA15759"/>
    <w:rsid w:val="2DA43BA4"/>
    <w:rsid w:val="2DA4B9D0"/>
    <w:rsid w:val="2DA99DE1"/>
    <w:rsid w:val="2DAE8CA8"/>
    <w:rsid w:val="2DBCC5C3"/>
    <w:rsid w:val="2DBE09AD"/>
    <w:rsid w:val="2DC851A3"/>
    <w:rsid w:val="2DC93A77"/>
    <w:rsid w:val="2DE93200"/>
    <w:rsid w:val="2DEA94FF"/>
    <w:rsid w:val="2DEDED10"/>
    <w:rsid w:val="2DF5B7FD"/>
    <w:rsid w:val="2DF7C7BC"/>
    <w:rsid w:val="2DFD0F3B"/>
    <w:rsid w:val="2DFDED78"/>
    <w:rsid w:val="2E017F32"/>
    <w:rsid w:val="2E039739"/>
    <w:rsid w:val="2E045B5C"/>
    <w:rsid w:val="2E07040B"/>
    <w:rsid w:val="2E22BA6D"/>
    <w:rsid w:val="2E22E9EA"/>
    <w:rsid w:val="2E27FE5D"/>
    <w:rsid w:val="2E38625F"/>
    <w:rsid w:val="2E397759"/>
    <w:rsid w:val="2E4DDE01"/>
    <w:rsid w:val="2E569875"/>
    <w:rsid w:val="2E5B3987"/>
    <w:rsid w:val="2E5B3A9B"/>
    <w:rsid w:val="2E600C81"/>
    <w:rsid w:val="2E60F113"/>
    <w:rsid w:val="2E630A0A"/>
    <w:rsid w:val="2E7A6BD3"/>
    <w:rsid w:val="2E7D0281"/>
    <w:rsid w:val="2E7DC96D"/>
    <w:rsid w:val="2E8492CB"/>
    <w:rsid w:val="2E85A7AF"/>
    <w:rsid w:val="2E97445D"/>
    <w:rsid w:val="2E98CDA1"/>
    <w:rsid w:val="2E98E386"/>
    <w:rsid w:val="2E9936F9"/>
    <w:rsid w:val="2EA38227"/>
    <w:rsid w:val="2EA56073"/>
    <w:rsid w:val="2EAD6C7C"/>
    <w:rsid w:val="2EB5CCDC"/>
    <w:rsid w:val="2EC961EE"/>
    <w:rsid w:val="2EC99263"/>
    <w:rsid w:val="2ED0E425"/>
    <w:rsid w:val="2ED719FF"/>
    <w:rsid w:val="2ED9EEE0"/>
    <w:rsid w:val="2EDA0960"/>
    <w:rsid w:val="2EE34EA4"/>
    <w:rsid w:val="2EE55987"/>
    <w:rsid w:val="2EE56C2A"/>
    <w:rsid w:val="2EE7087F"/>
    <w:rsid w:val="2EF973C7"/>
    <w:rsid w:val="2EF9B0F3"/>
    <w:rsid w:val="2EFF134E"/>
    <w:rsid w:val="2F076DC8"/>
    <w:rsid w:val="2F0A7A29"/>
    <w:rsid w:val="2F14472E"/>
    <w:rsid w:val="2F169130"/>
    <w:rsid w:val="2F30175E"/>
    <w:rsid w:val="2F33A775"/>
    <w:rsid w:val="2F34825F"/>
    <w:rsid w:val="2F388874"/>
    <w:rsid w:val="2F3B4049"/>
    <w:rsid w:val="2F3DD3DD"/>
    <w:rsid w:val="2F40CB1A"/>
    <w:rsid w:val="2F432C08"/>
    <w:rsid w:val="2F466F60"/>
    <w:rsid w:val="2F4CDEFB"/>
    <w:rsid w:val="2F50AC80"/>
    <w:rsid w:val="2F52091C"/>
    <w:rsid w:val="2F664BD4"/>
    <w:rsid w:val="2F675C21"/>
    <w:rsid w:val="2F67BE51"/>
    <w:rsid w:val="2F6993D1"/>
    <w:rsid w:val="2F6BA7ED"/>
    <w:rsid w:val="2F6F94AE"/>
    <w:rsid w:val="2F70931B"/>
    <w:rsid w:val="2F790F2E"/>
    <w:rsid w:val="2F7B4257"/>
    <w:rsid w:val="2F851EC4"/>
    <w:rsid w:val="2F92BDA6"/>
    <w:rsid w:val="2F955576"/>
    <w:rsid w:val="2F9900BF"/>
    <w:rsid w:val="2FA63DBD"/>
    <w:rsid w:val="2FB17D88"/>
    <w:rsid w:val="2FBA082B"/>
    <w:rsid w:val="2FC4A32B"/>
    <w:rsid w:val="2FC833B8"/>
    <w:rsid w:val="2FCEAC90"/>
    <w:rsid w:val="2FD50D0C"/>
    <w:rsid w:val="2FD9B59A"/>
    <w:rsid w:val="2FDA12FE"/>
    <w:rsid w:val="2FE1B79C"/>
    <w:rsid w:val="2FE57787"/>
    <w:rsid w:val="2FF606E3"/>
    <w:rsid w:val="2FF6333F"/>
    <w:rsid w:val="2FFF43C2"/>
    <w:rsid w:val="3003D2DD"/>
    <w:rsid w:val="3004D903"/>
    <w:rsid w:val="301E5C39"/>
    <w:rsid w:val="302A2AA4"/>
    <w:rsid w:val="302B94B5"/>
    <w:rsid w:val="30339FAD"/>
    <w:rsid w:val="303A6CCC"/>
    <w:rsid w:val="303BD4F4"/>
    <w:rsid w:val="30594792"/>
    <w:rsid w:val="305EE594"/>
    <w:rsid w:val="305EFED7"/>
    <w:rsid w:val="30642376"/>
    <w:rsid w:val="306C8E17"/>
    <w:rsid w:val="3072CFB1"/>
    <w:rsid w:val="3075918E"/>
    <w:rsid w:val="307A13E8"/>
    <w:rsid w:val="3082EBE4"/>
    <w:rsid w:val="3086B197"/>
    <w:rsid w:val="30908C4F"/>
    <w:rsid w:val="309091CB"/>
    <w:rsid w:val="30930CB5"/>
    <w:rsid w:val="3097CC4F"/>
    <w:rsid w:val="309F2970"/>
    <w:rsid w:val="30A2ACB7"/>
    <w:rsid w:val="30A81EC8"/>
    <w:rsid w:val="30C23317"/>
    <w:rsid w:val="30C2D211"/>
    <w:rsid w:val="30C4B005"/>
    <w:rsid w:val="30CA97B5"/>
    <w:rsid w:val="30D2C83E"/>
    <w:rsid w:val="30D310EF"/>
    <w:rsid w:val="30D8D4B8"/>
    <w:rsid w:val="30DE1DB1"/>
    <w:rsid w:val="30E70A02"/>
    <w:rsid w:val="30E8CD26"/>
    <w:rsid w:val="30EDBB27"/>
    <w:rsid w:val="30F062F6"/>
    <w:rsid w:val="30F66E3B"/>
    <w:rsid w:val="30F92651"/>
    <w:rsid w:val="30FDE9F7"/>
    <w:rsid w:val="310A2403"/>
    <w:rsid w:val="310D9F70"/>
    <w:rsid w:val="31117601"/>
    <w:rsid w:val="31123DB7"/>
    <w:rsid w:val="311497B2"/>
    <w:rsid w:val="3118B725"/>
    <w:rsid w:val="31192C52"/>
    <w:rsid w:val="311F56A9"/>
    <w:rsid w:val="313D7866"/>
    <w:rsid w:val="313F235A"/>
    <w:rsid w:val="315610FD"/>
    <w:rsid w:val="31583A98"/>
    <w:rsid w:val="315A78BE"/>
    <w:rsid w:val="316CD487"/>
    <w:rsid w:val="316DCC69"/>
    <w:rsid w:val="316DD3EF"/>
    <w:rsid w:val="317062D9"/>
    <w:rsid w:val="317877A3"/>
    <w:rsid w:val="3179D83F"/>
    <w:rsid w:val="317D1AAE"/>
    <w:rsid w:val="31834817"/>
    <w:rsid w:val="3187C9FE"/>
    <w:rsid w:val="318BDEAD"/>
    <w:rsid w:val="318FF693"/>
    <w:rsid w:val="319A5BCB"/>
    <w:rsid w:val="31A1CA84"/>
    <w:rsid w:val="31AEE1B5"/>
    <w:rsid w:val="31BAD7D1"/>
    <w:rsid w:val="31C15812"/>
    <w:rsid w:val="31C7F52E"/>
    <w:rsid w:val="31CBAE39"/>
    <w:rsid w:val="31CC6A15"/>
    <w:rsid w:val="31CD32BF"/>
    <w:rsid w:val="31D740BA"/>
    <w:rsid w:val="31DC8135"/>
    <w:rsid w:val="31EDDA22"/>
    <w:rsid w:val="31EE25E9"/>
    <w:rsid w:val="3200EC90"/>
    <w:rsid w:val="3201FAE2"/>
    <w:rsid w:val="320B8A03"/>
    <w:rsid w:val="32139354"/>
    <w:rsid w:val="3217C288"/>
    <w:rsid w:val="32197770"/>
    <w:rsid w:val="3222373B"/>
    <w:rsid w:val="322473DD"/>
    <w:rsid w:val="32268C43"/>
    <w:rsid w:val="322905E9"/>
    <w:rsid w:val="322BAFD0"/>
    <w:rsid w:val="322C66D0"/>
    <w:rsid w:val="322ED0D9"/>
    <w:rsid w:val="322FE9CA"/>
    <w:rsid w:val="32336E83"/>
    <w:rsid w:val="323B5265"/>
    <w:rsid w:val="323D4DE3"/>
    <w:rsid w:val="3241098E"/>
    <w:rsid w:val="3250E84A"/>
    <w:rsid w:val="32583625"/>
    <w:rsid w:val="32604CB9"/>
    <w:rsid w:val="326BADE5"/>
    <w:rsid w:val="326EE597"/>
    <w:rsid w:val="3276F233"/>
    <w:rsid w:val="327C1FF0"/>
    <w:rsid w:val="327C8C72"/>
    <w:rsid w:val="327F9DC5"/>
    <w:rsid w:val="3282C749"/>
    <w:rsid w:val="32872ACA"/>
    <w:rsid w:val="32945E9B"/>
    <w:rsid w:val="329A65B1"/>
    <w:rsid w:val="32A9EE72"/>
    <w:rsid w:val="32AB5176"/>
    <w:rsid w:val="32B9D78B"/>
    <w:rsid w:val="32BE4475"/>
    <w:rsid w:val="32C19DEE"/>
    <w:rsid w:val="32C5C278"/>
    <w:rsid w:val="32C63B5F"/>
    <w:rsid w:val="32C7F2F1"/>
    <w:rsid w:val="32CE357A"/>
    <w:rsid w:val="32CE722A"/>
    <w:rsid w:val="32CE8BC3"/>
    <w:rsid w:val="32CFFFD8"/>
    <w:rsid w:val="32D0F82A"/>
    <w:rsid w:val="32D0FEB6"/>
    <w:rsid w:val="32D66FFA"/>
    <w:rsid w:val="32F14A64"/>
    <w:rsid w:val="32F689EF"/>
    <w:rsid w:val="32FB30D4"/>
    <w:rsid w:val="32FD9C6A"/>
    <w:rsid w:val="3304AAD4"/>
    <w:rsid w:val="330BC0D3"/>
    <w:rsid w:val="330DCF73"/>
    <w:rsid w:val="33156807"/>
    <w:rsid w:val="331F2BF7"/>
    <w:rsid w:val="33263697"/>
    <w:rsid w:val="332C92B3"/>
    <w:rsid w:val="3331EDE3"/>
    <w:rsid w:val="3332DC99"/>
    <w:rsid w:val="3339F453"/>
    <w:rsid w:val="334550D3"/>
    <w:rsid w:val="3347A132"/>
    <w:rsid w:val="334D2D74"/>
    <w:rsid w:val="3351770B"/>
    <w:rsid w:val="33527A6F"/>
    <w:rsid w:val="3354D75D"/>
    <w:rsid w:val="335AA8F2"/>
    <w:rsid w:val="33696A29"/>
    <w:rsid w:val="336A7C74"/>
    <w:rsid w:val="3371AC15"/>
    <w:rsid w:val="33790C4C"/>
    <w:rsid w:val="338E6A6D"/>
    <w:rsid w:val="33909286"/>
    <w:rsid w:val="3390F9B5"/>
    <w:rsid w:val="33961736"/>
    <w:rsid w:val="33974E2C"/>
    <w:rsid w:val="33999E15"/>
    <w:rsid w:val="339D988D"/>
    <w:rsid w:val="33A2CB46"/>
    <w:rsid w:val="33A3990A"/>
    <w:rsid w:val="33B76F5A"/>
    <w:rsid w:val="33BFE14C"/>
    <w:rsid w:val="33C2A734"/>
    <w:rsid w:val="33EA7E2A"/>
    <w:rsid w:val="33EC507D"/>
    <w:rsid w:val="33F0C310"/>
    <w:rsid w:val="33F1B414"/>
    <w:rsid w:val="33FFA2CD"/>
    <w:rsid w:val="33FFC38A"/>
    <w:rsid w:val="34007193"/>
    <w:rsid w:val="340D2061"/>
    <w:rsid w:val="3411AB93"/>
    <w:rsid w:val="3413A075"/>
    <w:rsid w:val="341851FF"/>
    <w:rsid w:val="3419FE9F"/>
    <w:rsid w:val="341B1A06"/>
    <w:rsid w:val="341BF0F8"/>
    <w:rsid w:val="341FFE32"/>
    <w:rsid w:val="3420DE24"/>
    <w:rsid w:val="3427042F"/>
    <w:rsid w:val="342B0454"/>
    <w:rsid w:val="342EA628"/>
    <w:rsid w:val="3435593D"/>
    <w:rsid w:val="3448FB40"/>
    <w:rsid w:val="34509B59"/>
    <w:rsid w:val="34565B3A"/>
    <w:rsid w:val="34686996"/>
    <w:rsid w:val="346B0478"/>
    <w:rsid w:val="3472527E"/>
    <w:rsid w:val="347C2BAD"/>
    <w:rsid w:val="347CEED2"/>
    <w:rsid w:val="347D21B8"/>
    <w:rsid w:val="3480A914"/>
    <w:rsid w:val="349682DC"/>
    <w:rsid w:val="349ADC28"/>
    <w:rsid w:val="34A862E3"/>
    <w:rsid w:val="34B37EBD"/>
    <w:rsid w:val="34B5BFB7"/>
    <w:rsid w:val="34B86786"/>
    <w:rsid w:val="34D38B24"/>
    <w:rsid w:val="34D3E77E"/>
    <w:rsid w:val="34DC8079"/>
    <w:rsid w:val="34DCE8A7"/>
    <w:rsid w:val="34E161A9"/>
    <w:rsid w:val="34E499C7"/>
    <w:rsid w:val="34E73189"/>
    <w:rsid w:val="34E78DCE"/>
    <w:rsid w:val="34E7B6D4"/>
    <w:rsid w:val="34E8021A"/>
    <w:rsid w:val="34EB0DB5"/>
    <w:rsid w:val="34EC16B1"/>
    <w:rsid w:val="34F06838"/>
    <w:rsid w:val="34F172D0"/>
    <w:rsid w:val="34F1E68C"/>
    <w:rsid w:val="350A18DF"/>
    <w:rsid w:val="351B881C"/>
    <w:rsid w:val="351C6D23"/>
    <w:rsid w:val="351E0DDB"/>
    <w:rsid w:val="35208781"/>
    <w:rsid w:val="35222E41"/>
    <w:rsid w:val="35289780"/>
    <w:rsid w:val="3528F13A"/>
    <w:rsid w:val="3529E4E3"/>
    <w:rsid w:val="3529F6B3"/>
    <w:rsid w:val="352DE027"/>
    <w:rsid w:val="353C6E79"/>
    <w:rsid w:val="35400989"/>
    <w:rsid w:val="354593C3"/>
    <w:rsid w:val="3545F844"/>
    <w:rsid w:val="3546A5FE"/>
    <w:rsid w:val="355447E8"/>
    <w:rsid w:val="35580704"/>
    <w:rsid w:val="355842C2"/>
    <w:rsid w:val="355908DC"/>
    <w:rsid w:val="355CF083"/>
    <w:rsid w:val="3576FCF8"/>
    <w:rsid w:val="35839B5B"/>
    <w:rsid w:val="358A4429"/>
    <w:rsid w:val="359B1C11"/>
    <w:rsid w:val="35AABC37"/>
    <w:rsid w:val="35AE5AB6"/>
    <w:rsid w:val="35B285B1"/>
    <w:rsid w:val="35B6FDA7"/>
    <w:rsid w:val="35B80CEF"/>
    <w:rsid w:val="35C2BC12"/>
    <w:rsid w:val="35C5A571"/>
    <w:rsid w:val="35C952EE"/>
    <w:rsid w:val="35CAC1C0"/>
    <w:rsid w:val="35CF11F6"/>
    <w:rsid w:val="35D014FC"/>
    <w:rsid w:val="35D844FA"/>
    <w:rsid w:val="35DAF5B1"/>
    <w:rsid w:val="35EC1830"/>
    <w:rsid w:val="35ECDB37"/>
    <w:rsid w:val="35F10A18"/>
    <w:rsid w:val="35F3664F"/>
    <w:rsid w:val="35F39FCB"/>
    <w:rsid w:val="35F5F775"/>
    <w:rsid w:val="35FA8F32"/>
    <w:rsid w:val="35FBF0FB"/>
    <w:rsid w:val="35FCF2D1"/>
    <w:rsid w:val="360A5F53"/>
    <w:rsid w:val="361A8311"/>
    <w:rsid w:val="361B01E4"/>
    <w:rsid w:val="362776FC"/>
    <w:rsid w:val="3627FCE4"/>
    <w:rsid w:val="362AC335"/>
    <w:rsid w:val="36315B4E"/>
    <w:rsid w:val="3631F809"/>
    <w:rsid w:val="36361414"/>
    <w:rsid w:val="363A3CF9"/>
    <w:rsid w:val="363B80B6"/>
    <w:rsid w:val="363FFF9C"/>
    <w:rsid w:val="36425BD8"/>
    <w:rsid w:val="3645C78D"/>
    <w:rsid w:val="36467151"/>
    <w:rsid w:val="364A46A4"/>
    <w:rsid w:val="364E84E8"/>
    <w:rsid w:val="36522DB8"/>
    <w:rsid w:val="36538251"/>
    <w:rsid w:val="3665E6EC"/>
    <w:rsid w:val="3668181A"/>
    <w:rsid w:val="366C3054"/>
    <w:rsid w:val="366E3337"/>
    <w:rsid w:val="36709DCE"/>
    <w:rsid w:val="367DDD1C"/>
    <w:rsid w:val="3683592A"/>
    <w:rsid w:val="368569CB"/>
    <w:rsid w:val="36878475"/>
    <w:rsid w:val="3692A1BB"/>
    <w:rsid w:val="3695D215"/>
    <w:rsid w:val="369D0C40"/>
    <w:rsid w:val="36A9700C"/>
    <w:rsid w:val="36ADE314"/>
    <w:rsid w:val="36B26E51"/>
    <w:rsid w:val="36B715CD"/>
    <w:rsid w:val="36B9B610"/>
    <w:rsid w:val="36B9F9BE"/>
    <w:rsid w:val="36BC42F0"/>
    <w:rsid w:val="36C19AFF"/>
    <w:rsid w:val="36C3937E"/>
    <w:rsid w:val="36C608B2"/>
    <w:rsid w:val="36D3EF9F"/>
    <w:rsid w:val="36D5528A"/>
    <w:rsid w:val="36E0625C"/>
    <w:rsid w:val="36E68E1D"/>
    <w:rsid w:val="36E9A0C4"/>
    <w:rsid w:val="36EA77E4"/>
    <w:rsid w:val="36EDF029"/>
    <w:rsid w:val="36F0529F"/>
    <w:rsid w:val="36F0E469"/>
    <w:rsid w:val="36F5FB35"/>
    <w:rsid w:val="3705225B"/>
    <w:rsid w:val="370BBB76"/>
    <w:rsid w:val="370F0609"/>
    <w:rsid w:val="37103C00"/>
    <w:rsid w:val="3712111F"/>
    <w:rsid w:val="3719A20B"/>
    <w:rsid w:val="371A8B88"/>
    <w:rsid w:val="371BCD6D"/>
    <w:rsid w:val="37278EC2"/>
    <w:rsid w:val="372C19F1"/>
    <w:rsid w:val="373F2857"/>
    <w:rsid w:val="373FE2DC"/>
    <w:rsid w:val="37449BD0"/>
    <w:rsid w:val="3744C77E"/>
    <w:rsid w:val="37470C02"/>
    <w:rsid w:val="3747B69B"/>
    <w:rsid w:val="374996B8"/>
    <w:rsid w:val="375D4BBB"/>
    <w:rsid w:val="376430EC"/>
    <w:rsid w:val="3769F665"/>
    <w:rsid w:val="37721410"/>
    <w:rsid w:val="37782C82"/>
    <w:rsid w:val="377C0531"/>
    <w:rsid w:val="3785D8FB"/>
    <w:rsid w:val="3785F6AE"/>
    <w:rsid w:val="3787F3BF"/>
    <w:rsid w:val="3788D296"/>
    <w:rsid w:val="3788D7FD"/>
    <w:rsid w:val="378F4E8C"/>
    <w:rsid w:val="3791B84E"/>
    <w:rsid w:val="3791D33F"/>
    <w:rsid w:val="37957E2B"/>
    <w:rsid w:val="37992F6C"/>
    <w:rsid w:val="379A8BE1"/>
    <w:rsid w:val="379D5138"/>
    <w:rsid w:val="379E631D"/>
    <w:rsid w:val="37A11490"/>
    <w:rsid w:val="37B2E2B2"/>
    <w:rsid w:val="37B7AC75"/>
    <w:rsid w:val="37B810DB"/>
    <w:rsid w:val="37B86626"/>
    <w:rsid w:val="37C0D20A"/>
    <w:rsid w:val="37D53F79"/>
    <w:rsid w:val="37D6D04A"/>
    <w:rsid w:val="37DA3439"/>
    <w:rsid w:val="37E91316"/>
    <w:rsid w:val="37EDBE65"/>
    <w:rsid w:val="37F1584A"/>
    <w:rsid w:val="37F1701E"/>
    <w:rsid w:val="38073DEB"/>
    <w:rsid w:val="38149AD0"/>
    <w:rsid w:val="381828DB"/>
    <w:rsid w:val="381CAD29"/>
    <w:rsid w:val="3827FA41"/>
    <w:rsid w:val="382F8CDB"/>
    <w:rsid w:val="383372C6"/>
    <w:rsid w:val="383DCBA9"/>
    <w:rsid w:val="3842CCFF"/>
    <w:rsid w:val="3845A138"/>
    <w:rsid w:val="384E4007"/>
    <w:rsid w:val="384EEA0E"/>
    <w:rsid w:val="385310F9"/>
    <w:rsid w:val="385A3AE0"/>
    <w:rsid w:val="385A5772"/>
    <w:rsid w:val="385B46A2"/>
    <w:rsid w:val="385B7D99"/>
    <w:rsid w:val="385CAC00"/>
    <w:rsid w:val="3864B546"/>
    <w:rsid w:val="3886F50A"/>
    <w:rsid w:val="38894D2F"/>
    <w:rsid w:val="3889620D"/>
    <w:rsid w:val="388CC4D3"/>
    <w:rsid w:val="3892C95A"/>
    <w:rsid w:val="38957E42"/>
    <w:rsid w:val="389BA4A6"/>
    <w:rsid w:val="389D4DC9"/>
    <w:rsid w:val="389D8C36"/>
    <w:rsid w:val="38A3DF50"/>
    <w:rsid w:val="38A4426E"/>
    <w:rsid w:val="38A661EE"/>
    <w:rsid w:val="38BE1D51"/>
    <w:rsid w:val="38C22E14"/>
    <w:rsid w:val="38C7BC3A"/>
    <w:rsid w:val="38CB903B"/>
    <w:rsid w:val="38CC294F"/>
    <w:rsid w:val="38E5E4E7"/>
    <w:rsid w:val="38E806CE"/>
    <w:rsid w:val="38EB8CC1"/>
    <w:rsid w:val="38ECBDE8"/>
    <w:rsid w:val="38EFF00E"/>
    <w:rsid w:val="38F2A26C"/>
    <w:rsid w:val="38F741CD"/>
    <w:rsid w:val="3904FBAE"/>
    <w:rsid w:val="391B7CCA"/>
    <w:rsid w:val="39297E5D"/>
    <w:rsid w:val="392A94A8"/>
    <w:rsid w:val="393C9EA0"/>
    <w:rsid w:val="393EA806"/>
    <w:rsid w:val="393F27D8"/>
    <w:rsid w:val="39450002"/>
    <w:rsid w:val="39588438"/>
    <w:rsid w:val="395C3A65"/>
    <w:rsid w:val="39626411"/>
    <w:rsid w:val="39743950"/>
    <w:rsid w:val="39753BE3"/>
    <w:rsid w:val="39792E93"/>
    <w:rsid w:val="39799EBC"/>
    <w:rsid w:val="3986E1E7"/>
    <w:rsid w:val="3988ED03"/>
    <w:rsid w:val="398DFB45"/>
    <w:rsid w:val="398EEF8B"/>
    <w:rsid w:val="398F5D95"/>
    <w:rsid w:val="3991460A"/>
    <w:rsid w:val="399668B0"/>
    <w:rsid w:val="39A89E4D"/>
    <w:rsid w:val="39A9B94F"/>
    <w:rsid w:val="39AA4874"/>
    <w:rsid w:val="39AB2AC7"/>
    <w:rsid w:val="39B5E649"/>
    <w:rsid w:val="39D4E1ED"/>
    <w:rsid w:val="39DA2E14"/>
    <w:rsid w:val="39E16854"/>
    <w:rsid w:val="39EA6866"/>
    <w:rsid w:val="39FE92B6"/>
    <w:rsid w:val="3A01D3D6"/>
    <w:rsid w:val="3A0A286F"/>
    <w:rsid w:val="3A0C3341"/>
    <w:rsid w:val="3A1BD5CA"/>
    <w:rsid w:val="3A1E3113"/>
    <w:rsid w:val="3A1E3D45"/>
    <w:rsid w:val="3A20DB56"/>
    <w:rsid w:val="3A20FFEC"/>
    <w:rsid w:val="3A29C374"/>
    <w:rsid w:val="3A324860"/>
    <w:rsid w:val="3A369F51"/>
    <w:rsid w:val="3A4564CF"/>
    <w:rsid w:val="3A48CAE3"/>
    <w:rsid w:val="3A4A9387"/>
    <w:rsid w:val="3A5AAFB1"/>
    <w:rsid w:val="3A5EBCBA"/>
    <w:rsid w:val="3A67150B"/>
    <w:rsid w:val="3A67AD38"/>
    <w:rsid w:val="3A71CBB5"/>
    <w:rsid w:val="3A727212"/>
    <w:rsid w:val="3A72AF75"/>
    <w:rsid w:val="3A7734D7"/>
    <w:rsid w:val="3A787A86"/>
    <w:rsid w:val="3A83E667"/>
    <w:rsid w:val="3A84A231"/>
    <w:rsid w:val="3A873A33"/>
    <w:rsid w:val="3A89CA1C"/>
    <w:rsid w:val="3A8E0D00"/>
    <w:rsid w:val="3A9252E5"/>
    <w:rsid w:val="3A92FBEA"/>
    <w:rsid w:val="3A93663D"/>
    <w:rsid w:val="3A955023"/>
    <w:rsid w:val="3AA682DE"/>
    <w:rsid w:val="3AAB33BE"/>
    <w:rsid w:val="3AACC95D"/>
    <w:rsid w:val="3AAF4813"/>
    <w:rsid w:val="3AB3FC37"/>
    <w:rsid w:val="3AB53565"/>
    <w:rsid w:val="3AB8B84C"/>
    <w:rsid w:val="3ACB2E6E"/>
    <w:rsid w:val="3ADACA95"/>
    <w:rsid w:val="3AE06AE5"/>
    <w:rsid w:val="3AE5CFA6"/>
    <w:rsid w:val="3AEA0D00"/>
    <w:rsid w:val="3AEECAE6"/>
    <w:rsid w:val="3AF04C17"/>
    <w:rsid w:val="3AF62AE3"/>
    <w:rsid w:val="3B028F85"/>
    <w:rsid w:val="3B0E6C0E"/>
    <w:rsid w:val="3B13EAD2"/>
    <w:rsid w:val="3B1B5B16"/>
    <w:rsid w:val="3B1B88D8"/>
    <w:rsid w:val="3B1BEBB6"/>
    <w:rsid w:val="3B1E091C"/>
    <w:rsid w:val="3B1EE498"/>
    <w:rsid w:val="3B259B47"/>
    <w:rsid w:val="3B4A7108"/>
    <w:rsid w:val="3B52D5BF"/>
    <w:rsid w:val="3B540D7A"/>
    <w:rsid w:val="3B559CA6"/>
    <w:rsid w:val="3B5CD22C"/>
    <w:rsid w:val="3B62E12F"/>
    <w:rsid w:val="3B630AB4"/>
    <w:rsid w:val="3B660304"/>
    <w:rsid w:val="3B6D102F"/>
    <w:rsid w:val="3B73C1D6"/>
    <w:rsid w:val="3B752CE4"/>
    <w:rsid w:val="3B775372"/>
    <w:rsid w:val="3B79ADDE"/>
    <w:rsid w:val="3B8254C7"/>
    <w:rsid w:val="3B83984C"/>
    <w:rsid w:val="3B8A36C5"/>
    <w:rsid w:val="3B928DC2"/>
    <w:rsid w:val="3B932668"/>
    <w:rsid w:val="3B9FD937"/>
    <w:rsid w:val="3BA64372"/>
    <w:rsid w:val="3BB028D5"/>
    <w:rsid w:val="3BB9B53F"/>
    <w:rsid w:val="3BBC3F1D"/>
    <w:rsid w:val="3BBFCF05"/>
    <w:rsid w:val="3BCAABE7"/>
    <w:rsid w:val="3BD20ED0"/>
    <w:rsid w:val="3BD542FD"/>
    <w:rsid w:val="3BDA86A2"/>
    <w:rsid w:val="3BDB3FD6"/>
    <w:rsid w:val="3BDC50C3"/>
    <w:rsid w:val="3BDE9DE2"/>
    <w:rsid w:val="3BE4C26E"/>
    <w:rsid w:val="3BE5C848"/>
    <w:rsid w:val="3BEAF54B"/>
    <w:rsid w:val="3BEB664D"/>
    <w:rsid w:val="3BF045C1"/>
    <w:rsid w:val="3BF80B1A"/>
    <w:rsid w:val="3BF89AFA"/>
    <w:rsid w:val="3BF9025E"/>
    <w:rsid w:val="3BFC3E4F"/>
    <w:rsid w:val="3C0D1A57"/>
    <w:rsid w:val="3C0EB92E"/>
    <w:rsid w:val="3C1074B5"/>
    <w:rsid w:val="3C111CDC"/>
    <w:rsid w:val="3C1FD3F3"/>
    <w:rsid w:val="3C221718"/>
    <w:rsid w:val="3C29CC9A"/>
    <w:rsid w:val="3C2F5A51"/>
    <w:rsid w:val="3C32C664"/>
    <w:rsid w:val="3C33121E"/>
    <w:rsid w:val="3C38CC3E"/>
    <w:rsid w:val="3C3B213A"/>
    <w:rsid w:val="3C3F3E04"/>
    <w:rsid w:val="3C463848"/>
    <w:rsid w:val="3C497257"/>
    <w:rsid w:val="3C58DFF2"/>
    <w:rsid w:val="3C5B1C7D"/>
    <w:rsid w:val="3C652CD0"/>
    <w:rsid w:val="3C7BAA77"/>
    <w:rsid w:val="3C88B298"/>
    <w:rsid w:val="3C8D75AA"/>
    <w:rsid w:val="3C930731"/>
    <w:rsid w:val="3C9340E5"/>
    <w:rsid w:val="3C99CF13"/>
    <w:rsid w:val="3C9B85B4"/>
    <w:rsid w:val="3CA45B8E"/>
    <w:rsid w:val="3CAD252D"/>
    <w:rsid w:val="3CB00C06"/>
    <w:rsid w:val="3CB05EEA"/>
    <w:rsid w:val="3CC6C670"/>
    <w:rsid w:val="3CC70048"/>
    <w:rsid w:val="3CC8BFB4"/>
    <w:rsid w:val="3CE13541"/>
    <w:rsid w:val="3CEC43D2"/>
    <w:rsid w:val="3D007CAA"/>
    <w:rsid w:val="3D08423B"/>
    <w:rsid w:val="3D0A84E2"/>
    <w:rsid w:val="3D0F2C8E"/>
    <w:rsid w:val="3D10BA32"/>
    <w:rsid w:val="3D180A94"/>
    <w:rsid w:val="3D19DD8A"/>
    <w:rsid w:val="3D1B96DC"/>
    <w:rsid w:val="3D253C94"/>
    <w:rsid w:val="3D2594BB"/>
    <w:rsid w:val="3D33D7D5"/>
    <w:rsid w:val="3D349520"/>
    <w:rsid w:val="3D3E80DB"/>
    <w:rsid w:val="3D42F5BB"/>
    <w:rsid w:val="3D433844"/>
    <w:rsid w:val="3D514532"/>
    <w:rsid w:val="3D56D63E"/>
    <w:rsid w:val="3D609E8B"/>
    <w:rsid w:val="3D676CFD"/>
    <w:rsid w:val="3D6C0BE7"/>
    <w:rsid w:val="3D6C6263"/>
    <w:rsid w:val="3D6DEA30"/>
    <w:rsid w:val="3D6F5AD9"/>
    <w:rsid w:val="3D703917"/>
    <w:rsid w:val="3D703AEE"/>
    <w:rsid w:val="3D71BA25"/>
    <w:rsid w:val="3D720FD2"/>
    <w:rsid w:val="3D72FB1A"/>
    <w:rsid w:val="3D82A919"/>
    <w:rsid w:val="3D867C80"/>
    <w:rsid w:val="3D88DD00"/>
    <w:rsid w:val="3D8B48DE"/>
    <w:rsid w:val="3D8C09C1"/>
    <w:rsid w:val="3D8F9FC7"/>
    <w:rsid w:val="3D93E5AD"/>
    <w:rsid w:val="3D962E45"/>
    <w:rsid w:val="3D973101"/>
    <w:rsid w:val="3D97503A"/>
    <w:rsid w:val="3D9EDB07"/>
    <w:rsid w:val="3DA6B957"/>
    <w:rsid w:val="3DA725F0"/>
    <w:rsid w:val="3DAA5CA0"/>
    <w:rsid w:val="3DAC2F14"/>
    <w:rsid w:val="3DB0E4FD"/>
    <w:rsid w:val="3DB1C025"/>
    <w:rsid w:val="3DB3B24A"/>
    <w:rsid w:val="3DB5410B"/>
    <w:rsid w:val="3DBA5DCC"/>
    <w:rsid w:val="3DBD645C"/>
    <w:rsid w:val="3DC0DF5E"/>
    <w:rsid w:val="3DD06A3D"/>
    <w:rsid w:val="3DD2971B"/>
    <w:rsid w:val="3DD2A915"/>
    <w:rsid w:val="3DD5393F"/>
    <w:rsid w:val="3DDE59F2"/>
    <w:rsid w:val="3DE4CBB1"/>
    <w:rsid w:val="3DE997F2"/>
    <w:rsid w:val="3DEECC8E"/>
    <w:rsid w:val="3DF01387"/>
    <w:rsid w:val="3DF1554B"/>
    <w:rsid w:val="3DF631B1"/>
    <w:rsid w:val="3E093FB4"/>
    <w:rsid w:val="3E10D019"/>
    <w:rsid w:val="3E111651"/>
    <w:rsid w:val="3E1DD97A"/>
    <w:rsid w:val="3E2DC0E3"/>
    <w:rsid w:val="3E348411"/>
    <w:rsid w:val="3E35150D"/>
    <w:rsid w:val="3E50B290"/>
    <w:rsid w:val="3E551748"/>
    <w:rsid w:val="3E571942"/>
    <w:rsid w:val="3E5B672D"/>
    <w:rsid w:val="3E5C38AB"/>
    <w:rsid w:val="3E5FCE76"/>
    <w:rsid w:val="3E64C048"/>
    <w:rsid w:val="3E6666BB"/>
    <w:rsid w:val="3E694714"/>
    <w:rsid w:val="3E70EFA6"/>
    <w:rsid w:val="3E7678B5"/>
    <w:rsid w:val="3E783052"/>
    <w:rsid w:val="3E78F9A3"/>
    <w:rsid w:val="3E885C33"/>
    <w:rsid w:val="3E89BF5F"/>
    <w:rsid w:val="3E8DC9B3"/>
    <w:rsid w:val="3E90FCB2"/>
    <w:rsid w:val="3E93E00E"/>
    <w:rsid w:val="3E9658F3"/>
    <w:rsid w:val="3E984531"/>
    <w:rsid w:val="3E9971C6"/>
    <w:rsid w:val="3E9974E2"/>
    <w:rsid w:val="3E9BE7DA"/>
    <w:rsid w:val="3E9E33CB"/>
    <w:rsid w:val="3EA19996"/>
    <w:rsid w:val="3EA381AE"/>
    <w:rsid w:val="3EA99AA4"/>
    <w:rsid w:val="3EB09A1A"/>
    <w:rsid w:val="3ECAAE43"/>
    <w:rsid w:val="3EDC0182"/>
    <w:rsid w:val="3EDC6E6C"/>
    <w:rsid w:val="3EE882DA"/>
    <w:rsid w:val="3EEBA8B2"/>
    <w:rsid w:val="3EEC66FA"/>
    <w:rsid w:val="3EEEAF1A"/>
    <w:rsid w:val="3EEED268"/>
    <w:rsid w:val="3EF82321"/>
    <w:rsid w:val="3EFA2967"/>
    <w:rsid w:val="3F00FCA1"/>
    <w:rsid w:val="3F087CDF"/>
    <w:rsid w:val="3F16B1D0"/>
    <w:rsid w:val="3F188461"/>
    <w:rsid w:val="3F1B273A"/>
    <w:rsid w:val="3F1BD979"/>
    <w:rsid w:val="3F29C4BE"/>
    <w:rsid w:val="3F300CAC"/>
    <w:rsid w:val="3F384647"/>
    <w:rsid w:val="3F3F94A6"/>
    <w:rsid w:val="3F403F87"/>
    <w:rsid w:val="3F481FD5"/>
    <w:rsid w:val="3F55E22A"/>
    <w:rsid w:val="3F5643DC"/>
    <w:rsid w:val="3F5758C4"/>
    <w:rsid w:val="3F61410D"/>
    <w:rsid w:val="3F6515FD"/>
    <w:rsid w:val="3F743529"/>
    <w:rsid w:val="3F763BA5"/>
    <w:rsid w:val="3F77413E"/>
    <w:rsid w:val="3F8056CD"/>
    <w:rsid w:val="3F91806A"/>
    <w:rsid w:val="3F932A19"/>
    <w:rsid w:val="3F9A7312"/>
    <w:rsid w:val="3F9BD987"/>
    <w:rsid w:val="3F9D1AD8"/>
    <w:rsid w:val="3F9E7721"/>
    <w:rsid w:val="3FA6FEAD"/>
    <w:rsid w:val="3FA92085"/>
    <w:rsid w:val="3FB44A6C"/>
    <w:rsid w:val="3FB501D3"/>
    <w:rsid w:val="3FB6924C"/>
    <w:rsid w:val="3FB8DC10"/>
    <w:rsid w:val="3FBDFA51"/>
    <w:rsid w:val="3FBF6F63"/>
    <w:rsid w:val="3FC735E5"/>
    <w:rsid w:val="3FCF558B"/>
    <w:rsid w:val="3FD3FC4B"/>
    <w:rsid w:val="3FD4A5FB"/>
    <w:rsid w:val="3FDAD8EF"/>
    <w:rsid w:val="3FDCF88E"/>
    <w:rsid w:val="3FDE9785"/>
    <w:rsid w:val="3FE12978"/>
    <w:rsid w:val="3FE85B82"/>
    <w:rsid w:val="3FEFA2BC"/>
    <w:rsid w:val="3FF7D82C"/>
    <w:rsid w:val="3FFD7444"/>
    <w:rsid w:val="3FFDA807"/>
    <w:rsid w:val="400824C4"/>
    <w:rsid w:val="4011F982"/>
    <w:rsid w:val="4016CD27"/>
    <w:rsid w:val="402194B9"/>
    <w:rsid w:val="40227630"/>
    <w:rsid w:val="40251CFE"/>
    <w:rsid w:val="402ABBDA"/>
    <w:rsid w:val="402DC7A8"/>
    <w:rsid w:val="40364B2E"/>
    <w:rsid w:val="403E4858"/>
    <w:rsid w:val="403FC996"/>
    <w:rsid w:val="4041F9E1"/>
    <w:rsid w:val="40514D1C"/>
    <w:rsid w:val="4054BBBF"/>
    <w:rsid w:val="4055C49F"/>
    <w:rsid w:val="4062078F"/>
    <w:rsid w:val="4062B325"/>
    <w:rsid w:val="4063E6A3"/>
    <w:rsid w:val="4076D56B"/>
    <w:rsid w:val="4087D8A4"/>
    <w:rsid w:val="408BB2A5"/>
    <w:rsid w:val="409475F9"/>
    <w:rsid w:val="4094F22F"/>
    <w:rsid w:val="4096A73B"/>
    <w:rsid w:val="409C0CD1"/>
    <w:rsid w:val="409C3E7C"/>
    <w:rsid w:val="409DE89E"/>
    <w:rsid w:val="40A1954D"/>
    <w:rsid w:val="40AA93D2"/>
    <w:rsid w:val="40ACFD94"/>
    <w:rsid w:val="40B9F2D0"/>
    <w:rsid w:val="40C13072"/>
    <w:rsid w:val="40C47BFA"/>
    <w:rsid w:val="40CC1DA4"/>
    <w:rsid w:val="40D2E0EC"/>
    <w:rsid w:val="40D56EC8"/>
    <w:rsid w:val="40D80DF1"/>
    <w:rsid w:val="40DC303E"/>
    <w:rsid w:val="40DD5FA9"/>
    <w:rsid w:val="40E0729E"/>
    <w:rsid w:val="40E1CA28"/>
    <w:rsid w:val="40E56AA3"/>
    <w:rsid w:val="40EA8552"/>
    <w:rsid w:val="40EB26CA"/>
    <w:rsid w:val="40EB7011"/>
    <w:rsid w:val="40EBBF25"/>
    <w:rsid w:val="40F14C61"/>
    <w:rsid w:val="4103D833"/>
    <w:rsid w:val="41047FC0"/>
    <w:rsid w:val="410B74A3"/>
    <w:rsid w:val="410C8F2F"/>
    <w:rsid w:val="41144E81"/>
    <w:rsid w:val="4118FDCB"/>
    <w:rsid w:val="41202E03"/>
    <w:rsid w:val="413E0B7B"/>
    <w:rsid w:val="414193EB"/>
    <w:rsid w:val="4141C148"/>
    <w:rsid w:val="4141F6EF"/>
    <w:rsid w:val="4146B891"/>
    <w:rsid w:val="415163F8"/>
    <w:rsid w:val="415749F9"/>
    <w:rsid w:val="415E7EB7"/>
    <w:rsid w:val="4162D287"/>
    <w:rsid w:val="4166AF0D"/>
    <w:rsid w:val="4166DAE7"/>
    <w:rsid w:val="4174DEA8"/>
    <w:rsid w:val="417EA467"/>
    <w:rsid w:val="4186B9C0"/>
    <w:rsid w:val="41880668"/>
    <w:rsid w:val="418A3797"/>
    <w:rsid w:val="41902CF5"/>
    <w:rsid w:val="419089B1"/>
    <w:rsid w:val="41951B78"/>
    <w:rsid w:val="419AD233"/>
    <w:rsid w:val="419B6B30"/>
    <w:rsid w:val="41A4EBD3"/>
    <w:rsid w:val="41B583A1"/>
    <w:rsid w:val="41B66944"/>
    <w:rsid w:val="41BC18FC"/>
    <w:rsid w:val="41C2A330"/>
    <w:rsid w:val="41C4A040"/>
    <w:rsid w:val="41C95B83"/>
    <w:rsid w:val="41C9A9EB"/>
    <w:rsid w:val="41CB9BD5"/>
    <w:rsid w:val="41D00D05"/>
    <w:rsid w:val="41E22998"/>
    <w:rsid w:val="41E3CD2B"/>
    <w:rsid w:val="41E3E8AF"/>
    <w:rsid w:val="41E646D7"/>
    <w:rsid w:val="41E7113D"/>
    <w:rsid w:val="41EAF80C"/>
    <w:rsid w:val="41EE6649"/>
    <w:rsid w:val="41EFC31F"/>
    <w:rsid w:val="420CE36B"/>
    <w:rsid w:val="4210D0A0"/>
    <w:rsid w:val="4227A759"/>
    <w:rsid w:val="4229F93C"/>
    <w:rsid w:val="422F8804"/>
    <w:rsid w:val="423BD3E3"/>
    <w:rsid w:val="42429EF0"/>
    <w:rsid w:val="4243D9EE"/>
    <w:rsid w:val="4249216B"/>
    <w:rsid w:val="424C554F"/>
    <w:rsid w:val="424EC401"/>
    <w:rsid w:val="42532040"/>
    <w:rsid w:val="4255B28C"/>
    <w:rsid w:val="4257AC62"/>
    <w:rsid w:val="425C643E"/>
    <w:rsid w:val="4260ED55"/>
    <w:rsid w:val="42672D10"/>
    <w:rsid w:val="426F54FF"/>
    <w:rsid w:val="426FB194"/>
    <w:rsid w:val="426FC942"/>
    <w:rsid w:val="4270CE66"/>
    <w:rsid w:val="42794FE4"/>
    <w:rsid w:val="427AC1E4"/>
    <w:rsid w:val="427EC7F4"/>
    <w:rsid w:val="42878D4A"/>
    <w:rsid w:val="4288D9B9"/>
    <w:rsid w:val="428D754B"/>
    <w:rsid w:val="429AEC55"/>
    <w:rsid w:val="42A337D1"/>
    <w:rsid w:val="42A55627"/>
    <w:rsid w:val="42AE631D"/>
    <w:rsid w:val="42C43288"/>
    <w:rsid w:val="42C655B2"/>
    <w:rsid w:val="42C6C076"/>
    <w:rsid w:val="42C727D9"/>
    <w:rsid w:val="42C9F197"/>
    <w:rsid w:val="42DFA66E"/>
    <w:rsid w:val="42E58B71"/>
    <w:rsid w:val="42EDC1B9"/>
    <w:rsid w:val="42EF54A2"/>
    <w:rsid w:val="42F08838"/>
    <w:rsid w:val="42F20931"/>
    <w:rsid w:val="42F658C0"/>
    <w:rsid w:val="42F944AF"/>
    <w:rsid w:val="4310DB96"/>
    <w:rsid w:val="4314D9AC"/>
    <w:rsid w:val="4315B167"/>
    <w:rsid w:val="43178676"/>
    <w:rsid w:val="431A084A"/>
    <w:rsid w:val="431C9639"/>
    <w:rsid w:val="431FA02E"/>
    <w:rsid w:val="431FF3E5"/>
    <w:rsid w:val="4320194F"/>
    <w:rsid w:val="43211868"/>
    <w:rsid w:val="4323C60E"/>
    <w:rsid w:val="4326477B"/>
    <w:rsid w:val="432B8A54"/>
    <w:rsid w:val="433AFE37"/>
    <w:rsid w:val="43409FE9"/>
    <w:rsid w:val="4343F627"/>
    <w:rsid w:val="43476175"/>
    <w:rsid w:val="43504F89"/>
    <w:rsid w:val="435265F9"/>
    <w:rsid w:val="435472BE"/>
    <w:rsid w:val="43553893"/>
    <w:rsid w:val="43681154"/>
    <w:rsid w:val="436A12DE"/>
    <w:rsid w:val="437DBA73"/>
    <w:rsid w:val="437E2824"/>
    <w:rsid w:val="4383E5B5"/>
    <w:rsid w:val="43860EFE"/>
    <w:rsid w:val="4387026C"/>
    <w:rsid w:val="438A209C"/>
    <w:rsid w:val="438E60D3"/>
    <w:rsid w:val="438FAA95"/>
    <w:rsid w:val="43916EF7"/>
    <w:rsid w:val="43944F48"/>
    <w:rsid w:val="439C6947"/>
    <w:rsid w:val="43A181F8"/>
    <w:rsid w:val="43A424A0"/>
    <w:rsid w:val="43A616A3"/>
    <w:rsid w:val="43A919A2"/>
    <w:rsid w:val="43AAF5D1"/>
    <w:rsid w:val="43B062B9"/>
    <w:rsid w:val="43B4D5AA"/>
    <w:rsid w:val="43B5998F"/>
    <w:rsid w:val="43B89520"/>
    <w:rsid w:val="43BE7D30"/>
    <w:rsid w:val="43CA7225"/>
    <w:rsid w:val="43CCD961"/>
    <w:rsid w:val="43DE82E5"/>
    <w:rsid w:val="43E7EF6A"/>
    <w:rsid w:val="43E97578"/>
    <w:rsid w:val="43E9F43D"/>
    <w:rsid w:val="43EF295B"/>
    <w:rsid w:val="43F1C7F7"/>
    <w:rsid w:val="43F57D8E"/>
    <w:rsid w:val="43FA2842"/>
    <w:rsid w:val="43FC5909"/>
    <w:rsid w:val="43FC92D9"/>
    <w:rsid w:val="4401713C"/>
    <w:rsid w:val="440D40E4"/>
    <w:rsid w:val="441143C4"/>
    <w:rsid w:val="441A4A34"/>
    <w:rsid w:val="44257F36"/>
    <w:rsid w:val="443B1353"/>
    <w:rsid w:val="444059EB"/>
    <w:rsid w:val="4448F640"/>
    <w:rsid w:val="444D71B9"/>
    <w:rsid w:val="445042DD"/>
    <w:rsid w:val="445ACBDF"/>
    <w:rsid w:val="4465F45B"/>
    <w:rsid w:val="4468E959"/>
    <w:rsid w:val="446F15A2"/>
    <w:rsid w:val="4471B997"/>
    <w:rsid w:val="44730403"/>
    <w:rsid w:val="447B0F24"/>
    <w:rsid w:val="447BF2D1"/>
    <w:rsid w:val="447CD070"/>
    <w:rsid w:val="447DEB76"/>
    <w:rsid w:val="44810855"/>
    <w:rsid w:val="44836CE4"/>
    <w:rsid w:val="448508ED"/>
    <w:rsid w:val="4488B47B"/>
    <w:rsid w:val="448A2D29"/>
    <w:rsid w:val="448B09F6"/>
    <w:rsid w:val="448E16B3"/>
    <w:rsid w:val="448E7AA3"/>
    <w:rsid w:val="4494B9B0"/>
    <w:rsid w:val="44962AF3"/>
    <w:rsid w:val="449E173B"/>
    <w:rsid w:val="44A5B0A9"/>
    <w:rsid w:val="44A84023"/>
    <w:rsid w:val="44B963A3"/>
    <w:rsid w:val="44BB7A69"/>
    <w:rsid w:val="44C89C1E"/>
    <w:rsid w:val="44C9F0BA"/>
    <w:rsid w:val="44CBBD42"/>
    <w:rsid w:val="44CC33BE"/>
    <w:rsid w:val="44D44CAB"/>
    <w:rsid w:val="44D4A516"/>
    <w:rsid w:val="44D72B12"/>
    <w:rsid w:val="44DF0537"/>
    <w:rsid w:val="44EE2ACA"/>
    <w:rsid w:val="44EFB25D"/>
    <w:rsid w:val="44F00BC5"/>
    <w:rsid w:val="44F6D381"/>
    <w:rsid w:val="44F8C234"/>
    <w:rsid w:val="44FE3B30"/>
    <w:rsid w:val="44FEAE69"/>
    <w:rsid w:val="4507025E"/>
    <w:rsid w:val="4519FB93"/>
    <w:rsid w:val="4529AED5"/>
    <w:rsid w:val="4530A37D"/>
    <w:rsid w:val="453B1D22"/>
    <w:rsid w:val="453ED90C"/>
    <w:rsid w:val="45402307"/>
    <w:rsid w:val="45413E1B"/>
    <w:rsid w:val="454D3D65"/>
    <w:rsid w:val="454E3279"/>
    <w:rsid w:val="4553801B"/>
    <w:rsid w:val="455514C4"/>
    <w:rsid w:val="4566FEDC"/>
    <w:rsid w:val="45676759"/>
    <w:rsid w:val="45682DFC"/>
    <w:rsid w:val="456B6272"/>
    <w:rsid w:val="457065C7"/>
    <w:rsid w:val="457167D6"/>
    <w:rsid w:val="4571ADDE"/>
    <w:rsid w:val="4576E1A8"/>
    <w:rsid w:val="45776E8A"/>
    <w:rsid w:val="457859C3"/>
    <w:rsid w:val="459310B7"/>
    <w:rsid w:val="45A3348A"/>
    <w:rsid w:val="45ACD916"/>
    <w:rsid w:val="45ADA8E0"/>
    <w:rsid w:val="45B0E2D2"/>
    <w:rsid w:val="45B21E4F"/>
    <w:rsid w:val="45BD6C4A"/>
    <w:rsid w:val="45BE0D92"/>
    <w:rsid w:val="45E59571"/>
    <w:rsid w:val="45E5EA2B"/>
    <w:rsid w:val="45F51CDB"/>
    <w:rsid w:val="45F587B8"/>
    <w:rsid w:val="45F71DBE"/>
    <w:rsid w:val="45F80A9F"/>
    <w:rsid w:val="45FBD8C3"/>
    <w:rsid w:val="46045889"/>
    <w:rsid w:val="4605A527"/>
    <w:rsid w:val="4607BF94"/>
    <w:rsid w:val="46121ABF"/>
    <w:rsid w:val="46254044"/>
    <w:rsid w:val="4625432D"/>
    <w:rsid w:val="462670D1"/>
    <w:rsid w:val="462827EB"/>
    <w:rsid w:val="46292977"/>
    <w:rsid w:val="4629F40D"/>
    <w:rsid w:val="4631FA15"/>
    <w:rsid w:val="46321977"/>
    <w:rsid w:val="463DE324"/>
    <w:rsid w:val="4644745F"/>
    <w:rsid w:val="46447CB3"/>
    <w:rsid w:val="46465960"/>
    <w:rsid w:val="46478D7F"/>
    <w:rsid w:val="4648540C"/>
    <w:rsid w:val="464EC63D"/>
    <w:rsid w:val="46520013"/>
    <w:rsid w:val="4667566F"/>
    <w:rsid w:val="466BE72B"/>
    <w:rsid w:val="4672CF47"/>
    <w:rsid w:val="46781B8F"/>
    <w:rsid w:val="4685D81E"/>
    <w:rsid w:val="46889D1F"/>
    <w:rsid w:val="46894CC4"/>
    <w:rsid w:val="468D4C46"/>
    <w:rsid w:val="468E942E"/>
    <w:rsid w:val="4696C911"/>
    <w:rsid w:val="469BC2E4"/>
    <w:rsid w:val="469F1DB6"/>
    <w:rsid w:val="46A5AB6E"/>
    <w:rsid w:val="46AD75AD"/>
    <w:rsid w:val="46AEEC22"/>
    <w:rsid w:val="46B52B7C"/>
    <w:rsid w:val="46B644BC"/>
    <w:rsid w:val="46B7C44C"/>
    <w:rsid w:val="46BDEA03"/>
    <w:rsid w:val="46C03257"/>
    <w:rsid w:val="46C2F56E"/>
    <w:rsid w:val="46CBA24E"/>
    <w:rsid w:val="46D07AB7"/>
    <w:rsid w:val="46D9A6DD"/>
    <w:rsid w:val="46E85CFA"/>
    <w:rsid w:val="46ECD215"/>
    <w:rsid w:val="46EEDF53"/>
    <w:rsid w:val="46EFE25C"/>
    <w:rsid w:val="46F37FEA"/>
    <w:rsid w:val="46F6C54E"/>
    <w:rsid w:val="46F769B9"/>
    <w:rsid w:val="470187BA"/>
    <w:rsid w:val="47071B9D"/>
    <w:rsid w:val="4707E1A3"/>
    <w:rsid w:val="470906FF"/>
    <w:rsid w:val="47362462"/>
    <w:rsid w:val="473D3D21"/>
    <w:rsid w:val="4745C94A"/>
    <w:rsid w:val="474AB38D"/>
    <w:rsid w:val="474F0C32"/>
    <w:rsid w:val="4750B526"/>
    <w:rsid w:val="475226D9"/>
    <w:rsid w:val="475236BD"/>
    <w:rsid w:val="4755AD35"/>
    <w:rsid w:val="47580E6A"/>
    <w:rsid w:val="47580FCB"/>
    <w:rsid w:val="4763D1E5"/>
    <w:rsid w:val="4769DB05"/>
    <w:rsid w:val="476D1CBC"/>
    <w:rsid w:val="47748AE4"/>
    <w:rsid w:val="47779F5D"/>
    <w:rsid w:val="4780B901"/>
    <w:rsid w:val="4782146A"/>
    <w:rsid w:val="4783AFBA"/>
    <w:rsid w:val="4791ABAE"/>
    <w:rsid w:val="479B090C"/>
    <w:rsid w:val="479BDAB3"/>
    <w:rsid w:val="47A017D4"/>
    <w:rsid w:val="47A3BBC4"/>
    <w:rsid w:val="47AAC1D5"/>
    <w:rsid w:val="47B2E267"/>
    <w:rsid w:val="47B3F398"/>
    <w:rsid w:val="47B5C82C"/>
    <w:rsid w:val="47B643C7"/>
    <w:rsid w:val="47C29452"/>
    <w:rsid w:val="47C94084"/>
    <w:rsid w:val="47CF2309"/>
    <w:rsid w:val="47D2BAAD"/>
    <w:rsid w:val="47DFE3DD"/>
    <w:rsid w:val="47ED2BB3"/>
    <w:rsid w:val="47EE2BC3"/>
    <w:rsid w:val="47F20D01"/>
    <w:rsid w:val="47F4A093"/>
    <w:rsid w:val="47F79D68"/>
    <w:rsid w:val="47FAA4F0"/>
    <w:rsid w:val="47FD248F"/>
    <w:rsid w:val="4807AE38"/>
    <w:rsid w:val="480993FD"/>
    <w:rsid w:val="480D8887"/>
    <w:rsid w:val="4819A898"/>
    <w:rsid w:val="481C0947"/>
    <w:rsid w:val="481F4A55"/>
    <w:rsid w:val="4823D34B"/>
    <w:rsid w:val="48267DCC"/>
    <w:rsid w:val="482C24AB"/>
    <w:rsid w:val="482D12FF"/>
    <w:rsid w:val="483420EC"/>
    <w:rsid w:val="4838BDB0"/>
    <w:rsid w:val="4838D206"/>
    <w:rsid w:val="483FA74A"/>
    <w:rsid w:val="48481194"/>
    <w:rsid w:val="484C54F2"/>
    <w:rsid w:val="484D3A5E"/>
    <w:rsid w:val="484D7535"/>
    <w:rsid w:val="4855689D"/>
    <w:rsid w:val="485A4DE1"/>
    <w:rsid w:val="486387AD"/>
    <w:rsid w:val="48665BB0"/>
    <w:rsid w:val="486C10BC"/>
    <w:rsid w:val="486F9B11"/>
    <w:rsid w:val="48702511"/>
    <w:rsid w:val="487412AB"/>
    <w:rsid w:val="4876CAB0"/>
    <w:rsid w:val="4877CAC7"/>
    <w:rsid w:val="487C1959"/>
    <w:rsid w:val="487E3349"/>
    <w:rsid w:val="488E38C4"/>
    <w:rsid w:val="489137AD"/>
    <w:rsid w:val="4899506E"/>
    <w:rsid w:val="489BE19E"/>
    <w:rsid w:val="489F2021"/>
    <w:rsid w:val="48A32206"/>
    <w:rsid w:val="48A818B7"/>
    <w:rsid w:val="48AA0E3D"/>
    <w:rsid w:val="48B0458F"/>
    <w:rsid w:val="48B71442"/>
    <w:rsid w:val="48B8A9DE"/>
    <w:rsid w:val="48C07F7B"/>
    <w:rsid w:val="48C24A89"/>
    <w:rsid w:val="48C9F4B9"/>
    <w:rsid w:val="48D1CBDB"/>
    <w:rsid w:val="48D5751C"/>
    <w:rsid w:val="48D67BD3"/>
    <w:rsid w:val="48DAA236"/>
    <w:rsid w:val="48DAE092"/>
    <w:rsid w:val="48E3891F"/>
    <w:rsid w:val="48E85029"/>
    <w:rsid w:val="48E8502B"/>
    <w:rsid w:val="48EB1289"/>
    <w:rsid w:val="4905B768"/>
    <w:rsid w:val="490998A5"/>
    <w:rsid w:val="4909A418"/>
    <w:rsid w:val="490BB934"/>
    <w:rsid w:val="490C794A"/>
    <w:rsid w:val="490D79C6"/>
    <w:rsid w:val="4910DCC7"/>
    <w:rsid w:val="49139CEE"/>
    <w:rsid w:val="4915391D"/>
    <w:rsid w:val="491589A7"/>
    <w:rsid w:val="491600AB"/>
    <w:rsid w:val="4916C74B"/>
    <w:rsid w:val="491D74BB"/>
    <w:rsid w:val="491DC737"/>
    <w:rsid w:val="4924FF77"/>
    <w:rsid w:val="4927B1C0"/>
    <w:rsid w:val="492CD745"/>
    <w:rsid w:val="49320A51"/>
    <w:rsid w:val="4936759C"/>
    <w:rsid w:val="4938F126"/>
    <w:rsid w:val="494001C5"/>
    <w:rsid w:val="4940EEA0"/>
    <w:rsid w:val="494D999D"/>
    <w:rsid w:val="494DC460"/>
    <w:rsid w:val="4951F9D0"/>
    <w:rsid w:val="4952106B"/>
    <w:rsid w:val="4958075D"/>
    <w:rsid w:val="495D718E"/>
    <w:rsid w:val="495E5979"/>
    <w:rsid w:val="49625CE3"/>
    <w:rsid w:val="496BF8E9"/>
    <w:rsid w:val="496F4F84"/>
    <w:rsid w:val="496F7279"/>
    <w:rsid w:val="497B6C1E"/>
    <w:rsid w:val="4980FAA0"/>
    <w:rsid w:val="49857186"/>
    <w:rsid w:val="4986D754"/>
    <w:rsid w:val="49926CB4"/>
    <w:rsid w:val="499405E6"/>
    <w:rsid w:val="4994C2B2"/>
    <w:rsid w:val="499577B0"/>
    <w:rsid w:val="499D7711"/>
    <w:rsid w:val="49A06168"/>
    <w:rsid w:val="49A2219F"/>
    <w:rsid w:val="49B26086"/>
    <w:rsid w:val="49BE6A4B"/>
    <w:rsid w:val="49BEA765"/>
    <w:rsid w:val="49C0A58F"/>
    <w:rsid w:val="49D54490"/>
    <w:rsid w:val="49DCB406"/>
    <w:rsid w:val="49E468BF"/>
    <w:rsid w:val="49FFBBD0"/>
    <w:rsid w:val="4A0A6380"/>
    <w:rsid w:val="4A10CA33"/>
    <w:rsid w:val="4A12C6E2"/>
    <w:rsid w:val="4A1C883E"/>
    <w:rsid w:val="4A1D1410"/>
    <w:rsid w:val="4A1E8057"/>
    <w:rsid w:val="4A1EB157"/>
    <w:rsid w:val="4A220473"/>
    <w:rsid w:val="4A221C4D"/>
    <w:rsid w:val="4A274958"/>
    <w:rsid w:val="4A2BFD51"/>
    <w:rsid w:val="4A45517B"/>
    <w:rsid w:val="4A4E87AF"/>
    <w:rsid w:val="4A501997"/>
    <w:rsid w:val="4A533AB0"/>
    <w:rsid w:val="4A5A6406"/>
    <w:rsid w:val="4A5AD04C"/>
    <w:rsid w:val="4A612CA1"/>
    <w:rsid w:val="4A65081F"/>
    <w:rsid w:val="4A65281F"/>
    <w:rsid w:val="4A669893"/>
    <w:rsid w:val="4A6EA782"/>
    <w:rsid w:val="4A703408"/>
    <w:rsid w:val="4A705F21"/>
    <w:rsid w:val="4A7643A3"/>
    <w:rsid w:val="4A783DF1"/>
    <w:rsid w:val="4A7F8F7A"/>
    <w:rsid w:val="4A891AA1"/>
    <w:rsid w:val="4A919AEC"/>
    <w:rsid w:val="4A92E334"/>
    <w:rsid w:val="4A932521"/>
    <w:rsid w:val="4A9D7C5D"/>
    <w:rsid w:val="4AB180A9"/>
    <w:rsid w:val="4ABA6E41"/>
    <w:rsid w:val="4ABC9497"/>
    <w:rsid w:val="4AC5E43D"/>
    <w:rsid w:val="4ACBCC86"/>
    <w:rsid w:val="4AD10C4A"/>
    <w:rsid w:val="4AD65933"/>
    <w:rsid w:val="4AD67D77"/>
    <w:rsid w:val="4AD9D791"/>
    <w:rsid w:val="4ADB0476"/>
    <w:rsid w:val="4ADE6EA0"/>
    <w:rsid w:val="4ADFC46A"/>
    <w:rsid w:val="4AE051EC"/>
    <w:rsid w:val="4AE70791"/>
    <w:rsid w:val="4AECF98F"/>
    <w:rsid w:val="4AEDA059"/>
    <w:rsid w:val="4AF338EA"/>
    <w:rsid w:val="4AF53319"/>
    <w:rsid w:val="4AFF6B8F"/>
    <w:rsid w:val="4B034057"/>
    <w:rsid w:val="4B086C9C"/>
    <w:rsid w:val="4B0C4983"/>
    <w:rsid w:val="4B134DD8"/>
    <w:rsid w:val="4B1ACF4A"/>
    <w:rsid w:val="4B1B80CF"/>
    <w:rsid w:val="4B1F077A"/>
    <w:rsid w:val="4B1F49E3"/>
    <w:rsid w:val="4B23CDA1"/>
    <w:rsid w:val="4B2D1511"/>
    <w:rsid w:val="4B340094"/>
    <w:rsid w:val="4B3E6B22"/>
    <w:rsid w:val="4B48510C"/>
    <w:rsid w:val="4B4A663E"/>
    <w:rsid w:val="4B4BB4D2"/>
    <w:rsid w:val="4B4C3402"/>
    <w:rsid w:val="4B59FD7D"/>
    <w:rsid w:val="4B6AF2A0"/>
    <w:rsid w:val="4B6C0B14"/>
    <w:rsid w:val="4B6FB831"/>
    <w:rsid w:val="4B77FABB"/>
    <w:rsid w:val="4B7D7D98"/>
    <w:rsid w:val="4B82B164"/>
    <w:rsid w:val="4B82BFE4"/>
    <w:rsid w:val="4B861E96"/>
    <w:rsid w:val="4B8DB92F"/>
    <w:rsid w:val="4B8EA8BD"/>
    <w:rsid w:val="4B97276D"/>
    <w:rsid w:val="4B9DD126"/>
    <w:rsid w:val="4BA2E7A5"/>
    <w:rsid w:val="4BA3C964"/>
    <w:rsid w:val="4BABA85E"/>
    <w:rsid w:val="4BAE41AB"/>
    <w:rsid w:val="4BAF160B"/>
    <w:rsid w:val="4BC1A836"/>
    <w:rsid w:val="4BC4C90C"/>
    <w:rsid w:val="4BC88B1C"/>
    <w:rsid w:val="4BCFF9DB"/>
    <w:rsid w:val="4BD8BD72"/>
    <w:rsid w:val="4BDEB649"/>
    <w:rsid w:val="4BE6DBFB"/>
    <w:rsid w:val="4BE7EA9E"/>
    <w:rsid w:val="4BEB9D2B"/>
    <w:rsid w:val="4BF0E654"/>
    <w:rsid w:val="4BF116BB"/>
    <w:rsid w:val="4BF27F26"/>
    <w:rsid w:val="4BF2833A"/>
    <w:rsid w:val="4BF57FDD"/>
    <w:rsid w:val="4BFCBF44"/>
    <w:rsid w:val="4BFDD712"/>
    <w:rsid w:val="4C092FB8"/>
    <w:rsid w:val="4C0EBDD4"/>
    <w:rsid w:val="4C0F3506"/>
    <w:rsid w:val="4C162EF9"/>
    <w:rsid w:val="4C195B66"/>
    <w:rsid w:val="4C1C893F"/>
    <w:rsid w:val="4C235910"/>
    <w:rsid w:val="4C23BD1B"/>
    <w:rsid w:val="4C2781AF"/>
    <w:rsid w:val="4C30D649"/>
    <w:rsid w:val="4C3117CA"/>
    <w:rsid w:val="4C31710F"/>
    <w:rsid w:val="4C3C7932"/>
    <w:rsid w:val="4C3DF61D"/>
    <w:rsid w:val="4C487EAF"/>
    <w:rsid w:val="4C4EFA92"/>
    <w:rsid w:val="4C4F9720"/>
    <w:rsid w:val="4C530B9E"/>
    <w:rsid w:val="4C604D0C"/>
    <w:rsid w:val="4C680CE6"/>
    <w:rsid w:val="4C681519"/>
    <w:rsid w:val="4C6C4FC3"/>
    <w:rsid w:val="4C739C06"/>
    <w:rsid w:val="4C761B0E"/>
    <w:rsid w:val="4C7B77C1"/>
    <w:rsid w:val="4C7BDC27"/>
    <w:rsid w:val="4C7EED56"/>
    <w:rsid w:val="4C8067E9"/>
    <w:rsid w:val="4C8E6EAC"/>
    <w:rsid w:val="4C90A823"/>
    <w:rsid w:val="4C936000"/>
    <w:rsid w:val="4C97F577"/>
    <w:rsid w:val="4C9DA2E7"/>
    <w:rsid w:val="4CB1EB9B"/>
    <w:rsid w:val="4CB5659F"/>
    <w:rsid w:val="4CB6BAD7"/>
    <w:rsid w:val="4CB89895"/>
    <w:rsid w:val="4CC83C94"/>
    <w:rsid w:val="4CD46A6B"/>
    <w:rsid w:val="4CDA5DE6"/>
    <w:rsid w:val="4CE80950"/>
    <w:rsid w:val="4CE8DDA4"/>
    <w:rsid w:val="4CEA4F3A"/>
    <w:rsid w:val="4CF18B89"/>
    <w:rsid w:val="4CF5A03B"/>
    <w:rsid w:val="4CF702EF"/>
    <w:rsid w:val="4CFB984D"/>
    <w:rsid w:val="4D022475"/>
    <w:rsid w:val="4D043ED5"/>
    <w:rsid w:val="4D04D0AA"/>
    <w:rsid w:val="4D056ABF"/>
    <w:rsid w:val="4D05D28F"/>
    <w:rsid w:val="4D065BE7"/>
    <w:rsid w:val="4D0804BB"/>
    <w:rsid w:val="4D0C6177"/>
    <w:rsid w:val="4D0D015C"/>
    <w:rsid w:val="4D126507"/>
    <w:rsid w:val="4D14FA51"/>
    <w:rsid w:val="4D15145F"/>
    <w:rsid w:val="4D1591FE"/>
    <w:rsid w:val="4D19E6CA"/>
    <w:rsid w:val="4D1ADFE2"/>
    <w:rsid w:val="4D1EFD3E"/>
    <w:rsid w:val="4D23FD5D"/>
    <w:rsid w:val="4D25D4FB"/>
    <w:rsid w:val="4D285AC9"/>
    <w:rsid w:val="4D2A8514"/>
    <w:rsid w:val="4D31168A"/>
    <w:rsid w:val="4D3C8219"/>
    <w:rsid w:val="4D416796"/>
    <w:rsid w:val="4D442CF8"/>
    <w:rsid w:val="4D49B0A2"/>
    <w:rsid w:val="4D4A9F99"/>
    <w:rsid w:val="4D4B9E7E"/>
    <w:rsid w:val="4D630D8E"/>
    <w:rsid w:val="4D6B1AFF"/>
    <w:rsid w:val="4D72C902"/>
    <w:rsid w:val="4D787681"/>
    <w:rsid w:val="4D7A3626"/>
    <w:rsid w:val="4D811F8C"/>
    <w:rsid w:val="4D82B213"/>
    <w:rsid w:val="4D82C7F3"/>
    <w:rsid w:val="4D83720B"/>
    <w:rsid w:val="4D852205"/>
    <w:rsid w:val="4D861535"/>
    <w:rsid w:val="4D8768F2"/>
    <w:rsid w:val="4D8CB4C5"/>
    <w:rsid w:val="4D906CE0"/>
    <w:rsid w:val="4D91C5E3"/>
    <w:rsid w:val="4D943779"/>
    <w:rsid w:val="4D981FA1"/>
    <w:rsid w:val="4D9F3FD8"/>
    <w:rsid w:val="4DA2064B"/>
    <w:rsid w:val="4DA84FC4"/>
    <w:rsid w:val="4DAC5FF1"/>
    <w:rsid w:val="4DB42EF7"/>
    <w:rsid w:val="4DBDEE22"/>
    <w:rsid w:val="4DCAE421"/>
    <w:rsid w:val="4DCB7329"/>
    <w:rsid w:val="4DCC6678"/>
    <w:rsid w:val="4DD40110"/>
    <w:rsid w:val="4DDD2477"/>
    <w:rsid w:val="4DDF7D6C"/>
    <w:rsid w:val="4DE132A3"/>
    <w:rsid w:val="4DE83067"/>
    <w:rsid w:val="4DEF4887"/>
    <w:rsid w:val="4DF09E55"/>
    <w:rsid w:val="4E078574"/>
    <w:rsid w:val="4E0B63AF"/>
    <w:rsid w:val="4E0D38A4"/>
    <w:rsid w:val="4E12FEDB"/>
    <w:rsid w:val="4E1BA2F1"/>
    <w:rsid w:val="4E204E3B"/>
    <w:rsid w:val="4E210B25"/>
    <w:rsid w:val="4E2BD035"/>
    <w:rsid w:val="4E37712D"/>
    <w:rsid w:val="4E4C1D5D"/>
    <w:rsid w:val="4E4E9E10"/>
    <w:rsid w:val="4E5C4A7E"/>
    <w:rsid w:val="4E5E1E2C"/>
    <w:rsid w:val="4E713BFF"/>
    <w:rsid w:val="4E771F11"/>
    <w:rsid w:val="4E79A1A8"/>
    <w:rsid w:val="4E7C93F7"/>
    <w:rsid w:val="4E9401A3"/>
    <w:rsid w:val="4E971F56"/>
    <w:rsid w:val="4E976DE1"/>
    <w:rsid w:val="4E99BB9A"/>
    <w:rsid w:val="4EA6C32B"/>
    <w:rsid w:val="4EACB900"/>
    <w:rsid w:val="4EB520FB"/>
    <w:rsid w:val="4EB9BAA5"/>
    <w:rsid w:val="4EC7D520"/>
    <w:rsid w:val="4ECC832A"/>
    <w:rsid w:val="4ECD3589"/>
    <w:rsid w:val="4ED0CA4E"/>
    <w:rsid w:val="4ED35043"/>
    <w:rsid w:val="4ED3F9BB"/>
    <w:rsid w:val="4ED55EF5"/>
    <w:rsid w:val="4EDCBDA3"/>
    <w:rsid w:val="4EE50CCD"/>
    <w:rsid w:val="4EEC4FC2"/>
    <w:rsid w:val="4EF8FC69"/>
    <w:rsid w:val="4F004C3D"/>
    <w:rsid w:val="4F028124"/>
    <w:rsid w:val="4F050F8A"/>
    <w:rsid w:val="4F05DBC9"/>
    <w:rsid w:val="4F066DFA"/>
    <w:rsid w:val="4F06B096"/>
    <w:rsid w:val="4F0FDED2"/>
    <w:rsid w:val="4F139C9E"/>
    <w:rsid w:val="4F176B86"/>
    <w:rsid w:val="4F1D2465"/>
    <w:rsid w:val="4F1D8FDA"/>
    <w:rsid w:val="4F2EE238"/>
    <w:rsid w:val="4F355267"/>
    <w:rsid w:val="4F409571"/>
    <w:rsid w:val="4F438134"/>
    <w:rsid w:val="4F43ECC4"/>
    <w:rsid w:val="4F4B51A0"/>
    <w:rsid w:val="4F4C1E9E"/>
    <w:rsid w:val="4F52E23C"/>
    <w:rsid w:val="4F5E31F9"/>
    <w:rsid w:val="4F611D5E"/>
    <w:rsid w:val="4F742760"/>
    <w:rsid w:val="4F7DC53D"/>
    <w:rsid w:val="4F7F35C2"/>
    <w:rsid w:val="4F802001"/>
    <w:rsid w:val="4F954C06"/>
    <w:rsid w:val="4F9A1DF1"/>
    <w:rsid w:val="4F9A9021"/>
    <w:rsid w:val="4F9D6702"/>
    <w:rsid w:val="4FA2C485"/>
    <w:rsid w:val="4FAE47F9"/>
    <w:rsid w:val="4FB2815C"/>
    <w:rsid w:val="4FB387E7"/>
    <w:rsid w:val="4FB4B116"/>
    <w:rsid w:val="4FB612E7"/>
    <w:rsid w:val="4FB7B46F"/>
    <w:rsid w:val="4FBF4EAD"/>
    <w:rsid w:val="4FC1B607"/>
    <w:rsid w:val="4FC3E5E1"/>
    <w:rsid w:val="4FC88AAA"/>
    <w:rsid w:val="4FCB31EA"/>
    <w:rsid w:val="4FCBE769"/>
    <w:rsid w:val="4FD13613"/>
    <w:rsid w:val="4FD7808D"/>
    <w:rsid w:val="4FDDADD5"/>
    <w:rsid w:val="4FDE90B4"/>
    <w:rsid w:val="4FE184A9"/>
    <w:rsid w:val="4FE4B9DE"/>
    <w:rsid w:val="4FE4F3DF"/>
    <w:rsid w:val="4FE661B1"/>
    <w:rsid w:val="4FE7A93C"/>
    <w:rsid w:val="4FF155B9"/>
    <w:rsid w:val="4FF78611"/>
    <w:rsid w:val="4FF7FB23"/>
    <w:rsid w:val="4FF8A498"/>
    <w:rsid w:val="4FFBFEC8"/>
    <w:rsid w:val="50007816"/>
    <w:rsid w:val="500D1D36"/>
    <w:rsid w:val="500F13E1"/>
    <w:rsid w:val="50116EAF"/>
    <w:rsid w:val="501A9EBB"/>
    <w:rsid w:val="501AFDDA"/>
    <w:rsid w:val="501C6D27"/>
    <w:rsid w:val="50237938"/>
    <w:rsid w:val="5025540A"/>
    <w:rsid w:val="502D2991"/>
    <w:rsid w:val="5030F45E"/>
    <w:rsid w:val="503B5468"/>
    <w:rsid w:val="503F59FA"/>
    <w:rsid w:val="50463537"/>
    <w:rsid w:val="504BAE1D"/>
    <w:rsid w:val="504BC79D"/>
    <w:rsid w:val="504F47FE"/>
    <w:rsid w:val="50513ECE"/>
    <w:rsid w:val="5059C027"/>
    <w:rsid w:val="505E392C"/>
    <w:rsid w:val="5064D1D9"/>
    <w:rsid w:val="506729D9"/>
    <w:rsid w:val="5067474B"/>
    <w:rsid w:val="506F5D06"/>
    <w:rsid w:val="5078C3EA"/>
    <w:rsid w:val="5084260A"/>
    <w:rsid w:val="508A1284"/>
    <w:rsid w:val="508D0DA5"/>
    <w:rsid w:val="5092E6B9"/>
    <w:rsid w:val="509BCF11"/>
    <w:rsid w:val="509D7E6F"/>
    <w:rsid w:val="50A40FC2"/>
    <w:rsid w:val="50A79296"/>
    <w:rsid w:val="50B25E22"/>
    <w:rsid w:val="50CFFE80"/>
    <w:rsid w:val="50D877E5"/>
    <w:rsid w:val="50DC71B3"/>
    <w:rsid w:val="50DD7BE4"/>
    <w:rsid w:val="50E66806"/>
    <w:rsid w:val="50E78F8B"/>
    <w:rsid w:val="50E94938"/>
    <w:rsid w:val="50ED9082"/>
    <w:rsid w:val="50EEC393"/>
    <w:rsid w:val="50F1EA85"/>
    <w:rsid w:val="50F254B4"/>
    <w:rsid w:val="50F59B86"/>
    <w:rsid w:val="50F96FBD"/>
    <w:rsid w:val="50F977BB"/>
    <w:rsid w:val="51085C4C"/>
    <w:rsid w:val="510C04AA"/>
    <w:rsid w:val="510E0D07"/>
    <w:rsid w:val="51157B6D"/>
    <w:rsid w:val="511642AC"/>
    <w:rsid w:val="5124AD6C"/>
    <w:rsid w:val="5125882D"/>
    <w:rsid w:val="512C42FC"/>
    <w:rsid w:val="5133711D"/>
    <w:rsid w:val="5133BD46"/>
    <w:rsid w:val="513E12FB"/>
    <w:rsid w:val="513EBEF7"/>
    <w:rsid w:val="514F3BE1"/>
    <w:rsid w:val="5155B400"/>
    <w:rsid w:val="51560229"/>
    <w:rsid w:val="515C63E7"/>
    <w:rsid w:val="51658CE8"/>
    <w:rsid w:val="51675408"/>
    <w:rsid w:val="51678CF6"/>
    <w:rsid w:val="5169E268"/>
    <w:rsid w:val="516F31EC"/>
    <w:rsid w:val="51804251"/>
    <w:rsid w:val="518C36E2"/>
    <w:rsid w:val="5199F83F"/>
    <w:rsid w:val="51A02938"/>
    <w:rsid w:val="51AD3DC8"/>
    <w:rsid w:val="51B81A53"/>
    <w:rsid w:val="51BF4D91"/>
    <w:rsid w:val="51BFCB87"/>
    <w:rsid w:val="51C10B93"/>
    <w:rsid w:val="51C5AB93"/>
    <w:rsid w:val="51E15B84"/>
    <w:rsid w:val="51EE6F16"/>
    <w:rsid w:val="51EE9BF5"/>
    <w:rsid w:val="51F4AADA"/>
    <w:rsid w:val="51F671AE"/>
    <w:rsid w:val="51FA71CE"/>
    <w:rsid w:val="51FAA6F0"/>
    <w:rsid w:val="51FBD2E2"/>
    <w:rsid w:val="5201CA07"/>
    <w:rsid w:val="520839DD"/>
    <w:rsid w:val="5210087A"/>
    <w:rsid w:val="521C25F4"/>
    <w:rsid w:val="5222B73E"/>
    <w:rsid w:val="52262B7A"/>
    <w:rsid w:val="52266FE2"/>
    <w:rsid w:val="522F34CF"/>
    <w:rsid w:val="523493F3"/>
    <w:rsid w:val="5235018B"/>
    <w:rsid w:val="523682E2"/>
    <w:rsid w:val="52473444"/>
    <w:rsid w:val="5248803A"/>
    <w:rsid w:val="524ABF2B"/>
    <w:rsid w:val="524B2F6E"/>
    <w:rsid w:val="524E1901"/>
    <w:rsid w:val="5253CE96"/>
    <w:rsid w:val="52552E49"/>
    <w:rsid w:val="525D5CA1"/>
    <w:rsid w:val="525ED473"/>
    <w:rsid w:val="5265AF48"/>
    <w:rsid w:val="5265B701"/>
    <w:rsid w:val="526F835B"/>
    <w:rsid w:val="5273E284"/>
    <w:rsid w:val="5291DE5B"/>
    <w:rsid w:val="5297654C"/>
    <w:rsid w:val="52977165"/>
    <w:rsid w:val="5299ACB1"/>
    <w:rsid w:val="529AF598"/>
    <w:rsid w:val="529B6F69"/>
    <w:rsid w:val="52A85B4A"/>
    <w:rsid w:val="52A8B4BD"/>
    <w:rsid w:val="52AE6652"/>
    <w:rsid w:val="52AFADB4"/>
    <w:rsid w:val="52BE0969"/>
    <w:rsid w:val="52BFA656"/>
    <w:rsid w:val="52C0F709"/>
    <w:rsid w:val="52C34224"/>
    <w:rsid w:val="52D5BF44"/>
    <w:rsid w:val="52E6E1BA"/>
    <w:rsid w:val="530D9E63"/>
    <w:rsid w:val="530E3EFF"/>
    <w:rsid w:val="531487EF"/>
    <w:rsid w:val="531D313A"/>
    <w:rsid w:val="531F5D2C"/>
    <w:rsid w:val="5321F6AA"/>
    <w:rsid w:val="53248379"/>
    <w:rsid w:val="5329460D"/>
    <w:rsid w:val="532A7FB1"/>
    <w:rsid w:val="532AEE68"/>
    <w:rsid w:val="5331287A"/>
    <w:rsid w:val="5331DB42"/>
    <w:rsid w:val="53384CDC"/>
    <w:rsid w:val="533FD81C"/>
    <w:rsid w:val="534C8929"/>
    <w:rsid w:val="53591A48"/>
    <w:rsid w:val="535C1B28"/>
    <w:rsid w:val="535C86A5"/>
    <w:rsid w:val="535D197B"/>
    <w:rsid w:val="535F7E88"/>
    <w:rsid w:val="536226BB"/>
    <w:rsid w:val="53625D6E"/>
    <w:rsid w:val="536322E4"/>
    <w:rsid w:val="53638940"/>
    <w:rsid w:val="536CEF9B"/>
    <w:rsid w:val="5375D55A"/>
    <w:rsid w:val="53793680"/>
    <w:rsid w:val="537C46D5"/>
    <w:rsid w:val="5388B419"/>
    <w:rsid w:val="5388C84C"/>
    <w:rsid w:val="538C70A6"/>
    <w:rsid w:val="538FA4EE"/>
    <w:rsid w:val="53914436"/>
    <w:rsid w:val="5391C9D2"/>
    <w:rsid w:val="5392B4DE"/>
    <w:rsid w:val="5399E2F0"/>
    <w:rsid w:val="53A37B80"/>
    <w:rsid w:val="53B1F839"/>
    <w:rsid w:val="53B771BD"/>
    <w:rsid w:val="53C50A3A"/>
    <w:rsid w:val="53C7E67D"/>
    <w:rsid w:val="53CFC914"/>
    <w:rsid w:val="53D129A2"/>
    <w:rsid w:val="53D65042"/>
    <w:rsid w:val="53DE90AC"/>
    <w:rsid w:val="53E3E79E"/>
    <w:rsid w:val="53EDE91D"/>
    <w:rsid w:val="53EDF72E"/>
    <w:rsid w:val="53EE54AA"/>
    <w:rsid w:val="5400CDC7"/>
    <w:rsid w:val="540D30FB"/>
    <w:rsid w:val="54190C17"/>
    <w:rsid w:val="541AE79C"/>
    <w:rsid w:val="541B6C04"/>
    <w:rsid w:val="541DB03E"/>
    <w:rsid w:val="542E2F82"/>
    <w:rsid w:val="54307111"/>
    <w:rsid w:val="5433A801"/>
    <w:rsid w:val="5435564E"/>
    <w:rsid w:val="5438B23C"/>
    <w:rsid w:val="544545D3"/>
    <w:rsid w:val="54462B6F"/>
    <w:rsid w:val="544D8A99"/>
    <w:rsid w:val="544F4BE4"/>
    <w:rsid w:val="545666C5"/>
    <w:rsid w:val="54572951"/>
    <w:rsid w:val="545DBD7B"/>
    <w:rsid w:val="545F416D"/>
    <w:rsid w:val="54623B1C"/>
    <w:rsid w:val="546579E5"/>
    <w:rsid w:val="54666BD5"/>
    <w:rsid w:val="546B9217"/>
    <w:rsid w:val="547083C0"/>
    <w:rsid w:val="547905BF"/>
    <w:rsid w:val="54810E82"/>
    <w:rsid w:val="5483A34A"/>
    <w:rsid w:val="5493F7A5"/>
    <w:rsid w:val="54966A90"/>
    <w:rsid w:val="54B39AE5"/>
    <w:rsid w:val="54C1343D"/>
    <w:rsid w:val="54D36349"/>
    <w:rsid w:val="54DA8DB1"/>
    <w:rsid w:val="54E3C824"/>
    <w:rsid w:val="54E74939"/>
    <w:rsid w:val="54E8CE16"/>
    <w:rsid w:val="54E97B41"/>
    <w:rsid w:val="54EF730E"/>
    <w:rsid w:val="54F3C5D2"/>
    <w:rsid w:val="54F45869"/>
    <w:rsid w:val="5500ED5D"/>
    <w:rsid w:val="55048BE4"/>
    <w:rsid w:val="5505E786"/>
    <w:rsid w:val="55075C78"/>
    <w:rsid w:val="550F34A6"/>
    <w:rsid w:val="5511378F"/>
    <w:rsid w:val="55115DA1"/>
    <w:rsid w:val="55158CB9"/>
    <w:rsid w:val="551694E7"/>
    <w:rsid w:val="55194050"/>
    <w:rsid w:val="5522B3EB"/>
    <w:rsid w:val="55264A74"/>
    <w:rsid w:val="55269365"/>
    <w:rsid w:val="552AA30F"/>
    <w:rsid w:val="552F6BEC"/>
    <w:rsid w:val="5533E772"/>
    <w:rsid w:val="553C9FAC"/>
    <w:rsid w:val="553E9FB2"/>
    <w:rsid w:val="5542C7CC"/>
    <w:rsid w:val="5544DE43"/>
    <w:rsid w:val="5546D492"/>
    <w:rsid w:val="55471B79"/>
    <w:rsid w:val="554960FC"/>
    <w:rsid w:val="5556E85C"/>
    <w:rsid w:val="555E1B88"/>
    <w:rsid w:val="55663B0A"/>
    <w:rsid w:val="55690333"/>
    <w:rsid w:val="556F32C4"/>
    <w:rsid w:val="5570A288"/>
    <w:rsid w:val="5578D23D"/>
    <w:rsid w:val="557B9F88"/>
    <w:rsid w:val="557D4B46"/>
    <w:rsid w:val="55947733"/>
    <w:rsid w:val="559ED160"/>
    <w:rsid w:val="559FFBBC"/>
    <w:rsid w:val="55A999F6"/>
    <w:rsid w:val="55AE2F7C"/>
    <w:rsid w:val="55B10430"/>
    <w:rsid w:val="55B70954"/>
    <w:rsid w:val="55C30341"/>
    <w:rsid w:val="55C7851B"/>
    <w:rsid w:val="55C81F56"/>
    <w:rsid w:val="55D81017"/>
    <w:rsid w:val="55D96695"/>
    <w:rsid w:val="55D9A8D5"/>
    <w:rsid w:val="55E0A259"/>
    <w:rsid w:val="55EA1164"/>
    <w:rsid w:val="55ED59F4"/>
    <w:rsid w:val="55FB1339"/>
    <w:rsid w:val="55FD562D"/>
    <w:rsid w:val="5604D3A0"/>
    <w:rsid w:val="5613ECAF"/>
    <w:rsid w:val="5624987A"/>
    <w:rsid w:val="56252CA3"/>
    <w:rsid w:val="56255CB5"/>
    <w:rsid w:val="56267FE8"/>
    <w:rsid w:val="56293757"/>
    <w:rsid w:val="56312152"/>
    <w:rsid w:val="5637A169"/>
    <w:rsid w:val="56384D16"/>
    <w:rsid w:val="563A1A79"/>
    <w:rsid w:val="563CC1CA"/>
    <w:rsid w:val="564A3E71"/>
    <w:rsid w:val="564FB967"/>
    <w:rsid w:val="56536935"/>
    <w:rsid w:val="56604ECF"/>
    <w:rsid w:val="56684F68"/>
    <w:rsid w:val="566D93A1"/>
    <w:rsid w:val="566E350C"/>
    <w:rsid w:val="566E46ED"/>
    <w:rsid w:val="56759AF9"/>
    <w:rsid w:val="567767A3"/>
    <w:rsid w:val="56781BD7"/>
    <w:rsid w:val="56789310"/>
    <w:rsid w:val="56840C56"/>
    <w:rsid w:val="5686DBE7"/>
    <w:rsid w:val="5689E14B"/>
    <w:rsid w:val="568C4CBE"/>
    <w:rsid w:val="568DDFA5"/>
    <w:rsid w:val="569131EC"/>
    <w:rsid w:val="56913BB8"/>
    <w:rsid w:val="5697F6C0"/>
    <w:rsid w:val="569D5F6F"/>
    <w:rsid w:val="56A459DA"/>
    <w:rsid w:val="56A7473B"/>
    <w:rsid w:val="56AB4683"/>
    <w:rsid w:val="56BD95C9"/>
    <w:rsid w:val="56CA235A"/>
    <w:rsid w:val="56D8EE61"/>
    <w:rsid w:val="56D94271"/>
    <w:rsid w:val="56DF2004"/>
    <w:rsid w:val="56DF8151"/>
    <w:rsid w:val="56E319AF"/>
    <w:rsid w:val="56E540F3"/>
    <w:rsid w:val="56EF8400"/>
    <w:rsid w:val="56F5D3C9"/>
    <w:rsid w:val="56F5E561"/>
    <w:rsid w:val="56F94815"/>
    <w:rsid w:val="5706916D"/>
    <w:rsid w:val="5707B825"/>
    <w:rsid w:val="57093E86"/>
    <w:rsid w:val="570DFA27"/>
    <w:rsid w:val="5721EC5F"/>
    <w:rsid w:val="57240344"/>
    <w:rsid w:val="5724A3B6"/>
    <w:rsid w:val="572711E7"/>
    <w:rsid w:val="572B8B79"/>
    <w:rsid w:val="572D2BFA"/>
    <w:rsid w:val="57304EE9"/>
    <w:rsid w:val="573239D6"/>
    <w:rsid w:val="5734EC83"/>
    <w:rsid w:val="5737EC6C"/>
    <w:rsid w:val="5749E153"/>
    <w:rsid w:val="5755CBEF"/>
    <w:rsid w:val="57608744"/>
    <w:rsid w:val="576F6D19"/>
    <w:rsid w:val="577457AC"/>
    <w:rsid w:val="57775BA6"/>
    <w:rsid w:val="5777B8AB"/>
    <w:rsid w:val="5779F626"/>
    <w:rsid w:val="57809B84"/>
    <w:rsid w:val="57819703"/>
    <w:rsid w:val="57832E5C"/>
    <w:rsid w:val="5789D5A4"/>
    <w:rsid w:val="578C8851"/>
    <w:rsid w:val="5790CD38"/>
    <w:rsid w:val="579355B5"/>
    <w:rsid w:val="579C3791"/>
    <w:rsid w:val="579FDF2D"/>
    <w:rsid w:val="57B28314"/>
    <w:rsid w:val="57B29856"/>
    <w:rsid w:val="57BAE763"/>
    <w:rsid w:val="57BE648F"/>
    <w:rsid w:val="57C9B9C4"/>
    <w:rsid w:val="57CEEF6E"/>
    <w:rsid w:val="57D6C670"/>
    <w:rsid w:val="57DC1DEA"/>
    <w:rsid w:val="57DC44F1"/>
    <w:rsid w:val="57E3B7DB"/>
    <w:rsid w:val="57E3F4D0"/>
    <w:rsid w:val="57F5D17C"/>
    <w:rsid w:val="57F92E20"/>
    <w:rsid w:val="57FE4D62"/>
    <w:rsid w:val="57FE6760"/>
    <w:rsid w:val="5806DF28"/>
    <w:rsid w:val="580C52D1"/>
    <w:rsid w:val="580CC5E3"/>
    <w:rsid w:val="5814014B"/>
    <w:rsid w:val="581ACE7A"/>
    <w:rsid w:val="581D1A2B"/>
    <w:rsid w:val="581DCC41"/>
    <w:rsid w:val="582292BE"/>
    <w:rsid w:val="5822AC90"/>
    <w:rsid w:val="582442E9"/>
    <w:rsid w:val="582C71EC"/>
    <w:rsid w:val="582F189B"/>
    <w:rsid w:val="583262D6"/>
    <w:rsid w:val="583D1F47"/>
    <w:rsid w:val="583D94FF"/>
    <w:rsid w:val="583F649F"/>
    <w:rsid w:val="5842EC3D"/>
    <w:rsid w:val="58431106"/>
    <w:rsid w:val="5844F046"/>
    <w:rsid w:val="5845C2C4"/>
    <w:rsid w:val="584E8EC5"/>
    <w:rsid w:val="5855AD5B"/>
    <w:rsid w:val="5859D7BB"/>
    <w:rsid w:val="585DCFF3"/>
    <w:rsid w:val="58741FCF"/>
    <w:rsid w:val="587491CA"/>
    <w:rsid w:val="58759C28"/>
    <w:rsid w:val="5885DA7F"/>
    <w:rsid w:val="58863619"/>
    <w:rsid w:val="588AB7E6"/>
    <w:rsid w:val="588D7961"/>
    <w:rsid w:val="58933481"/>
    <w:rsid w:val="5895F192"/>
    <w:rsid w:val="58966907"/>
    <w:rsid w:val="5897E312"/>
    <w:rsid w:val="5897E8BC"/>
    <w:rsid w:val="58985CE8"/>
    <w:rsid w:val="589C4858"/>
    <w:rsid w:val="58A5D50F"/>
    <w:rsid w:val="58A5FA4B"/>
    <w:rsid w:val="58AAFA3B"/>
    <w:rsid w:val="58AEA4A2"/>
    <w:rsid w:val="58BD5605"/>
    <w:rsid w:val="58C20045"/>
    <w:rsid w:val="58C56C82"/>
    <w:rsid w:val="58CDA899"/>
    <w:rsid w:val="58CDFE42"/>
    <w:rsid w:val="58DE1C1A"/>
    <w:rsid w:val="58DF23E3"/>
    <w:rsid w:val="58E01644"/>
    <w:rsid w:val="58E0C34A"/>
    <w:rsid w:val="58E10DFE"/>
    <w:rsid w:val="58E1FC68"/>
    <w:rsid w:val="58E2FED2"/>
    <w:rsid w:val="58E87875"/>
    <w:rsid w:val="58F89FB4"/>
    <w:rsid w:val="58F9B81C"/>
    <w:rsid w:val="58FCBBB7"/>
    <w:rsid w:val="5900AED7"/>
    <w:rsid w:val="5900EB83"/>
    <w:rsid w:val="5904345B"/>
    <w:rsid w:val="5907D90A"/>
    <w:rsid w:val="5911032B"/>
    <w:rsid w:val="591E352B"/>
    <w:rsid w:val="5920984F"/>
    <w:rsid w:val="5922F0B2"/>
    <w:rsid w:val="5924BC38"/>
    <w:rsid w:val="592A043D"/>
    <w:rsid w:val="59310002"/>
    <w:rsid w:val="593459B7"/>
    <w:rsid w:val="593C553D"/>
    <w:rsid w:val="59423673"/>
    <w:rsid w:val="594358D1"/>
    <w:rsid w:val="5950221E"/>
    <w:rsid w:val="5951D90C"/>
    <w:rsid w:val="59562C2F"/>
    <w:rsid w:val="5957D794"/>
    <w:rsid w:val="595822FC"/>
    <w:rsid w:val="5964D670"/>
    <w:rsid w:val="59654248"/>
    <w:rsid w:val="59703832"/>
    <w:rsid w:val="5972CAF6"/>
    <w:rsid w:val="59771958"/>
    <w:rsid w:val="597D0495"/>
    <w:rsid w:val="597FCAF7"/>
    <w:rsid w:val="598BB6D4"/>
    <w:rsid w:val="598D6D33"/>
    <w:rsid w:val="598E6205"/>
    <w:rsid w:val="598FE0E9"/>
    <w:rsid w:val="599477D3"/>
    <w:rsid w:val="59A4C114"/>
    <w:rsid w:val="59A525CB"/>
    <w:rsid w:val="59B075A1"/>
    <w:rsid w:val="59B511A6"/>
    <w:rsid w:val="59BB8DAE"/>
    <w:rsid w:val="59CDB0FE"/>
    <w:rsid w:val="59CDC78E"/>
    <w:rsid w:val="59D36D22"/>
    <w:rsid w:val="59D7D47E"/>
    <w:rsid w:val="59E05721"/>
    <w:rsid w:val="59E26400"/>
    <w:rsid w:val="59EBFF72"/>
    <w:rsid w:val="59F79C48"/>
    <w:rsid w:val="59F82338"/>
    <w:rsid w:val="59FD47EB"/>
    <w:rsid w:val="59FEE204"/>
    <w:rsid w:val="5A060547"/>
    <w:rsid w:val="5A062B63"/>
    <w:rsid w:val="5A0DCDF9"/>
    <w:rsid w:val="5A13C438"/>
    <w:rsid w:val="5A16865A"/>
    <w:rsid w:val="5A1D1122"/>
    <w:rsid w:val="5A3AEFC2"/>
    <w:rsid w:val="5A3D03D2"/>
    <w:rsid w:val="5A4AE867"/>
    <w:rsid w:val="5A4CAC4B"/>
    <w:rsid w:val="5A5024EA"/>
    <w:rsid w:val="5A5C2211"/>
    <w:rsid w:val="5A5E7345"/>
    <w:rsid w:val="5A5F6390"/>
    <w:rsid w:val="5A71C23E"/>
    <w:rsid w:val="5A770AB3"/>
    <w:rsid w:val="5A7C66D5"/>
    <w:rsid w:val="5A7D22B9"/>
    <w:rsid w:val="5A7D2DCC"/>
    <w:rsid w:val="5A8A67CE"/>
    <w:rsid w:val="5A90B5CC"/>
    <w:rsid w:val="5AA46F29"/>
    <w:rsid w:val="5AAB2BE8"/>
    <w:rsid w:val="5AAB586C"/>
    <w:rsid w:val="5AACFFC9"/>
    <w:rsid w:val="5AAE2034"/>
    <w:rsid w:val="5AAF63F5"/>
    <w:rsid w:val="5AB00B2A"/>
    <w:rsid w:val="5AB2CE41"/>
    <w:rsid w:val="5AB46E1F"/>
    <w:rsid w:val="5AB8158C"/>
    <w:rsid w:val="5AC576BF"/>
    <w:rsid w:val="5AC59EFA"/>
    <w:rsid w:val="5AC8A412"/>
    <w:rsid w:val="5AC9E408"/>
    <w:rsid w:val="5ACC48CE"/>
    <w:rsid w:val="5ACDADD2"/>
    <w:rsid w:val="5ACDD12E"/>
    <w:rsid w:val="5ACEF213"/>
    <w:rsid w:val="5AD0582D"/>
    <w:rsid w:val="5ADCC528"/>
    <w:rsid w:val="5AE105D4"/>
    <w:rsid w:val="5AEA8513"/>
    <w:rsid w:val="5AEFC87B"/>
    <w:rsid w:val="5AF01DF3"/>
    <w:rsid w:val="5AF3C660"/>
    <w:rsid w:val="5AF7DE03"/>
    <w:rsid w:val="5AFCE4DC"/>
    <w:rsid w:val="5AFD4B8A"/>
    <w:rsid w:val="5B0523F3"/>
    <w:rsid w:val="5B0EBF20"/>
    <w:rsid w:val="5B102211"/>
    <w:rsid w:val="5B16C23E"/>
    <w:rsid w:val="5B18E18B"/>
    <w:rsid w:val="5B1B44D5"/>
    <w:rsid w:val="5B20868C"/>
    <w:rsid w:val="5B20BA6E"/>
    <w:rsid w:val="5B249952"/>
    <w:rsid w:val="5B26A8EE"/>
    <w:rsid w:val="5B3079A6"/>
    <w:rsid w:val="5B345AB1"/>
    <w:rsid w:val="5B346E62"/>
    <w:rsid w:val="5B379FD5"/>
    <w:rsid w:val="5B3AAFAE"/>
    <w:rsid w:val="5B3B302A"/>
    <w:rsid w:val="5B3FEFFD"/>
    <w:rsid w:val="5B3FF681"/>
    <w:rsid w:val="5B4036D0"/>
    <w:rsid w:val="5B4C6708"/>
    <w:rsid w:val="5B4FF089"/>
    <w:rsid w:val="5B56AD51"/>
    <w:rsid w:val="5B5F912C"/>
    <w:rsid w:val="5B64590B"/>
    <w:rsid w:val="5B6768BC"/>
    <w:rsid w:val="5B6873C0"/>
    <w:rsid w:val="5B6F19C1"/>
    <w:rsid w:val="5B72D3BB"/>
    <w:rsid w:val="5B75FD0F"/>
    <w:rsid w:val="5B77A66D"/>
    <w:rsid w:val="5B798200"/>
    <w:rsid w:val="5B7FB403"/>
    <w:rsid w:val="5B7FEBCB"/>
    <w:rsid w:val="5B83FAFD"/>
    <w:rsid w:val="5B874ECB"/>
    <w:rsid w:val="5B880381"/>
    <w:rsid w:val="5B902B18"/>
    <w:rsid w:val="5B93BD98"/>
    <w:rsid w:val="5B9E58F1"/>
    <w:rsid w:val="5BA1C8E1"/>
    <w:rsid w:val="5BA2B0CA"/>
    <w:rsid w:val="5BC64BCB"/>
    <w:rsid w:val="5BC99AB0"/>
    <w:rsid w:val="5BCCECD7"/>
    <w:rsid w:val="5BD10759"/>
    <w:rsid w:val="5BD9C0F9"/>
    <w:rsid w:val="5BDCD532"/>
    <w:rsid w:val="5BE99AD9"/>
    <w:rsid w:val="5BEDEA7E"/>
    <w:rsid w:val="5BF0A1D1"/>
    <w:rsid w:val="5C0B1762"/>
    <w:rsid w:val="5C0CB87A"/>
    <w:rsid w:val="5C0CEFA1"/>
    <w:rsid w:val="5C114789"/>
    <w:rsid w:val="5C123B7E"/>
    <w:rsid w:val="5C144AD7"/>
    <w:rsid w:val="5C160FF1"/>
    <w:rsid w:val="5C196497"/>
    <w:rsid w:val="5C1974EF"/>
    <w:rsid w:val="5C1B63B1"/>
    <w:rsid w:val="5C1C56CF"/>
    <w:rsid w:val="5C1C65FE"/>
    <w:rsid w:val="5C2021BA"/>
    <w:rsid w:val="5C22F4BF"/>
    <w:rsid w:val="5C306CFC"/>
    <w:rsid w:val="5C3840D1"/>
    <w:rsid w:val="5C399E73"/>
    <w:rsid w:val="5C3E2D44"/>
    <w:rsid w:val="5C3EC085"/>
    <w:rsid w:val="5C40AD5F"/>
    <w:rsid w:val="5C4FEB36"/>
    <w:rsid w:val="5C51CBE9"/>
    <w:rsid w:val="5C5D5033"/>
    <w:rsid w:val="5C65E651"/>
    <w:rsid w:val="5C6A0E5A"/>
    <w:rsid w:val="5C794541"/>
    <w:rsid w:val="5C79C33B"/>
    <w:rsid w:val="5C79E36F"/>
    <w:rsid w:val="5C7CD8A6"/>
    <w:rsid w:val="5C8BE7F0"/>
    <w:rsid w:val="5C97C934"/>
    <w:rsid w:val="5CA0074A"/>
    <w:rsid w:val="5CA33B3B"/>
    <w:rsid w:val="5CAA7DF1"/>
    <w:rsid w:val="5CAAF86C"/>
    <w:rsid w:val="5CB31F9D"/>
    <w:rsid w:val="5CC3D7F0"/>
    <w:rsid w:val="5CCBCCB3"/>
    <w:rsid w:val="5CD360F4"/>
    <w:rsid w:val="5CE2ED62"/>
    <w:rsid w:val="5CEB0234"/>
    <w:rsid w:val="5CF7AF3A"/>
    <w:rsid w:val="5CFBA322"/>
    <w:rsid w:val="5D109BC4"/>
    <w:rsid w:val="5D159E0D"/>
    <w:rsid w:val="5D177610"/>
    <w:rsid w:val="5D17A748"/>
    <w:rsid w:val="5D1C81BB"/>
    <w:rsid w:val="5D212F35"/>
    <w:rsid w:val="5D2C5C46"/>
    <w:rsid w:val="5D2E56D0"/>
    <w:rsid w:val="5D3045DF"/>
    <w:rsid w:val="5D33C035"/>
    <w:rsid w:val="5D3CC2B0"/>
    <w:rsid w:val="5D400F08"/>
    <w:rsid w:val="5D45D6B7"/>
    <w:rsid w:val="5D477A8B"/>
    <w:rsid w:val="5D488980"/>
    <w:rsid w:val="5D499673"/>
    <w:rsid w:val="5D4B0456"/>
    <w:rsid w:val="5D568FCB"/>
    <w:rsid w:val="5D5783BF"/>
    <w:rsid w:val="5D5B8C88"/>
    <w:rsid w:val="5D5BA37E"/>
    <w:rsid w:val="5D627AA8"/>
    <w:rsid w:val="5D640470"/>
    <w:rsid w:val="5D6520C9"/>
    <w:rsid w:val="5D65B170"/>
    <w:rsid w:val="5D67F6C4"/>
    <w:rsid w:val="5D7E17FF"/>
    <w:rsid w:val="5D8420BD"/>
    <w:rsid w:val="5D8886E8"/>
    <w:rsid w:val="5D9D9B34"/>
    <w:rsid w:val="5DA33672"/>
    <w:rsid w:val="5DA78DCB"/>
    <w:rsid w:val="5DB22135"/>
    <w:rsid w:val="5DBD3358"/>
    <w:rsid w:val="5DC13ADC"/>
    <w:rsid w:val="5DC58953"/>
    <w:rsid w:val="5DC7D497"/>
    <w:rsid w:val="5DCAF752"/>
    <w:rsid w:val="5DD30E4E"/>
    <w:rsid w:val="5DD45C0F"/>
    <w:rsid w:val="5DDC0677"/>
    <w:rsid w:val="5DE3BC20"/>
    <w:rsid w:val="5DE8D49B"/>
    <w:rsid w:val="5DECE7DD"/>
    <w:rsid w:val="5DEF4294"/>
    <w:rsid w:val="5DF06E85"/>
    <w:rsid w:val="5DF499D3"/>
    <w:rsid w:val="5DF570E1"/>
    <w:rsid w:val="5DFA9489"/>
    <w:rsid w:val="5DFF0B97"/>
    <w:rsid w:val="5E0491F3"/>
    <w:rsid w:val="5E0CD82E"/>
    <w:rsid w:val="5E16D7DA"/>
    <w:rsid w:val="5E17B533"/>
    <w:rsid w:val="5E1BE599"/>
    <w:rsid w:val="5E1C68D1"/>
    <w:rsid w:val="5E1CB97C"/>
    <w:rsid w:val="5E274D57"/>
    <w:rsid w:val="5E295835"/>
    <w:rsid w:val="5E297BA2"/>
    <w:rsid w:val="5E384D5B"/>
    <w:rsid w:val="5E390B70"/>
    <w:rsid w:val="5E39A2E5"/>
    <w:rsid w:val="5E39ED41"/>
    <w:rsid w:val="5E3A9844"/>
    <w:rsid w:val="5E3B89CA"/>
    <w:rsid w:val="5E423262"/>
    <w:rsid w:val="5E463422"/>
    <w:rsid w:val="5E48E2DF"/>
    <w:rsid w:val="5E48F32F"/>
    <w:rsid w:val="5E4A9A24"/>
    <w:rsid w:val="5E4EAAC5"/>
    <w:rsid w:val="5E4EDAE5"/>
    <w:rsid w:val="5E5728EF"/>
    <w:rsid w:val="5E5AA503"/>
    <w:rsid w:val="5E5DD431"/>
    <w:rsid w:val="5E679D2D"/>
    <w:rsid w:val="5E73DE61"/>
    <w:rsid w:val="5E7677AF"/>
    <w:rsid w:val="5E7F06ED"/>
    <w:rsid w:val="5E86ABAF"/>
    <w:rsid w:val="5E877A04"/>
    <w:rsid w:val="5E887E75"/>
    <w:rsid w:val="5E893F14"/>
    <w:rsid w:val="5E8951B3"/>
    <w:rsid w:val="5E8ADC55"/>
    <w:rsid w:val="5E8E7941"/>
    <w:rsid w:val="5E8EB37A"/>
    <w:rsid w:val="5E9BC0BD"/>
    <w:rsid w:val="5EA4992D"/>
    <w:rsid w:val="5EAC92D4"/>
    <w:rsid w:val="5EB75E15"/>
    <w:rsid w:val="5EC177A3"/>
    <w:rsid w:val="5EC8C455"/>
    <w:rsid w:val="5EC998E5"/>
    <w:rsid w:val="5ED9105B"/>
    <w:rsid w:val="5EDE429D"/>
    <w:rsid w:val="5EE1C19B"/>
    <w:rsid w:val="5EE614C0"/>
    <w:rsid w:val="5EEB2A89"/>
    <w:rsid w:val="5EF418A1"/>
    <w:rsid w:val="5EFD8F65"/>
    <w:rsid w:val="5EFDF6FE"/>
    <w:rsid w:val="5F030C64"/>
    <w:rsid w:val="5F0C8280"/>
    <w:rsid w:val="5F0CF03D"/>
    <w:rsid w:val="5F0F003E"/>
    <w:rsid w:val="5F152593"/>
    <w:rsid w:val="5F1E383A"/>
    <w:rsid w:val="5F218039"/>
    <w:rsid w:val="5F25E566"/>
    <w:rsid w:val="5F30807C"/>
    <w:rsid w:val="5F38C5FD"/>
    <w:rsid w:val="5F39B50A"/>
    <w:rsid w:val="5F53E2C2"/>
    <w:rsid w:val="5F5A092B"/>
    <w:rsid w:val="5F62889A"/>
    <w:rsid w:val="5F66CDA5"/>
    <w:rsid w:val="5F6FB89D"/>
    <w:rsid w:val="5F74F042"/>
    <w:rsid w:val="5F74F52B"/>
    <w:rsid w:val="5F823FA6"/>
    <w:rsid w:val="5F8E1CF3"/>
    <w:rsid w:val="5FA12868"/>
    <w:rsid w:val="5FA14F66"/>
    <w:rsid w:val="5FA3CCAB"/>
    <w:rsid w:val="5FA8023A"/>
    <w:rsid w:val="5FA8FECF"/>
    <w:rsid w:val="5FB96990"/>
    <w:rsid w:val="5FBB8A5B"/>
    <w:rsid w:val="5FBB8EDC"/>
    <w:rsid w:val="5FBE0EFF"/>
    <w:rsid w:val="5FC13BB7"/>
    <w:rsid w:val="5FC312CA"/>
    <w:rsid w:val="5FC4FF02"/>
    <w:rsid w:val="5FCC60C4"/>
    <w:rsid w:val="5FCD5B34"/>
    <w:rsid w:val="5FDFA974"/>
    <w:rsid w:val="5FE0132B"/>
    <w:rsid w:val="5FE31AFB"/>
    <w:rsid w:val="5FE49DF3"/>
    <w:rsid w:val="5FF1563A"/>
    <w:rsid w:val="5FF1DA81"/>
    <w:rsid w:val="5FF2C253"/>
    <w:rsid w:val="5FFE60A4"/>
    <w:rsid w:val="60002E93"/>
    <w:rsid w:val="600108B0"/>
    <w:rsid w:val="60024576"/>
    <w:rsid w:val="600326CA"/>
    <w:rsid w:val="60061BA2"/>
    <w:rsid w:val="600C4739"/>
    <w:rsid w:val="6019B16A"/>
    <w:rsid w:val="60216D51"/>
    <w:rsid w:val="6023C4E3"/>
    <w:rsid w:val="60247766"/>
    <w:rsid w:val="602A53BE"/>
    <w:rsid w:val="602AD7C6"/>
    <w:rsid w:val="60451F89"/>
    <w:rsid w:val="60468ADE"/>
    <w:rsid w:val="604BD5D6"/>
    <w:rsid w:val="6051DB67"/>
    <w:rsid w:val="605461B5"/>
    <w:rsid w:val="60561FB1"/>
    <w:rsid w:val="6056AE3F"/>
    <w:rsid w:val="605C3993"/>
    <w:rsid w:val="605DAD4E"/>
    <w:rsid w:val="6068C197"/>
    <w:rsid w:val="606AC5FC"/>
    <w:rsid w:val="606DFBA5"/>
    <w:rsid w:val="6071D28A"/>
    <w:rsid w:val="6078C854"/>
    <w:rsid w:val="607B4D9B"/>
    <w:rsid w:val="607BD3CB"/>
    <w:rsid w:val="607DBC09"/>
    <w:rsid w:val="607F5410"/>
    <w:rsid w:val="607FAFAB"/>
    <w:rsid w:val="6089122E"/>
    <w:rsid w:val="608A2145"/>
    <w:rsid w:val="608A686E"/>
    <w:rsid w:val="6095A24E"/>
    <w:rsid w:val="609780A2"/>
    <w:rsid w:val="60AC39A8"/>
    <w:rsid w:val="60B90BBC"/>
    <w:rsid w:val="60BAD6FB"/>
    <w:rsid w:val="60BE21F0"/>
    <w:rsid w:val="60BFD1D9"/>
    <w:rsid w:val="60CD85B2"/>
    <w:rsid w:val="60D0B279"/>
    <w:rsid w:val="60D22E86"/>
    <w:rsid w:val="60E142EF"/>
    <w:rsid w:val="60E1F468"/>
    <w:rsid w:val="60EE1BFD"/>
    <w:rsid w:val="60F3922D"/>
    <w:rsid w:val="6109E471"/>
    <w:rsid w:val="610F6220"/>
    <w:rsid w:val="611F28D4"/>
    <w:rsid w:val="6122D303"/>
    <w:rsid w:val="61296812"/>
    <w:rsid w:val="612B8630"/>
    <w:rsid w:val="612E0F10"/>
    <w:rsid w:val="6130F3B6"/>
    <w:rsid w:val="613404F3"/>
    <w:rsid w:val="613B52E0"/>
    <w:rsid w:val="613BD76A"/>
    <w:rsid w:val="613CBB0A"/>
    <w:rsid w:val="6140C7F9"/>
    <w:rsid w:val="614A4FCE"/>
    <w:rsid w:val="614C149A"/>
    <w:rsid w:val="61551380"/>
    <w:rsid w:val="61636155"/>
    <w:rsid w:val="616E6A56"/>
    <w:rsid w:val="616F9D10"/>
    <w:rsid w:val="61707DB9"/>
    <w:rsid w:val="6175EB26"/>
    <w:rsid w:val="61820ACC"/>
    <w:rsid w:val="6185CA0E"/>
    <w:rsid w:val="6186B174"/>
    <w:rsid w:val="61892E92"/>
    <w:rsid w:val="618A5F76"/>
    <w:rsid w:val="618E45C3"/>
    <w:rsid w:val="619009D4"/>
    <w:rsid w:val="61924DA1"/>
    <w:rsid w:val="619EE4D2"/>
    <w:rsid w:val="61B472C2"/>
    <w:rsid w:val="61BAF28D"/>
    <w:rsid w:val="61C8742C"/>
    <w:rsid w:val="61D317A0"/>
    <w:rsid w:val="61D9653B"/>
    <w:rsid w:val="61DEEF73"/>
    <w:rsid w:val="61E28A16"/>
    <w:rsid w:val="61E32E78"/>
    <w:rsid w:val="61E9A8C1"/>
    <w:rsid w:val="61F368C5"/>
    <w:rsid w:val="61F54A5B"/>
    <w:rsid w:val="61FBE1ED"/>
    <w:rsid w:val="61FFCBE9"/>
    <w:rsid w:val="6206F5EB"/>
    <w:rsid w:val="621497E2"/>
    <w:rsid w:val="62198DE9"/>
    <w:rsid w:val="6229BB96"/>
    <w:rsid w:val="6238FCF8"/>
    <w:rsid w:val="6239B7FA"/>
    <w:rsid w:val="62418C26"/>
    <w:rsid w:val="62513F56"/>
    <w:rsid w:val="625636A7"/>
    <w:rsid w:val="62612632"/>
    <w:rsid w:val="62616F0E"/>
    <w:rsid w:val="6262B004"/>
    <w:rsid w:val="6262FB4F"/>
    <w:rsid w:val="6264C275"/>
    <w:rsid w:val="6272DC06"/>
    <w:rsid w:val="627347B9"/>
    <w:rsid w:val="62877A18"/>
    <w:rsid w:val="6289EEEE"/>
    <w:rsid w:val="62956F19"/>
    <w:rsid w:val="62A69B57"/>
    <w:rsid w:val="62B590CC"/>
    <w:rsid w:val="62C09FAB"/>
    <w:rsid w:val="62C0F706"/>
    <w:rsid w:val="62C1633F"/>
    <w:rsid w:val="62C430C3"/>
    <w:rsid w:val="62C4B5DB"/>
    <w:rsid w:val="62C72F9B"/>
    <w:rsid w:val="62C8BE53"/>
    <w:rsid w:val="62C8D91A"/>
    <w:rsid w:val="62C9C768"/>
    <w:rsid w:val="62CA4895"/>
    <w:rsid w:val="62D36CBF"/>
    <w:rsid w:val="62DF8A6A"/>
    <w:rsid w:val="62E1C2A2"/>
    <w:rsid w:val="62E38FBF"/>
    <w:rsid w:val="62F7E415"/>
    <w:rsid w:val="62FFF824"/>
    <w:rsid w:val="6302FA5C"/>
    <w:rsid w:val="63037BB3"/>
    <w:rsid w:val="6319356A"/>
    <w:rsid w:val="631F78D4"/>
    <w:rsid w:val="6320827A"/>
    <w:rsid w:val="6323535F"/>
    <w:rsid w:val="6326F290"/>
    <w:rsid w:val="633C9303"/>
    <w:rsid w:val="6343EBE8"/>
    <w:rsid w:val="6347E102"/>
    <w:rsid w:val="6348859C"/>
    <w:rsid w:val="6349C05F"/>
    <w:rsid w:val="634A64CC"/>
    <w:rsid w:val="634F30D3"/>
    <w:rsid w:val="635752A4"/>
    <w:rsid w:val="635B4CE1"/>
    <w:rsid w:val="6362FB8C"/>
    <w:rsid w:val="636408AF"/>
    <w:rsid w:val="636BB148"/>
    <w:rsid w:val="6370A710"/>
    <w:rsid w:val="637660D4"/>
    <w:rsid w:val="63775ECD"/>
    <w:rsid w:val="6377AD33"/>
    <w:rsid w:val="637DB227"/>
    <w:rsid w:val="637E4040"/>
    <w:rsid w:val="637F7C2C"/>
    <w:rsid w:val="6385295C"/>
    <w:rsid w:val="638B2BFF"/>
    <w:rsid w:val="639A0F4E"/>
    <w:rsid w:val="639FA00D"/>
    <w:rsid w:val="63A3DBF3"/>
    <w:rsid w:val="63BA9981"/>
    <w:rsid w:val="63BF7E61"/>
    <w:rsid w:val="63C417F3"/>
    <w:rsid w:val="63D4C03A"/>
    <w:rsid w:val="63DFAA58"/>
    <w:rsid w:val="63E157FA"/>
    <w:rsid w:val="63E20148"/>
    <w:rsid w:val="63E3BC71"/>
    <w:rsid w:val="63E44B1E"/>
    <w:rsid w:val="63E6F3A6"/>
    <w:rsid w:val="63E94E24"/>
    <w:rsid w:val="63EEA766"/>
    <w:rsid w:val="63EEE593"/>
    <w:rsid w:val="63FD0A96"/>
    <w:rsid w:val="6403349F"/>
    <w:rsid w:val="640E597C"/>
    <w:rsid w:val="640FB293"/>
    <w:rsid w:val="64114336"/>
    <w:rsid w:val="641ADE3B"/>
    <w:rsid w:val="641BEE51"/>
    <w:rsid w:val="641C9BB6"/>
    <w:rsid w:val="641E1D4C"/>
    <w:rsid w:val="6424AA6B"/>
    <w:rsid w:val="642DA9AB"/>
    <w:rsid w:val="642FF7E3"/>
    <w:rsid w:val="6431EDB5"/>
    <w:rsid w:val="64355C94"/>
    <w:rsid w:val="6435DFFB"/>
    <w:rsid w:val="643E3190"/>
    <w:rsid w:val="643E4B9C"/>
    <w:rsid w:val="64400B68"/>
    <w:rsid w:val="6442B66D"/>
    <w:rsid w:val="64431F87"/>
    <w:rsid w:val="6447C84D"/>
    <w:rsid w:val="644CB799"/>
    <w:rsid w:val="645064B7"/>
    <w:rsid w:val="6450D015"/>
    <w:rsid w:val="645414B2"/>
    <w:rsid w:val="645A36DF"/>
    <w:rsid w:val="645EB311"/>
    <w:rsid w:val="64618564"/>
    <w:rsid w:val="6461BEFF"/>
    <w:rsid w:val="64648E00"/>
    <w:rsid w:val="64732575"/>
    <w:rsid w:val="64743D33"/>
    <w:rsid w:val="64781A9C"/>
    <w:rsid w:val="647AC31A"/>
    <w:rsid w:val="647BC254"/>
    <w:rsid w:val="647CCE23"/>
    <w:rsid w:val="64818177"/>
    <w:rsid w:val="648206DE"/>
    <w:rsid w:val="648B35D9"/>
    <w:rsid w:val="648EF267"/>
    <w:rsid w:val="64955CE4"/>
    <w:rsid w:val="649CEE22"/>
    <w:rsid w:val="649E2D8B"/>
    <w:rsid w:val="649EFDB3"/>
    <w:rsid w:val="64A50BC8"/>
    <w:rsid w:val="64B72C24"/>
    <w:rsid w:val="64C3086F"/>
    <w:rsid w:val="64C5381F"/>
    <w:rsid w:val="64D52245"/>
    <w:rsid w:val="64D909CE"/>
    <w:rsid w:val="64DB1F08"/>
    <w:rsid w:val="64E0B6CB"/>
    <w:rsid w:val="64E7A28B"/>
    <w:rsid w:val="64F09D50"/>
    <w:rsid w:val="650B6D03"/>
    <w:rsid w:val="651D4F59"/>
    <w:rsid w:val="651F6BE5"/>
    <w:rsid w:val="6523A06E"/>
    <w:rsid w:val="6523EA64"/>
    <w:rsid w:val="652888FF"/>
    <w:rsid w:val="652EF548"/>
    <w:rsid w:val="6530E591"/>
    <w:rsid w:val="65333398"/>
    <w:rsid w:val="65358853"/>
    <w:rsid w:val="65383076"/>
    <w:rsid w:val="653FA612"/>
    <w:rsid w:val="654CE515"/>
    <w:rsid w:val="655EF0F7"/>
    <w:rsid w:val="655F397E"/>
    <w:rsid w:val="6562FC0B"/>
    <w:rsid w:val="6564700D"/>
    <w:rsid w:val="65649C4F"/>
    <w:rsid w:val="656E6AB1"/>
    <w:rsid w:val="656FEDEB"/>
    <w:rsid w:val="6571D36A"/>
    <w:rsid w:val="6573F41A"/>
    <w:rsid w:val="6574F3C5"/>
    <w:rsid w:val="658468D6"/>
    <w:rsid w:val="6584D23A"/>
    <w:rsid w:val="6593B3D2"/>
    <w:rsid w:val="6599088B"/>
    <w:rsid w:val="65A7C1A9"/>
    <w:rsid w:val="65AA633C"/>
    <w:rsid w:val="65AD0F3B"/>
    <w:rsid w:val="65B9054F"/>
    <w:rsid w:val="65C23F2B"/>
    <w:rsid w:val="65CCE8EC"/>
    <w:rsid w:val="65D0576F"/>
    <w:rsid w:val="65D50E77"/>
    <w:rsid w:val="65D8BA31"/>
    <w:rsid w:val="65D964A8"/>
    <w:rsid w:val="65EF3E3F"/>
    <w:rsid w:val="65FD89D2"/>
    <w:rsid w:val="65FF905A"/>
    <w:rsid w:val="660557A9"/>
    <w:rsid w:val="66063FEA"/>
    <w:rsid w:val="660AF804"/>
    <w:rsid w:val="660F57D4"/>
    <w:rsid w:val="6617EB1F"/>
    <w:rsid w:val="66180833"/>
    <w:rsid w:val="6618FD80"/>
    <w:rsid w:val="6619B730"/>
    <w:rsid w:val="66249A5D"/>
    <w:rsid w:val="6626677F"/>
    <w:rsid w:val="662D3B92"/>
    <w:rsid w:val="662DB688"/>
    <w:rsid w:val="6649B18E"/>
    <w:rsid w:val="664B8124"/>
    <w:rsid w:val="664D33FC"/>
    <w:rsid w:val="6656E6A5"/>
    <w:rsid w:val="666273D4"/>
    <w:rsid w:val="66628BA0"/>
    <w:rsid w:val="666B0CFE"/>
    <w:rsid w:val="666F4795"/>
    <w:rsid w:val="66711E11"/>
    <w:rsid w:val="667213CA"/>
    <w:rsid w:val="6676FCE5"/>
    <w:rsid w:val="6679CB1B"/>
    <w:rsid w:val="667CAEBA"/>
    <w:rsid w:val="66898177"/>
    <w:rsid w:val="668CCDBD"/>
    <w:rsid w:val="668ED153"/>
    <w:rsid w:val="668FCD04"/>
    <w:rsid w:val="66944C47"/>
    <w:rsid w:val="6696167E"/>
    <w:rsid w:val="669D59D6"/>
    <w:rsid w:val="66A6CAB3"/>
    <w:rsid w:val="66B1D828"/>
    <w:rsid w:val="66BCDBDE"/>
    <w:rsid w:val="66C3037E"/>
    <w:rsid w:val="66C32572"/>
    <w:rsid w:val="66CD3C40"/>
    <w:rsid w:val="66CDC76B"/>
    <w:rsid w:val="66D32F52"/>
    <w:rsid w:val="66D98C87"/>
    <w:rsid w:val="66E05BE7"/>
    <w:rsid w:val="66EB77E7"/>
    <w:rsid w:val="66EC635A"/>
    <w:rsid w:val="66EFB5BC"/>
    <w:rsid w:val="66F4B52C"/>
    <w:rsid w:val="66F67BE3"/>
    <w:rsid w:val="66FAB178"/>
    <w:rsid w:val="66FB914B"/>
    <w:rsid w:val="6701D293"/>
    <w:rsid w:val="6703F2A2"/>
    <w:rsid w:val="670C0965"/>
    <w:rsid w:val="670D5DAB"/>
    <w:rsid w:val="67134B80"/>
    <w:rsid w:val="6715BD77"/>
    <w:rsid w:val="6719743A"/>
    <w:rsid w:val="67214AA0"/>
    <w:rsid w:val="6727E4F3"/>
    <w:rsid w:val="67288EF6"/>
    <w:rsid w:val="6728C111"/>
    <w:rsid w:val="6728C175"/>
    <w:rsid w:val="672BFB0F"/>
    <w:rsid w:val="672EA729"/>
    <w:rsid w:val="673388BA"/>
    <w:rsid w:val="673EBAA2"/>
    <w:rsid w:val="674AA1FE"/>
    <w:rsid w:val="674EBD19"/>
    <w:rsid w:val="676B29C1"/>
    <w:rsid w:val="6772AF8A"/>
    <w:rsid w:val="677872FB"/>
    <w:rsid w:val="677C3F1D"/>
    <w:rsid w:val="6780B540"/>
    <w:rsid w:val="6783403D"/>
    <w:rsid w:val="67838E1D"/>
    <w:rsid w:val="678B00C4"/>
    <w:rsid w:val="678B0EB4"/>
    <w:rsid w:val="678BE82E"/>
    <w:rsid w:val="678D2122"/>
    <w:rsid w:val="678D8EAC"/>
    <w:rsid w:val="679600ED"/>
    <w:rsid w:val="679A3237"/>
    <w:rsid w:val="67A2E272"/>
    <w:rsid w:val="67A85AA5"/>
    <w:rsid w:val="67AA49E4"/>
    <w:rsid w:val="67ACEF04"/>
    <w:rsid w:val="67B1B508"/>
    <w:rsid w:val="67B834A4"/>
    <w:rsid w:val="67B8E4BF"/>
    <w:rsid w:val="67BD1CCD"/>
    <w:rsid w:val="67CF41ED"/>
    <w:rsid w:val="67CFCEA5"/>
    <w:rsid w:val="67D9C162"/>
    <w:rsid w:val="67DEBB63"/>
    <w:rsid w:val="67DF6FB5"/>
    <w:rsid w:val="67E2E40F"/>
    <w:rsid w:val="67EC146D"/>
    <w:rsid w:val="67F0A610"/>
    <w:rsid w:val="67F20DBE"/>
    <w:rsid w:val="67F4D020"/>
    <w:rsid w:val="67FA703E"/>
    <w:rsid w:val="67FB69EC"/>
    <w:rsid w:val="680322B8"/>
    <w:rsid w:val="681EEB84"/>
    <w:rsid w:val="6824D521"/>
    <w:rsid w:val="6828D7AC"/>
    <w:rsid w:val="682E411C"/>
    <w:rsid w:val="6833366B"/>
    <w:rsid w:val="6835EB97"/>
    <w:rsid w:val="68361FAF"/>
    <w:rsid w:val="68362B04"/>
    <w:rsid w:val="68363678"/>
    <w:rsid w:val="6837E4F3"/>
    <w:rsid w:val="683C8616"/>
    <w:rsid w:val="6842E8B1"/>
    <w:rsid w:val="6846EE27"/>
    <w:rsid w:val="684FDB8C"/>
    <w:rsid w:val="68548550"/>
    <w:rsid w:val="6855100E"/>
    <w:rsid w:val="685CE44C"/>
    <w:rsid w:val="68652DD8"/>
    <w:rsid w:val="68703913"/>
    <w:rsid w:val="6878AC76"/>
    <w:rsid w:val="687D5C1D"/>
    <w:rsid w:val="687D6C63"/>
    <w:rsid w:val="6884CE66"/>
    <w:rsid w:val="68854DE4"/>
    <w:rsid w:val="688888CC"/>
    <w:rsid w:val="688A0D2C"/>
    <w:rsid w:val="688B3735"/>
    <w:rsid w:val="68960BEF"/>
    <w:rsid w:val="68968A15"/>
    <w:rsid w:val="6897FCD3"/>
    <w:rsid w:val="68992D20"/>
    <w:rsid w:val="68AB5628"/>
    <w:rsid w:val="68AE77E7"/>
    <w:rsid w:val="68B320A7"/>
    <w:rsid w:val="68B389FB"/>
    <w:rsid w:val="68B4606D"/>
    <w:rsid w:val="68B78141"/>
    <w:rsid w:val="68C8329A"/>
    <w:rsid w:val="68CA93DA"/>
    <w:rsid w:val="68D87CB3"/>
    <w:rsid w:val="68D8C3BB"/>
    <w:rsid w:val="68D97A86"/>
    <w:rsid w:val="68DA373B"/>
    <w:rsid w:val="68DF0DAD"/>
    <w:rsid w:val="68E6D17D"/>
    <w:rsid w:val="68E98072"/>
    <w:rsid w:val="68EA5D3F"/>
    <w:rsid w:val="68F1B223"/>
    <w:rsid w:val="68F32DE3"/>
    <w:rsid w:val="68F5BEB0"/>
    <w:rsid w:val="68F72D29"/>
    <w:rsid w:val="68FA2907"/>
    <w:rsid w:val="69008ED3"/>
    <w:rsid w:val="690172D9"/>
    <w:rsid w:val="690807AB"/>
    <w:rsid w:val="690DC92D"/>
    <w:rsid w:val="690E4346"/>
    <w:rsid w:val="690F3DE4"/>
    <w:rsid w:val="6917F670"/>
    <w:rsid w:val="69181E9D"/>
    <w:rsid w:val="6918CB86"/>
    <w:rsid w:val="692D35F6"/>
    <w:rsid w:val="69333800"/>
    <w:rsid w:val="693C81C1"/>
    <w:rsid w:val="693CDC25"/>
    <w:rsid w:val="693E0585"/>
    <w:rsid w:val="694032AD"/>
    <w:rsid w:val="6948C653"/>
    <w:rsid w:val="69494D35"/>
    <w:rsid w:val="694B3D67"/>
    <w:rsid w:val="694F27FD"/>
    <w:rsid w:val="695C05F2"/>
    <w:rsid w:val="695CA2A1"/>
    <w:rsid w:val="6967D9E0"/>
    <w:rsid w:val="696E87BC"/>
    <w:rsid w:val="696FBD2E"/>
    <w:rsid w:val="697232A7"/>
    <w:rsid w:val="697477F7"/>
    <w:rsid w:val="69778785"/>
    <w:rsid w:val="6979ED00"/>
    <w:rsid w:val="6989555A"/>
    <w:rsid w:val="698A34D7"/>
    <w:rsid w:val="699179F1"/>
    <w:rsid w:val="699281AF"/>
    <w:rsid w:val="69984D90"/>
    <w:rsid w:val="6999DED0"/>
    <w:rsid w:val="699C3A22"/>
    <w:rsid w:val="69B78AFB"/>
    <w:rsid w:val="69B7DA0A"/>
    <w:rsid w:val="69BC1C39"/>
    <w:rsid w:val="69CACD21"/>
    <w:rsid w:val="69CDF1C2"/>
    <w:rsid w:val="69D0F1E4"/>
    <w:rsid w:val="69D4E044"/>
    <w:rsid w:val="69DCED23"/>
    <w:rsid w:val="69DF6438"/>
    <w:rsid w:val="69ED085C"/>
    <w:rsid w:val="69ED1DA9"/>
    <w:rsid w:val="69F041B6"/>
    <w:rsid w:val="69F08AFB"/>
    <w:rsid w:val="69F9442F"/>
    <w:rsid w:val="6A017B7B"/>
    <w:rsid w:val="6A01BC5D"/>
    <w:rsid w:val="6A078983"/>
    <w:rsid w:val="6A08A55E"/>
    <w:rsid w:val="6A0DC47B"/>
    <w:rsid w:val="6A0F92DF"/>
    <w:rsid w:val="6A1CB82A"/>
    <w:rsid w:val="6A206256"/>
    <w:rsid w:val="6A229D6B"/>
    <w:rsid w:val="6A27ACA1"/>
    <w:rsid w:val="6A3233D8"/>
    <w:rsid w:val="6A331B63"/>
    <w:rsid w:val="6A492FB3"/>
    <w:rsid w:val="6A5072C2"/>
    <w:rsid w:val="6A51D62B"/>
    <w:rsid w:val="6A52A834"/>
    <w:rsid w:val="6A52BA90"/>
    <w:rsid w:val="6A55813C"/>
    <w:rsid w:val="6A5F3599"/>
    <w:rsid w:val="6A647BD2"/>
    <w:rsid w:val="6A65B177"/>
    <w:rsid w:val="6A685794"/>
    <w:rsid w:val="6A732DFD"/>
    <w:rsid w:val="6A733275"/>
    <w:rsid w:val="6A73DD4A"/>
    <w:rsid w:val="6A752C86"/>
    <w:rsid w:val="6A78941D"/>
    <w:rsid w:val="6A821156"/>
    <w:rsid w:val="6A833B4B"/>
    <w:rsid w:val="6A876DDC"/>
    <w:rsid w:val="6A8B9E2D"/>
    <w:rsid w:val="6A93DD95"/>
    <w:rsid w:val="6A9F824B"/>
    <w:rsid w:val="6A9F9D78"/>
    <w:rsid w:val="6AA4DC8F"/>
    <w:rsid w:val="6AAB9134"/>
    <w:rsid w:val="6AAE99BB"/>
    <w:rsid w:val="6AB2A74C"/>
    <w:rsid w:val="6AB4C9A2"/>
    <w:rsid w:val="6AB607F8"/>
    <w:rsid w:val="6AB84FE2"/>
    <w:rsid w:val="6ABAF291"/>
    <w:rsid w:val="6ABE4DCC"/>
    <w:rsid w:val="6ABFCAF8"/>
    <w:rsid w:val="6AC80AFB"/>
    <w:rsid w:val="6ACC1E4D"/>
    <w:rsid w:val="6ACC3B87"/>
    <w:rsid w:val="6AD1DDE8"/>
    <w:rsid w:val="6AD85DC7"/>
    <w:rsid w:val="6ADB79A2"/>
    <w:rsid w:val="6AF2C0E1"/>
    <w:rsid w:val="6AF52576"/>
    <w:rsid w:val="6AF5F93B"/>
    <w:rsid w:val="6AF976F5"/>
    <w:rsid w:val="6AFDE5D7"/>
    <w:rsid w:val="6B03A67F"/>
    <w:rsid w:val="6B0E3E84"/>
    <w:rsid w:val="6B11E186"/>
    <w:rsid w:val="6B193178"/>
    <w:rsid w:val="6B1F10E6"/>
    <w:rsid w:val="6B1F67C0"/>
    <w:rsid w:val="6B21C4DB"/>
    <w:rsid w:val="6B246C49"/>
    <w:rsid w:val="6B2A0EE1"/>
    <w:rsid w:val="6B2A12E2"/>
    <w:rsid w:val="6B3355A6"/>
    <w:rsid w:val="6B412AC4"/>
    <w:rsid w:val="6B429E72"/>
    <w:rsid w:val="6B44D8CE"/>
    <w:rsid w:val="6B4DD08D"/>
    <w:rsid w:val="6B5360DD"/>
    <w:rsid w:val="6B610C15"/>
    <w:rsid w:val="6B615145"/>
    <w:rsid w:val="6B689970"/>
    <w:rsid w:val="6B75D4EA"/>
    <w:rsid w:val="6B76974F"/>
    <w:rsid w:val="6B7DE08A"/>
    <w:rsid w:val="6B815F4B"/>
    <w:rsid w:val="6B81B60F"/>
    <w:rsid w:val="6B8476F7"/>
    <w:rsid w:val="6B875EF7"/>
    <w:rsid w:val="6B8E707D"/>
    <w:rsid w:val="6B945C14"/>
    <w:rsid w:val="6B96FF59"/>
    <w:rsid w:val="6BAC3D48"/>
    <w:rsid w:val="6BAD4E04"/>
    <w:rsid w:val="6BADFCC4"/>
    <w:rsid w:val="6BB77947"/>
    <w:rsid w:val="6BBA8801"/>
    <w:rsid w:val="6BC0ADB4"/>
    <w:rsid w:val="6BCA6FBA"/>
    <w:rsid w:val="6BCD3C69"/>
    <w:rsid w:val="6BD28BBB"/>
    <w:rsid w:val="6BD9CEB5"/>
    <w:rsid w:val="6BE17960"/>
    <w:rsid w:val="6BE4B4E6"/>
    <w:rsid w:val="6BE6B751"/>
    <w:rsid w:val="6BE7B58D"/>
    <w:rsid w:val="6BE93EBB"/>
    <w:rsid w:val="6BEF6490"/>
    <w:rsid w:val="6BF0B818"/>
    <w:rsid w:val="6BF54B3E"/>
    <w:rsid w:val="6BF870D8"/>
    <w:rsid w:val="6BF8E4C3"/>
    <w:rsid w:val="6BFAA282"/>
    <w:rsid w:val="6BFB5A5C"/>
    <w:rsid w:val="6BFBFFDA"/>
    <w:rsid w:val="6BFC0264"/>
    <w:rsid w:val="6C006E21"/>
    <w:rsid w:val="6C0090F8"/>
    <w:rsid w:val="6C03A326"/>
    <w:rsid w:val="6C0BCE54"/>
    <w:rsid w:val="6C0D78B9"/>
    <w:rsid w:val="6C0DA2AC"/>
    <w:rsid w:val="6C1F6BAB"/>
    <w:rsid w:val="6C2364B3"/>
    <w:rsid w:val="6C23E228"/>
    <w:rsid w:val="6C255C64"/>
    <w:rsid w:val="6C2B55A3"/>
    <w:rsid w:val="6C33362B"/>
    <w:rsid w:val="6C3AD6AA"/>
    <w:rsid w:val="6C3B7C4E"/>
    <w:rsid w:val="6C46B43A"/>
    <w:rsid w:val="6C472333"/>
    <w:rsid w:val="6C5608C3"/>
    <w:rsid w:val="6C5AA470"/>
    <w:rsid w:val="6C5CF6E5"/>
    <w:rsid w:val="6C5FB3B8"/>
    <w:rsid w:val="6C6623FF"/>
    <w:rsid w:val="6C7A348B"/>
    <w:rsid w:val="6C83AC3E"/>
    <w:rsid w:val="6C87FB24"/>
    <w:rsid w:val="6C8F627B"/>
    <w:rsid w:val="6C8FFFA8"/>
    <w:rsid w:val="6C91C797"/>
    <w:rsid w:val="6C9997FE"/>
    <w:rsid w:val="6C9C3510"/>
    <w:rsid w:val="6C9CC790"/>
    <w:rsid w:val="6C9FC37C"/>
    <w:rsid w:val="6CA7506B"/>
    <w:rsid w:val="6CB1EEB2"/>
    <w:rsid w:val="6CB63D38"/>
    <w:rsid w:val="6CB86551"/>
    <w:rsid w:val="6CC424D4"/>
    <w:rsid w:val="6CC5C46B"/>
    <w:rsid w:val="6CC800AB"/>
    <w:rsid w:val="6CCD72B8"/>
    <w:rsid w:val="6CD15D85"/>
    <w:rsid w:val="6CD3D9DA"/>
    <w:rsid w:val="6CD84010"/>
    <w:rsid w:val="6CDDA229"/>
    <w:rsid w:val="6CDE0D7C"/>
    <w:rsid w:val="6CDF9F05"/>
    <w:rsid w:val="6CE0598C"/>
    <w:rsid w:val="6CE55E7F"/>
    <w:rsid w:val="6CF23552"/>
    <w:rsid w:val="6CF41BD3"/>
    <w:rsid w:val="6CF5E2E9"/>
    <w:rsid w:val="6CF7105D"/>
    <w:rsid w:val="6CFE2D1D"/>
    <w:rsid w:val="6CFE62C8"/>
    <w:rsid w:val="6D0CA91B"/>
    <w:rsid w:val="6D0CBA9F"/>
    <w:rsid w:val="6D14FE06"/>
    <w:rsid w:val="6D23BD15"/>
    <w:rsid w:val="6D2CDA7F"/>
    <w:rsid w:val="6D311FF7"/>
    <w:rsid w:val="6D33D148"/>
    <w:rsid w:val="6D3409A0"/>
    <w:rsid w:val="6D35E6C4"/>
    <w:rsid w:val="6D3F836D"/>
    <w:rsid w:val="6D42540B"/>
    <w:rsid w:val="6D43821E"/>
    <w:rsid w:val="6D4625CE"/>
    <w:rsid w:val="6D487D4B"/>
    <w:rsid w:val="6D49B97B"/>
    <w:rsid w:val="6D4DBAEB"/>
    <w:rsid w:val="6D510576"/>
    <w:rsid w:val="6D55471E"/>
    <w:rsid w:val="6D5A477A"/>
    <w:rsid w:val="6D6891CA"/>
    <w:rsid w:val="6D6A60FE"/>
    <w:rsid w:val="6D7729C1"/>
    <w:rsid w:val="6D791E3E"/>
    <w:rsid w:val="6D7AB4FF"/>
    <w:rsid w:val="6D7D5E5C"/>
    <w:rsid w:val="6D7FCA0D"/>
    <w:rsid w:val="6D832DEF"/>
    <w:rsid w:val="6D8BEAB5"/>
    <w:rsid w:val="6D8D325B"/>
    <w:rsid w:val="6D9660B5"/>
    <w:rsid w:val="6D97A714"/>
    <w:rsid w:val="6D9E67D9"/>
    <w:rsid w:val="6D9F1F82"/>
    <w:rsid w:val="6DA36984"/>
    <w:rsid w:val="6DA3D5F5"/>
    <w:rsid w:val="6DAD92CC"/>
    <w:rsid w:val="6DB621EA"/>
    <w:rsid w:val="6DBDE46D"/>
    <w:rsid w:val="6DC39DB6"/>
    <w:rsid w:val="6DC4A97A"/>
    <w:rsid w:val="6DC63B98"/>
    <w:rsid w:val="6DC6D3C2"/>
    <w:rsid w:val="6DCD5C21"/>
    <w:rsid w:val="6DCDC2AA"/>
    <w:rsid w:val="6DD3CAD0"/>
    <w:rsid w:val="6DD4229F"/>
    <w:rsid w:val="6DD50DFF"/>
    <w:rsid w:val="6DDAE47D"/>
    <w:rsid w:val="6DDE648B"/>
    <w:rsid w:val="6DE9F643"/>
    <w:rsid w:val="6DEAC430"/>
    <w:rsid w:val="6DEF270F"/>
    <w:rsid w:val="6DF5D0A9"/>
    <w:rsid w:val="6DF6EDD3"/>
    <w:rsid w:val="6DFAADF5"/>
    <w:rsid w:val="6E107B44"/>
    <w:rsid w:val="6E126BED"/>
    <w:rsid w:val="6E17A8E8"/>
    <w:rsid w:val="6E1EA9B2"/>
    <w:rsid w:val="6E28B55A"/>
    <w:rsid w:val="6E2C7BB9"/>
    <w:rsid w:val="6E3090D2"/>
    <w:rsid w:val="6E381F79"/>
    <w:rsid w:val="6E3F1008"/>
    <w:rsid w:val="6E405ED7"/>
    <w:rsid w:val="6E499E19"/>
    <w:rsid w:val="6E542EF1"/>
    <w:rsid w:val="6E560B2D"/>
    <w:rsid w:val="6E5CDC5C"/>
    <w:rsid w:val="6E622B42"/>
    <w:rsid w:val="6E65314C"/>
    <w:rsid w:val="6E6C0DEB"/>
    <w:rsid w:val="6E6EC001"/>
    <w:rsid w:val="6E7FAC1F"/>
    <w:rsid w:val="6E814BA9"/>
    <w:rsid w:val="6E82F2F0"/>
    <w:rsid w:val="6E867251"/>
    <w:rsid w:val="6E873FE1"/>
    <w:rsid w:val="6E93C08A"/>
    <w:rsid w:val="6E961911"/>
    <w:rsid w:val="6E99367E"/>
    <w:rsid w:val="6E9F6749"/>
    <w:rsid w:val="6EA02D99"/>
    <w:rsid w:val="6EA1349F"/>
    <w:rsid w:val="6EA674C3"/>
    <w:rsid w:val="6EA85604"/>
    <w:rsid w:val="6EAC99BA"/>
    <w:rsid w:val="6EAD7892"/>
    <w:rsid w:val="6EB3E2AA"/>
    <w:rsid w:val="6EB7F934"/>
    <w:rsid w:val="6EC5AC8A"/>
    <w:rsid w:val="6EC680B3"/>
    <w:rsid w:val="6EC9C84A"/>
    <w:rsid w:val="6ECF9EE3"/>
    <w:rsid w:val="6ED59BC2"/>
    <w:rsid w:val="6EDB43E8"/>
    <w:rsid w:val="6EE0814A"/>
    <w:rsid w:val="6EE7191D"/>
    <w:rsid w:val="6EE9F196"/>
    <w:rsid w:val="6EEA0F6A"/>
    <w:rsid w:val="6EF0C2C9"/>
    <w:rsid w:val="6EF372E6"/>
    <w:rsid w:val="6EF40D6A"/>
    <w:rsid w:val="6EFC53EF"/>
    <w:rsid w:val="6F046706"/>
    <w:rsid w:val="6F05F60C"/>
    <w:rsid w:val="6F07EC50"/>
    <w:rsid w:val="6F0A8E49"/>
    <w:rsid w:val="6F0AC493"/>
    <w:rsid w:val="6F0C405B"/>
    <w:rsid w:val="6F0D7E97"/>
    <w:rsid w:val="6F17CC2E"/>
    <w:rsid w:val="6F2041A7"/>
    <w:rsid w:val="6F2FCFDE"/>
    <w:rsid w:val="6F32A03C"/>
    <w:rsid w:val="6F336DD2"/>
    <w:rsid w:val="6F36C560"/>
    <w:rsid w:val="6F378F92"/>
    <w:rsid w:val="6F41B17D"/>
    <w:rsid w:val="6F4517F0"/>
    <w:rsid w:val="6F4B232B"/>
    <w:rsid w:val="6F54AD30"/>
    <w:rsid w:val="6F54C6CA"/>
    <w:rsid w:val="6F5A53DF"/>
    <w:rsid w:val="6F5A614C"/>
    <w:rsid w:val="6F5D53BD"/>
    <w:rsid w:val="6F5FFB90"/>
    <w:rsid w:val="6F6C4D84"/>
    <w:rsid w:val="6F6DBEAD"/>
    <w:rsid w:val="6F7B96E4"/>
    <w:rsid w:val="6F7FDB77"/>
    <w:rsid w:val="6F8A6EE7"/>
    <w:rsid w:val="6F91084C"/>
    <w:rsid w:val="6F9396D2"/>
    <w:rsid w:val="6F980F32"/>
    <w:rsid w:val="6F9930BE"/>
    <w:rsid w:val="6F9B0D56"/>
    <w:rsid w:val="6FA4399C"/>
    <w:rsid w:val="6FA50022"/>
    <w:rsid w:val="6FA859AC"/>
    <w:rsid w:val="6FAFF500"/>
    <w:rsid w:val="6FB0BAFB"/>
    <w:rsid w:val="6FB508B2"/>
    <w:rsid w:val="6FB8222D"/>
    <w:rsid w:val="6FC16C94"/>
    <w:rsid w:val="6FC55DF4"/>
    <w:rsid w:val="6FC5AF2D"/>
    <w:rsid w:val="6FC9D94C"/>
    <w:rsid w:val="6FCFA76C"/>
    <w:rsid w:val="6FD07B9A"/>
    <w:rsid w:val="6FD70877"/>
    <w:rsid w:val="6FE85D75"/>
    <w:rsid w:val="6FE90AA7"/>
    <w:rsid w:val="6FEA00EA"/>
    <w:rsid w:val="6FF2FCB9"/>
    <w:rsid w:val="6FFA8FE0"/>
    <w:rsid w:val="6FFE068B"/>
    <w:rsid w:val="7011FC2A"/>
    <w:rsid w:val="701EDC7B"/>
    <w:rsid w:val="7026F1DD"/>
    <w:rsid w:val="702A4124"/>
    <w:rsid w:val="70320E9A"/>
    <w:rsid w:val="703336FA"/>
    <w:rsid w:val="70371770"/>
    <w:rsid w:val="703934DC"/>
    <w:rsid w:val="703B44C0"/>
    <w:rsid w:val="703E9486"/>
    <w:rsid w:val="705092E8"/>
    <w:rsid w:val="7059EC28"/>
    <w:rsid w:val="7061F325"/>
    <w:rsid w:val="7067DF2B"/>
    <w:rsid w:val="706F953A"/>
    <w:rsid w:val="70712CCD"/>
    <w:rsid w:val="70734C63"/>
    <w:rsid w:val="708D2648"/>
    <w:rsid w:val="7094F7CE"/>
    <w:rsid w:val="70979EDB"/>
    <w:rsid w:val="709D30C3"/>
    <w:rsid w:val="709F2F78"/>
    <w:rsid w:val="70A2B7AB"/>
    <w:rsid w:val="70A8E663"/>
    <w:rsid w:val="70AF910F"/>
    <w:rsid w:val="70B224DB"/>
    <w:rsid w:val="70B3A053"/>
    <w:rsid w:val="70C753BA"/>
    <w:rsid w:val="70C8B042"/>
    <w:rsid w:val="70CA986B"/>
    <w:rsid w:val="70CBB410"/>
    <w:rsid w:val="70DDC569"/>
    <w:rsid w:val="70E493B4"/>
    <w:rsid w:val="70E59B4C"/>
    <w:rsid w:val="70E8087D"/>
    <w:rsid w:val="70EF4470"/>
    <w:rsid w:val="70F04475"/>
    <w:rsid w:val="70FB39A3"/>
    <w:rsid w:val="70FC212B"/>
    <w:rsid w:val="70FCFCE9"/>
    <w:rsid w:val="70FD512C"/>
    <w:rsid w:val="70FD7021"/>
    <w:rsid w:val="70FFBA84"/>
    <w:rsid w:val="7105F0BE"/>
    <w:rsid w:val="7107E554"/>
    <w:rsid w:val="710E1F92"/>
    <w:rsid w:val="710E4B35"/>
    <w:rsid w:val="71102800"/>
    <w:rsid w:val="71183E91"/>
    <w:rsid w:val="71331AF9"/>
    <w:rsid w:val="714386E2"/>
    <w:rsid w:val="71490CEC"/>
    <w:rsid w:val="7151CC1B"/>
    <w:rsid w:val="7157B84F"/>
    <w:rsid w:val="715C205A"/>
    <w:rsid w:val="716AAEDC"/>
    <w:rsid w:val="716B69F5"/>
    <w:rsid w:val="716C21DC"/>
    <w:rsid w:val="718B1316"/>
    <w:rsid w:val="718F0E30"/>
    <w:rsid w:val="71959A13"/>
    <w:rsid w:val="7197A43D"/>
    <w:rsid w:val="7199E353"/>
    <w:rsid w:val="71A2E44A"/>
    <w:rsid w:val="71B0A327"/>
    <w:rsid w:val="71B58078"/>
    <w:rsid w:val="71BEF29D"/>
    <w:rsid w:val="71CCEAD2"/>
    <w:rsid w:val="71E25FD6"/>
    <w:rsid w:val="71EF9A50"/>
    <w:rsid w:val="72062AD3"/>
    <w:rsid w:val="720D6F95"/>
    <w:rsid w:val="721AE56C"/>
    <w:rsid w:val="722784F9"/>
    <w:rsid w:val="722D5968"/>
    <w:rsid w:val="7233D896"/>
    <w:rsid w:val="72345370"/>
    <w:rsid w:val="72390E09"/>
    <w:rsid w:val="723A9B66"/>
    <w:rsid w:val="723F1F82"/>
    <w:rsid w:val="7247EA97"/>
    <w:rsid w:val="724A7A74"/>
    <w:rsid w:val="7256E92D"/>
    <w:rsid w:val="725E39D2"/>
    <w:rsid w:val="726438F1"/>
    <w:rsid w:val="72710CAA"/>
    <w:rsid w:val="72734422"/>
    <w:rsid w:val="7275E69E"/>
    <w:rsid w:val="7284B60C"/>
    <w:rsid w:val="72880530"/>
    <w:rsid w:val="728A2341"/>
    <w:rsid w:val="72917F3E"/>
    <w:rsid w:val="7293D609"/>
    <w:rsid w:val="729D9FB3"/>
    <w:rsid w:val="72A1D7E6"/>
    <w:rsid w:val="72A73928"/>
    <w:rsid w:val="72A95F26"/>
    <w:rsid w:val="72AB05A1"/>
    <w:rsid w:val="72B70612"/>
    <w:rsid w:val="72B84585"/>
    <w:rsid w:val="72BCB7DE"/>
    <w:rsid w:val="72C15F89"/>
    <w:rsid w:val="72C3D33F"/>
    <w:rsid w:val="72D9E559"/>
    <w:rsid w:val="72DADD93"/>
    <w:rsid w:val="72DCDFB1"/>
    <w:rsid w:val="72DEC80D"/>
    <w:rsid w:val="72DF1120"/>
    <w:rsid w:val="72DF5D5E"/>
    <w:rsid w:val="72F069EA"/>
    <w:rsid w:val="72F23524"/>
    <w:rsid w:val="72FCB66B"/>
    <w:rsid w:val="730666C8"/>
    <w:rsid w:val="730B121F"/>
    <w:rsid w:val="730B4B9D"/>
    <w:rsid w:val="731079EC"/>
    <w:rsid w:val="7314390A"/>
    <w:rsid w:val="7318B3AD"/>
    <w:rsid w:val="7320F353"/>
    <w:rsid w:val="732C6055"/>
    <w:rsid w:val="732EABF8"/>
    <w:rsid w:val="7330D43E"/>
    <w:rsid w:val="733505D3"/>
    <w:rsid w:val="73366118"/>
    <w:rsid w:val="733A3131"/>
    <w:rsid w:val="733DA55B"/>
    <w:rsid w:val="733DE488"/>
    <w:rsid w:val="734309A3"/>
    <w:rsid w:val="734BDABC"/>
    <w:rsid w:val="735204A0"/>
    <w:rsid w:val="73537110"/>
    <w:rsid w:val="73625647"/>
    <w:rsid w:val="7366FDD4"/>
    <w:rsid w:val="736FD94D"/>
    <w:rsid w:val="737A91DE"/>
    <w:rsid w:val="7383DFF2"/>
    <w:rsid w:val="7384B9D3"/>
    <w:rsid w:val="7391E12C"/>
    <w:rsid w:val="73963AF6"/>
    <w:rsid w:val="73979E3D"/>
    <w:rsid w:val="739AEE0D"/>
    <w:rsid w:val="739D323B"/>
    <w:rsid w:val="73A27BA5"/>
    <w:rsid w:val="73A55DF6"/>
    <w:rsid w:val="73A6A702"/>
    <w:rsid w:val="73A86058"/>
    <w:rsid w:val="73AA0987"/>
    <w:rsid w:val="73AE2052"/>
    <w:rsid w:val="73B6AF9B"/>
    <w:rsid w:val="73C1BE04"/>
    <w:rsid w:val="73C84B07"/>
    <w:rsid w:val="73C9923C"/>
    <w:rsid w:val="73D0FA30"/>
    <w:rsid w:val="73D14ED9"/>
    <w:rsid w:val="73D5A31D"/>
    <w:rsid w:val="73E09959"/>
    <w:rsid w:val="73E7C08C"/>
    <w:rsid w:val="73EB4156"/>
    <w:rsid w:val="7400F8B9"/>
    <w:rsid w:val="74038F61"/>
    <w:rsid w:val="7408B487"/>
    <w:rsid w:val="7408DE61"/>
    <w:rsid w:val="740A6767"/>
    <w:rsid w:val="741910B9"/>
    <w:rsid w:val="74287A38"/>
    <w:rsid w:val="74295518"/>
    <w:rsid w:val="742F1E2C"/>
    <w:rsid w:val="743C4B3E"/>
    <w:rsid w:val="743E4F91"/>
    <w:rsid w:val="74453C31"/>
    <w:rsid w:val="7446DA21"/>
    <w:rsid w:val="74474C0D"/>
    <w:rsid w:val="746FCF0F"/>
    <w:rsid w:val="74796128"/>
    <w:rsid w:val="747DDE32"/>
    <w:rsid w:val="748CF480"/>
    <w:rsid w:val="748E2355"/>
    <w:rsid w:val="74935DD7"/>
    <w:rsid w:val="74948A7D"/>
    <w:rsid w:val="74965AE5"/>
    <w:rsid w:val="7497FF6D"/>
    <w:rsid w:val="749A7D96"/>
    <w:rsid w:val="749A9532"/>
    <w:rsid w:val="749AC6C8"/>
    <w:rsid w:val="749D4052"/>
    <w:rsid w:val="749E8544"/>
    <w:rsid w:val="74A1E250"/>
    <w:rsid w:val="74A4BD6A"/>
    <w:rsid w:val="74A7F56F"/>
    <w:rsid w:val="74A83C46"/>
    <w:rsid w:val="74BEA881"/>
    <w:rsid w:val="74C3FC31"/>
    <w:rsid w:val="74CBA81A"/>
    <w:rsid w:val="74CD15F6"/>
    <w:rsid w:val="74EE3318"/>
    <w:rsid w:val="74F5DE56"/>
    <w:rsid w:val="74FA57F6"/>
    <w:rsid w:val="75005ADE"/>
    <w:rsid w:val="75008C7F"/>
    <w:rsid w:val="7501E609"/>
    <w:rsid w:val="75032E42"/>
    <w:rsid w:val="7506831B"/>
    <w:rsid w:val="7507ABA8"/>
    <w:rsid w:val="750D2B07"/>
    <w:rsid w:val="750F0605"/>
    <w:rsid w:val="7511D52A"/>
    <w:rsid w:val="75141AC0"/>
    <w:rsid w:val="751AB622"/>
    <w:rsid w:val="751E331A"/>
    <w:rsid w:val="752A1C09"/>
    <w:rsid w:val="753925E1"/>
    <w:rsid w:val="7539300A"/>
    <w:rsid w:val="753A9819"/>
    <w:rsid w:val="75466219"/>
    <w:rsid w:val="7546B667"/>
    <w:rsid w:val="754756F0"/>
    <w:rsid w:val="754A1E89"/>
    <w:rsid w:val="75644863"/>
    <w:rsid w:val="756481FB"/>
    <w:rsid w:val="7565ADDE"/>
    <w:rsid w:val="756B1B47"/>
    <w:rsid w:val="75713F34"/>
    <w:rsid w:val="7577171B"/>
    <w:rsid w:val="757E2DD7"/>
    <w:rsid w:val="758045CF"/>
    <w:rsid w:val="7583AD00"/>
    <w:rsid w:val="75844BE7"/>
    <w:rsid w:val="759CE14B"/>
    <w:rsid w:val="759D8934"/>
    <w:rsid w:val="75A2C10C"/>
    <w:rsid w:val="75A9E4E8"/>
    <w:rsid w:val="75AF4C08"/>
    <w:rsid w:val="75B4D5E7"/>
    <w:rsid w:val="75B640D0"/>
    <w:rsid w:val="75B972DC"/>
    <w:rsid w:val="75C4B487"/>
    <w:rsid w:val="75CADF19"/>
    <w:rsid w:val="75CCC2FE"/>
    <w:rsid w:val="75CF62B4"/>
    <w:rsid w:val="75D02E4A"/>
    <w:rsid w:val="75D79252"/>
    <w:rsid w:val="75D8B1C2"/>
    <w:rsid w:val="75DA470B"/>
    <w:rsid w:val="75E2E395"/>
    <w:rsid w:val="75EB25A6"/>
    <w:rsid w:val="75EFBB37"/>
    <w:rsid w:val="75F09875"/>
    <w:rsid w:val="75F9B9A8"/>
    <w:rsid w:val="75FACC19"/>
    <w:rsid w:val="75FE613F"/>
    <w:rsid w:val="7601DE78"/>
    <w:rsid w:val="7604C075"/>
    <w:rsid w:val="761187F0"/>
    <w:rsid w:val="76155DFA"/>
    <w:rsid w:val="7626F561"/>
    <w:rsid w:val="7634975E"/>
    <w:rsid w:val="763BAD73"/>
    <w:rsid w:val="763E549A"/>
    <w:rsid w:val="7646F959"/>
    <w:rsid w:val="76493316"/>
    <w:rsid w:val="764A86D2"/>
    <w:rsid w:val="764F0DD2"/>
    <w:rsid w:val="7650DE4E"/>
    <w:rsid w:val="765CBD46"/>
    <w:rsid w:val="76606D59"/>
    <w:rsid w:val="76624448"/>
    <w:rsid w:val="76641484"/>
    <w:rsid w:val="76678212"/>
    <w:rsid w:val="7668B73B"/>
    <w:rsid w:val="766A2E04"/>
    <w:rsid w:val="7670E86F"/>
    <w:rsid w:val="7671B0CD"/>
    <w:rsid w:val="768F6B98"/>
    <w:rsid w:val="76947019"/>
    <w:rsid w:val="76980E1E"/>
    <w:rsid w:val="76991EEE"/>
    <w:rsid w:val="76A5C731"/>
    <w:rsid w:val="76B1FB70"/>
    <w:rsid w:val="76B3A266"/>
    <w:rsid w:val="76B5D58D"/>
    <w:rsid w:val="76B8DF37"/>
    <w:rsid w:val="76B9E2DD"/>
    <w:rsid w:val="76D3EDA5"/>
    <w:rsid w:val="76F04644"/>
    <w:rsid w:val="76F6364B"/>
    <w:rsid w:val="76FB55FA"/>
    <w:rsid w:val="7703DC9F"/>
    <w:rsid w:val="770899A3"/>
    <w:rsid w:val="77089ED6"/>
    <w:rsid w:val="771D7AB0"/>
    <w:rsid w:val="771E615D"/>
    <w:rsid w:val="77273A9C"/>
    <w:rsid w:val="7727C9DF"/>
    <w:rsid w:val="7730A112"/>
    <w:rsid w:val="7731064B"/>
    <w:rsid w:val="7736CFF6"/>
    <w:rsid w:val="773D296B"/>
    <w:rsid w:val="7743A10E"/>
    <w:rsid w:val="77663A89"/>
    <w:rsid w:val="77739A93"/>
    <w:rsid w:val="7774656A"/>
    <w:rsid w:val="7781C29E"/>
    <w:rsid w:val="778720C0"/>
    <w:rsid w:val="778870EE"/>
    <w:rsid w:val="77919CBE"/>
    <w:rsid w:val="7799032F"/>
    <w:rsid w:val="779BD11C"/>
    <w:rsid w:val="779DE7BD"/>
    <w:rsid w:val="77A841C5"/>
    <w:rsid w:val="77A8FB12"/>
    <w:rsid w:val="77B22CD8"/>
    <w:rsid w:val="77B626A5"/>
    <w:rsid w:val="77B99581"/>
    <w:rsid w:val="77CA8282"/>
    <w:rsid w:val="77CC9C14"/>
    <w:rsid w:val="77D02850"/>
    <w:rsid w:val="77EA488B"/>
    <w:rsid w:val="77F5A2F6"/>
    <w:rsid w:val="77F97D46"/>
    <w:rsid w:val="77FA2BFE"/>
    <w:rsid w:val="77FBE2FC"/>
    <w:rsid w:val="77FBE730"/>
    <w:rsid w:val="78011BBB"/>
    <w:rsid w:val="78099315"/>
    <w:rsid w:val="780B92AF"/>
    <w:rsid w:val="780C8B6A"/>
    <w:rsid w:val="78197B0C"/>
    <w:rsid w:val="7819F2FF"/>
    <w:rsid w:val="781CE7FD"/>
    <w:rsid w:val="781D9193"/>
    <w:rsid w:val="78209B1C"/>
    <w:rsid w:val="7823082C"/>
    <w:rsid w:val="7824A931"/>
    <w:rsid w:val="78354623"/>
    <w:rsid w:val="7839467C"/>
    <w:rsid w:val="78433C37"/>
    <w:rsid w:val="78454F3B"/>
    <w:rsid w:val="78492D88"/>
    <w:rsid w:val="784A6005"/>
    <w:rsid w:val="78570CCF"/>
    <w:rsid w:val="785E34A0"/>
    <w:rsid w:val="785F0B5E"/>
    <w:rsid w:val="78619703"/>
    <w:rsid w:val="786268AD"/>
    <w:rsid w:val="78632D9C"/>
    <w:rsid w:val="786AA3E6"/>
    <w:rsid w:val="786BA523"/>
    <w:rsid w:val="78727C76"/>
    <w:rsid w:val="78731FE2"/>
    <w:rsid w:val="787780D3"/>
    <w:rsid w:val="78833E84"/>
    <w:rsid w:val="788D2A16"/>
    <w:rsid w:val="788DC0D6"/>
    <w:rsid w:val="78910493"/>
    <w:rsid w:val="789421DF"/>
    <w:rsid w:val="789F07AB"/>
    <w:rsid w:val="78A466BC"/>
    <w:rsid w:val="78A6D4F7"/>
    <w:rsid w:val="78AD3191"/>
    <w:rsid w:val="78B02988"/>
    <w:rsid w:val="78B375A7"/>
    <w:rsid w:val="78C08C11"/>
    <w:rsid w:val="78C3AC2B"/>
    <w:rsid w:val="78C45123"/>
    <w:rsid w:val="78D7E45D"/>
    <w:rsid w:val="78D89541"/>
    <w:rsid w:val="78D9F5A3"/>
    <w:rsid w:val="78E2BBCB"/>
    <w:rsid w:val="78E3A77C"/>
    <w:rsid w:val="78E6D43E"/>
    <w:rsid w:val="78E7C6FC"/>
    <w:rsid w:val="78EEEA8A"/>
    <w:rsid w:val="78F467FB"/>
    <w:rsid w:val="78F5C78A"/>
    <w:rsid w:val="790067A4"/>
    <w:rsid w:val="7901D828"/>
    <w:rsid w:val="7903B3D1"/>
    <w:rsid w:val="790B29FA"/>
    <w:rsid w:val="79179383"/>
    <w:rsid w:val="791B1A52"/>
    <w:rsid w:val="791CC1AB"/>
    <w:rsid w:val="7928D154"/>
    <w:rsid w:val="793151D7"/>
    <w:rsid w:val="794378C5"/>
    <w:rsid w:val="7948482F"/>
    <w:rsid w:val="794A8B45"/>
    <w:rsid w:val="7950A284"/>
    <w:rsid w:val="7950D952"/>
    <w:rsid w:val="79517D7D"/>
    <w:rsid w:val="79540450"/>
    <w:rsid w:val="7955CC53"/>
    <w:rsid w:val="79574484"/>
    <w:rsid w:val="795EF196"/>
    <w:rsid w:val="7967DE76"/>
    <w:rsid w:val="796B472E"/>
    <w:rsid w:val="796F5AF3"/>
    <w:rsid w:val="79738B6F"/>
    <w:rsid w:val="7978CEB9"/>
    <w:rsid w:val="797C3AA7"/>
    <w:rsid w:val="798100BB"/>
    <w:rsid w:val="798175F9"/>
    <w:rsid w:val="7984125B"/>
    <w:rsid w:val="798AC405"/>
    <w:rsid w:val="798ED49A"/>
    <w:rsid w:val="79920A67"/>
    <w:rsid w:val="799B59F7"/>
    <w:rsid w:val="79ABF1CB"/>
    <w:rsid w:val="79B79C27"/>
    <w:rsid w:val="79BCEC85"/>
    <w:rsid w:val="79C108B8"/>
    <w:rsid w:val="79C26A84"/>
    <w:rsid w:val="79C54437"/>
    <w:rsid w:val="79C766A2"/>
    <w:rsid w:val="79CA2BB4"/>
    <w:rsid w:val="79CED07D"/>
    <w:rsid w:val="79E1D688"/>
    <w:rsid w:val="79E5D9ED"/>
    <w:rsid w:val="79E77ED3"/>
    <w:rsid w:val="79EC5534"/>
    <w:rsid w:val="79F07402"/>
    <w:rsid w:val="79F6B165"/>
    <w:rsid w:val="79FF30BA"/>
    <w:rsid w:val="7A0CD9E2"/>
    <w:rsid w:val="7A1EB1AB"/>
    <w:rsid w:val="7A292008"/>
    <w:rsid w:val="7A294709"/>
    <w:rsid w:val="7A2C652D"/>
    <w:rsid w:val="7A305F70"/>
    <w:rsid w:val="7A3227E0"/>
    <w:rsid w:val="7A32D0CB"/>
    <w:rsid w:val="7A33CF05"/>
    <w:rsid w:val="7A476251"/>
    <w:rsid w:val="7A4A6AB9"/>
    <w:rsid w:val="7A4D64F7"/>
    <w:rsid w:val="7A542E75"/>
    <w:rsid w:val="7A56F08B"/>
    <w:rsid w:val="7A5B4069"/>
    <w:rsid w:val="7A5F79C7"/>
    <w:rsid w:val="7A60ADF6"/>
    <w:rsid w:val="7A65B2CC"/>
    <w:rsid w:val="7A66D29B"/>
    <w:rsid w:val="7A7C7DCC"/>
    <w:rsid w:val="7A8C6F4D"/>
    <w:rsid w:val="7A91F6C9"/>
    <w:rsid w:val="7A96A434"/>
    <w:rsid w:val="7A98D583"/>
    <w:rsid w:val="7A999ED9"/>
    <w:rsid w:val="7A99A9D6"/>
    <w:rsid w:val="7A9D5D9E"/>
    <w:rsid w:val="7AA3E14C"/>
    <w:rsid w:val="7AA4D53C"/>
    <w:rsid w:val="7AB21B18"/>
    <w:rsid w:val="7AB5035C"/>
    <w:rsid w:val="7AB5213C"/>
    <w:rsid w:val="7ABA794A"/>
    <w:rsid w:val="7ABAB1B0"/>
    <w:rsid w:val="7ABF1112"/>
    <w:rsid w:val="7AD26B0E"/>
    <w:rsid w:val="7AD5E06F"/>
    <w:rsid w:val="7AD91623"/>
    <w:rsid w:val="7ADEA491"/>
    <w:rsid w:val="7AE744F3"/>
    <w:rsid w:val="7AEAB734"/>
    <w:rsid w:val="7AEFA488"/>
    <w:rsid w:val="7AF4CD19"/>
    <w:rsid w:val="7AFDEB61"/>
    <w:rsid w:val="7B0004A5"/>
    <w:rsid w:val="7B0118BD"/>
    <w:rsid w:val="7B04D522"/>
    <w:rsid w:val="7B0804B7"/>
    <w:rsid w:val="7B0F1AB3"/>
    <w:rsid w:val="7B19488C"/>
    <w:rsid w:val="7B2F4510"/>
    <w:rsid w:val="7B365F86"/>
    <w:rsid w:val="7B36709A"/>
    <w:rsid w:val="7B4655C3"/>
    <w:rsid w:val="7B4B80BD"/>
    <w:rsid w:val="7B4B9EEB"/>
    <w:rsid w:val="7B4D99DC"/>
    <w:rsid w:val="7B4F76A7"/>
    <w:rsid w:val="7B55C05D"/>
    <w:rsid w:val="7B5F5F81"/>
    <w:rsid w:val="7B61985A"/>
    <w:rsid w:val="7B62DDC1"/>
    <w:rsid w:val="7B633CE4"/>
    <w:rsid w:val="7B634BE9"/>
    <w:rsid w:val="7B88B1A4"/>
    <w:rsid w:val="7B8AE2A2"/>
    <w:rsid w:val="7B8CC0B1"/>
    <w:rsid w:val="7B8E4B6C"/>
    <w:rsid w:val="7B921F40"/>
    <w:rsid w:val="7B943B44"/>
    <w:rsid w:val="7B9EF42C"/>
    <w:rsid w:val="7B9F9F4C"/>
    <w:rsid w:val="7BA08E08"/>
    <w:rsid w:val="7BA7D7EA"/>
    <w:rsid w:val="7BB1A830"/>
    <w:rsid w:val="7BB43A34"/>
    <w:rsid w:val="7BB87155"/>
    <w:rsid w:val="7BB8873F"/>
    <w:rsid w:val="7BBAC8A9"/>
    <w:rsid w:val="7BBF2C0B"/>
    <w:rsid w:val="7BC4CA35"/>
    <w:rsid w:val="7BDC7352"/>
    <w:rsid w:val="7BDD67B4"/>
    <w:rsid w:val="7BDE2378"/>
    <w:rsid w:val="7BEC6155"/>
    <w:rsid w:val="7BF4716C"/>
    <w:rsid w:val="7BF8380C"/>
    <w:rsid w:val="7BF91A18"/>
    <w:rsid w:val="7BFB16FA"/>
    <w:rsid w:val="7BFCCF86"/>
    <w:rsid w:val="7BFE105F"/>
    <w:rsid w:val="7BFF6305"/>
    <w:rsid w:val="7C001732"/>
    <w:rsid w:val="7C06C50C"/>
    <w:rsid w:val="7C0C56F6"/>
    <w:rsid w:val="7C1D410F"/>
    <w:rsid w:val="7C1D4717"/>
    <w:rsid w:val="7C21C6ED"/>
    <w:rsid w:val="7C221599"/>
    <w:rsid w:val="7C33C4F5"/>
    <w:rsid w:val="7C33D1C1"/>
    <w:rsid w:val="7C33ECDD"/>
    <w:rsid w:val="7C36C520"/>
    <w:rsid w:val="7C3CF44E"/>
    <w:rsid w:val="7C417D0F"/>
    <w:rsid w:val="7C4B6231"/>
    <w:rsid w:val="7C4BBF03"/>
    <w:rsid w:val="7C585A3B"/>
    <w:rsid w:val="7C5946E0"/>
    <w:rsid w:val="7C60B31C"/>
    <w:rsid w:val="7C6538D0"/>
    <w:rsid w:val="7C686208"/>
    <w:rsid w:val="7C711DFB"/>
    <w:rsid w:val="7C7E30F4"/>
    <w:rsid w:val="7C806568"/>
    <w:rsid w:val="7C8A11A1"/>
    <w:rsid w:val="7C8AAB81"/>
    <w:rsid w:val="7C9594A7"/>
    <w:rsid w:val="7C95A33E"/>
    <w:rsid w:val="7C97FA10"/>
    <w:rsid w:val="7C98D38B"/>
    <w:rsid w:val="7C9F4A61"/>
    <w:rsid w:val="7CA60E52"/>
    <w:rsid w:val="7CA6FC28"/>
    <w:rsid w:val="7CA6FEE1"/>
    <w:rsid w:val="7CAC1A14"/>
    <w:rsid w:val="7CAF0E99"/>
    <w:rsid w:val="7CB169C0"/>
    <w:rsid w:val="7CB2EDF6"/>
    <w:rsid w:val="7CBB64AA"/>
    <w:rsid w:val="7CD4A462"/>
    <w:rsid w:val="7CDBC6B8"/>
    <w:rsid w:val="7CE61A3E"/>
    <w:rsid w:val="7CE6B6C8"/>
    <w:rsid w:val="7CF0C87A"/>
    <w:rsid w:val="7CF8644B"/>
    <w:rsid w:val="7CFABB38"/>
    <w:rsid w:val="7CFF5810"/>
    <w:rsid w:val="7D00D23B"/>
    <w:rsid w:val="7D09038E"/>
    <w:rsid w:val="7D0E5C85"/>
    <w:rsid w:val="7D130F16"/>
    <w:rsid w:val="7D1F4C32"/>
    <w:rsid w:val="7D29D534"/>
    <w:rsid w:val="7D2EF35F"/>
    <w:rsid w:val="7D334BB8"/>
    <w:rsid w:val="7D34E6EC"/>
    <w:rsid w:val="7D3E8B20"/>
    <w:rsid w:val="7D3F114D"/>
    <w:rsid w:val="7D47D7ED"/>
    <w:rsid w:val="7D4B4557"/>
    <w:rsid w:val="7D4CB538"/>
    <w:rsid w:val="7D4CF67D"/>
    <w:rsid w:val="7D53A630"/>
    <w:rsid w:val="7D599522"/>
    <w:rsid w:val="7D5F85E7"/>
    <w:rsid w:val="7D5FC17A"/>
    <w:rsid w:val="7D643FD6"/>
    <w:rsid w:val="7D69AE0F"/>
    <w:rsid w:val="7D6D5502"/>
    <w:rsid w:val="7D6E1175"/>
    <w:rsid w:val="7D717B01"/>
    <w:rsid w:val="7D742F89"/>
    <w:rsid w:val="7D7F3B05"/>
    <w:rsid w:val="7D7FCF58"/>
    <w:rsid w:val="7D8269F0"/>
    <w:rsid w:val="7D84B978"/>
    <w:rsid w:val="7D859DB1"/>
    <w:rsid w:val="7D8E5456"/>
    <w:rsid w:val="7D9544D1"/>
    <w:rsid w:val="7D96B44D"/>
    <w:rsid w:val="7D9859E1"/>
    <w:rsid w:val="7D9B84E6"/>
    <w:rsid w:val="7D9EA5EB"/>
    <w:rsid w:val="7DA2ED9F"/>
    <w:rsid w:val="7DA52FEA"/>
    <w:rsid w:val="7DB08430"/>
    <w:rsid w:val="7DC08C28"/>
    <w:rsid w:val="7DC3504E"/>
    <w:rsid w:val="7DC5B0FA"/>
    <w:rsid w:val="7DC849EB"/>
    <w:rsid w:val="7DCBC5D7"/>
    <w:rsid w:val="7DCE0E4C"/>
    <w:rsid w:val="7DD1B82B"/>
    <w:rsid w:val="7DD294C2"/>
    <w:rsid w:val="7DE08F7A"/>
    <w:rsid w:val="7DE14AE1"/>
    <w:rsid w:val="7DE26585"/>
    <w:rsid w:val="7DE2A7E4"/>
    <w:rsid w:val="7DE4BCD2"/>
    <w:rsid w:val="7DE8473C"/>
    <w:rsid w:val="7DE95E94"/>
    <w:rsid w:val="7DEF9582"/>
    <w:rsid w:val="7DF23567"/>
    <w:rsid w:val="7DF5652E"/>
    <w:rsid w:val="7DF9E744"/>
    <w:rsid w:val="7DFBCC71"/>
    <w:rsid w:val="7DFC3A7A"/>
    <w:rsid w:val="7E0405D6"/>
    <w:rsid w:val="7E055AEF"/>
    <w:rsid w:val="7E152369"/>
    <w:rsid w:val="7E176850"/>
    <w:rsid w:val="7E22E662"/>
    <w:rsid w:val="7E25C580"/>
    <w:rsid w:val="7E380520"/>
    <w:rsid w:val="7E43A3AA"/>
    <w:rsid w:val="7E44496B"/>
    <w:rsid w:val="7E475A14"/>
    <w:rsid w:val="7E4B40A2"/>
    <w:rsid w:val="7E4CD444"/>
    <w:rsid w:val="7E5B671B"/>
    <w:rsid w:val="7E5C25D9"/>
    <w:rsid w:val="7E6A0807"/>
    <w:rsid w:val="7E6BF393"/>
    <w:rsid w:val="7E7259E0"/>
    <w:rsid w:val="7E798E99"/>
    <w:rsid w:val="7E7E29D8"/>
    <w:rsid w:val="7E92E599"/>
    <w:rsid w:val="7E949116"/>
    <w:rsid w:val="7E9A0B20"/>
    <w:rsid w:val="7E9A5930"/>
    <w:rsid w:val="7E9A921B"/>
    <w:rsid w:val="7EA325B1"/>
    <w:rsid w:val="7EA6F181"/>
    <w:rsid w:val="7EA731AF"/>
    <w:rsid w:val="7EAA0AEA"/>
    <w:rsid w:val="7EAC7D54"/>
    <w:rsid w:val="7EB1BE9A"/>
    <w:rsid w:val="7EB3BD2A"/>
    <w:rsid w:val="7EC1BB57"/>
    <w:rsid w:val="7EC74A3F"/>
    <w:rsid w:val="7EC7D266"/>
    <w:rsid w:val="7ECFF7E0"/>
    <w:rsid w:val="7ED41732"/>
    <w:rsid w:val="7EDC7BF1"/>
    <w:rsid w:val="7EDDE3A8"/>
    <w:rsid w:val="7EE7C359"/>
    <w:rsid w:val="7EE7E412"/>
    <w:rsid w:val="7EEFA512"/>
    <w:rsid w:val="7EF220A7"/>
    <w:rsid w:val="7EF41614"/>
    <w:rsid w:val="7F0B8505"/>
    <w:rsid w:val="7F0EAC7B"/>
    <w:rsid w:val="7F101FC6"/>
    <w:rsid w:val="7F13B24E"/>
    <w:rsid w:val="7F165A60"/>
    <w:rsid w:val="7F1BA281"/>
    <w:rsid w:val="7F1BE139"/>
    <w:rsid w:val="7F20ABF5"/>
    <w:rsid w:val="7F237526"/>
    <w:rsid w:val="7F274308"/>
    <w:rsid w:val="7F38465E"/>
    <w:rsid w:val="7F3999B9"/>
    <w:rsid w:val="7F407B5A"/>
    <w:rsid w:val="7F45FFEC"/>
    <w:rsid w:val="7F48AB06"/>
    <w:rsid w:val="7F4AEE73"/>
    <w:rsid w:val="7F53B0FA"/>
    <w:rsid w:val="7F55C874"/>
    <w:rsid w:val="7F588AE7"/>
    <w:rsid w:val="7F5B69BA"/>
    <w:rsid w:val="7F5E1E44"/>
    <w:rsid w:val="7F601522"/>
    <w:rsid w:val="7F60D04C"/>
    <w:rsid w:val="7F61953F"/>
    <w:rsid w:val="7F66E4A0"/>
    <w:rsid w:val="7F74AD0B"/>
    <w:rsid w:val="7F7A876E"/>
    <w:rsid w:val="7F7BF016"/>
    <w:rsid w:val="7F849D0A"/>
    <w:rsid w:val="7F87916C"/>
    <w:rsid w:val="7F951356"/>
    <w:rsid w:val="7F9521A8"/>
    <w:rsid w:val="7F95D9BE"/>
    <w:rsid w:val="7FA42F21"/>
    <w:rsid w:val="7FA8B9F2"/>
    <w:rsid w:val="7FABADA7"/>
    <w:rsid w:val="7FAD7B8C"/>
    <w:rsid w:val="7FAF1A2E"/>
    <w:rsid w:val="7FB2BDF9"/>
    <w:rsid w:val="7FB9BB4B"/>
    <w:rsid w:val="7FC32ECC"/>
    <w:rsid w:val="7FC8C270"/>
    <w:rsid w:val="7FE4883A"/>
    <w:rsid w:val="7FE6DD5B"/>
    <w:rsid w:val="7FFB4E5E"/>
    <w:rsid w:val="7FFD363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993B4"/>
  <w15:chartTrackingRefBased/>
  <w15:docId w15:val="{FCC4292A-AFBE-4835-AE79-5D2357A3E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ja-JP"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32298F4"/>
    <w:rPr>
      <w:rFonts w:ascii="Arial" w:hAnsi="Arial"/>
      <w:sz w:val="24"/>
      <w:szCs w:val="24"/>
      <w:lang w:val="et-EE"/>
    </w:rPr>
  </w:style>
  <w:style w:type="paragraph" w:styleId="Heading1">
    <w:name w:val="heading 1"/>
    <w:basedOn w:val="Normal"/>
    <w:next w:val="Normal"/>
    <w:uiPriority w:val="1"/>
    <w:qFormat/>
    <w:rsid w:val="132298F4"/>
    <w:pPr>
      <w:keepNext/>
      <w:numPr>
        <w:numId w:val="4"/>
      </w:numPr>
      <w:spacing w:before="240" w:after="60"/>
      <w:jc w:val="center"/>
      <w:outlineLvl w:val="0"/>
    </w:pPr>
    <w:rPr>
      <w:b/>
      <w:bCs/>
      <w:sz w:val="36"/>
      <w:szCs w:val="36"/>
    </w:rPr>
  </w:style>
  <w:style w:type="paragraph" w:styleId="Heading2">
    <w:name w:val="heading 2"/>
    <w:basedOn w:val="Normal"/>
    <w:next w:val="Normal"/>
    <w:uiPriority w:val="1"/>
    <w:qFormat/>
    <w:pPr>
      <w:keepNext/>
      <w:numPr>
        <w:ilvl w:val="1"/>
        <w:numId w:val="4"/>
      </w:numPr>
      <w:spacing w:before="240" w:after="60"/>
      <w:jc w:val="center"/>
      <w:outlineLvl w:val="1"/>
    </w:pPr>
    <w:rPr>
      <w:b/>
      <w:sz w:val="32"/>
    </w:rPr>
  </w:style>
  <w:style w:type="paragraph" w:styleId="Heading3">
    <w:name w:val="heading 3"/>
    <w:basedOn w:val="Normal"/>
    <w:next w:val="Normal"/>
    <w:uiPriority w:val="1"/>
    <w:qFormat/>
    <w:pPr>
      <w:keepNext/>
      <w:numPr>
        <w:ilvl w:val="2"/>
        <w:numId w:val="4"/>
      </w:numPr>
      <w:spacing w:before="240" w:after="60"/>
      <w:jc w:val="center"/>
      <w:outlineLvl w:val="2"/>
    </w:pPr>
    <w:rPr>
      <w:b/>
      <w:sz w:val="28"/>
    </w:rPr>
  </w:style>
  <w:style w:type="paragraph" w:styleId="Heading4">
    <w:name w:val="heading 4"/>
    <w:basedOn w:val="Normal"/>
    <w:next w:val="Normal"/>
    <w:uiPriority w:val="1"/>
    <w:qFormat/>
    <w:pPr>
      <w:keepNext/>
      <w:numPr>
        <w:ilvl w:val="3"/>
        <w:numId w:val="4"/>
      </w:numPr>
      <w:spacing w:before="240" w:after="60"/>
      <w:jc w:val="center"/>
      <w:outlineLvl w:val="3"/>
    </w:pPr>
    <w:rPr>
      <w:b/>
    </w:rPr>
  </w:style>
  <w:style w:type="paragraph" w:styleId="Heading5">
    <w:name w:val="heading 5"/>
    <w:basedOn w:val="Normal"/>
    <w:next w:val="Normal"/>
    <w:uiPriority w:val="1"/>
    <w:qFormat/>
    <w:pPr>
      <w:numPr>
        <w:ilvl w:val="4"/>
        <w:numId w:val="4"/>
      </w:numPr>
      <w:spacing w:before="240" w:after="60"/>
      <w:jc w:val="center"/>
      <w:outlineLvl w:val="4"/>
    </w:pPr>
    <w:rPr>
      <w:sz w:val="22"/>
      <w:u w:val="single"/>
    </w:rPr>
  </w:style>
  <w:style w:type="paragraph" w:styleId="Heading6">
    <w:name w:val="heading 6"/>
    <w:basedOn w:val="Normal"/>
    <w:next w:val="Normal"/>
    <w:uiPriority w:val="1"/>
    <w:qFormat/>
    <w:pPr>
      <w:numPr>
        <w:ilvl w:val="5"/>
        <w:numId w:val="4"/>
      </w:numPr>
      <w:spacing w:before="240" w:after="60"/>
      <w:outlineLvl w:val="5"/>
    </w:pPr>
    <w:rPr>
      <w:rFonts w:ascii="Calibri" w:hAnsi="Calibri"/>
      <w:b/>
      <w:bCs/>
      <w:sz w:val="22"/>
      <w:szCs w:val="22"/>
    </w:rPr>
  </w:style>
  <w:style w:type="paragraph" w:styleId="Heading7">
    <w:name w:val="heading 7"/>
    <w:basedOn w:val="Normal"/>
    <w:next w:val="Normal"/>
    <w:uiPriority w:val="1"/>
    <w:qFormat/>
    <w:pPr>
      <w:numPr>
        <w:ilvl w:val="6"/>
        <w:numId w:val="4"/>
      </w:numPr>
      <w:spacing w:before="240" w:after="60"/>
      <w:outlineLvl w:val="6"/>
    </w:pPr>
    <w:rPr>
      <w:rFonts w:ascii="Calibri" w:hAnsi="Calibri"/>
    </w:rPr>
  </w:style>
  <w:style w:type="paragraph" w:styleId="Heading8">
    <w:name w:val="heading 8"/>
    <w:basedOn w:val="Normal"/>
    <w:next w:val="Normal"/>
    <w:uiPriority w:val="1"/>
    <w:qFormat/>
    <w:pPr>
      <w:numPr>
        <w:ilvl w:val="7"/>
        <w:numId w:val="4"/>
      </w:numPr>
      <w:spacing w:before="240" w:after="60"/>
      <w:outlineLvl w:val="7"/>
    </w:pPr>
    <w:rPr>
      <w:rFonts w:ascii="Calibri" w:hAnsi="Calibri"/>
      <w:i/>
      <w:iCs/>
    </w:rPr>
  </w:style>
  <w:style w:type="paragraph" w:styleId="Heading9">
    <w:name w:val="heading 9"/>
    <w:basedOn w:val="Normal"/>
    <w:next w:val="Normal"/>
    <w:uiPriority w:val="1"/>
    <w:qFormat/>
    <w:pPr>
      <w:numPr>
        <w:ilvl w:val="8"/>
        <w:numId w:val="4"/>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style>
  <w:style w:type="character" w:customStyle="1" w:styleId="NumberingSymbols">
    <w:name w:val="Numbering Symbols"/>
  </w:style>
  <w:style w:type="character" w:customStyle="1" w:styleId="Bullets">
    <w:name w:val="Bullets"/>
    <w:rPr>
      <w:rFonts w:ascii="StarSymbol" w:eastAsia="StarSymbol" w:hAnsi="StarSymbol" w:cs="StarSymbol"/>
      <w:sz w:val="18"/>
      <w:szCs w:val="18"/>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character" w:styleId="Emphasis">
    <w:name w:val="Emphasis"/>
    <w:qFormat/>
    <w:rPr>
      <w:i/>
    </w:rPr>
  </w:style>
  <w:style w:type="character" w:customStyle="1" w:styleId="statement1">
    <w:name w:val="statement1"/>
    <w:basedOn w:val="DefaultParagraphFont"/>
  </w:style>
  <w:style w:type="paragraph" w:styleId="BodyText">
    <w:name w:val="Body Text"/>
    <w:basedOn w:val="Normal"/>
    <w:uiPriority w:val="1"/>
    <w:semiHidden/>
    <w:rPr>
      <w:sz w:val="22"/>
    </w:rPr>
  </w:style>
  <w:style w:type="paragraph" w:customStyle="1" w:styleId="Heading">
    <w:name w:val="Heading"/>
    <w:basedOn w:val="Normal"/>
    <w:next w:val="BodyText"/>
    <w:uiPriority w:val="1"/>
    <w:pPr>
      <w:keepNext/>
      <w:spacing w:before="240" w:after="120"/>
    </w:pPr>
    <w:rPr>
      <w:rFonts w:eastAsia="Lucida Sans Unicode" w:cs="Tahoma"/>
      <w:sz w:val="28"/>
      <w:szCs w:val="28"/>
    </w:rPr>
  </w:style>
  <w:style w:type="paragraph" w:styleId="Header">
    <w:name w:val="header"/>
    <w:basedOn w:val="Normal"/>
    <w:uiPriority w:val="1"/>
    <w:semiHidden/>
    <w:pPr>
      <w:tabs>
        <w:tab w:val="center" w:pos="1273"/>
        <w:tab w:val="right" w:pos="5426"/>
      </w:tabs>
    </w:pPr>
  </w:style>
  <w:style w:type="paragraph" w:styleId="Footer">
    <w:name w:val="footer"/>
    <w:basedOn w:val="Normal"/>
    <w:uiPriority w:val="1"/>
    <w:semiHidden/>
    <w:pPr>
      <w:tabs>
        <w:tab w:val="center" w:pos="1273"/>
        <w:tab w:val="right" w:pos="5426"/>
      </w:tabs>
    </w:pPr>
  </w:style>
  <w:style w:type="paragraph" w:customStyle="1" w:styleId="TableContents">
    <w:name w:val="Table Contents"/>
    <w:basedOn w:val="BodyText"/>
    <w:pPr>
      <w:suppressLineNumbers/>
    </w:pPr>
  </w:style>
  <w:style w:type="paragraph" w:customStyle="1" w:styleId="TableHeading">
    <w:name w:val="Table Heading"/>
    <w:basedOn w:val="TableContents"/>
    <w:pPr>
      <w:jc w:val="center"/>
    </w:pPr>
    <w:rPr>
      <w:b/>
      <w:i/>
    </w:rPr>
  </w:style>
  <w:style w:type="paragraph" w:customStyle="1" w:styleId="Framecontents">
    <w:name w:val="Frame contents"/>
    <w:basedOn w:val="BodyText"/>
  </w:style>
  <w:style w:type="paragraph" w:customStyle="1" w:styleId="Index">
    <w:name w:val="Index"/>
    <w:basedOn w:val="Normal"/>
    <w:uiPriority w:val="1"/>
    <w:rsid w:val="132298F4"/>
  </w:style>
  <w:style w:type="paragraph" w:customStyle="1" w:styleId="ContentsHeading">
    <w:name w:val="Contents Heading"/>
    <w:basedOn w:val="Title"/>
    <w:pPr>
      <w:suppressLineNumbers/>
    </w:pPr>
    <w:rPr>
      <w:b/>
      <w:bCs/>
      <w:sz w:val="32"/>
      <w:szCs w:val="32"/>
    </w:rPr>
  </w:style>
  <w:style w:type="paragraph" w:styleId="Title">
    <w:name w:val="Title"/>
    <w:basedOn w:val="Normal"/>
    <w:next w:val="BodyText"/>
    <w:uiPriority w:val="1"/>
    <w:qFormat/>
    <w:pPr>
      <w:keepNext/>
      <w:pBdr>
        <w:top w:val="single" w:sz="1" w:space="1" w:color="000000"/>
        <w:left w:val="single" w:sz="1" w:space="4" w:color="000000"/>
        <w:bottom w:val="single" w:sz="1" w:space="1" w:color="000000"/>
        <w:right w:val="single" w:sz="1" w:space="4" w:color="000000"/>
      </w:pBdr>
      <w:shd w:val="clear" w:color="auto" w:fill="C0C0C0"/>
      <w:jc w:val="center"/>
    </w:pPr>
    <w:rPr>
      <w:rFonts w:eastAsia="HG Mincho Light J" w:cs="Arial"/>
      <w:sz w:val="36"/>
    </w:rPr>
  </w:style>
  <w:style w:type="paragraph" w:styleId="TOC1">
    <w:name w:val="toc 1"/>
    <w:basedOn w:val="Normal"/>
    <w:next w:val="Normal"/>
    <w:uiPriority w:val="39"/>
    <w:pPr>
      <w:spacing w:before="120" w:after="120"/>
    </w:pPr>
    <w:rPr>
      <w:b/>
      <w:caps/>
      <w:sz w:val="20"/>
    </w:rPr>
  </w:style>
  <w:style w:type="paragraph" w:styleId="TOC2">
    <w:name w:val="toc 2"/>
    <w:basedOn w:val="Normal"/>
    <w:next w:val="Normal"/>
    <w:uiPriority w:val="39"/>
    <w:pPr>
      <w:ind w:left="240" w:firstLine="1"/>
    </w:pPr>
    <w:rPr>
      <w:smallCaps/>
      <w:sz w:val="20"/>
    </w:rPr>
  </w:style>
  <w:style w:type="paragraph" w:styleId="TOC3">
    <w:name w:val="toc 3"/>
    <w:basedOn w:val="Normal"/>
    <w:next w:val="Normal"/>
    <w:uiPriority w:val="39"/>
    <w:pPr>
      <w:ind w:left="480" w:firstLine="1"/>
    </w:pPr>
    <w:rPr>
      <w:i/>
      <w:sz w:val="20"/>
    </w:rPr>
  </w:style>
  <w:style w:type="paragraph" w:styleId="TOC4">
    <w:name w:val="toc 4"/>
    <w:basedOn w:val="Normal"/>
    <w:next w:val="Normal"/>
    <w:uiPriority w:val="39"/>
    <w:pPr>
      <w:ind w:left="720" w:firstLine="1"/>
    </w:pPr>
    <w:rPr>
      <w:b/>
      <w:sz w:val="18"/>
    </w:rPr>
  </w:style>
  <w:style w:type="paragraph" w:styleId="TOC5">
    <w:name w:val="toc 5"/>
    <w:basedOn w:val="Normal"/>
    <w:next w:val="Normal"/>
    <w:uiPriority w:val="39"/>
    <w:pPr>
      <w:ind w:left="960" w:firstLine="1"/>
    </w:pPr>
    <w:rPr>
      <w:sz w:val="18"/>
    </w:rPr>
  </w:style>
  <w:style w:type="paragraph" w:styleId="TOC6">
    <w:name w:val="toc 6"/>
    <w:basedOn w:val="Normal"/>
    <w:next w:val="Normal"/>
    <w:uiPriority w:val="39"/>
    <w:pPr>
      <w:ind w:left="1200" w:firstLine="1"/>
    </w:pPr>
    <w:rPr>
      <w:sz w:val="18"/>
    </w:rPr>
  </w:style>
  <w:style w:type="paragraph" w:styleId="TOC7">
    <w:name w:val="toc 7"/>
    <w:basedOn w:val="Normal"/>
    <w:next w:val="Normal"/>
    <w:uiPriority w:val="39"/>
    <w:pPr>
      <w:ind w:left="1440" w:firstLine="1"/>
    </w:pPr>
    <w:rPr>
      <w:sz w:val="18"/>
    </w:rPr>
  </w:style>
  <w:style w:type="paragraph" w:styleId="TOC8">
    <w:name w:val="toc 8"/>
    <w:basedOn w:val="Normal"/>
    <w:next w:val="Normal"/>
    <w:uiPriority w:val="39"/>
    <w:pPr>
      <w:ind w:left="1680" w:firstLine="1"/>
    </w:pPr>
    <w:rPr>
      <w:sz w:val="18"/>
    </w:rPr>
  </w:style>
  <w:style w:type="paragraph" w:styleId="TOC9">
    <w:name w:val="toc 9"/>
    <w:basedOn w:val="Normal"/>
    <w:next w:val="Normal"/>
    <w:uiPriority w:val="39"/>
    <w:pPr>
      <w:ind w:left="1920" w:firstLine="1"/>
    </w:pPr>
    <w:rPr>
      <w:sz w:val="18"/>
    </w:rPr>
  </w:style>
  <w:style w:type="paragraph" w:styleId="Subtitle">
    <w:name w:val="Subtitle"/>
    <w:basedOn w:val="Title"/>
    <w:next w:val="BodyText"/>
    <w:qFormat/>
    <w:rPr>
      <w:i/>
      <w:sz w:val="28"/>
    </w:rPr>
  </w:style>
  <w:style w:type="paragraph" w:customStyle="1" w:styleId="Quotations">
    <w:name w:val="Quotations"/>
    <w:basedOn w:val="Normal"/>
    <w:uiPriority w:val="1"/>
    <w:pPr>
      <w:spacing w:after="283"/>
      <w:ind w:left="567" w:right="567"/>
    </w:pPr>
  </w:style>
  <w:style w:type="paragraph" w:customStyle="1" w:styleId="PreformattedText">
    <w:name w:val="Preformatted Text"/>
    <w:basedOn w:val="Normal"/>
    <w:uiPriority w:val="1"/>
    <w:rPr>
      <w:rFonts w:ascii="Cumberland" w:eastAsia="Cumberland" w:hAnsi="Cumberland" w:cs="Cumberland"/>
      <w:sz w:val="20"/>
      <w:szCs w:val="20"/>
    </w:rPr>
  </w:style>
  <w:style w:type="paragraph" w:customStyle="1" w:styleId="ListContents">
    <w:name w:val="List Contents"/>
    <w:basedOn w:val="Normal"/>
    <w:uiPriority w:val="1"/>
    <w:pPr>
      <w:ind w:left="567"/>
    </w:pPr>
  </w:style>
  <w:style w:type="paragraph" w:customStyle="1" w:styleId="ListHeading">
    <w:name w:val="List Heading"/>
    <w:basedOn w:val="Normal"/>
    <w:next w:val="ListContents"/>
    <w:uiPriority w:val="1"/>
  </w:style>
  <w:style w:type="paragraph" w:customStyle="1" w:styleId="Joonis">
    <w:name w:val="Joonis"/>
    <w:basedOn w:val="Normal"/>
    <w:uiPriority w:val="1"/>
    <w:rPr>
      <w:b/>
    </w:rPr>
  </w:style>
  <w:style w:type="paragraph" w:customStyle="1" w:styleId="Preformatted">
    <w:name w:val="Preformatted"/>
    <w:basedOn w:val="Normal"/>
    <w:uiPriority w:val="1"/>
    <w:rsid w:val="132298F4"/>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szCs w:val="20"/>
    </w:rPr>
  </w:style>
  <w:style w:type="paragraph" w:customStyle="1" w:styleId="ListNumbered">
    <w:name w:val="List Numbered"/>
    <w:basedOn w:val="Normal"/>
    <w:uiPriority w:val="1"/>
  </w:style>
  <w:style w:type="character" w:customStyle="1" w:styleId="Char3">
    <w:name w:val="Char3"/>
    <w:semiHidden/>
    <w:rPr>
      <w:rFonts w:ascii="Calibri" w:eastAsia="Times New Roman" w:hAnsi="Calibri" w:cs="Times New Roman"/>
      <w:b/>
      <w:bCs/>
      <w:sz w:val="22"/>
      <w:szCs w:val="22"/>
      <w:lang w:val="et-EE"/>
    </w:rPr>
  </w:style>
  <w:style w:type="character" w:customStyle="1" w:styleId="Char2">
    <w:name w:val="Char2"/>
    <w:semiHidden/>
    <w:rPr>
      <w:rFonts w:ascii="Calibri" w:eastAsia="Times New Roman" w:hAnsi="Calibri" w:cs="Times New Roman"/>
      <w:sz w:val="24"/>
      <w:szCs w:val="24"/>
      <w:lang w:val="et-EE"/>
    </w:rPr>
  </w:style>
  <w:style w:type="character" w:customStyle="1" w:styleId="Char1">
    <w:name w:val="Char1"/>
    <w:semiHidden/>
    <w:rPr>
      <w:rFonts w:ascii="Calibri" w:eastAsia="Times New Roman" w:hAnsi="Calibri" w:cs="Times New Roman"/>
      <w:i/>
      <w:iCs/>
      <w:sz w:val="24"/>
      <w:szCs w:val="24"/>
      <w:lang w:val="et-EE"/>
    </w:rPr>
  </w:style>
  <w:style w:type="character" w:customStyle="1" w:styleId="Char">
    <w:name w:val="Char"/>
    <w:semiHidden/>
    <w:rPr>
      <w:rFonts w:ascii="Cambria" w:eastAsia="Times New Roman" w:hAnsi="Cambria" w:cs="Times New Roman"/>
      <w:sz w:val="22"/>
      <w:szCs w:val="22"/>
      <w:lang w:val="et-EE"/>
    </w:rPr>
  </w:style>
  <w:style w:type="paragraph" w:customStyle="1" w:styleId="Tabelisisu">
    <w:name w:val="Tabeli sisu"/>
    <w:basedOn w:val="BodyText"/>
    <w:rsid w:val="007B2941"/>
    <w:pPr>
      <w:suppressLineNumbers/>
    </w:pPr>
    <w:rPr>
      <w:rFonts w:cs="Arial Unicode MS"/>
      <w:lang w:eastAsia="en-US" w:bidi="en-US"/>
    </w:rPr>
  </w:style>
  <w:style w:type="paragraph" w:customStyle="1" w:styleId="Tabelipis">
    <w:name w:val="Tabeli päis"/>
    <w:basedOn w:val="Tabelisisu"/>
    <w:rsid w:val="007B2941"/>
    <w:pPr>
      <w:jc w:val="center"/>
    </w:pPr>
    <w:rPr>
      <w:b/>
      <w:i/>
    </w:rPr>
  </w:style>
  <w:style w:type="paragraph" w:customStyle="1" w:styleId="western">
    <w:name w:val="western"/>
    <w:basedOn w:val="Normal"/>
    <w:uiPriority w:val="1"/>
    <w:rsid w:val="132298F4"/>
    <w:pPr>
      <w:spacing w:beforeAutospacing="1"/>
    </w:pPr>
    <w:rPr>
      <w:rFonts w:cs="Arial"/>
      <w:sz w:val="22"/>
      <w:szCs w:val="22"/>
      <w:lang w:eastAsia="et-EE"/>
    </w:rPr>
  </w:style>
  <w:style w:type="paragraph" w:customStyle="1" w:styleId="tabeli-sisu-western">
    <w:name w:val="tabeli-sisu-western"/>
    <w:basedOn w:val="Normal"/>
    <w:uiPriority w:val="1"/>
    <w:rsid w:val="132298F4"/>
    <w:pPr>
      <w:spacing w:beforeAutospacing="1"/>
    </w:pPr>
    <w:rPr>
      <w:rFonts w:cs="Arial"/>
      <w:sz w:val="22"/>
      <w:szCs w:val="22"/>
      <w:lang w:eastAsia="et-EE"/>
    </w:rPr>
  </w:style>
  <w:style w:type="paragraph" w:styleId="NormalWeb">
    <w:name w:val="Normal (Web)"/>
    <w:basedOn w:val="Normal"/>
    <w:uiPriority w:val="99"/>
    <w:semiHidden/>
    <w:unhideWhenUsed/>
    <w:rsid w:val="132298F4"/>
    <w:pPr>
      <w:spacing w:beforeAutospacing="1" w:after="119"/>
    </w:pPr>
    <w:rPr>
      <w:rFonts w:ascii="Times New Roman" w:hAnsi="Times New Roman"/>
      <w:lang w:eastAsia="et-EE"/>
    </w:rPr>
  </w:style>
  <w:style w:type="table" w:styleId="TableGrid">
    <w:name w:val="Table Grid"/>
    <w:basedOn w:val="TableNormal"/>
    <w:uiPriority w:val="39"/>
    <w:rsid w:val="00D462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653A1E"/>
    <w:rPr>
      <w:sz w:val="16"/>
      <w:szCs w:val="16"/>
    </w:rPr>
  </w:style>
  <w:style w:type="paragraph" w:styleId="CommentText">
    <w:name w:val="annotation text"/>
    <w:basedOn w:val="Normal"/>
    <w:link w:val="CommentTextChar"/>
    <w:uiPriority w:val="99"/>
    <w:unhideWhenUsed/>
    <w:rsid w:val="00653A1E"/>
    <w:rPr>
      <w:sz w:val="20"/>
      <w:szCs w:val="20"/>
    </w:rPr>
  </w:style>
  <w:style w:type="character" w:customStyle="1" w:styleId="CommentTextChar">
    <w:name w:val="Comment Text Char"/>
    <w:link w:val="CommentText"/>
    <w:uiPriority w:val="99"/>
    <w:rsid w:val="00653A1E"/>
    <w:rPr>
      <w:rFonts w:ascii="Arial" w:hAnsi="Arial"/>
    </w:rPr>
  </w:style>
  <w:style w:type="paragraph" w:styleId="CommentSubject">
    <w:name w:val="annotation subject"/>
    <w:basedOn w:val="CommentText"/>
    <w:next w:val="CommentText"/>
    <w:link w:val="CommentSubjectChar"/>
    <w:uiPriority w:val="99"/>
    <w:semiHidden/>
    <w:unhideWhenUsed/>
    <w:rsid w:val="00653A1E"/>
    <w:rPr>
      <w:b/>
      <w:bCs/>
    </w:rPr>
  </w:style>
  <w:style w:type="character" w:customStyle="1" w:styleId="CommentSubjectChar">
    <w:name w:val="Comment Subject Char"/>
    <w:link w:val="CommentSubject"/>
    <w:uiPriority w:val="99"/>
    <w:semiHidden/>
    <w:rsid w:val="00653A1E"/>
    <w:rPr>
      <w:rFonts w:ascii="Arial" w:hAnsi="Arial"/>
      <w:b/>
      <w:bCs/>
    </w:rPr>
  </w:style>
  <w:style w:type="paragraph" w:styleId="BalloonText">
    <w:name w:val="Balloon Text"/>
    <w:basedOn w:val="Normal"/>
    <w:link w:val="BalloonTextChar"/>
    <w:uiPriority w:val="99"/>
    <w:semiHidden/>
    <w:unhideWhenUsed/>
    <w:rsid w:val="00653A1E"/>
    <w:rPr>
      <w:rFonts w:ascii="Segoe UI" w:hAnsi="Segoe UI" w:cs="Segoe UI"/>
      <w:sz w:val="18"/>
      <w:szCs w:val="18"/>
    </w:rPr>
  </w:style>
  <w:style w:type="character" w:customStyle="1" w:styleId="BalloonTextChar">
    <w:name w:val="Balloon Text Char"/>
    <w:link w:val="BalloonText"/>
    <w:uiPriority w:val="99"/>
    <w:semiHidden/>
    <w:rsid w:val="00653A1E"/>
    <w:rPr>
      <w:rFonts w:ascii="Segoe UI" w:hAnsi="Segoe UI" w:cs="Segoe UI"/>
      <w:sz w:val="18"/>
      <w:szCs w:val="18"/>
    </w:rPr>
  </w:style>
  <w:style w:type="paragraph" w:styleId="Caption">
    <w:name w:val="caption"/>
    <w:basedOn w:val="Normal"/>
    <w:next w:val="Normal"/>
    <w:uiPriority w:val="35"/>
    <w:unhideWhenUsed/>
    <w:qFormat/>
    <w:rsid w:val="006920BA"/>
    <w:rPr>
      <w:b/>
      <w:bCs/>
      <w:sz w:val="20"/>
      <w:szCs w:val="20"/>
    </w:rPr>
  </w:style>
  <w:style w:type="character" w:styleId="UnresolvedMention">
    <w:name w:val="Unresolved Mention"/>
    <w:uiPriority w:val="99"/>
    <w:semiHidden/>
    <w:unhideWhenUsed/>
    <w:rsid w:val="006170FF"/>
    <w:rPr>
      <w:color w:val="605E5C"/>
      <w:shd w:val="clear" w:color="auto" w:fill="E1DFDD"/>
    </w:rPr>
  </w:style>
  <w:style w:type="paragraph" w:styleId="ListParagraph">
    <w:name w:val="List Paragraph"/>
    <w:basedOn w:val="Normal"/>
    <w:uiPriority w:val="34"/>
    <w:qFormat/>
    <w:rsid w:val="00E94A07"/>
    <w:pPr>
      <w:ind w:left="720"/>
      <w:contextualSpacing/>
    </w:pPr>
  </w:style>
  <w:style w:type="paragraph" w:styleId="Revision">
    <w:name w:val="Revision"/>
    <w:hidden/>
    <w:uiPriority w:val="99"/>
    <w:semiHidden/>
    <w:rsid w:val="00FC6916"/>
    <w:rPr>
      <w:rFonts w:ascii="Arial" w:hAnsi="Arial"/>
      <w:sz w:val="24"/>
      <w:szCs w:val="24"/>
      <w:lang w:val="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809242">
      <w:bodyDiv w:val="1"/>
      <w:marLeft w:val="0"/>
      <w:marRight w:val="0"/>
      <w:marTop w:val="0"/>
      <w:marBottom w:val="0"/>
      <w:divBdr>
        <w:top w:val="none" w:sz="0" w:space="0" w:color="auto"/>
        <w:left w:val="none" w:sz="0" w:space="0" w:color="auto"/>
        <w:bottom w:val="none" w:sz="0" w:space="0" w:color="auto"/>
        <w:right w:val="none" w:sz="0" w:space="0" w:color="auto"/>
      </w:divBdr>
    </w:div>
    <w:div w:id="140777149">
      <w:bodyDiv w:val="1"/>
      <w:marLeft w:val="0"/>
      <w:marRight w:val="0"/>
      <w:marTop w:val="0"/>
      <w:marBottom w:val="0"/>
      <w:divBdr>
        <w:top w:val="none" w:sz="0" w:space="0" w:color="auto"/>
        <w:left w:val="none" w:sz="0" w:space="0" w:color="auto"/>
        <w:bottom w:val="none" w:sz="0" w:space="0" w:color="auto"/>
        <w:right w:val="none" w:sz="0" w:space="0" w:color="auto"/>
      </w:divBdr>
    </w:div>
    <w:div w:id="273288997">
      <w:bodyDiv w:val="1"/>
      <w:marLeft w:val="0"/>
      <w:marRight w:val="0"/>
      <w:marTop w:val="0"/>
      <w:marBottom w:val="0"/>
      <w:divBdr>
        <w:top w:val="none" w:sz="0" w:space="0" w:color="auto"/>
        <w:left w:val="none" w:sz="0" w:space="0" w:color="auto"/>
        <w:bottom w:val="none" w:sz="0" w:space="0" w:color="auto"/>
        <w:right w:val="none" w:sz="0" w:space="0" w:color="auto"/>
      </w:divBdr>
      <w:divsChild>
        <w:div w:id="256908898">
          <w:marLeft w:val="0"/>
          <w:marRight w:val="0"/>
          <w:marTop w:val="0"/>
          <w:marBottom w:val="0"/>
          <w:divBdr>
            <w:top w:val="none" w:sz="0" w:space="0" w:color="auto"/>
            <w:left w:val="none" w:sz="0" w:space="0" w:color="auto"/>
            <w:bottom w:val="none" w:sz="0" w:space="0" w:color="auto"/>
            <w:right w:val="none" w:sz="0" w:space="0" w:color="auto"/>
          </w:divBdr>
        </w:div>
        <w:div w:id="915284558">
          <w:marLeft w:val="0"/>
          <w:marRight w:val="0"/>
          <w:marTop w:val="0"/>
          <w:marBottom w:val="0"/>
          <w:divBdr>
            <w:top w:val="none" w:sz="0" w:space="0" w:color="auto"/>
            <w:left w:val="none" w:sz="0" w:space="0" w:color="auto"/>
            <w:bottom w:val="none" w:sz="0" w:space="0" w:color="auto"/>
            <w:right w:val="none" w:sz="0" w:space="0" w:color="auto"/>
          </w:divBdr>
          <w:divsChild>
            <w:div w:id="708379559">
              <w:marLeft w:val="0"/>
              <w:marRight w:val="0"/>
              <w:marTop w:val="0"/>
              <w:marBottom w:val="0"/>
              <w:divBdr>
                <w:top w:val="none" w:sz="0" w:space="0" w:color="auto"/>
                <w:left w:val="none" w:sz="0" w:space="0" w:color="auto"/>
                <w:bottom w:val="none" w:sz="0" w:space="0" w:color="auto"/>
                <w:right w:val="none" w:sz="0" w:space="0" w:color="auto"/>
              </w:divBdr>
            </w:div>
          </w:divsChild>
        </w:div>
        <w:div w:id="958103114">
          <w:marLeft w:val="0"/>
          <w:marRight w:val="0"/>
          <w:marTop w:val="0"/>
          <w:marBottom w:val="0"/>
          <w:divBdr>
            <w:top w:val="none" w:sz="0" w:space="0" w:color="auto"/>
            <w:left w:val="none" w:sz="0" w:space="0" w:color="auto"/>
            <w:bottom w:val="none" w:sz="0" w:space="0" w:color="auto"/>
            <w:right w:val="none" w:sz="0" w:space="0" w:color="auto"/>
          </w:divBdr>
        </w:div>
      </w:divsChild>
    </w:div>
    <w:div w:id="364183692">
      <w:bodyDiv w:val="1"/>
      <w:marLeft w:val="0"/>
      <w:marRight w:val="0"/>
      <w:marTop w:val="0"/>
      <w:marBottom w:val="0"/>
      <w:divBdr>
        <w:top w:val="none" w:sz="0" w:space="0" w:color="auto"/>
        <w:left w:val="none" w:sz="0" w:space="0" w:color="auto"/>
        <w:bottom w:val="none" w:sz="0" w:space="0" w:color="auto"/>
        <w:right w:val="none" w:sz="0" w:space="0" w:color="auto"/>
      </w:divBdr>
    </w:div>
    <w:div w:id="519050249">
      <w:bodyDiv w:val="1"/>
      <w:marLeft w:val="0"/>
      <w:marRight w:val="0"/>
      <w:marTop w:val="0"/>
      <w:marBottom w:val="0"/>
      <w:divBdr>
        <w:top w:val="none" w:sz="0" w:space="0" w:color="auto"/>
        <w:left w:val="none" w:sz="0" w:space="0" w:color="auto"/>
        <w:bottom w:val="none" w:sz="0" w:space="0" w:color="auto"/>
        <w:right w:val="none" w:sz="0" w:space="0" w:color="auto"/>
      </w:divBdr>
    </w:div>
    <w:div w:id="728769341">
      <w:bodyDiv w:val="1"/>
      <w:marLeft w:val="0"/>
      <w:marRight w:val="0"/>
      <w:marTop w:val="0"/>
      <w:marBottom w:val="0"/>
      <w:divBdr>
        <w:top w:val="none" w:sz="0" w:space="0" w:color="auto"/>
        <w:left w:val="none" w:sz="0" w:space="0" w:color="auto"/>
        <w:bottom w:val="none" w:sz="0" w:space="0" w:color="auto"/>
        <w:right w:val="none" w:sz="0" w:space="0" w:color="auto"/>
      </w:divBdr>
    </w:div>
    <w:div w:id="919560256">
      <w:bodyDiv w:val="1"/>
      <w:marLeft w:val="0"/>
      <w:marRight w:val="0"/>
      <w:marTop w:val="0"/>
      <w:marBottom w:val="0"/>
      <w:divBdr>
        <w:top w:val="none" w:sz="0" w:space="0" w:color="auto"/>
        <w:left w:val="none" w:sz="0" w:space="0" w:color="auto"/>
        <w:bottom w:val="none" w:sz="0" w:space="0" w:color="auto"/>
        <w:right w:val="none" w:sz="0" w:space="0" w:color="auto"/>
      </w:divBdr>
    </w:div>
    <w:div w:id="1099331906">
      <w:bodyDiv w:val="1"/>
      <w:marLeft w:val="0"/>
      <w:marRight w:val="0"/>
      <w:marTop w:val="0"/>
      <w:marBottom w:val="0"/>
      <w:divBdr>
        <w:top w:val="none" w:sz="0" w:space="0" w:color="auto"/>
        <w:left w:val="none" w:sz="0" w:space="0" w:color="auto"/>
        <w:bottom w:val="none" w:sz="0" w:space="0" w:color="auto"/>
        <w:right w:val="none" w:sz="0" w:space="0" w:color="auto"/>
      </w:divBdr>
    </w:div>
    <w:div w:id="1361781449">
      <w:bodyDiv w:val="1"/>
      <w:marLeft w:val="0"/>
      <w:marRight w:val="0"/>
      <w:marTop w:val="0"/>
      <w:marBottom w:val="0"/>
      <w:divBdr>
        <w:top w:val="none" w:sz="0" w:space="0" w:color="auto"/>
        <w:left w:val="none" w:sz="0" w:space="0" w:color="auto"/>
        <w:bottom w:val="none" w:sz="0" w:space="0" w:color="auto"/>
        <w:right w:val="none" w:sz="0" w:space="0" w:color="auto"/>
      </w:divBdr>
    </w:div>
    <w:div w:id="1562520708">
      <w:bodyDiv w:val="1"/>
      <w:marLeft w:val="0"/>
      <w:marRight w:val="0"/>
      <w:marTop w:val="0"/>
      <w:marBottom w:val="0"/>
      <w:divBdr>
        <w:top w:val="none" w:sz="0" w:space="0" w:color="auto"/>
        <w:left w:val="none" w:sz="0" w:space="0" w:color="auto"/>
        <w:bottom w:val="none" w:sz="0" w:space="0" w:color="auto"/>
        <w:right w:val="none" w:sz="0" w:space="0" w:color="auto"/>
      </w:divBdr>
    </w:div>
    <w:div w:id="1692141569">
      <w:bodyDiv w:val="1"/>
      <w:marLeft w:val="0"/>
      <w:marRight w:val="0"/>
      <w:marTop w:val="0"/>
      <w:marBottom w:val="0"/>
      <w:divBdr>
        <w:top w:val="none" w:sz="0" w:space="0" w:color="auto"/>
        <w:left w:val="none" w:sz="0" w:space="0" w:color="auto"/>
        <w:bottom w:val="none" w:sz="0" w:space="0" w:color="auto"/>
        <w:right w:val="none" w:sz="0" w:space="0" w:color="auto"/>
      </w:divBdr>
    </w:div>
    <w:div w:id="1812095221">
      <w:bodyDiv w:val="1"/>
      <w:marLeft w:val="0"/>
      <w:marRight w:val="0"/>
      <w:marTop w:val="0"/>
      <w:marBottom w:val="0"/>
      <w:divBdr>
        <w:top w:val="none" w:sz="0" w:space="0" w:color="auto"/>
        <w:left w:val="none" w:sz="0" w:space="0" w:color="auto"/>
        <w:bottom w:val="none" w:sz="0" w:space="0" w:color="auto"/>
        <w:right w:val="none" w:sz="0" w:space="0" w:color="auto"/>
      </w:divBdr>
    </w:div>
    <w:div w:id="1998025565">
      <w:bodyDiv w:val="1"/>
      <w:marLeft w:val="0"/>
      <w:marRight w:val="0"/>
      <w:marTop w:val="0"/>
      <w:marBottom w:val="0"/>
      <w:divBdr>
        <w:top w:val="none" w:sz="0" w:space="0" w:color="auto"/>
        <w:left w:val="none" w:sz="0" w:space="0" w:color="auto"/>
        <w:bottom w:val="none" w:sz="0" w:space="0" w:color="auto"/>
        <w:right w:val="none" w:sz="0" w:space="0" w:color="auto"/>
      </w:divBdr>
    </w:div>
    <w:div w:id="207238515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7"/>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s://en.wikipedia.org/wiki/Whitespace_character" TargetMode="External"/><Relationship Id="rId2" Type="http://schemas.openxmlformats.org/officeDocument/2006/relationships/hyperlink" Target="https://www.liigume.ee/1005611/kettagolfi-abc-algajaile" TargetMode="External"/><Relationship Id="rId1" Type="http://schemas.openxmlformats.org/officeDocument/2006/relationships/hyperlink" Target="https://www.aripaev.ee/uudised/2010/11/29/e-pood-see-on-imelihtne" TargetMode="External"/><Relationship Id="rId4" Type="http://schemas.openxmlformats.org/officeDocument/2006/relationships/hyperlink" Target="https://en.wikipedia.org/wiki/National_identification_number" TargetMode="External"/></Relationship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6.xml"/><Relationship Id="rId42" Type="http://schemas.openxmlformats.org/officeDocument/2006/relationships/image" Target="media/image4.png"/><Relationship Id="rId47" Type="http://schemas.openxmlformats.org/officeDocument/2006/relationships/image" Target="media/image8.png"/><Relationship Id="rId63" Type="http://schemas.openxmlformats.org/officeDocument/2006/relationships/hyperlink" Target="https://maurus.ttu.ee/388" TargetMode="External"/><Relationship Id="rId68" Type="http://schemas.openxmlformats.org/officeDocument/2006/relationships/hyperlink" Target="https://en.wikipedia.org/wiki/National_identification_number"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footer" Target="footer9.xml"/><Relationship Id="rId37" Type="http://schemas.openxmlformats.org/officeDocument/2006/relationships/image" Target="media/image1.png"/><Relationship Id="rId53" Type="http://schemas.openxmlformats.org/officeDocument/2006/relationships/hyperlink" Target="https://learning.oreilly.com/library/view/applying-uml-and/0131489062/ch11.html" TargetMode="External"/><Relationship Id="rId58" Type="http://schemas.openxmlformats.org/officeDocument/2006/relationships/image" Target="media/image15.png"/><Relationship Id="rId74" Type="http://schemas.openxmlformats.org/officeDocument/2006/relationships/hyperlink" Target="https://www.riigiteataja.ee/akt/82594"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header" Target="header12.xml"/><Relationship Id="rId35" Type="http://schemas.microsoft.com/office/2016/09/relationships/commentsIds" Target="commentsIds.xml"/><Relationship Id="rId43" Type="http://schemas.openxmlformats.org/officeDocument/2006/relationships/image" Target="media/image5.png"/><Relationship Id="rId48" Type="http://schemas.openxmlformats.org/officeDocument/2006/relationships/image" Target="media/image9.png"/><Relationship Id="rId56" Type="http://schemas.openxmlformats.org/officeDocument/2006/relationships/image" Target="media/image13.png"/><Relationship Id="rId64" Type="http://schemas.openxmlformats.org/officeDocument/2006/relationships/hyperlink" Target="https://maurus.ttu.ee/388" TargetMode="External"/><Relationship Id="rId69" Type="http://schemas.openxmlformats.org/officeDocument/2006/relationships/hyperlink" Target="https://www.riigiteataja.ee/akt/NS" TargetMode="External"/><Relationship Id="rId77" Type="http://schemas.openxmlformats.org/officeDocument/2006/relationships/header" Target="header15.xml"/><Relationship Id="rId8" Type="http://schemas.openxmlformats.org/officeDocument/2006/relationships/hyperlink" Target="mailto:carepn@taltech.ee" TargetMode="External"/><Relationship Id="rId51" Type="http://schemas.openxmlformats.org/officeDocument/2006/relationships/hyperlink" Target="mailto:Mati@mets.ee" TargetMode="External"/><Relationship Id="rId72" Type="http://schemas.openxmlformats.org/officeDocument/2006/relationships/hyperlink" Target="https://s&#245;naveeb.ee"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comments" Target="comments.xml"/><Relationship Id="rId38" Type="http://schemas.openxmlformats.org/officeDocument/2006/relationships/hyperlink" Target="https://learning.oreilly.com/library/view/applying-uml-and/0131489062/ch06.html" TargetMode="External"/><Relationship Id="rId46" Type="http://schemas.openxmlformats.org/officeDocument/2006/relationships/image" Target="media/image7.png"/><Relationship Id="rId59" Type="http://schemas.openxmlformats.org/officeDocument/2006/relationships/image" Target="media/image16.png"/><Relationship Id="rId67" Type="http://schemas.openxmlformats.org/officeDocument/2006/relationships/hyperlink" Target="https://www.riigiteataja.ee/akt/IKS" TargetMode="External"/><Relationship Id="rId20" Type="http://schemas.openxmlformats.org/officeDocument/2006/relationships/footer" Target="footer5.xml"/><Relationship Id="rId41" Type="http://schemas.openxmlformats.org/officeDocument/2006/relationships/image" Target="media/image3.png"/><Relationship Id="rId54" Type="http://schemas.openxmlformats.org/officeDocument/2006/relationships/hyperlink" Target="https://learning.oreilly.com/library/view/applying-uml-and/0131489062/ch29.html" TargetMode="External"/><Relationship Id="rId62" Type="http://schemas.openxmlformats.org/officeDocument/2006/relationships/hyperlink" Target="https://akit.cyber.ee/" TargetMode="External"/><Relationship Id="rId70" Type="http://schemas.openxmlformats.org/officeDocument/2006/relationships/hyperlink" Target="https://help.returnpath.com/hc/en-us/articles/220560587-What-are-the-rules-for-email-address-syntax-" TargetMode="External"/><Relationship Id="rId75" Type="http://schemas.openxmlformats.org/officeDocument/2006/relationships/hyperlink" Target="https://www.postiindeks.e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11.xml"/><Relationship Id="rId36" Type="http://schemas.openxmlformats.org/officeDocument/2006/relationships/hyperlink" Target="https://learning.oreilly.com/library/view/applying-uml-and/0131489062/ch13.html" TargetMode="External"/><Relationship Id="rId49" Type="http://schemas.openxmlformats.org/officeDocument/2006/relationships/image" Target="media/image10.png"/><Relationship Id="rId57" Type="http://schemas.openxmlformats.org/officeDocument/2006/relationships/image" Target="media/image14.png"/><Relationship Id="rId10" Type="http://schemas.openxmlformats.org/officeDocument/2006/relationships/hyperlink" Target="mailto:kpolds@taltech.ee" TargetMode="External"/><Relationship Id="rId31" Type="http://schemas.openxmlformats.org/officeDocument/2006/relationships/header" Target="header13.xml"/><Relationship Id="rId44" Type="http://schemas.openxmlformats.org/officeDocument/2006/relationships/hyperlink" Target="https://learning.oreilly.com/library/view/applying-uml-and/0131489062/ch09.html" TargetMode="External"/><Relationship Id="rId52" Type="http://schemas.openxmlformats.org/officeDocument/2006/relationships/hyperlink" Target="mailto:mati@mets.ee" TargetMode="External"/><Relationship Id="rId60" Type="http://schemas.openxmlformats.org/officeDocument/2006/relationships/image" Target="media/image17.png"/><Relationship Id="rId65" Type="http://schemas.openxmlformats.org/officeDocument/2006/relationships/hyperlink" Target="https://www.iso.org/iso-3166-country-codes.html" TargetMode="External"/><Relationship Id="rId73" Type="http://schemas.openxmlformats.org/officeDocument/2006/relationships/hyperlink" Target="https://stackoverflow.com/questions/386294/what-is-the-maximum-length-of-a-valid-email-address" TargetMode="External"/><Relationship Id="rId78" Type="http://schemas.openxmlformats.org/officeDocument/2006/relationships/footer" Target="footer10.xml"/><Relationship Id="rId8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mailto:hekang@taltech.ee" TargetMode="Externa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2.png"/><Relationship Id="rId34" Type="http://schemas.microsoft.com/office/2011/relationships/commentsExtended" Target="commentsExtended.xml"/><Relationship Id="rId50" Type="http://schemas.openxmlformats.org/officeDocument/2006/relationships/image" Target="media/image11.png"/><Relationship Id="rId55" Type="http://schemas.openxmlformats.org/officeDocument/2006/relationships/image" Target="media/image12.png"/><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hyperlink" Target="https://et.wikipedia.org/wiki/Riik" TargetMode="External"/><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header" Target="header8.xml"/><Relationship Id="rId40" Type="http://schemas.openxmlformats.org/officeDocument/2006/relationships/hyperlink" Target="https://learning.oreilly.com/library/view/applying-uml-and/0131489062/ch28.html" TargetMode="External"/><Relationship Id="rId45" Type="http://schemas.openxmlformats.org/officeDocument/2006/relationships/image" Target="media/image6.png"/><Relationship Id="rId66" Type="http://schemas.openxmlformats.org/officeDocument/2006/relationships/hyperlink" Target="https://klassifikaatorid.stat.ee/item/stat.ee/6979448e-15b7-4a90-82d0-00adff469b5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29575-9FEC-452C-BFE7-0FAEEECD9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14444</Words>
  <Characters>82336</Characters>
  <Application>Microsoft Office Word</Application>
  <DocSecurity>4</DocSecurity>
  <Lines>686</Lines>
  <Paragraphs>193</Paragraphs>
  <ScaleCrop>false</ScaleCrop>
  <Company>Tallinna Tehnikaülikool</Company>
  <LinksUpToDate>false</LinksUpToDate>
  <CharactersWithSpaces>96587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TTÜ andmebaaside projekt</dc:title>
  <dc:subject/>
  <dc:creator/>
  <cp:keywords/>
  <dc:description/>
  <cp:lastModifiedBy>Hendrik Kangur</cp:lastModifiedBy>
  <cp:revision>1823</cp:revision>
  <cp:lastPrinted>2016-09-03T09:27:00Z</cp:lastPrinted>
  <dcterms:created xsi:type="dcterms:W3CDTF">2025-02-18T04:26:00Z</dcterms:created>
  <dcterms:modified xsi:type="dcterms:W3CDTF">2025-05-09T11:07:00Z</dcterms:modified>
</cp:coreProperties>
</file>